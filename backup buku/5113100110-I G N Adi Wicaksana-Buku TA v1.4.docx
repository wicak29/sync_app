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701026" w:rsidRDefault="00701026"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701026" w:rsidRDefault="00701026" w:rsidP="00325885">
                            <w:pPr>
                              <w:rPr>
                                <w:rFonts w:ascii="Trebuchet MS" w:hAnsi="Trebuchet MS" w:cs="Trebuchet MS"/>
                                <w:b/>
                                <w:color w:val="FFFFFF"/>
                                <w:sz w:val="20"/>
                                <w:szCs w:val="20"/>
                              </w:rPr>
                            </w:pPr>
                          </w:p>
                          <w:p w14:paraId="22B2B6EE" w14:textId="0F5BAA0F" w:rsidR="00701026" w:rsidRPr="001E0239" w:rsidRDefault="00701026"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F46224">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701026" w:rsidRDefault="00701026" w:rsidP="00325885">
                            <w:pPr>
                              <w:contextualSpacing/>
                              <w:rPr>
                                <w:rFonts w:ascii="Trebuchet MS" w:hAnsi="Trebuchet MS" w:cs="Trebuchet MS"/>
                                <w:b/>
                                <w:color w:val="FFFFFF"/>
                                <w:sz w:val="32"/>
                                <w:szCs w:val="28"/>
                              </w:rPr>
                            </w:pPr>
                          </w:p>
                          <w:p w14:paraId="237BA9A3" w14:textId="77777777" w:rsidR="00701026" w:rsidRDefault="00701026"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701026" w:rsidRDefault="00701026"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701026" w:rsidRDefault="00701026" w:rsidP="00325885">
                            <w:pPr>
                              <w:contextualSpacing/>
                              <w:rPr>
                                <w:rFonts w:ascii="Trebuchet MS" w:hAnsi="Trebuchet MS" w:cs="Trebuchet MS"/>
                                <w:b/>
                                <w:color w:val="FFFFFF"/>
                                <w:sz w:val="20"/>
                                <w:szCs w:val="20"/>
                              </w:rPr>
                            </w:pPr>
                          </w:p>
                          <w:p w14:paraId="68D39839" w14:textId="77777777" w:rsidR="00701026" w:rsidRDefault="00701026"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701026" w:rsidRDefault="00701026"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701026" w:rsidRDefault="00701026" w:rsidP="00325885">
                            <w:pPr>
                              <w:contextualSpacing/>
                              <w:rPr>
                                <w:rFonts w:ascii="Trebuchet MS" w:hAnsi="Trebuchet MS" w:cs="Trebuchet MS"/>
                                <w:b/>
                                <w:color w:val="FFFFFF"/>
                                <w:sz w:val="20"/>
                                <w:szCs w:val="20"/>
                              </w:rPr>
                            </w:pPr>
                          </w:p>
                          <w:p w14:paraId="0C95B5A3" w14:textId="77777777" w:rsidR="00701026" w:rsidRDefault="00701026"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701026" w:rsidRDefault="00701026"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701026" w:rsidRDefault="00701026" w:rsidP="00325885">
                            <w:pPr>
                              <w:contextualSpacing/>
                              <w:rPr>
                                <w:rFonts w:ascii="Trebuchet MS" w:hAnsi="Trebuchet MS" w:cs="Trebuchet MS"/>
                                <w:b/>
                                <w:color w:val="FFFFFF"/>
                                <w:sz w:val="20"/>
                                <w:szCs w:val="20"/>
                                <w:lang w:val="sv-SE"/>
                              </w:rPr>
                            </w:pPr>
                          </w:p>
                          <w:p w14:paraId="432B2EF3" w14:textId="77777777" w:rsidR="00701026" w:rsidRDefault="00701026"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701026" w:rsidRDefault="00701026"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701026" w:rsidRDefault="00701026"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701026" w:rsidRDefault="00701026"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701026" w:rsidRDefault="00701026">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701026" w:rsidRDefault="00701026"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701026" w:rsidRDefault="00701026" w:rsidP="00325885">
                      <w:pPr>
                        <w:rPr>
                          <w:rFonts w:ascii="Trebuchet MS" w:hAnsi="Trebuchet MS" w:cs="Trebuchet MS"/>
                          <w:b/>
                          <w:color w:val="FFFFFF"/>
                          <w:sz w:val="20"/>
                          <w:szCs w:val="20"/>
                        </w:rPr>
                      </w:pPr>
                    </w:p>
                    <w:p w14:paraId="22B2B6EE" w14:textId="0F5BAA0F" w:rsidR="00701026" w:rsidRPr="001E0239" w:rsidRDefault="00701026"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F46224">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701026" w:rsidRDefault="00701026" w:rsidP="00325885">
                      <w:pPr>
                        <w:contextualSpacing/>
                        <w:rPr>
                          <w:rFonts w:ascii="Trebuchet MS" w:hAnsi="Trebuchet MS" w:cs="Trebuchet MS"/>
                          <w:b/>
                          <w:color w:val="FFFFFF"/>
                          <w:sz w:val="32"/>
                          <w:szCs w:val="28"/>
                        </w:rPr>
                      </w:pPr>
                    </w:p>
                    <w:p w14:paraId="237BA9A3" w14:textId="77777777" w:rsidR="00701026" w:rsidRDefault="00701026"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701026" w:rsidRDefault="00701026"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701026" w:rsidRDefault="00701026" w:rsidP="00325885">
                      <w:pPr>
                        <w:contextualSpacing/>
                        <w:rPr>
                          <w:rFonts w:ascii="Trebuchet MS" w:hAnsi="Trebuchet MS" w:cs="Trebuchet MS"/>
                          <w:b/>
                          <w:color w:val="FFFFFF"/>
                          <w:sz w:val="20"/>
                          <w:szCs w:val="20"/>
                        </w:rPr>
                      </w:pPr>
                    </w:p>
                    <w:p w14:paraId="68D39839" w14:textId="77777777" w:rsidR="00701026" w:rsidRDefault="00701026"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701026" w:rsidRDefault="00701026"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701026" w:rsidRDefault="00701026" w:rsidP="00325885">
                      <w:pPr>
                        <w:contextualSpacing/>
                        <w:rPr>
                          <w:rFonts w:ascii="Trebuchet MS" w:hAnsi="Trebuchet MS" w:cs="Trebuchet MS"/>
                          <w:b/>
                          <w:color w:val="FFFFFF"/>
                          <w:sz w:val="20"/>
                          <w:szCs w:val="20"/>
                        </w:rPr>
                      </w:pPr>
                    </w:p>
                    <w:p w14:paraId="0C95B5A3" w14:textId="77777777" w:rsidR="00701026" w:rsidRDefault="00701026"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701026" w:rsidRDefault="00701026"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701026" w:rsidRDefault="00701026" w:rsidP="00325885">
                      <w:pPr>
                        <w:contextualSpacing/>
                        <w:rPr>
                          <w:rFonts w:ascii="Trebuchet MS" w:hAnsi="Trebuchet MS" w:cs="Trebuchet MS"/>
                          <w:b/>
                          <w:color w:val="FFFFFF"/>
                          <w:sz w:val="20"/>
                          <w:szCs w:val="20"/>
                          <w:lang w:val="sv-SE"/>
                        </w:rPr>
                      </w:pPr>
                    </w:p>
                    <w:p w14:paraId="432B2EF3" w14:textId="77777777" w:rsidR="00701026" w:rsidRDefault="00701026"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701026" w:rsidRDefault="00701026"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701026" w:rsidRDefault="00701026"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701026" w:rsidRDefault="00701026"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701026" w:rsidRDefault="00701026">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701026" w:rsidRDefault="00701026" w:rsidP="00325885">
                            <w:pPr>
                              <w:rPr>
                                <w:rFonts w:ascii="Trebuchet MS" w:hAnsi="Trebuchet MS" w:cs="Trebuchet MS"/>
                                <w:b/>
                                <w:sz w:val="20"/>
                                <w:szCs w:val="20"/>
                              </w:rPr>
                            </w:pPr>
                          </w:p>
                          <w:p w14:paraId="135EA3C9" w14:textId="38B9FD22" w:rsidR="00701026" w:rsidRPr="001E0239" w:rsidRDefault="00701026"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F46224">
                              <w:rPr>
                                <w:rFonts w:ascii="Trebuchet MS" w:hAnsi="Trebuchet MS" w:cs="Trebuchet MS"/>
                                <w:b/>
                                <w:i/>
                                <w:color w:val="000000" w:themeColor="text1"/>
                                <w:sz w:val="26"/>
                                <w:szCs w:val="26"/>
                              </w:rPr>
                              <w:t>QUERY</w:t>
                            </w:r>
                            <w:r w:rsidRPr="001E0239">
                              <w:rPr>
                                <w:rFonts w:ascii="Trebuchet MS" w:hAnsi="Trebuchet MS" w:cs="Trebuchet MS"/>
                                <w:b/>
                                <w:i/>
                                <w:color w:val="000000" w:themeColor="text1"/>
                                <w:sz w:val="26"/>
                                <w:szCs w:val="26"/>
                              </w:rPr>
                              <w:t xml:space="preserve"> DIRECT ACCESS</w:t>
                            </w:r>
                          </w:p>
                          <w:p w14:paraId="30BE12CA" w14:textId="77777777" w:rsidR="00701026" w:rsidRDefault="00701026" w:rsidP="00325885">
                            <w:pPr>
                              <w:contextualSpacing/>
                              <w:rPr>
                                <w:rFonts w:ascii="Trebuchet MS" w:hAnsi="Trebuchet MS" w:cs="Trebuchet MS"/>
                                <w:b/>
                                <w:sz w:val="32"/>
                                <w:szCs w:val="28"/>
                              </w:rPr>
                            </w:pPr>
                          </w:p>
                          <w:p w14:paraId="06E38EC7" w14:textId="77777777" w:rsidR="00701026" w:rsidRPr="001E0239" w:rsidRDefault="00701026"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701026" w:rsidRPr="001E0239" w:rsidRDefault="00701026"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701026" w:rsidRPr="001E0239" w:rsidRDefault="00701026" w:rsidP="00325885">
                            <w:pPr>
                              <w:contextualSpacing/>
                              <w:rPr>
                                <w:rFonts w:ascii="Trebuchet MS" w:hAnsi="Trebuchet MS" w:cs="Trebuchet MS"/>
                                <w:b/>
                                <w:color w:val="000000" w:themeColor="text1"/>
                                <w:sz w:val="20"/>
                                <w:szCs w:val="20"/>
                              </w:rPr>
                            </w:pPr>
                          </w:p>
                          <w:p w14:paraId="6E947A22" w14:textId="77777777" w:rsidR="00701026" w:rsidRPr="001E0239" w:rsidRDefault="00701026"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701026" w:rsidRPr="001E0239" w:rsidRDefault="00701026"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701026" w:rsidRPr="001E0239" w:rsidRDefault="00701026" w:rsidP="00325885">
                            <w:pPr>
                              <w:contextualSpacing/>
                              <w:rPr>
                                <w:rFonts w:ascii="Trebuchet MS" w:hAnsi="Trebuchet MS" w:cs="Trebuchet MS"/>
                                <w:b/>
                                <w:color w:val="000000" w:themeColor="text1"/>
                                <w:sz w:val="20"/>
                                <w:szCs w:val="20"/>
                              </w:rPr>
                            </w:pPr>
                          </w:p>
                          <w:p w14:paraId="7092A807" w14:textId="77777777" w:rsidR="00701026" w:rsidRPr="001E0239" w:rsidRDefault="00701026"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701026" w:rsidRPr="001E0239" w:rsidRDefault="00701026"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701026" w:rsidRDefault="00701026" w:rsidP="00325885">
                            <w:pPr>
                              <w:contextualSpacing/>
                              <w:rPr>
                                <w:rFonts w:ascii="Trebuchet MS" w:hAnsi="Trebuchet MS" w:cs="Trebuchet MS"/>
                                <w:b/>
                                <w:sz w:val="20"/>
                                <w:szCs w:val="20"/>
                                <w:lang w:val="sv-SE"/>
                              </w:rPr>
                            </w:pPr>
                          </w:p>
                          <w:p w14:paraId="3424684C" w14:textId="77777777" w:rsidR="00701026" w:rsidRDefault="00701026"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701026" w:rsidRDefault="00701026"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701026" w:rsidRDefault="00701026"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701026" w:rsidRDefault="00701026"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701026" w:rsidRDefault="00701026" w:rsidP="00325885">
                            <w:pPr>
                              <w:ind w:left="-567"/>
                              <w:rPr>
                                <w:rFonts w:ascii="Trebuchet MS" w:hAnsi="Trebuchet MS" w:cs="Trebuchet MS"/>
                                <w:sz w:val="20"/>
                              </w:rPr>
                            </w:pPr>
                          </w:p>
                          <w:p w14:paraId="4FBD70F4" w14:textId="77777777" w:rsidR="00701026" w:rsidRDefault="00701026" w:rsidP="00325885"/>
                          <w:p w14:paraId="7B7A967E" w14:textId="77777777" w:rsidR="00701026" w:rsidRDefault="00701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701026" w:rsidRDefault="00701026" w:rsidP="00325885">
                      <w:pPr>
                        <w:rPr>
                          <w:rFonts w:ascii="Trebuchet MS" w:hAnsi="Trebuchet MS" w:cs="Trebuchet MS"/>
                          <w:b/>
                          <w:sz w:val="20"/>
                          <w:szCs w:val="20"/>
                        </w:rPr>
                      </w:pPr>
                    </w:p>
                    <w:p w14:paraId="135EA3C9" w14:textId="38B9FD22" w:rsidR="00701026" w:rsidRPr="001E0239" w:rsidRDefault="00701026"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F46224">
                        <w:rPr>
                          <w:rFonts w:ascii="Trebuchet MS" w:hAnsi="Trebuchet MS" w:cs="Trebuchet MS"/>
                          <w:b/>
                          <w:i/>
                          <w:color w:val="000000" w:themeColor="text1"/>
                          <w:sz w:val="26"/>
                          <w:szCs w:val="26"/>
                        </w:rPr>
                        <w:t>QUERY</w:t>
                      </w:r>
                      <w:r w:rsidRPr="001E0239">
                        <w:rPr>
                          <w:rFonts w:ascii="Trebuchet MS" w:hAnsi="Trebuchet MS" w:cs="Trebuchet MS"/>
                          <w:b/>
                          <w:i/>
                          <w:color w:val="000000" w:themeColor="text1"/>
                          <w:sz w:val="26"/>
                          <w:szCs w:val="26"/>
                        </w:rPr>
                        <w:t xml:space="preserve"> DIRECT ACCESS</w:t>
                      </w:r>
                    </w:p>
                    <w:p w14:paraId="30BE12CA" w14:textId="77777777" w:rsidR="00701026" w:rsidRDefault="00701026" w:rsidP="00325885">
                      <w:pPr>
                        <w:contextualSpacing/>
                        <w:rPr>
                          <w:rFonts w:ascii="Trebuchet MS" w:hAnsi="Trebuchet MS" w:cs="Trebuchet MS"/>
                          <w:b/>
                          <w:sz w:val="32"/>
                          <w:szCs w:val="28"/>
                        </w:rPr>
                      </w:pPr>
                    </w:p>
                    <w:p w14:paraId="06E38EC7" w14:textId="77777777" w:rsidR="00701026" w:rsidRPr="001E0239" w:rsidRDefault="00701026"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701026" w:rsidRPr="001E0239" w:rsidRDefault="00701026"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701026" w:rsidRPr="001E0239" w:rsidRDefault="00701026" w:rsidP="00325885">
                      <w:pPr>
                        <w:contextualSpacing/>
                        <w:rPr>
                          <w:rFonts w:ascii="Trebuchet MS" w:hAnsi="Trebuchet MS" w:cs="Trebuchet MS"/>
                          <w:b/>
                          <w:color w:val="000000" w:themeColor="text1"/>
                          <w:sz w:val="20"/>
                          <w:szCs w:val="20"/>
                        </w:rPr>
                      </w:pPr>
                    </w:p>
                    <w:p w14:paraId="6E947A22" w14:textId="77777777" w:rsidR="00701026" w:rsidRPr="001E0239" w:rsidRDefault="00701026"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701026" w:rsidRPr="001E0239" w:rsidRDefault="00701026"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701026" w:rsidRPr="001E0239" w:rsidRDefault="00701026" w:rsidP="00325885">
                      <w:pPr>
                        <w:contextualSpacing/>
                        <w:rPr>
                          <w:rFonts w:ascii="Trebuchet MS" w:hAnsi="Trebuchet MS" w:cs="Trebuchet MS"/>
                          <w:b/>
                          <w:color w:val="000000" w:themeColor="text1"/>
                          <w:sz w:val="20"/>
                          <w:szCs w:val="20"/>
                        </w:rPr>
                      </w:pPr>
                    </w:p>
                    <w:p w14:paraId="7092A807" w14:textId="77777777" w:rsidR="00701026" w:rsidRPr="001E0239" w:rsidRDefault="00701026"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701026" w:rsidRPr="001E0239" w:rsidRDefault="00701026"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701026" w:rsidRDefault="00701026" w:rsidP="00325885">
                      <w:pPr>
                        <w:contextualSpacing/>
                        <w:rPr>
                          <w:rFonts w:ascii="Trebuchet MS" w:hAnsi="Trebuchet MS" w:cs="Trebuchet MS"/>
                          <w:b/>
                          <w:sz w:val="20"/>
                          <w:szCs w:val="20"/>
                          <w:lang w:val="sv-SE"/>
                        </w:rPr>
                      </w:pPr>
                    </w:p>
                    <w:p w14:paraId="3424684C" w14:textId="77777777" w:rsidR="00701026" w:rsidRDefault="00701026"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701026" w:rsidRDefault="00701026"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701026" w:rsidRDefault="00701026"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701026" w:rsidRDefault="00701026"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701026" w:rsidRDefault="00701026" w:rsidP="00325885">
                      <w:pPr>
                        <w:ind w:left="-567"/>
                        <w:rPr>
                          <w:rFonts w:ascii="Trebuchet MS" w:hAnsi="Trebuchet MS" w:cs="Trebuchet MS"/>
                          <w:sz w:val="20"/>
                        </w:rPr>
                      </w:pPr>
                    </w:p>
                    <w:p w14:paraId="4FBD70F4" w14:textId="77777777" w:rsidR="00701026" w:rsidRDefault="00701026" w:rsidP="00325885"/>
                    <w:p w14:paraId="7B7A967E" w14:textId="77777777" w:rsidR="00701026" w:rsidRDefault="00701026"/>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701026" w:rsidRDefault="00701026" w:rsidP="00325885">
                            <w:pPr>
                              <w:rPr>
                                <w:rFonts w:ascii="Trebuchet MS" w:hAnsi="Trebuchet MS" w:cs="Trebuchet MS"/>
                                <w:b/>
                                <w:sz w:val="20"/>
                                <w:szCs w:val="20"/>
                              </w:rPr>
                            </w:pPr>
                          </w:p>
                          <w:p w14:paraId="71326508" w14:textId="77777777" w:rsidR="00701026" w:rsidRDefault="00701026" w:rsidP="00325885">
                            <w:pPr>
                              <w:rPr>
                                <w:rFonts w:ascii="Trebuchet MS" w:hAnsi="Trebuchet MS" w:cs="Trebuchet MS"/>
                                <w:b/>
                                <w:sz w:val="20"/>
                                <w:szCs w:val="20"/>
                              </w:rPr>
                            </w:pPr>
                          </w:p>
                          <w:p w14:paraId="355AE6A8" w14:textId="3613C6F5" w:rsidR="00701026" w:rsidRPr="001E0239" w:rsidRDefault="00701026"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w:t>
                            </w:r>
                            <w:r w:rsidRPr="00F46224">
                              <w:rPr>
                                <w:rFonts w:ascii="Trebuchet MS" w:hAnsi="Trebuchet MS" w:cs="Trebuchet MS"/>
                                <w:b/>
                                <w:i/>
                                <w:sz w:val="28"/>
                                <w:szCs w:val="28"/>
                              </w:rPr>
                              <w:t>QUERY</w:t>
                            </w:r>
                            <w:r>
                              <w:rPr>
                                <w:rFonts w:ascii="Trebuchet MS" w:hAnsi="Trebuchet MS" w:cs="Trebuchet MS"/>
                                <w:b/>
                                <w:sz w:val="28"/>
                                <w:szCs w:val="28"/>
                              </w:rPr>
                              <w:t xml:space="preserve"> APPROACH </w:t>
                            </w:r>
                          </w:p>
                          <w:p w14:paraId="7B4F9385" w14:textId="77777777" w:rsidR="00701026" w:rsidRDefault="00701026" w:rsidP="00325885">
                            <w:pPr>
                              <w:contextualSpacing/>
                              <w:rPr>
                                <w:rFonts w:ascii="Trebuchet MS" w:hAnsi="Trebuchet MS" w:cs="Trebuchet MS"/>
                                <w:b/>
                                <w:sz w:val="26"/>
                                <w:szCs w:val="26"/>
                              </w:rPr>
                            </w:pPr>
                          </w:p>
                          <w:p w14:paraId="36DB4303"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701026" w:rsidRDefault="00701026" w:rsidP="00325885">
                            <w:pPr>
                              <w:contextualSpacing/>
                              <w:rPr>
                                <w:rFonts w:ascii="Trebuchet MS" w:hAnsi="Trebuchet MS" w:cs="Trebuchet MS"/>
                                <w:b/>
                                <w:sz w:val="20"/>
                                <w:szCs w:val="20"/>
                              </w:rPr>
                            </w:pPr>
                          </w:p>
                          <w:p w14:paraId="4D436D1D" w14:textId="77777777" w:rsidR="00701026" w:rsidRDefault="00701026"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701026" w:rsidRPr="001E0239" w:rsidRDefault="00701026"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701026" w:rsidRDefault="00701026" w:rsidP="00325885">
                            <w:pPr>
                              <w:contextualSpacing/>
                              <w:rPr>
                                <w:rFonts w:ascii="Trebuchet MS" w:hAnsi="Trebuchet MS" w:cs="Trebuchet MS"/>
                                <w:b/>
                                <w:sz w:val="20"/>
                                <w:szCs w:val="20"/>
                              </w:rPr>
                            </w:pPr>
                          </w:p>
                          <w:p w14:paraId="65CE0C15" w14:textId="77777777" w:rsidR="00701026" w:rsidRDefault="00701026"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701026" w:rsidRPr="001E0239" w:rsidRDefault="00701026"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701026" w:rsidRDefault="00701026" w:rsidP="00325885">
                            <w:pPr>
                              <w:contextualSpacing/>
                              <w:rPr>
                                <w:rFonts w:ascii="Trebuchet MS" w:hAnsi="Trebuchet MS" w:cs="Trebuchet MS"/>
                                <w:b/>
                                <w:sz w:val="20"/>
                                <w:szCs w:val="20"/>
                                <w:lang w:val="sv-SE"/>
                              </w:rPr>
                            </w:pPr>
                          </w:p>
                          <w:p w14:paraId="0662C532"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701026" w:rsidRDefault="00701026"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701026" w:rsidRDefault="00701026" w:rsidP="00325885">
                      <w:pPr>
                        <w:rPr>
                          <w:rFonts w:ascii="Trebuchet MS" w:hAnsi="Trebuchet MS" w:cs="Trebuchet MS"/>
                          <w:b/>
                          <w:sz w:val="20"/>
                          <w:szCs w:val="20"/>
                        </w:rPr>
                      </w:pPr>
                    </w:p>
                    <w:p w14:paraId="71326508" w14:textId="77777777" w:rsidR="00701026" w:rsidRDefault="00701026" w:rsidP="00325885">
                      <w:pPr>
                        <w:rPr>
                          <w:rFonts w:ascii="Trebuchet MS" w:hAnsi="Trebuchet MS" w:cs="Trebuchet MS"/>
                          <w:b/>
                          <w:sz w:val="20"/>
                          <w:szCs w:val="20"/>
                        </w:rPr>
                      </w:pPr>
                    </w:p>
                    <w:p w14:paraId="355AE6A8" w14:textId="3613C6F5" w:rsidR="00701026" w:rsidRPr="001E0239" w:rsidRDefault="00701026"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w:t>
                      </w:r>
                      <w:r w:rsidRPr="00F46224">
                        <w:rPr>
                          <w:rFonts w:ascii="Trebuchet MS" w:hAnsi="Trebuchet MS" w:cs="Trebuchet MS"/>
                          <w:b/>
                          <w:i/>
                          <w:sz w:val="28"/>
                          <w:szCs w:val="28"/>
                        </w:rPr>
                        <w:t>QUERY</w:t>
                      </w:r>
                      <w:r>
                        <w:rPr>
                          <w:rFonts w:ascii="Trebuchet MS" w:hAnsi="Trebuchet MS" w:cs="Trebuchet MS"/>
                          <w:b/>
                          <w:sz w:val="28"/>
                          <w:szCs w:val="28"/>
                        </w:rPr>
                        <w:t xml:space="preserve"> APPROACH </w:t>
                      </w:r>
                    </w:p>
                    <w:p w14:paraId="7B4F9385" w14:textId="77777777" w:rsidR="00701026" w:rsidRDefault="00701026" w:rsidP="00325885">
                      <w:pPr>
                        <w:contextualSpacing/>
                        <w:rPr>
                          <w:rFonts w:ascii="Trebuchet MS" w:hAnsi="Trebuchet MS" w:cs="Trebuchet MS"/>
                          <w:b/>
                          <w:sz w:val="26"/>
                          <w:szCs w:val="26"/>
                        </w:rPr>
                      </w:pPr>
                    </w:p>
                    <w:p w14:paraId="36DB4303"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701026" w:rsidRDefault="00701026" w:rsidP="00325885">
                      <w:pPr>
                        <w:contextualSpacing/>
                        <w:rPr>
                          <w:rFonts w:ascii="Trebuchet MS" w:hAnsi="Trebuchet MS" w:cs="Trebuchet MS"/>
                          <w:b/>
                          <w:sz w:val="20"/>
                          <w:szCs w:val="20"/>
                        </w:rPr>
                      </w:pPr>
                    </w:p>
                    <w:p w14:paraId="4D436D1D" w14:textId="77777777" w:rsidR="00701026" w:rsidRDefault="00701026"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701026" w:rsidRPr="001E0239" w:rsidRDefault="00701026"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701026" w:rsidRDefault="00701026" w:rsidP="00325885">
                      <w:pPr>
                        <w:contextualSpacing/>
                        <w:rPr>
                          <w:rFonts w:ascii="Trebuchet MS" w:hAnsi="Trebuchet MS" w:cs="Trebuchet MS"/>
                          <w:b/>
                          <w:sz w:val="20"/>
                          <w:szCs w:val="20"/>
                        </w:rPr>
                      </w:pPr>
                    </w:p>
                    <w:p w14:paraId="65CE0C15" w14:textId="77777777" w:rsidR="00701026" w:rsidRDefault="00701026"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701026" w:rsidRPr="001E0239" w:rsidRDefault="00701026"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701026" w:rsidRDefault="00701026" w:rsidP="00325885">
                      <w:pPr>
                        <w:contextualSpacing/>
                        <w:rPr>
                          <w:rFonts w:ascii="Trebuchet MS" w:hAnsi="Trebuchet MS" w:cs="Trebuchet MS"/>
                          <w:b/>
                          <w:sz w:val="20"/>
                          <w:szCs w:val="20"/>
                          <w:lang w:val="sv-SE"/>
                        </w:rPr>
                      </w:pPr>
                    </w:p>
                    <w:p w14:paraId="0662C532"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701026" w:rsidRDefault="00701026"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701026" w:rsidRDefault="00701026"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bookmarkStart w:id="1" w:name="_Toc485121662"/>
      <w:r>
        <w:rPr>
          <w:lang w:eastAsia="ko-KR"/>
        </w:rPr>
        <w:lastRenderedPageBreak/>
        <w:t>LEMBAR PENGESAHAN</w:t>
      </w:r>
      <w:bookmarkEnd w:id="0"/>
      <w:bookmarkEnd w:id="1"/>
    </w:p>
    <w:p w14:paraId="053C0CFF" w14:textId="553E97B4" w:rsidR="00325885" w:rsidRDefault="00325885" w:rsidP="00325885">
      <w:pPr>
        <w:jc w:val="center"/>
        <w:rPr>
          <w:b/>
          <w:lang w:eastAsia="ko-KR"/>
        </w:rPr>
      </w:pPr>
      <w:r w:rsidRPr="001E06AA">
        <w:rPr>
          <w:b/>
          <w:color w:val="000000"/>
          <w:lang w:val="en-GB"/>
        </w:rPr>
        <w:t xml:space="preserve">SINKRONISASI BASIS DATA SQL DENGAN BASIS DATA NOSQL MENGGUNAKAN DATA ADAPTER DENGAN PENDEKATAN </w:t>
      </w:r>
      <w:r w:rsidR="00F46224" w:rsidRPr="00F46224">
        <w:rPr>
          <w:b/>
          <w:i/>
          <w:color w:val="000000"/>
          <w:lang w:val="en-GB"/>
        </w:rPr>
        <w:t>QUERY</w:t>
      </w:r>
      <w:r w:rsidRPr="001E06AA">
        <w:rPr>
          <w:b/>
          <w:color w:val="000000"/>
          <w:lang w:val="en-GB"/>
        </w:rPr>
        <w:t xml:space="preserve"> </w:t>
      </w:r>
      <w:r w:rsidRPr="00524088">
        <w:rPr>
          <w:b/>
          <w:i/>
          <w:color w:val="000000"/>
          <w:lang w:val="en-GB"/>
        </w:rPr>
        <w:t>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044AAFED" w:rsidR="004F0CA5" w:rsidRDefault="00524088" w:rsidP="00325885">
      <w:pPr>
        <w:jc w:val="center"/>
        <w:rPr>
          <w:b/>
          <w:i/>
          <w:lang w:eastAsia="ko-KR"/>
        </w:rPr>
      </w:pPr>
      <w:r>
        <w:rPr>
          <w:b/>
          <w:lang w:val="en-US" w:eastAsia="ko-KR"/>
        </w:rPr>
        <w:t>JUNI</w:t>
      </w:r>
      <w:r w:rsidR="00325885">
        <w:rPr>
          <w:b/>
          <w:lang w:eastAsia="ko-KR"/>
        </w:rPr>
        <w:t>,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2FD7CF96" w:rsidR="00325885" w:rsidRDefault="00325885" w:rsidP="00325885">
      <w:pPr>
        <w:jc w:val="center"/>
        <w:rPr>
          <w:b/>
          <w:lang w:eastAsia="ko-KR"/>
        </w:rPr>
      </w:pPr>
      <w:bookmarkStart w:id="2" w:name="_Toc454782827"/>
      <w:r w:rsidRPr="00420535">
        <w:rPr>
          <w:b/>
          <w:color w:val="000000"/>
          <w:lang w:val="en-GB"/>
        </w:rPr>
        <w:lastRenderedPageBreak/>
        <w:t xml:space="preserve">SINKRONISASI BASIS DATA SQL DENGAN BASIS DATA NOSQL MENGGUNAKAN DATA ADAPTER DENGAN PENDEKATAN </w:t>
      </w:r>
      <w:r w:rsidR="00F46224" w:rsidRPr="00F46224">
        <w:rPr>
          <w:b/>
          <w:i/>
          <w:color w:val="000000"/>
          <w:lang w:val="en-GB"/>
        </w:rPr>
        <w:t>QUERY</w:t>
      </w:r>
      <w:r w:rsidRPr="00420535">
        <w:rPr>
          <w:b/>
          <w:color w:val="000000"/>
          <w:lang w:val="en-GB"/>
        </w:rPr>
        <w:t xml:space="preserve">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bookmarkStart w:id="3" w:name="_Toc485121663"/>
      <w:r w:rsidRPr="007428AB">
        <w:t>Abstrak</w:t>
      </w:r>
      <w:bookmarkEnd w:id="2"/>
      <w:bookmarkEnd w:id="3"/>
    </w:p>
    <w:p w14:paraId="0275E537" w14:textId="4C065B9F" w:rsidR="00DD5F85" w:rsidRDefault="004F0CA5" w:rsidP="00DD5F85">
      <w:pPr>
        <w:rPr>
          <w:i/>
        </w:rPr>
      </w:pPr>
      <w:r>
        <w:rPr>
          <w:i/>
        </w:rPr>
        <w:tab/>
      </w:r>
      <w:r w:rsidR="00DD5F85">
        <w:rPr>
          <w:i/>
        </w:rPr>
        <w:t>Basis data NoSQL, singkatan dari Not</w:t>
      </w:r>
      <w:r w:rsidR="008B7D7D">
        <w:rPr>
          <w:i/>
        </w:rPr>
        <w:t xml:space="preserve"> Only</w:t>
      </w:r>
      <w:r w:rsidR="00DD5F85">
        <w:rPr>
          <w:i/>
        </w:rPr>
        <w:t xml:space="preserve">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r w:rsidR="004B7657" w:rsidRPr="004B7657">
        <w:t xml:space="preserve"> </w:t>
      </w:r>
      <w:r w:rsidR="004B7657" w:rsidRPr="004B7657">
        <w:rPr>
          <w:i/>
        </w:rPr>
        <w:t>NoSQL muncul sebagai akibat dari pertumbuhan eksponensial dari internet dan perkembangan aplikasi web.</w:t>
      </w:r>
    </w:p>
    <w:p w14:paraId="26BA6295" w14:textId="1CADB99B" w:rsidR="00F932DB" w:rsidRDefault="00F932DB" w:rsidP="00DD5F85">
      <w:pPr>
        <w:rPr>
          <w:i/>
        </w:rPr>
      </w:pPr>
      <w:r>
        <w:rPr>
          <w:i/>
        </w:rPr>
        <w:tab/>
      </w:r>
      <w:r w:rsidR="0099208E">
        <w:rPr>
          <w:i/>
        </w:rPr>
        <w:t>Sintaks</w:t>
      </w:r>
      <w:r w:rsidR="00F46533">
        <w:rPr>
          <w:i/>
        </w:rPr>
        <w:t xml:space="preserve"> </w:t>
      </w:r>
      <w:r w:rsidR="00F46224" w:rsidRPr="00F46224">
        <w:rPr>
          <w:i/>
        </w:rPr>
        <w:t>query</w:t>
      </w:r>
      <w:r w:rsidR="00F46533">
        <w:rPr>
          <w:i/>
        </w:rPr>
        <w:t xml:space="preserve"> pada basis data NoSQL berbeda dengan basis data SQL, sehingga diperlukan perubahan kode pada aplikasi.</w:t>
      </w:r>
      <w:r w:rsidR="009D45F8">
        <w:rPr>
          <w:i/>
        </w:rPr>
        <w:t xml:space="preserve"> </w:t>
      </w:r>
      <w:r w:rsidR="009D45F8" w:rsidRPr="009D45F8">
        <w:rPr>
          <w:i/>
        </w:rPr>
        <w:t>Dibandingkan merubah kode sumber atau merubah basis data SQL menjadi NoSQL, penulis melakukan riset untuk mengintegrasikan kedua basis data.</w:t>
      </w:r>
      <w:r w:rsidR="009D45F8">
        <w:t xml:space="preserve"> </w:t>
      </w:r>
      <w:r>
        <w:rPr>
          <w:i/>
        </w:rPr>
        <w:t xml:space="preserve">Data adapter </w:t>
      </w:r>
      <w:r w:rsidR="00F46533">
        <w:rPr>
          <w:i/>
        </w:rPr>
        <w:t xml:space="preserve">memungkinkan aplikasi untuk tidak merubah sintaks </w:t>
      </w:r>
      <w:r w:rsidR="00F46224" w:rsidRPr="00F46224">
        <w:rPr>
          <w:i/>
        </w:rPr>
        <w:t>query</w:t>
      </w:r>
      <w:r w:rsidR="00F46533">
        <w:rPr>
          <w:i/>
        </w:rPr>
        <w:t xml:space="preserve"> SQL-nya. Data adapter m</w:t>
      </w:r>
      <w:r>
        <w:rPr>
          <w:i/>
        </w:rPr>
        <w:t>enyediakan metode yang d</w:t>
      </w:r>
      <w:r w:rsidR="00F46533">
        <w:rPr>
          <w:i/>
        </w:rPr>
        <w:t>apat melaku</w:t>
      </w:r>
      <w:r>
        <w:rPr>
          <w:i/>
        </w:rPr>
        <w:t>k</w:t>
      </w:r>
      <w:r w:rsidR="00F46533">
        <w:rPr>
          <w:i/>
        </w:rPr>
        <w:t>a</w:t>
      </w:r>
      <w:r>
        <w:rPr>
          <w:i/>
        </w:rPr>
        <w:t xml:space="preserve">n sinkronisasi basis data SQL dengan basis data NotSQL. </w:t>
      </w:r>
      <w:r w:rsidR="00F46533">
        <w:rPr>
          <w:i/>
        </w:rPr>
        <w:t xml:space="preserve">Selain itu, data adapter menyediakan antar muka yang bisa diakses aplikasi untuk menjalankan </w:t>
      </w:r>
      <w:r w:rsidR="00F46224" w:rsidRPr="00F46224">
        <w:rPr>
          <w:i/>
        </w:rPr>
        <w:t>query</w:t>
      </w:r>
      <w:r w:rsidR="00F46533">
        <w:rPr>
          <w:i/>
        </w:rPr>
        <w:t xml:space="preserve"> SQL. Oleh karena itu, dalam pengerjaan Tugas Akhir ini diterapkan sistem data adapter untuk melakukan sinkronisasi antara basis data </w:t>
      </w:r>
      <w:r w:rsidR="006172CA">
        <w:rPr>
          <w:i/>
        </w:rPr>
        <w:t xml:space="preserve">SQL </w:t>
      </w:r>
      <w:r w:rsidR="00F46533">
        <w:rPr>
          <w:i/>
        </w:rPr>
        <w:t xml:space="preserve">dengan </w:t>
      </w:r>
      <w:r w:rsidR="006172CA">
        <w:rPr>
          <w:i/>
        </w:rPr>
        <w:t>NoSQL</w:t>
      </w:r>
      <w:r w:rsidR="00D76711">
        <w:rPr>
          <w:i/>
        </w:rPr>
        <w:t xml:space="preserve"> menggunakan pendekatan </w:t>
      </w:r>
      <w:r w:rsidR="00F46224" w:rsidRPr="00F46224">
        <w:rPr>
          <w:i/>
        </w:rPr>
        <w:t>query</w:t>
      </w:r>
      <w:r w:rsidR="00D76711">
        <w:rPr>
          <w:i/>
        </w:rPr>
        <w:t xml:space="preserve"> direct </w:t>
      </w:r>
      <w:r w:rsidR="00D76711">
        <w:rPr>
          <w:i/>
        </w:rPr>
        <w:lastRenderedPageBreak/>
        <w:t xml:space="preserve">access, dimana sistem memungkinkan aplikasi untuk menerima </w:t>
      </w:r>
      <w:r w:rsidR="00F46224" w:rsidRPr="00F46224">
        <w:rPr>
          <w:i/>
        </w:rPr>
        <w:t>query</w:t>
      </w:r>
      <w:r w:rsidR="00D76711">
        <w:rPr>
          <w:i/>
        </w:rPr>
        <w:t xml:space="preserve"> ketika proses sinkronisasi sedang berlangsung</w:t>
      </w:r>
      <w:r w:rsidR="00F46533">
        <w:rPr>
          <w:i/>
        </w:rPr>
        <w:t xml:space="preserve">. </w:t>
      </w:r>
    </w:p>
    <w:p w14:paraId="42D3B8A0" w14:textId="093C7BDB" w:rsidR="00F46533" w:rsidRDefault="00F46533" w:rsidP="00DD5F85">
      <w:pPr>
        <w:rPr>
          <w:i/>
        </w:rPr>
      </w:pPr>
      <w:r>
        <w:rPr>
          <w:i/>
        </w:rPr>
        <w:tab/>
        <w:t xml:space="preserve">Dari hasil </w:t>
      </w:r>
      <w:r w:rsidR="00D76711">
        <w:rPr>
          <w:i/>
        </w:rPr>
        <w:t xml:space="preserve">uji coba dengan menggunakan data adapter, didapatkan hasil jika data adapter dapat melakukan sinkronisasi antara basis data </w:t>
      </w:r>
      <w:r w:rsidR="006172CA">
        <w:rPr>
          <w:i/>
        </w:rPr>
        <w:t xml:space="preserve">SQL, yaitu </w:t>
      </w:r>
      <w:r w:rsidR="00D76711">
        <w:rPr>
          <w:i/>
        </w:rPr>
        <w:t>MySQL</w:t>
      </w:r>
      <w:r w:rsidR="006172CA">
        <w:rPr>
          <w:i/>
        </w:rPr>
        <w:t>,</w:t>
      </w:r>
      <w:r w:rsidR="00D76711">
        <w:rPr>
          <w:i/>
        </w:rPr>
        <w:t xml:space="preserve"> dengan </w:t>
      </w:r>
      <w:r w:rsidR="006172CA">
        <w:rPr>
          <w:i/>
        </w:rPr>
        <w:t xml:space="preserve">NoSQL, yaitu </w:t>
      </w:r>
      <w:r w:rsidR="00D76711">
        <w:rPr>
          <w:i/>
        </w:rPr>
        <w:t xml:space="preserve">Apache HBase. Sistem ini menghabiskan persentase sumber daya memori pada kisaran </w:t>
      </w:r>
      <w:r w:rsidR="004B49D2" w:rsidRPr="004B49D2">
        <w:rPr>
          <w:i/>
        </w:rPr>
        <w:t>1.990,0 MB</w:t>
      </w:r>
      <w:r w:rsidR="004B49D2">
        <w:rPr>
          <w:i/>
        </w:rPr>
        <w:t xml:space="preserve"> sampai dengan </w:t>
      </w:r>
      <w:r w:rsidR="004B49D2" w:rsidRPr="004B49D2">
        <w:rPr>
          <w:i/>
        </w:rPr>
        <w:t>3.523,8 MB</w:t>
      </w:r>
      <w:r w:rsidR="004B49D2">
        <w:rPr>
          <w:i/>
        </w:rPr>
        <w:t xml:space="preserve"> </w:t>
      </w:r>
      <w:r w:rsidR="004B7657">
        <w:rPr>
          <w:i/>
        </w:rPr>
        <w:t xml:space="preserve">dan persentase processor yang bergerak dari </w:t>
      </w:r>
      <w:r w:rsidR="004B49D2" w:rsidRPr="004B49D2">
        <w:rPr>
          <w:i/>
        </w:rPr>
        <w:t>21,3%</w:t>
      </w:r>
      <w:r w:rsidR="004B7657">
        <w:rPr>
          <w:i/>
        </w:rPr>
        <w:t xml:space="preserve"> sampai dengan </w:t>
      </w:r>
      <w:r w:rsidR="004B49D2" w:rsidRPr="004B49D2">
        <w:rPr>
          <w:i/>
        </w:rPr>
        <w:t>51,3%</w:t>
      </w:r>
      <w:r w:rsidR="00D76711">
        <w:rPr>
          <w:i/>
        </w:rPr>
        <w:t>. Selain itu, dari sistem ini juga didapatkan hasil performa basis data NoSQL yang lebih baik dibandingkan dengan basis data SQL.</w:t>
      </w:r>
    </w:p>
    <w:p w14:paraId="02A975AA" w14:textId="0BD18F7B" w:rsidR="00DD5F85" w:rsidRDefault="00F46533" w:rsidP="00D76711">
      <w:pPr>
        <w:rPr>
          <w:i/>
        </w:rPr>
      </w:pPr>
      <w:r>
        <w:rPr>
          <w:i/>
        </w:rPr>
        <w:tab/>
      </w:r>
    </w:p>
    <w:p w14:paraId="3A13AF0F" w14:textId="5FC9ECDD"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 xml:space="preserve">Kata kunci: RDB, NoSQL, </w:t>
      </w:r>
      <w:r w:rsidR="008B7D7D">
        <w:rPr>
          <w:b/>
          <w:i/>
        </w:rPr>
        <w:t>Data Adapter, Sinkronisasi</w:t>
      </w:r>
    </w:p>
    <w:p w14:paraId="16DBCF39" w14:textId="54B84390" w:rsidR="00DD5F85" w:rsidRDefault="00DD5F85" w:rsidP="00DD5F85">
      <w:pPr>
        <w:jc w:val="center"/>
        <w:rPr>
          <w:b/>
        </w:rPr>
      </w:pPr>
      <w:bookmarkStart w:id="4" w:name="_Toc454782828"/>
      <w:r>
        <w:rPr>
          <w:b/>
        </w:rPr>
        <w:lastRenderedPageBreak/>
        <w:t xml:space="preserve">SYNCHRONIZATION BETWEEN SQL AND NOSQL DATABASE USING DATA ADAPTER WITH DIRECT ACCESS </w:t>
      </w:r>
      <w:r w:rsidR="00F46224" w:rsidRPr="00F46224">
        <w:rPr>
          <w:b/>
          <w:i/>
        </w:rPr>
        <w:t>QUERY</w:t>
      </w:r>
      <w:r>
        <w:rPr>
          <w:b/>
        </w:rPr>
        <w:t xml:space="preserve">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bookmarkStart w:id="5" w:name="_Toc485121664"/>
      <w:r w:rsidRPr="007428AB">
        <w:t>A</w:t>
      </w:r>
      <w:r w:rsidR="004F0CA5" w:rsidRPr="007428AB">
        <w:t>bstract</w:t>
      </w:r>
      <w:bookmarkEnd w:id="4"/>
      <w:bookmarkEnd w:id="5"/>
    </w:p>
    <w:p w14:paraId="28D00014" w14:textId="32D346D3" w:rsidR="008B7D7D" w:rsidRPr="008B7D7D" w:rsidRDefault="003C6B44"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NoSQL databases, or</w:t>
      </w:r>
      <w:r w:rsidR="008B7D7D" w:rsidRPr="008B7D7D">
        <w:rPr>
          <w:i/>
          <w:lang w:eastAsia="en-US"/>
        </w:rPr>
        <w:t xml:space="preserve"> Not </w:t>
      </w:r>
      <w:r w:rsidR="008B7D7D">
        <w:rPr>
          <w:i/>
          <w:lang w:eastAsia="en-US"/>
        </w:rPr>
        <w:t xml:space="preserve">Only </w:t>
      </w:r>
      <w:r w:rsidR="008B7D7D" w:rsidRPr="008B7D7D">
        <w:rPr>
          <w:i/>
          <w:lang w:eastAsia="en-US"/>
        </w:rPr>
        <w:t>SQL, are increasingly being used as the number of big data applications increases. Most systems still use relational databases (RDBs)</w:t>
      </w:r>
      <w:r>
        <w:rPr>
          <w:i/>
          <w:lang w:eastAsia="en-US"/>
        </w:rPr>
        <w:t xml:space="preserve"> nowadays</w:t>
      </w:r>
      <w:r w:rsidR="008B7D7D" w:rsidRPr="008B7D7D">
        <w:rPr>
          <w:i/>
          <w:lang w:eastAsia="en-US"/>
        </w:rPr>
        <w:t>, but as the number of data increases each year, the system handles big data with NoSQL databases to analyze and access data more quickly.</w:t>
      </w:r>
      <w:r w:rsidR="004B7657">
        <w:rPr>
          <w:i/>
          <w:lang w:eastAsia="en-US"/>
        </w:rPr>
        <w:t xml:space="preserve"> </w:t>
      </w:r>
      <w:r w:rsidR="004B7657" w:rsidRPr="004B7657">
        <w:rPr>
          <w:i/>
          <w:lang w:eastAsia="en-US"/>
        </w:rPr>
        <w:t>NoSQL emerged as a result of the exponential growth of the internet and the development of web applications</w:t>
      </w:r>
    </w:p>
    <w:p w14:paraId="4E9FBA89" w14:textId="37C2AB21"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w:t>
      </w:r>
      <w:r w:rsidR="00F46224" w:rsidRPr="00F46224">
        <w:rPr>
          <w:i/>
          <w:lang w:eastAsia="en-US"/>
        </w:rPr>
        <w:t>query</w:t>
      </w:r>
      <w:r w:rsidRPr="008B7D7D">
        <w:rPr>
          <w:i/>
          <w:lang w:eastAsia="en-US"/>
        </w:rPr>
        <w:t xml:space="preserve"> syntax in the NoSQL database differs from the SQL database, </w:t>
      </w:r>
      <w:r w:rsidR="00754A02">
        <w:rPr>
          <w:i/>
          <w:lang w:eastAsia="en-US"/>
        </w:rPr>
        <w:t xml:space="preserve">therefore </w:t>
      </w:r>
      <w:r w:rsidR="003C6B44">
        <w:rPr>
          <w:i/>
          <w:lang w:eastAsia="en-US"/>
        </w:rPr>
        <w:t>developer need to c</w:t>
      </w:r>
      <w:r w:rsidRPr="008B7D7D">
        <w:rPr>
          <w:i/>
          <w:lang w:eastAsia="en-US"/>
        </w:rPr>
        <w:t>hanges</w:t>
      </w:r>
      <w:r w:rsidR="003C6B44">
        <w:rPr>
          <w:i/>
          <w:lang w:eastAsia="en-US"/>
        </w:rPr>
        <w:t xml:space="preserve"> the code of</w:t>
      </w:r>
      <w:r w:rsidRPr="008B7D7D">
        <w:rPr>
          <w:i/>
          <w:lang w:eastAsia="en-US"/>
        </w:rPr>
        <w:t xml:space="preserve"> application. </w:t>
      </w:r>
      <w:r w:rsidR="009D45F8">
        <w:rPr>
          <w:i/>
          <w:lang w:eastAsia="en-US"/>
        </w:rPr>
        <w:t xml:space="preserve">Instead of change the source code or change the database from SQL to NoSQL, the author do research to integrate this two databases. </w:t>
      </w:r>
      <w:r w:rsidRPr="008B7D7D">
        <w:rPr>
          <w:i/>
          <w:lang w:eastAsia="en-US"/>
        </w:rPr>
        <w:t xml:space="preserve">Data adapter allow applications to not change their SQL </w:t>
      </w:r>
      <w:r w:rsidR="00F46224" w:rsidRPr="00F46224">
        <w:rPr>
          <w:i/>
          <w:lang w:eastAsia="en-US"/>
        </w:rPr>
        <w:t>query</w:t>
      </w:r>
      <w:r w:rsidRPr="008B7D7D">
        <w:rPr>
          <w:i/>
          <w:lang w:eastAsia="en-US"/>
        </w:rPr>
        <w:t xml:space="preserve"> syntax. Data adapters provide methods that can synchronize SQL databases with NotSQL databases. In addition, the data ad</w:t>
      </w:r>
      <w:r w:rsidR="00754A02">
        <w:rPr>
          <w:i/>
          <w:lang w:eastAsia="en-US"/>
        </w:rPr>
        <w:t>apter provides an interface which is</w:t>
      </w:r>
      <w:r w:rsidRPr="008B7D7D">
        <w:rPr>
          <w:i/>
          <w:lang w:eastAsia="en-US"/>
        </w:rPr>
        <w:t xml:space="preserve"> application can access to</w:t>
      </w:r>
      <w:r w:rsidR="00754A02">
        <w:rPr>
          <w:i/>
          <w:lang w:eastAsia="en-US"/>
        </w:rPr>
        <w:t xml:space="preserve"> run SQL queries. Hence, </w:t>
      </w:r>
      <w:r w:rsidRPr="008B7D7D">
        <w:rPr>
          <w:i/>
          <w:lang w:eastAsia="en-US"/>
        </w:rPr>
        <w:t xml:space="preserve">this </w:t>
      </w:r>
      <w:r w:rsidR="008E43F5">
        <w:rPr>
          <w:i/>
          <w:lang w:eastAsia="en-US"/>
        </w:rPr>
        <w:t>undergraduated thesis</w:t>
      </w:r>
      <w:r w:rsidRPr="008B7D7D">
        <w:rPr>
          <w:i/>
          <w:lang w:eastAsia="en-US"/>
        </w:rPr>
        <w:t xml:space="preserve">  applied data adapter system to synchronize </w:t>
      </w:r>
      <w:r w:rsidR="008E43F5">
        <w:rPr>
          <w:i/>
          <w:lang w:eastAsia="en-US"/>
        </w:rPr>
        <w:t>data between MySQL database and</w:t>
      </w:r>
      <w:r w:rsidRPr="008B7D7D">
        <w:rPr>
          <w:i/>
          <w:lang w:eastAsia="en-US"/>
        </w:rPr>
        <w:t xml:space="preserve"> Apache HBase using direct access </w:t>
      </w:r>
      <w:r w:rsidR="00F46224" w:rsidRPr="00F46224">
        <w:rPr>
          <w:i/>
          <w:lang w:eastAsia="en-US"/>
        </w:rPr>
        <w:t>query</w:t>
      </w:r>
      <w:r w:rsidRPr="008B7D7D">
        <w:rPr>
          <w:i/>
          <w:lang w:eastAsia="en-US"/>
        </w:rPr>
        <w:t xml:space="preserve"> approach, where system allows application to accept </w:t>
      </w:r>
      <w:r w:rsidR="00F46224" w:rsidRPr="00F46224">
        <w:rPr>
          <w:i/>
          <w:lang w:eastAsia="en-US"/>
        </w:rPr>
        <w:t>query</w:t>
      </w:r>
      <w:r w:rsidRPr="008B7D7D">
        <w:rPr>
          <w:i/>
          <w:lang w:eastAsia="en-US"/>
        </w:rPr>
        <w:t xml:space="preserve"> </w:t>
      </w:r>
      <w:r w:rsidR="008E43F5">
        <w:rPr>
          <w:i/>
          <w:lang w:eastAsia="en-US"/>
        </w:rPr>
        <w:t>while</w:t>
      </w:r>
      <w:r w:rsidRPr="008B7D7D">
        <w:rPr>
          <w:i/>
          <w:lang w:eastAsia="en-US"/>
        </w:rPr>
        <w:t xml:space="preserve"> synchronization process in progress.</w:t>
      </w:r>
    </w:p>
    <w:p w14:paraId="07906E5B" w14:textId="227151E6" w:rsidR="004F0CA5"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lastRenderedPageBreak/>
        <w:t xml:space="preserve">From the test </w:t>
      </w:r>
      <w:r w:rsidR="00754A02">
        <w:rPr>
          <w:i/>
          <w:lang w:eastAsia="en-US"/>
        </w:rPr>
        <w:t>performed</w:t>
      </w:r>
      <w:r w:rsidRPr="008B7D7D">
        <w:rPr>
          <w:i/>
          <w:lang w:eastAsia="en-US"/>
        </w:rPr>
        <w:t xml:space="preserve"> </w:t>
      </w:r>
      <w:r w:rsidR="008E43F5">
        <w:rPr>
          <w:i/>
          <w:lang w:eastAsia="en-US"/>
        </w:rPr>
        <w:t xml:space="preserve">using </w:t>
      </w:r>
      <w:r w:rsidRPr="008B7D7D">
        <w:rPr>
          <w:i/>
          <w:lang w:eastAsia="en-US"/>
        </w:rPr>
        <w:t xml:space="preserve">data adapter, the results obtained </w:t>
      </w:r>
      <w:r w:rsidR="008E43F5">
        <w:rPr>
          <w:i/>
          <w:lang w:eastAsia="en-US"/>
        </w:rPr>
        <w:t xml:space="preserve">that </w:t>
      </w:r>
      <w:r w:rsidRPr="008B7D7D">
        <w:rPr>
          <w:i/>
          <w:lang w:eastAsia="en-US"/>
        </w:rPr>
        <w:t xml:space="preserve">the data adapter can synchronize between </w:t>
      </w:r>
      <w:r w:rsidR="00754A02">
        <w:rPr>
          <w:i/>
          <w:lang w:eastAsia="en-US"/>
        </w:rPr>
        <w:t xml:space="preserve">SQL databases, </w:t>
      </w:r>
      <w:r w:rsidRPr="008B7D7D">
        <w:rPr>
          <w:i/>
          <w:lang w:eastAsia="en-US"/>
        </w:rPr>
        <w:t>MySQL</w:t>
      </w:r>
      <w:r w:rsidR="00754A02">
        <w:rPr>
          <w:i/>
          <w:lang w:eastAsia="en-US"/>
        </w:rPr>
        <w:t xml:space="preserve">, and NoSQL database, </w:t>
      </w:r>
      <w:r w:rsidRPr="008B7D7D">
        <w:rPr>
          <w:i/>
          <w:lang w:eastAsia="en-US"/>
        </w:rPr>
        <w:t xml:space="preserve"> Apache HBase. This system spends the percentage of memory resou</w:t>
      </w:r>
      <w:r w:rsidR="004B7657">
        <w:rPr>
          <w:i/>
          <w:lang w:eastAsia="en-US"/>
        </w:rPr>
        <w:t xml:space="preserve">rces in the range of </w:t>
      </w:r>
      <w:r w:rsidR="003C6B44" w:rsidRPr="003C6B44">
        <w:rPr>
          <w:i/>
          <w:lang w:eastAsia="en-US"/>
        </w:rPr>
        <w:t>1.990,0 MB</w:t>
      </w:r>
      <w:r w:rsidR="003C6B44">
        <w:rPr>
          <w:i/>
          <w:lang w:eastAsia="en-US"/>
        </w:rPr>
        <w:t xml:space="preserve"> </w:t>
      </w:r>
      <w:r w:rsidR="004B7657">
        <w:rPr>
          <w:i/>
          <w:lang w:eastAsia="en-US"/>
        </w:rPr>
        <w:t xml:space="preserve">to </w:t>
      </w:r>
      <w:r w:rsidR="003C6B44" w:rsidRPr="003C6B44">
        <w:rPr>
          <w:i/>
          <w:lang w:eastAsia="en-US"/>
        </w:rPr>
        <w:t>3.523,8 MB</w:t>
      </w:r>
      <w:r w:rsidR="003C6B44">
        <w:rPr>
          <w:i/>
          <w:lang w:eastAsia="en-US"/>
        </w:rPr>
        <w:t>,</w:t>
      </w:r>
      <w:r w:rsidR="004B7657">
        <w:rPr>
          <w:i/>
          <w:lang w:eastAsia="en-US"/>
        </w:rPr>
        <w:t xml:space="preserve"> a</w:t>
      </w:r>
      <w:r w:rsidR="004B7657" w:rsidRPr="004B7657">
        <w:rPr>
          <w:i/>
          <w:lang w:eastAsia="en-US"/>
        </w:rPr>
        <w:t>nd the percen</w:t>
      </w:r>
      <w:r w:rsidR="003C6B44">
        <w:rPr>
          <w:i/>
          <w:lang w:eastAsia="en-US"/>
        </w:rPr>
        <w:t>tage of processor moving from 21,3% to 51,3</w:t>
      </w:r>
      <w:r w:rsidR="004B7657" w:rsidRPr="004B7657">
        <w:rPr>
          <w:i/>
          <w:lang w:eastAsia="en-US"/>
        </w:rPr>
        <w:t>%</w:t>
      </w:r>
      <w:r w:rsidR="004B7657">
        <w:rPr>
          <w:i/>
          <w:lang w:eastAsia="en-US"/>
        </w:rPr>
        <w:t>.</w:t>
      </w:r>
      <w:r w:rsidRPr="008B7D7D">
        <w:rPr>
          <w:i/>
          <w:lang w:eastAsia="en-US"/>
        </w:rPr>
        <w:t xml:space="preserve"> In addition, from this system also obtained the per</w:t>
      </w:r>
      <w:r w:rsidR="008E43F5">
        <w:rPr>
          <w:i/>
          <w:lang w:eastAsia="en-US"/>
        </w:rPr>
        <w:t>formance of data</w:t>
      </w:r>
      <w:r w:rsidRPr="008B7D7D">
        <w:rPr>
          <w:i/>
          <w:lang w:eastAsia="en-US"/>
        </w:rPr>
        <w:t>base NoSQL better than SQL database.</w:t>
      </w:r>
    </w:p>
    <w:p w14:paraId="668366BE" w14:textId="77777777" w:rsidR="00754A02" w:rsidRDefault="00754A02"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14:paraId="4AE65620" w14:textId="6459ABB1" w:rsidR="00BC3C3E" w:rsidRDefault="004F0CA5" w:rsidP="007428AB">
      <w:pPr>
        <w:jc w:val="left"/>
        <w:rPr>
          <w:b/>
          <w:i/>
        </w:rPr>
      </w:pPr>
      <w:r>
        <w:rPr>
          <w:b/>
          <w:i/>
        </w:rPr>
        <w:t xml:space="preserve">Keywords: </w:t>
      </w:r>
      <w:r w:rsidR="007428AB">
        <w:rPr>
          <w:b/>
          <w:i/>
        </w:rPr>
        <w:t xml:space="preserve"> </w:t>
      </w:r>
      <w:r w:rsidR="008B7D7D">
        <w:rPr>
          <w:b/>
          <w:i/>
        </w:rPr>
        <w:t xml:space="preserve">RDB, NoSQL, Data Adapter, </w:t>
      </w:r>
      <w:r w:rsidR="008B7D7D" w:rsidRPr="008B7D7D">
        <w:t xml:space="preserve"> </w:t>
      </w:r>
      <w:r w:rsidR="008B7D7D" w:rsidRPr="008B7D7D">
        <w:rPr>
          <w:b/>
          <w:i/>
        </w:rPr>
        <w:t>Synchronization</w:t>
      </w:r>
    </w:p>
    <w:p w14:paraId="264C6495" w14:textId="39E55079" w:rsidR="00BC3C3E" w:rsidRDefault="00BC3C3E" w:rsidP="00BC3C3E">
      <w:pPr>
        <w:suppressAutoHyphens w:val="0"/>
        <w:jc w:val="center"/>
        <w:rPr>
          <w:b/>
          <w:i/>
        </w:rPr>
      </w:pPr>
      <w:r>
        <w:rPr>
          <w:b/>
          <w:i/>
        </w:rPr>
        <w:br w:type="page"/>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6" w:name="_Toc454782829"/>
      <w:bookmarkStart w:id="7" w:name="_Toc485121665"/>
      <w:r>
        <w:rPr>
          <w:lang w:eastAsia="ko-KR"/>
        </w:rPr>
        <w:lastRenderedPageBreak/>
        <w:t>KATA PENGANTAR</w:t>
      </w:r>
      <w:bookmarkEnd w:id="6"/>
      <w:bookmarkEnd w:id="7"/>
    </w:p>
    <w:p w14:paraId="6D2FA447" w14:textId="77777777" w:rsidR="004F0CA5" w:rsidRDefault="004F0CA5">
      <w:pPr>
        <w:rPr>
          <w:color w:val="FF0000"/>
          <w:lang w:eastAsia="ko-KR"/>
        </w:rPr>
      </w:pPr>
    </w:p>
    <w:p w14:paraId="5E753778" w14:textId="77777777" w:rsidR="00F161A1" w:rsidRDefault="00F161A1">
      <w:pPr>
        <w:ind w:firstLine="720"/>
        <w:rPr>
          <w:lang w:eastAsia="ko-KR"/>
        </w:rPr>
      </w:pPr>
      <w:r>
        <w:rPr>
          <w:lang w:val="en-US" w:eastAsia="ko-KR"/>
        </w:rPr>
        <w:t>Puji syukur penullis panjatkan kepada Tuhan Yang Maha Esa, Ida Sang Hyang Widhi Wasa, yang telah melimpahkan rahmat dan anugerah-Nya sehingga penulis dapat menyelesaikan Tugas Akhir yang berjudul</w:t>
      </w:r>
      <w:r w:rsidR="004F0CA5" w:rsidRPr="00F161A1">
        <w:rPr>
          <w:lang w:eastAsia="ko-KR"/>
        </w:rPr>
        <w:t xml:space="preserve"> </w:t>
      </w:r>
      <w:r w:rsidR="004F0CA5" w:rsidRPr="00F161A1">
        <w:rPr>
          <w:b/>
          <w:i/>
          <w:lang w:eastAsia="ko-KR"/>
        </w:rPr>
        <w:t>“</w:t>
      </w:r>
      <w:r>
        <w:rPr>
          <w:lang w:eastAsia="ko-KR"/>
        </w:rPr>
        <w:t>Sinkronisasi Basis Data SQL d</w:t>
      </w:r>
      <w:r w:rsidRPr="00F161A1">
        <w:rPr>
          <w:lang w:eastAsia="ko-KR"/>
        </w:rPr>
        <w:t xml:space="preserve">engan Basis Data </w:t>
      </w:r>
      <w:r>
        <w:rPr>
          <w:lang w:val="en-US" w:eastAsia="ko-KR"/>
        </w:rPr>
        <w:t>NoSQL</w:t>
      </w:r>
      <w:r>
        <w:rPr>
          <w:lang w:eastAsia="ko-KR"/>
        </w:rPr>
        <w:t xml:space="preserve"> Menggunakan Data Adapter d</w:t>
      </w:r>
      <w:r w:rsidRPr="00F161A1">
        <w:rPr>
          <w:lang w:eastAsia="ko-KR"/>
        </w:rPr>
        <w:t xml:space="preserve">engan Pendekatan </w:t>
      </w:r>
      <w:r w:rsidRPr="00F161A1">
        <w:rPr>
          <w:i/>
          <w:lang w:eastAsia="ko-KR"/>
        </w:rPr>
        <w:t>Query Direct Access</w:t>
      </w:r>
      <w:r w:rsidR="004F0CA5" w:rsidRPr="00F161A1">
        <w:rPr>
          <w:b/>
          <w:i/>
          <w:lang w:eastAsia="ko-KR"/>
        </w:rPr>
        <w:t>”</w:t>
      </w:r>
      <w:r w:rsidR="004F0CA5" w:rsidRPr="00F161A1">
        <w:rPr>
          <w:b/>
          <w:lang w:eastAsia="ko-KR"/>
        </w:rPr>
        <w:t>.</w:t>
      </w:r>
      <w:r w:rsidR="004F0CA5" w:rsidRPr="00F161A1">
        <w:rPr>
          <w:lang w:eastAsia="ko-KR"/>
        </w:rPr>
        <w:t xml:space="preserve"> </w:t>
      </w:r>
    </w:p>
    <w:p w14:paraId="57BE1C0C" w14:textId="5134DE4B" w:rsidR="004F0CA5" w:rsidRPr="00F161A1" w:rsidRDefault="00F161A1">
      <w:pPr>
        <w:ind w:firstLine="720"/>
        <w:rPr>
          <w:lang w:eastAsia="ko-KR"/>
        </w:rPr>
      </w:pPr>
      <w:r>
        <w:rPr>
          <w:lang w:val="en-US" w:eastAsia="ko-KR"/>
        </w:rPr>
        <w:t>P</w:t>
      </w:r>
      <w:r>
        <w:rPr>
          <w:lang w:eastAsia="ko-KR"/>
        </w:rPr>
        <w:t>engerjaan Tugas Akhir ini adalah kes</w:t>
      </w:r>
      <w:r>
        <w:rPr>
          <w:lang w:val="en-US" w:eastAsia="ko-KR"/>
        </w:rPr>
        <w:t>empa</w:t>
      </w:r>
      <w:r w:rsidR="00752ECA">
        <w:rPr>
          <w:lang w:val="en-US" w:eastAsia="ko-KR"/>
        </w:rPr>
        <w:t>tan yang sangat berharga bagi pe</w:t>
      </w:r>
      <w:r>
        <w:rPr>
          <w:lang w:val="en-US" w:eastAsia="ko-KR"/>
        </w:rPr>
        <w:t xml:space="preserve">nulis, terutama untuk </w:t>
      </w:r>
      <w:r>
        <w:rPr>
          <w:lang w:eastAsia="ko-KR"/>
        </w:rPr>
        <w:t xml:space="preserve">lebih banyak </w:t>
      </w:r>
      <w:r w:rsidR="004F0CA5" w:rsidRPr="00F161A1">
        <w:rPr>
          <w:lang w:eastAsia="ko-KR"/>
        </w:rPr>
        <w:t xml:space="preserve">memperdalam dan meningkatkan apa yang telah didapatkan penulis selama menempuh perkuliahan di Teknik Informatika ITS. </w:t>
      </w:r>
    </w:p>
    <w:p w14:paraId="3346D3B3" w14:textId="1EC2C0B2" w:rsidR="004F0CA5" w:rsidRPr="00F161A1" w:rsidRDefault="004F0CA5">
      <w:pPr>
        <w:ind w:firstLine="360"/>
        <w:rPr>
          <w:lang w:val="en-US" w:eastAsia="ko-KR"/>
        </w:rPr>
      </w:pPr>
      <w:r w:rsidRPr="00F161A1">
        <w:rPr>
          <w:lang w:eastAsia="ko-KR"/>
        </w:rPr>
        <w:t xml:space="preserve">Selesainya Tugas Akhir ini tidak lepas dari bantuan dan dukungan beberapa pihak. </w:t>
      </w:r>
      <w:r w:rsidR="00F161A1">
        <w:rPr>
          <w:lang w:val="en-US" w:eastAsia="ko-KR"/>
        </w:rPr>
        <w:t>Tanpa mengurangi rasa hormat, penulis ingin mengucapkan terima kasih kepada:</w:t>
      </w:r>
    </w:p>
    <w:p w14:paraId="3F343D9D" w14:textId="3B7433B6" w:rsidR="004F0CA5" w:rsidRPr="00F161A1" w:rsidRDefault="00F161A1" w:rsidP="00C6127F">
      <w:pPr>
        <w:pStyle w:val="ListParagraph"/>
        <w:numPr>
          <w:ilvl w:val="0"/>
          <w:numId w:val="6"/>
        </w:numPr>
        <w:ind w:left="360"/>
        <w:rPr>
          <w:lang w:eastAsia="ko-KR"/>
        </w:rPr>
      </w:pPr>
      <w:r>
        <w:rPr>
          <w:lang w:val="en-US" w:eastAsia="ko-KR"/>
        </w:rPr>
        <w:t>T</w:t>
      </w:r>
      <w:r w:rsidR="00B67359">
        <w:rPr>
          <w:lang w:val="en-US" w:eastAsia="ko-KR"/>
        </w:rPr>
        <w:t>uh</w:t>
      </w:r>
      <w:r>
        <w:rPr>
          <w:lang w:val="en-US" w:eastAsia="ko-KR"/>
        </w:rPr>
        <w:t>an Yang Maha Esa, Ida Sang Hyang Widhi Wasa atas berkah yang tiada habisnya sehingga penulis dapat menyelesaikan Tugas Akhir ini dengan baik.</w:t>
      </w:r>
    </w:p>
    <w:p w14:paraId="5232DD43" w14:textId="1DF7C065" w:rsidR="00185871" w:rsidRPr="00F161A1" w:rsidRDefault="00F161A1" w:rsidP="00B365F7">
      <w:pPr>
        <w:pStyle w:val="ListParagraph"/>
        <w:numPr>
          <w:ilvl w:val="0"/>
          <w:numId w:val="6"/>
        </w:numPr>
        <w:ind w:left="360"/>
        <w:rPr>
          <w:lang w:eastAsia="ko-KR"/>
        </w:rPr>
      </w:pPr>
      <w:r>
        <w:rPr>
          <w:lang w:val="en-US" w:eastAsia="ko-KR"/>
        </w:rPr>
        <w:t>Kedua orang tua penulis, I Gusti Ngurah Putu Widyaarta dan I Gusti Ayu Suryaningsih</w:t>
      </w:r>
      <w:r w:rsidR="004F0CA5" w:rsidRPr="00F161A1">
        <w:rPr>
          <w:lang w:eastAsia="ko-KR"/>
        </w:rPr>
        <w:t xml:space="preserve"> yang telah memberikan dukungan moral dan material serta doa yan</w:t>
      </w:r>
      <w:r w:rsidR="00252DFD">
        <w:rPr>
          <w:lang w:eastAsia="ko-KR"/>
        </w:rPr>
        <w:t>g tak terhingga untuk penulis.</w:t>
      </w:r>
      <w:r w:rsidR="00752ECA">
        <w:rPr>
          <w:lang w:val="en-US" w:eastAsia="ko-KR"/>
        </w:rPr>
        <w:t xml:space="preserve"> Begitu pula adik penulis</w:t>
      </w:r>
      <w:r>
        <w:rPr>
          <w:lang w:val="en-US" w:eastAsia="ko-KR"/>
        </w:rPr>
        <w:t xml:space="preserve">, I Gusti Ayu Arista Putri yang selalu memberikan semangat ketika penulis mengerjakan Tugas Akhir ini. </w:t>
      </w:r>
    </w:p>
    <w:p w14:paraId="10C672A8" w14:textId="76733292" w:rsidR="004F0CA5" w:rsidRPr="00F161A1" w:rsidRDefault="004F0CA5" w:rsidP="00C6127F">
      <w:pPr>
        <w:pStyle w:val="ListParagraph"/>
        <w:numPr>
          <w:ilvl w:val="0"/>
          <w:numId w:val="6"/>
        </w:numPr>
        <w:ind w:left="360"/>
        <w:rPr>
          <w:szCs w:val="27"/>
        </w:rPr>
      </w:pPr>
      <w:r w:rsidRPr="00F161A1">
        <w:rPr>
          <w:lang w:eastAsia="ko-KR"/>
        </w:rPr>
        <w:t>Bapak</w:t>
      </w:r>
      <w:r w:rsidR="00B365F7">
        <w:rPr>
          <w:lang w:val="en-US" w:eastAsia="ko-KR"/>
        </w:rPr>
        <w:t xml:space="preserve"> Ir. Muchammad Husni, M.Kom</w:t>
      </w:r>
      <w:r w:rsidRPr="00F161A1">
        <w:t xml:space="preserve">. </w:t>
      </w:r>
      <w:r w:rsidRPr="00F161A1">
        <w:rPr>
          <w:szCs w:val="27"/>
        </w:rPr>
        <w:t>selaku pembimbing I yang telah membantu, membimbing, dan memotivasi penulis dalam menyelesaikan Tugas Akhir ini dengan sabar.</w:t>
      </w:r>
    </w:p>
    <w:p w14:paraId="282942B7" w14:textId="69DD4555" w:rsidR="004F0CA5" w:rsidRPr="00F161A1" w:rsidRDefault="00B365F7" w:rsidP="00C6127F">
      <w:pPr>
        <w:pStyle w:val="ListParagraph"/>
        <w:numPr>
          <w:ilvl w:val="0"/>
          <w:numId w:val="6"/>
        </w:numPr>
        <w:ind w:left="360"/>
        <w:rPr>
          <w:lang w:eastAsia="ko-KR"/>
        </w:rPr>
      </w:pPr>
      <w:r>
        <w:rPr>
          <w:szCs w:val="27"/>
          <w:lang w:val="en-US"/>
        </w:rPr>
        <w:t>Ibu Henning Titi Ciptaningtyas, S.Kom., M.Kom.</w:t>
      </w:r>
      <w:r w:rsidR="004F0CA5" w:rsidRPr="00F161A1">
        <w:t xml:space="preserve"> </w:t>
      </w:r>
      <w:r w:rsidR="004F0CA5" w:rsidRPr="00F161A1">
        <w:rPr>
          <w:szCs w:val="27"/>
        </w:rPr>
        <w:t>selaku pembimbing II yang juga telah membantu, membimbing, dan memotivasi kepada penulis dalam  mengerjakan Tugas Akhir ini.</w:t>
      </w:r>
    </w:p>
    <w:p w14:paraId="2EA50251" w14:textId="5F5477AB" w:rsidR="004F0CA5" w:rsidRPr="00752ECA" w:rsidRDefault="004F0CA5" w:rsidP="00752ECA">
      <w:pPr>
        <w:pStyle w:val="ListParagraph"/>
        <w:numPr>
          <w:ilvl w:val="0"/>
          <w:numId w:val="6"/>
        </w:numPr>
        <w:ind w:left="360"/>
        <w:rPr>
          <w:lang w:eastAsia="ko-KR"/>
        </w:rPr>
      </w:pPr>
      <w:r w:rsidRPr="00F161A1">
        <w:rPr>
          <w:lang w:eastAsia="ko-KR"/>
        </w:rPr>
        <w:lastRenderedPageBreak/>
        <w:t>Bapak Dr. Darlis Herumurti, S.Kom., M.Kom. selaku Kepala Jurusan Teknik Informatika ITS.</w:t>
      </w:r>
      <w:r w:rsidR="00752ECA">
        <w:rPr>
          <w:lang w:val="en-US" w:eastAsia="ko-KR"/>
        </w:rPr>
        <w:t xml:space="preserve"> </w:t>
      </w:r>
      <w:r w:rsidRPr="00F161A1">
        <w:rPr>
          <w:lang w:eastAsia="ko-KR"/>
        </w:rPr>
        <w:t xml:space="preserve">Bapak </w:t>
      </w:r>
      <w:r w:rsidRPr="00752ECA">
        <w:rPr>
          <w:bCs/>
          <w:lang w:eastAsia="ko-KR"/>
        </w:rPr>
        <w:t>Radityo Anggoro, S.Kom., M.Sc.</w:t>
      </w:r>
      <w:r w:rsidRPr="00F161A1">
        <w:rPr>
          <w:lang w:eastAsia="ko-KR"/>
        </w:rPr>
        <w:t xml:space="preserve"> selaku koordinator Tugas Akhir, dan segenap dosen Teknik Informatika yang telah memberikan ilmunya.</w:t>
      </w:r>
    </w:p>
    <w:p w14:paraId="68B9BB7F" w14:textId="37BF4211" w:rsidR="00B365F7" w:rsidRPr="00F161A1" w:rsidRDefault="00B365F7" w:rsidP="00C6127F">
      <w:pPr>
        <w:pStyle w:val="ListParagraph"/>
        <w:numPr>
          <w:ilvl w:val="0"/>
          <w:numId w:val="6"/>
        </w:numPr>
        <w:ind w:left="360"/>
        <w:rPr>
          <w:lang w:val="en-GB"/>
        </w:rPr>
      </w:pPr>
      <w:r>
        <w:rPr>
          <w:lang w:val="en-US" w:eastAsia="ko-KR"/>
        </w:rPr>
        <w:t xml:space="preserve">Teman-teman Administrator Laboratorium Arsitektur dan Jaringan Komputer (AJK), Daniel, Uul, Setiyo, Nindy, Zaza, Risma, Syukron, Fatih, Oing, Ambon, Thoni, Bebet, Vivi, Awan, Didin, Satria, dan Fuad yang selalu  menghibur dan mendukung penulis dalam pengerjaan Tugas Akhir ini. </w:t>
      </w:r>
    </w:p>
    <w:p w14:paraId="0B56AB0E" w14:textId="38BA928C" w:rsidR="004F0CA5" w:rsidRPr="009C673E" w:rsidRDefault="00B365F7" w:rsidP="00C6127F">
      <w:pPr>
        <w:pStyle w:val="ListParagraph"/>
        <w:numPr>
          <w:ilvl w:val="0"/>
          <w:numId w:val="6"/>
        </w:numPr>
        <w:ind w:left="360"/>
        <w:rPr>
          <w:lang w:eastAsia="ko-KR"/>
        </w:rPr>
      </w:pPr>
      <w:r>
        <w:rPr>
          <w:lang w:val="en-GB"/>
        </w:rPr>
        <w:t>Mas Sam, Mas Rohmen, dan Kak Surya yang selalu memberikan dukungan</w:t>
      </w:r>
      <w:r w:rsidR="00752ECA">
        <w:rPr>
          <w:lang w:val="en-GB"/>
        </w:rPr>
        <w:t>, bimbingan, dan ilmunya</w:t>
      </w:r>
      <w:r>
        <w:rPr>
          <w:lang w:val="en-GB"/>
        </w:rPr>
        <w:t xml:space="preserve"> dalam mengerjakan Tugas Akhir ini.  </w:t>
      </w:r>
    </w:p>
    <w:p w14:paraId="158A9C46" w14:textId="14C27A92" w:rsidR="009C673E" w:rsidRPr="00F161A1" w:rsidRDefault="00252DFD" w:rsidP="00C6127F">
      <w:pPr>
        <w:pStyle w:val="ListParagraph"/>
        <w:numPr>
          <w:ilvl w:val="0"/>
          <w:numId w:val="6"/>
        </w:numPr>
        <w:ind w:left="360"/>
        <w:rPr>
          <w:lang w:eastAsia="ko-KR"/>
        </w:rPr>
      </w:pPr>
      <w:r>
        <w:rPr>
          <w:lang w:val="en-GB"/>
        </w:rPr>
        <w:t>Bu Diana, Bu Yuhana,</w:t>
      </w:r>
      <w:r w:rsidR="009C673E">
        <w:rPr>
          <w:lang w:val="en-GB"/>
        </w:rPr>
        <w:t xml:space="preserve"> Pak Royyana</w:t>
      </w:r>
      <w:r>
        <w:rPr>
          <w:lang w:val="en-GB"/>
        </w:rPr>
        <w:t>, dan Pak Affandi</w:t>
      </w:r>
      <w:r w:rsidR="009C673E">
        <w:rPr>
          <w:lang w:val="en-GB"/>
        </w:rPr>
        <w:t xml:space="preserve"> yang selalu memberikan motivasi untuk</w:t>
      </w:r>
      <w:r w:rsidR="00752ECA">
        <w:rPr>
          <w:lang w:val="en-GB"/>
        </w:rPr>
        <w:t xml:space="preserve"> menyelesaikan Tugas Akhir ini.</w:t>
      </w:r>
    </w:p>
    <w:p w14:paraId="16ECF275" w14:textId="30DD19F6" w:rsidR="004F0CA5" w:rsidRPr="00F161A1" w:rsidRDefault="009C673E" w:rsidP="00C6127F">
      <w:pPr>
        <w:pStyle w:val="ListParagraph"/>
        <w:numPr>
          <w:ilvl w:val="0"/>
          <w:numId w:val="6"/>
        </w:numPr>
        <w:ind w:left="360"/>
        <w:rPr>
          <w:lang w:val="en-GB"/>
        </w:rPr>
      </w:pPr>
      <w:r>
        <w:rPr>
          <w:lang w:val="en-US" w:eastAsia="ko-KR"/>
        </w:rPr>
        <w:t>Teman-teman ‘Piranha Academy</w:t>
      </w:r>
      <w:r w:rsidR="00752ECA">
        <w:rPr>
          <w:lang w:val="en-US" w:eastAsia="ko-KR"/>
        </w:rPr>
        <w:t>’</w:t>
      </w:r>
      <w:r>
        <w:rPr>
          <w:lang w:val="en-US" w:eastAsia="ko-KR"/>
        </w:rPr>
        <w:t xml:space="preserve"> (a.k.a Uwus)</w:t>
      </w:r>
      <w:r w:rsidR="00752ECA">
        <w:rPr>
          <w:lang w:val="en-US" w:eastAsia="ko-KR"/>
        </w:rPr>
        <w:t xml:space="preserve">, Dwi, Igun, Iwan, Semara, Kusnanta, Dewak, dan Wahyu </w:t>
      </w:r>
      <w:r w:rsidR="004F0CA5" w:rsidRPr="00F161A1">
        <w:rPr>
          <w:lang w:eastAsia="ko-KR"/>
        </w:rPr>
        <w:t xml:space="preserve">  </w:t>
      </w:r>
      <w:r>
        <w:rPr>
          <w:lang w:val="en-US" w:eastAsia="ko-KR"/>
        </w:rPr>
        <w:t>yang selalu memberika</w:t>
      </w:r>
      <w:r w:rsidR="00752ECA">
        <w:rPr>
          <w:lang w:val="en-US" w:eastAsia="ko-KR"/>
        </w:rPr>
        <w:t>n keceriaan selama pengerjaan Tugas Akhir ini.</w:t>
      </w:r>
    </w:p>
    <w:p w14:paraId="7180DEE0" w14:textId="6367D8D3" w:rsidR="004F0CA5" w:rsidRDefault="004F0CA5" w:rsidP="00C6127F">
      <w:pPr>
        <w:pStyle w:val="ListParagraph"/>
        <w:numPr>
          <w:ilvl w:val="0"/>
          <w:numId w:val="6"/>
        </w:numPr>
        <w:ind w:left="360"/>
      </w:pPr>
      <w:r w:rsidRPr="00F161A1">
        <w:t xml:space="preserve">Teman-teman </w:t>
      </w:r>
      <w:r w:rsidR="00752ECA">
        <w:rPr>
          <w:lang w:val="en-US"/>
        </w:rPr>
        <w:t xml:space="preserve">TC </w:t>
      </w:r>
      <w:r w:rsidRPr="00F161A1">
        <w:t xml:space="preserve">angkatan </w:t>
      </w:r>
      <w:r w:rsidR="00752ECA">
        <w:rPr>
          <w:lang w:val="en-US"/>
        </w:rPr>
        <w:t>2013</w:t>
      </w:r>
      <w:r w:rsidRPr="00F161A1">
        <w:t xml:space="preserve"> yang yang telah berbagi ilmu, dan memberi motivasi kepada penulis</w:t>
      </w:r>
      <w:r w:rsidR="00655089" w:rsidRPr="00F161A1">
        <w:t>.</w:t>
      </w:r>
    </w:p>
    <w:p w14:paraId="21F6071F" w14:textId="767BFC63" w:rsidR="00752ECA" w:rsidRPr="00F161A1" w:rsidRDefault="00752ECA" w:rsidP="00C6127F">
      <w:pPr>
        <w:pStyle w:val="ListParagraph"/>
        <w:numPr>
          <w:ilvl w:val="0"/>
          <w:numId w:val="6"/>
        </w:numPr>
        <w:ind w:left="360"/>
      </w:pPr>
      <w:r>
        <w:rPr>
          <w:lang w:val="en-US"/>
        </w:rPr>
        <w:t>Rekan-rekan Tim Pembina Kerohanian Hindu (TPKH) ITS yang telah memberikan dukungan, dan semangat kepada penulis untuk menyelesaikan Tugas Akhir ini.</w:t>
      </w:r>
    </w:p>
    <w:p w14:paraId="444FD4C9" w14:textId="77777777" w:rsidR="004F0CA5" w:rsidRPr="00F161A1" w:rsidRDefault="004F0CA5" w:rsidP="00C6127F">
      <w:pPr>
        <w:pStyle w:val="ListParagraph"/>
        <w:numPr>
          <w:ilvl w:val="0"/>
          <w:numId w:val="6"/>
        </w:numPr>
        <w:ind w:left="360"/>
      </w:pPr>
      <w:r w:rsidRPr="00F161A1">
        <w:t>Serta semua pihak yang yang telah turut membantu penulis dalam menyelesaikan Tugas Akhir ini.</w:t>
      </w:r>
    </w:p>
    <w:p w14:paraId="45A2F764" w14:textId="77777777" w:rsidR="004F0CA5" w:rsidRDefault="004F0CA5">
      <w:pPr>
        <w:pStyle w:val="ListParagraph"/>
        <w:ind w:left="0" w:firstLine="360"/>
      </w:pPr>
      <w:r w:rsidRPr="00F161A1">
        <w:t>Penulis menyadari bahwa Tugas Akhir ini masih memiliki banyak kekurangan. Sehingga dengan kerendahan hati, penulis mengharapkan kritik dan saran dari pembaca untuk perbaikan ke depannya.</w:t>
      </w:r>
    </w:p>
    <w:p w14:paraId="50792D18" w14:textId="77777777" w:rsidR="004F0CA5" w:rsidRDefault="004F0CA5">
      <w:pPr>
        <w:pStyle w:val="ListParagraph"/>
        <w:ind w:left="0"/>
      </w:pPr>
    </w:p>
    <w:p w14:paraId="53C3D85F" w14:textId="478753DC" w:rsidR="004F0CA5" w:rsidRDefault="004F0CA5">
      <w:pPr>
        <w:ind w:firstLine="720"/>
        <w:jc w:val="right"/>
      </w:pPr>
      <w:r>
        <w:t xml:space="preserve">Surabaya, </w:t>
      </w:r>
      <w:r>
        <w:rPr>
          <w:lang w:val="en-GB"/>
        </w:rPr>
        <w:t>Juni</w:t>
      </w:r>
      <w:r w:rsidR="00252DFD">
        <w:t xml:space="preserve"> 2017</w:t>
      </w:r>
    </w:p>
    <w:p w14:paraId="3149DC37" w14:textId="77777777" w:rsidR="00252DFD" w:rsidRDefault="00252DFD">
      <w:pPr>
        <w:ind w:firstLine="720"/>
        <w:jc w:val="right"/>
      </w:pPr>
    </w:p>
    <w:p w14:paraId="26885D1C" w14:textId="77777777" w:rsidR="00252DFD" w:rsidRDefault="00252DFD">
      <w:pPr>
        <w:ind w:firstLine="720"/>
        <w:jc w:val="right"/>
      </w:pPr>
    </w:p>
    <w:p w14:paraId="71C636AB" w14:textId="5C2C3209" w:rsidR="00252DFD" w:rsidRPr="00252DFD" w:rsidRDefault="00252DFD">
      <w:pPr>
        <w:ind w:firstLine="720"/>
        <w:jc w:val="right"/>
        <w:rPr>
          <w:b/>
          <w:sz w:val="24"/>
          <w:szCs w:val="24"/>
          <w:lang w:val="en-US" w:eastAsia="ko-KR"/>
        </w:rPr>
      </w:pPr>
      <w:r>
        <w:rPr>
          <w:lang w:val="en-US"/>
        </w:rPr>
        <w:t>I Gusti Ngurah Adi Wicaksana</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8" w:name="_Toc454782830"/>
      <w:bookmarkStart w:id="9" w:name="_Toc485121666"/>
      <w:r>
        <w:rPr>
          <w:lang w:eastAsia="ko-KR"/>
        </w:rPr>
        <w:lastRenderedPageBreak/>
        <w:t>DAFTAR ISI</w:t>
      </w:r>
      <w:bookmarkEnd w:id="8"/>
      <w:bookmarkEnd w:id="9"/>
    </w:p>
    <w:p w14:paraId="1EDE8012" w14:textId="77777777" w:rsidR="004F0CA5" w:rsidRDefault="004F0CA5">
      <w:pPr>
        <w:pStyle w:val="Normal1"/>
      </w:pPr>
    </w:p>
    <w:p w14:paraId="09EBACA8" w14:textId="77777777" w:rsidR="0016636E" w:rsidRDefault="007A4B9D">
      <w:pPr>
        <w:pStyle w:val="TOC1"/>
        <w:tabs>
          <w:tab w:val="right" w:leader="dot" w:pos="5545"/>
        </w:tabs>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85121662" w:history="1">
        <w:r w:rsidR="0016636E" w:rsidRPr="00FE657F">
          <w:rPr>
            <w:rStyle w:val="Hyperlink"/>
            <w:noProof/>
            <w:lang w:eastAsia="ko-KR"/>
          </w:rPr>
          <w:t>LEMBAR PENGESAHAN</w:t>
        </w:r>
        <w:r w:rsidR="0016636E">
          <w:rPr>
            <w:noProof/>
            <w:webHidden/>
          </w:rPr>
          <w:tab/>
        </w:r>
        <w:r w:rsidR="0016636E">
          <w:rPr>
            <w:noProof/>
            <w:webHidden/>
          </w:rPr>
          <w:fldChar w:fldCharType="begin"/>
        </w:r>
        <w:r w:rsidR="0016636E">
          <w:rPr>
            <w:noProof/>
            <w:webHidden/>
          </w:rPr>
          <w:instrText xml:space="preserve"> PAGEREF _Toc485121662 \h </w:instrText>
        </w:r>
        <w:r w:rsidR="0016636E">
          <w:rPr>
            <w:noProof/>
            <w:webHidden/>
          </w:rPr>
        </w:r>
        <w:r w:rsidR="0016636E">
          <w:rPr>
            <w:noProof/>
            <w:webHidden/>
          </w:rPr>
          <w:fldChar w:fldCharType="separate"/>
        </w:r>
        <w:r w:rsidR="0016636E">
          <w:rPr>
            <w:noProof/>
            <w:webHidden/>
          </w:rPr>
          <w:t>v</w:t>
        </w:r>
        <w:r w:rsidR="0016636E">
          <w:rPr>
            <w:noProof/>
            <w:webHidden/>
          </w:rPr>
          <w:fldChar w:fldCharType="end"/>
        </w:r>
      </w:hyperlink>
    </w:p>
    <w:p w14:paraId="314B5B29"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663" w:history="1">
        <w:r w:rsidR="0016636E" w:rsidRPr="00FE657F">
          <w:rPr>
            <w:rStyle w:val="Hyperlink"/>
            <w:noProof/>
          </w:rPr>
          <w:t>Abstrak</w:t>
        </w:r>
        <w:r w:rsidR="0016636E">
          <w:rPr>
            <w:noProof/>
            <w:webHidden/>
          </w:rPr>
          <w:tab/>
        </w:r>
        <w:r w:rsidR="0016636E">
          <w:rPr>
            <w:noProof/>
            <w:webHidden/>
          </w:rPr>
          <w:fldChar w:fldCharType="begin"/>
        </w:r>
        <w:r w:rsidR="0016636E">
          <w:rPr>
            <w:noProof/>
            <w:webHidden/>
          </w:rPr>
          <w:instrText xml:space="preserve"> PAGEREF _Toc485121663 \h </w:instrText>
        </w:r>
        <w:r w:rsidR="0016636E">
          <w:rPr>
            <w:noProof/>
            <w:webHidden/>
          </w:rPr>
        </w:r>
        <w:r w:rsidR="0016636E">
          <w:rPr>
            <w:noProof/>
            <w:webHidden/>
          </w:rPr>
          <w:fldChar w:fldCharType="separate"/>
        </w:r>
        <w:r w:rsidR="0016636E">
          <w:rPr>
            <w:noProof/>
            <w:webHidden/>
          </w:rPr>
          <w:t>vii</w:t>
        </w:r>
        <w:r w:rsidR="0016636E">
          <w:rPr>
            <w:noProof/>
            <w:webHidden/>
          </w:rPr>
          <w:fldChar w:fldCharType="end"/>
        </w:r>
      </w:hyperlink>
    </w:p>
    <w:p w14:paraId="32F4FB3A"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664" w:history="1">
        <w:r w:rsidR="0016636E" w:rsidRPr="00FE657F">
          <w:rPr>
            <w:rStyle w:val="Hyperlink"/>
            <w:noProof/>
          </w:rPr>
          <w:t>Abstract</w:t>
        </w:r>
        <w:r w:rsidR="0016636E">
          <w:rPr>
            <w:noProof/>
            <w:webHidden/>
          </w:rPr>
          <w:tab/>
        </w:r>
        <w:r w:rsidR="0016636E">
          <w:rPr>
            <w:noProof/>
            <w:webHidden/>
          </w:rPr>
          <w:fldChar w:fldCharType="begin"/>
        </w:r>
        <w:r w:rsidR="0016636E">
          <w:rPr>
            <w:noProof/>
            <w:webHidden/>
          </w:rPr>
          <w:instrText xml:space="preserve"> PAGEREF _Toc485121664 \h </w:instrText>
        </w:r>
        <w:r w:rsidR="0016636E">
          <w:rPr>
            <w:noProof/>
            <w:webHidden/>
          </w:rPr>
        </w:r>
        <w:r w:rsidR="0016636E">
          <w:rPr>
            <w:noProof/>
            <w:webHidden/>
          </w:rPr>
          <w:fldChar w:fldCharType="separate"/>
        </w:r>
        <w:r w:rsidR="0016636E">
          <w:rPr>
            <w:noProof/>
            <w:webHidden/>
          </w:rPr>
          <w:t>ix</w:t>
        </w:r>
        <w:r w:rsidR="0016636E">
          <w:rPr>
            <w:noProof/>
            <w:webHidden/>
          </w:rPr>
          <w:fldChar w:fldCharType="end"/>
        </w:r>
      </w:hyperlink>
    </w:p>
    <w:p w14:paraId="7B56B6E9"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665" w:history="1">
        <w:r w:rsidR="0016636E" w:rsidRPr="00FE657F">
          <w:rPr>
            <w:rStyle w:val="Hyperlink"/>
            <w:noProof/>
            <w:lang w:eastAsia="ko-KR"/>
          </w:rPr>
          <w:t>KATA PENGANTAR</w:t>
        </w:r>
        <w:r w:rsidR="0016636E">
          <w:rPr>
            <w:noProof/>
            <w:webHidden/>
          </w:rPr>
          <w:tab/>
        </w:r>
        <w:r w:rsidR="0016636E">
          <w:rPr>
            <w:noProof/>
            <w:webHidden/>
          </w:rPr>
          <w:fldChar w:fldCharType="begin"/>
        </w:r>
        <w:r w:rsidR="0016636E">
          <w:rPr>
            <w:noProof/>
            <w:webHidden/>
          </w:rPr>
          <w:instrText xml:space="preserve"> PAGEREF _Toc485121665 \h </w:instrText>
        </w:r>
        <w:r w:rsidR="0016636E">
          <w:rPr>
            <w:noProof/>
            <w:webHidden/>
          </w:rPr>
        </w:r>
        <w:r w:rsidR="0016636E">
          <w:rPr>
            <w:noProof/>
            <w:webHidden/>
          </w:rPr>
          <w:fldChar w:fldCharType="separate"/>
        </w:r>
        <w:r w:rsidR="0016636E">
          <w:rPr>
            <w:noProof/>
            <w:webHidden/>
          </w:rPr>
          <w:t>xi</w:t>
        </w:r>
        <w:r w:rsidR="0016636E">
          <w:rPr>
            <w:noProof/>
            <w:webHidden/>
          </w:rPr>
          <w:fldChar w:fldCharType="end"/>
        </w:r>
      </w:hyperlink>
    </w:p>
    <w:p w14:paraId="48B3F67D"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666" w:history="1">
        <w:r w:rsidR="0016636E" w:rsidRPr="00FE657F">
          <w:rPr>
            <w:rStyle w:val="Hyperlink"/>
            <w:noProof/>
            <w:lang w:eastAsia="ko-KR"/>
          </w:rPr>
          <w:t>DAFTAR ISI</w:t>
        </w:r>
        <w:r w:rsidR="0016636E">
          <w:rPr>
            <w:noProof/>
            <w:webHidden/>
          </w:rPr>
          <w:tab/>
        </w:r>
        <w:r w:rsidR="0016636E">
          <w:rPr>
            <w:noProof/>
            <w:webHidden/>
          </w:rPr>
          <w:fldChar w:fldCharType="begin"/>
        </w:r>
        <w:r w:rsidR="0016636E">
          <w:rPr>
            <w:noProof/>
            <w:webHidden/>
          </w:rPr>
          <w:instrText xml:space="preserve"> PAGEREF _Toc485121666 \h </w:instrText>
        </w:r>
        <w:r w:rsidR="0016636E">
          <w:rPr>
            <w:noProof/>
            <w:webHidden/>
          </w:rPr>
        </w:r>
        <w:r w:rsidR="0016636E">
          <w:rPr>
            <w:noProof/>
            <w:webHidden/>
          </w:rPr>
          <w:fldChar w:fldCharType="separate"/>
        </w:r>
        <w:r w:rsidR="0016636E">
          <w:rPr>
            <w:noProof/>
            <w:webHidden/>
          </w:rPr>
          <w:t>xiii</w:t>
        </w:r>
        <w:r w:rsidR="0016636E">
          <w:rPr>
            <w:noProof/>
            <w:webHidden/>
          </w:rPr>
          <w:fldChar w:fldCharType="end"/>
        </w:r>
      </w:hyperlink>
    </w:p>
    <w:p w14:paraId="3B03FE57"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667" w:history="1">
        <w:r w:rsidR="0016636E" w:rsidRPr="00FE657F">
          <w:rPr>
            <w:rStyle w:val="Hyperlink"/>
            <w:noProof/>
            <w:lang w:eastAsia="ko-KR"/>
          </w:rPr>
          <w:t>DAFTAR GAMBAR</w:t>
        </w:r>
        <w:r w:rsidR="0016636E">
          <w:rPr>
            <w:noProof/>
            <w:webHidden/>
          </w:rPr>
          <w:tab/>
        </w:r>
        <w:r w:rsidR="0016636E">
          <w:rPr>
            <w:noProof/>
            <w:webHidden/>
          </w:rPr>
          <w:fldChar w:fldCharType="begin"/>
        </w:r>
        <w:r w:rsidR="0016636E">
          <w:rPr>
            <w:noProof/>
            <w:webHidden/>
          </w:rPr>
          <w:instrText xml:space="preserve"> PAGEREF _Toc485121667 \h </w:instrText>
        </w:r>
        <w:r w:rsidR="0016636E">
          <w:rPr>
            <w:noProof/>
            <w:webHidden/>
          </w:rPr>
        </w:r>
        <w:r w:rsidR="0016636E">
          <w:rPr>
            <w:noProof/>
            <w:webHidden/>
          </w:rPr>
          <w:fldChar w:fldCharType="separate"/>
        </w:r>
        <w:r w:rsidR="0016636E">
          <w:rPr>
            <w:noProof/>
            <w:webHidden/>
          </w:rPr>
          <w:t>xv</w:t>
        </w:r>
        <w:r w:rsidR="0016636E">
          <w:rPr>
            <w:noProof/>
            <w:webHidden/>
          </w:rPr>
          <w:fldChar w:fldCharType="end"/>
        </w:r>
      </w:hyperlink>
    </w:p>
    <w:p w14:paraId="23411CC9"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668" w:history="1">
        <w:r w:rsidR="0016636E" w:rsidRPr="00FE657F">
          <w:rPr>
            <w:rStyle w:val="Hyperlink"/>
            <w:noProof/>
          </w:rPr>
          <w:t>DAFTAR TABEL</w:t>
        </w:r>
        <w:r w:rsidR="0016636E">
          <w:rPr>
            <w:noProof/>
            <w:webHidden/>
          </w:rPr>
          <w:tab/>
        </w:r>
        <w:r w:rsidR="0016636E">
          <w:rPr>
            <w:noProof/>
            <w:webHidden/>
          </w:rPr>
          <w:fldChar w:fldCharType="begin"/>
        </w:r>
        <w:r w:rsidR="0016636E">
          <w:rPr>
            <w:noProof/>
            <w:webHidden/>
          </w:rPr>
          <w:instrText xml:space="preserve"> PAGEREF _Toc485121668 \h </w:instrText>
        </w:r>
        <w:r w:rsidR="0016636E">
          <w:rPr>
            <w:noProof/>
            <w:webHidden/>
          </w:rPr>
        </w:r>
        <w:r w:rsidR="0016636E">
          <w:rPr>
            <w:noProof/>
            <w:webHidden/>
          </w:rPr>
          <w:fldChar w:fldCharType="separate"/>
        </w:r>
        <w:r w:rsidR="0016636E">
          <w:rPr>
            <w:noProof/>
            <w:webHidden/>
          </w:rPr>
          <w:t>xvii</w:t>
        </w:r>
        <w:r w:rsidR="0016636E">
          <w:rPr>
            <w:noProof/>
            <w:webHidden/>
          </w:rPr>
          <w:fldChar w:fldCharType="end"/>
        </w:r>
      </w:hyperlink>
    </w:p>
    <w:p w14:paraId="13FA01F2"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669" w:history="1">
        <w:r w:rsidR="0016636E" w:rsidRPr="00FE657F">
          <w:rPr>
            <w:rStyle w:val="Hyperlink"/>
            <w:noProof/>
            <w:lang w:eastAsia="ko-KR"/>
          </w:rPr>
          <w:t>DAFTAR KODE SUMBER</w:t>
        </w:r>
        <w:r w:rsidR="0016636E">
          <w:rPr>
            <w:noProof/>
            <w:webHidden/>
          </w:rPr>
          <w:tab/>
        </w:r>
        <w:r w:rsidR="0016636E">
          <w:rPr>
            <w:noProof/>
            <w:webHidden/>
          </w:rPr>
          <w:fldChar w:fldCharType="begin"/>
        </w:r>
        <w:r w:rsidR="0016636E">
          <w:rPr>
            <w:noProof/>
            <w:webHidden/>
          </w:rPr>
          <w:instrText xml:space="preserve"> PAGEREF _Toc485121669 \h </w:instrText>
        </w:r>
        <w:r w:rsidR="0016636E">
          <w:rPr>
            <w:noProof/>
            <w:webHidden/>
          </w:rPr>
        </w:r>
        <w:r w:rsidR="0016636E">
          <w:rPr>
            <w:noProof/>
            <w:webHidden/>
          </w:rPr>
          <w:fldChar w:fldCharType="separate"/>
        </w:r>
        <w:r w:rsidR="0016636E">
          <w:rPr>
            <w:noProof/>
            <w:webHidden/>
          </w:rPr>
          <w:t>xix</w:t>
        </w:r>
        <w:r w:rsidR="0016636E">
          <w:rPr>
            <w:noProof/>
            <w:webHidden/>
          </w:rPr>
          <w:fldChar w:fldCharType="end"/>
        </w:r>
      </w:hyperlink>
    </w:p>
    <w:p w14:paraId="792959DB"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670" w:history="1">
        <w:r w:rsidR="0016636E" w:rsidRPr="00FE657F">
          <w:rPr>
            <w:rStyle w:val="Hyperlink"/>
            <w:noProof/>
          </w:rPr>
          <w:t>DAFTAR PSEUDOCODE</w:t>
        </w:r>
        <w:r w:rsidR="0016636E">
          <w:rPr>
            <w:noProof/>
            <w:webHidden/>
          </w:rPr>
          <w:tab/>
        </w:r>
        <w:r w:rsidR="0016636E">
          <w:rPr>
            <w:noProof/>
            <w:webHidden/>
          </w:rPr>
          <w:fldChar w:fldCharType="begin"/>
        </w:r>
        <w:r w:rsidR="0016636E">
          <w:rPr>
            <w:noProof/>
            <w:webHidden/>
          </w:rPr>
          <w:instrText xml:space="preserve"> PAGEREF _Toc485121670 \h </w:instrText>
        </w:r>
        <w:r w:rsidR="0016636E">
          <w:rPr>
            <w:noProof/>
            <w:webHidden/>
          </w:rPr>
        </w:r>
        <w:r w:rsidR="0016636E">
          <w:rPr>
            <w:noProof/>
            <w:webHidden/>
          </w:rPr>
          <w:fldChar w:fldCharType="separate"/>
        </w:r>
        <w:r w:rsidR="0016636E">
          <w:rPr>
            <w:noProof/>
            <w:webHidden/>
          </w:rPr>
          <w:t>xxi</w:t>
        </w:r>
        <w:r w:rsidR="0016636E">
          <w:rPr>
            <w:noProof/>
            <w:webHidden/>
          </w:rPr>
          <w:fldChar w:fldCharType="end"/>
        </w:r>
      </w:hyperlink>
    </w:p>
    <w:p w14:paraId="4269288F" w14:textId="77777777" w:rsidR="0016636E" w:rsidRDefault="000D5618">
      <w:pPr>
        <w:pStyle w:val="TOC1"/>
        <w:tabs>
          <w:tab w:val="left" w:pos="993"/>
          <w:tab w:val="right" w:leader="dot" w:pos="5545"/>
        </w:tabs>
        <w:rPr>
          <w:rFonts w:asciiTheme="minorHAnsi" w:eastAsiaTheme="minorEastAsia" w:hAnsiTheme="minorHAnsi" w:cstheme="minorBidi"/>
          <w:noProof/>
          <w:lang w:eastAsia="id-ID"/>
        </w:rPr>
      </w:pPr>
      <w:hyperlink w:anchor="_Toc485121671" w:history="1">
        <w:r w:rsidR="0016636E" w:rsidRPr="00FE657F">
          <w:rPr>
            <w:rStyle w:val="Hyperlink"/>
            <w:noProof/>
          </w:rPr>
          <w:t>BAB 1</w:t>
        </w:r>
        <w:r w:rsidR="0016636E">
          <w:rPr>
            <w:rFonts w:asciiTheme="minorHAnsi" w:eastAsiaTheme="minorEastAsia" w:hAnsiTheme="minorHAnsi" w:cstheme="minorBidi"/>
            <w:noProof/>
            <w:lang w:eastAsia="id-ID"/>
          </w:rPr>
          <w:tab/>
        </w:r>
        <w:r w:rsidR="0016636E" w:rsidRPr="00FE657F">
          <w:rPr>
            <w:rStyle w:val="Hyperlink"/>
            <w:noProof/>
            <w:lang w:eastAsia="ko-KR"/>
          </w:rPr>
          <w:t>BAB I PENDAHULUAN</w:t>
        </w:r>
        <w:r w:rsidR="0016636E">
          <w:rPr>
            <w:noProof/>
            <w:webHidden/>
          </w:rPr>
          <w:tab/>
        </w:r>
        <w:r w:rsidR="0016636E">
          <w:rPr>
            <w:noProof/>
            <w:webHidden/>
          </w:rPr>
          <w:fldChar w:fldCharType="begin"/>
        </w:r>
        <w:r w:rsidR="0016636E">
          <w:rPr>
            <w:noProof/>
            <w:webHidden/>
          </w:rPr>
          <w:instrText xml:space="preserve"> PAGEREF _Toc485121671 \h </w:instrText>
        </w:r>
        <w:r w:rsidR="0016636E">
          <w:rPr>
            <w:noProof/>
            <w:webHidden/>
          </w:rPr>
        </w:r>
        <w:r w:rsidR="0016636E">
          <w:rPr>
            <w:noProof/>
            <w:webHidden/>
          </w:rPr>
          <w:fldChar w:fldCharType="separate"/>
        </w:r>
        <w:r w:rsidR="0016636E">
          <w:rPr>
            <w:noProof/>
            <w:webHidden/>
          </w:rPr>
          <w:t>1</w:t>
        </w:r>
        <w:r w:rsidR="0016636E">
          <w:rPr>
            <w:noProof/>
            <w:webHidden/>
          </w:rPr>
          <w:fldChar w:fldCharType="end"/>
        </w:r>
      </w:hyperlink>
    </w:p>
    <w:p w14:paraId="5745D57B"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72" w:history="1">
        <w:r w:rsidR="0016636E" w:rsidRPr="00FE657F">
          <w:rPr>
            <w:rStyle w:val="Hyperlink"/>
            <w:noProof/>
            <w:kern w:val="1"/>
          </w:rPr>
          <w:t>1.1</w:t>
        </w:r>
        <w:r w:rsidR="0016636E">
          <w:rPr>
            <w:rFonts w:asciiTheme="minorHAnsi" w:eastAsiaTheme="minorEastAsia" w:hAnsiTheme="minorHAnsi" w:cstheme="minorBidi"/>
            <w:noProof/>
            <w:lang w:eastAsia="id-ID"/>
          </w:rPr>
          <w:tab/>
        </w:r>
        <w:r w:rsidR="0016636E" w:rsidRPr="00FE657F">
          <w:rPr>
            <w:rStyle w:val="Hyperlink"/>
            <w:noProof/>
            <w:lang w:eastAsia="ko-KR"/>
          </w:rPr>
          <w:t>Latar Belakang</w:t>
        </w:r>
        <w:r w:rsidR="0016636E">
          <w:rPr>
            <w:noProof/>
            <w:webHidden/>
          </w:rPr>
          <w:tab/>
        </w:r>
        <w:r w:rsidR="0016636E">
          <w:rPr>
            <w:noProof/>
            <w:webHidden/>
          </w:rPr>
          <w:fldChar w:fldCharType="begin"/>
        </w:r>
        <w:r w:rsidR="0016636E">
          <w:rPr>
            <w:noProof/>
            <w:webHidden/>
          </w:rPr>
          <w:instrText xml:space="preserve"> PAGEREF _Toc485121672 \h </w:instrText>
        </w:r>
        <w:r w:rsidR="0016636E">
          <w:rPr>
            <w:noProof/>
            <w:webHidden/>
          </w:rPr>
        </w:r>
        <w:r w:rsidR="0016636E">
          <w:rPr>
            <w:noProof/>
            <w:webHidden/>
          </w:rPr>
          <w:fldChar w:fldCharType="separate"/>
        </w:r>
        <w:r w:rsidR="0016636E">
          <w:rPr>
            <w:noProof/>
            <w:webHidden/>
          </w:rPr>
          <w:t>1</w:t>
        </w:r>
        <w:r w:rsidR="0016636E">
          <w:rPr>
            <w:noProof/>
            <w:webHidden/>
          </w:rPr>
          <w:fldChar w:fldCharType="end"/>
        </w:r>
      </w:hyperlink>
    </w:p>
    <w:p w14:paraId="2D1BC03A"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73" w:history="1">
        <w:r w:rsidR="0016636E" w:rsidRPr="00FE657F">
          <w:rPr>
            <w:rStyle w:val="Hyperlink"/>
            <w:noProof/>
            <w:kern w:val="1"/>
          </w:rPr>
          <w:t>1.2</w:t>
        </w:r>
        <w:r w:rsidR="0016636E">
          <w:rPr>
            <w:rFonts w:asciiTheme="minorHAnsi" w:eastAsiaTheme="minorEastAsia" w:hAnsiTheme="minorHAnsi" w:cstheme="minorBidi"/>
            <w:noProof/>
            <w:lang w:eastAsia="id-ID"/>
          </w:rPr>
          <w:tab/>
        </w:r>
        <w:r w:rsidR="0016636E" w:rsidRPr="00FE657F">
          <w:rPr>
            <w:rStyle w:val="Hyperlink"/>
            <w:noProof/>
            <w:lang w:eastAsia="ko-KR"/>
          </w:rPr>
          <w:t>Rumusan Masalah</w:t>
        </w:r>
        <w:r w:rsidR="0016636E">
          <w:rPr>
            <w:noProof/>
            <w:webHidden/>
          </w:rPr>
          <w:tab/>
        </w:r>
        <w:r w:rsidR="0016636E">
          <w:rPr>
            <w:noProof/>
            <w:webHidden/>
          </w:rPr>
          <w:fldChar w:fldCharType="begin"/>
        </w:r>
        <w:r w:rsidR="0016636E">
          <w:rPr>
            <w:noProof/>
            <w:webHidden/>
          </w:rPr>
          <w:instrText xml:space="preserve"> PAGEREF _Toc485121673 \h </w:instrText>
        </w:r>
        <w:r w:rsidR="0016636E">
          <w:rPr>
            <w:noProof/>
            <w:webHidden/>
          </w:rPr>
        </w:r>
        <w:r w:rsidR="0016636E">
          <w:rPr>
            <w:noProof/>
            <w:webHidden/>
          </w:rPr>
          <w:fldChar w:fldCharType="separate"/>
        </w:r>
        <w:r w:rsidR="0016636E">
          <w:rPr>
            <w:noProof/>
            <w:webHidden/>
          </w:rPr>
          <w:t>2</w:t>
        </w:r>
        <w:r w:rsidR="0016636E">
          <w:rPr>
            <w:noProof/>
            <w:webHidden/>
          </w:rPr>
          <w:fldChar w:fldCharType="end"/>
        </w:r>
      </w:hyperlink>
    </w:p>
    <w:p w14:paraId="1CAA442B"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74" w:history="1">
        <w:r w:rsidR="0016636E" w:rsidRPr="00FE657F">
          <w:rPr>
            <w:rStyle w:val="Hyperlink"/>
            <w:noProof/>
            <w:kern w:val="1"/>
          </w:rPr>
          <w:t>1.3</w:t>
        </w:r>
        <w:r w:rsidR="0016636E">
          <w:rPr>
            <w:rFonts w:asciiTheme="minorHAnsi" w:eastAsiaTheme="minorEastAsia" w:hAnsiTheme="minorHAnsi" w:cstheme="minorBidi"/>
            <w:noProof/>
            <w:lang w:eastAsia="id-ID"/>
          </w:rPr>
          <w:tab/>
        </w:r>
        <w:r w:rsidR="0016636E" w:rsidRPr="00FE657F">
          <w:rPr>
            <w:rStyle w:val="Hyperlink"/>
            <w:noProof/>
            <w:lang w:eastAsia="ko-KR"/>
          </w:rPr>
          <w:t>Batasan Masalah</w:t>
        </w:r>
        <w:r w:rsidR="0016636E">
          <w:rPr>
            <w:noProof/>
            <w:webHidden/>
          </w:rPr>
          <w:tab/>
        </w:r>
        <w:r w:rsidR="0016636E">
          <w:rPr>
            <w:noProof/>
            <w:webHidden/>
          </w:rPr>
          <w:fldChar w:fldCharType="begin"/>
        </w:r>
        <w:r w:rsidR="0016636E">
          <w:rPr>
            <w:noProof/>
            <w:webHidden/>
          </w:rPr>
          <w:instrText xml:space="preserve"> PAGEREF _Toc485121674 \h </w:instrText>
        </w:r>
        <w:r w:rsidR="0016636E">
          <w:rPr>
            <w:noProof/>
            <w:webHidden/>
          </w:rPr>
        </w:r>
        <w:r w:rsidR="0016636E">
          <w:rPr>
            <w:noProof/>
            <w:webHidden/>
          </w:rPr>
          <w:fldChar w:fldCharType="separate"/>
        </w:r>
        <w:r w:rsidR="0016636E">
          <w:rPr>
            <w:noProof/>
            <w:webHidden/>
          </w:rPr>
          <w:t>2</w:t>
        </w:r>
        <w:r w:rsidR="0016636E">
          <w:rPr>
            <w:noProof/>
            <w:webHidden/>
          </w:rPr>
          <w:fldChar w:fldCharType="end"/>
        </w:r>
      </w:hyperlink>
    </w:p>
    <w:p w14:paraId="4B05E9F5"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75" w:history="1">
        <w:r w:rsidR="0016636E" w:rsidRPr="00FE657F">
          <w:rPr>
            <w:rStyle w:val="Hyperlink"/>
            <w:noProof/>
            <w:kern w:val="1"/>
          </w:rPr>
          <w:t>1.4</w:t>
        </w:r>
        <w:r w:rsidR="0016636E">
          <w:rPr>
            <w:rFonts w:asciiTheme="minorHAnsi" w:eastAsiaTheme="minorEastAsia" w:hAnsiTheme="minorHAnsi" w:cstheme="minorBidi"/>
            <w:noProof/>
            <w:lang w:eastAsia="id-ID"/>
          </w:rPr>
          <w:tab/>
        </w:r>
        <w:r w:rsidR="0016636E" w:rsidRPr="00FE657F">
          <w:rPr>
            <w:rStyle w:val="Hyperlink"/>
            <w:noProof/>
            <w:lang w:eastAsia="ko-KR"/>
          </w:rPr>
          <w:t>Tujuan</w:t>
        </w:r>
        <w:r w:rsidR="0016636E">
          <w:rPr>
            <w:noProof/>
            <w:webHidden/>
          </w:rPr>
          <w:tab/>
        </w:r>
        <w:r w:rsidR="0016636E">
          <w:rPr>
            <w:noProof/>
            <w:webHidden/>
          </w:rPr>
          <w:fldChar w:fldCharType="begin"/>
        </w:r>
        <w:r w:rsidR="0016636E">
          <w:rPr>
            <w:noProof/>
            <w:webHidden/>
          </w:rPr>
          <w:instrText xml:space="preserve"> PAGEREF _Toc485121675 \h </w:instrText>
        </w:r>
        <w:r w:rsidR="0016636E">
          <w:rPr>
            <w:noProof/>
            <w:webHidden/>
          </w:rPr>
        </w:r>
        <w:r w:rsidR="0016636E">
          <w:rPr>
            <w:noProof/>
            <w:webHidden/>
          </w:rPr>
          <w:fldChar w:fldCharType="separate"/>
        </w:r>
        <w:r w:rsidR="0016636E">
          <w:rPr>
            <w:noProof/>
            <w:webHidden/>
          </w:rPr>
          <w:t>3</w:t>
        </w:r>
        <w:r w:rsidR="0016636E">
          <w:rPr>
            <w:noProof/>
            <w:webHidden/>
          </w:rPr>
          <w:fldChar w:fldCharType="end"/>
        </w:r>
      </w:hyperlink>
    </w:p>
    <w:p w14:paraId="3CED28A8"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76" w:history="1">
        <w:r w:rsidR="0016636E" w:rsidRPr="00FE657F">
          <w:rPr>
            <w:rStyle w:val="Hyperlink"/>
            <w:noProof/>
            <w:kern w:val="1"/>
          </w:rPr>
          <w:t>1.5</w:t>
        </w:r>
        <w:r w:rsidR="0016636E">
          <w:rPr>
            <w:rFonts w:asciiTheme="minorHAnsi" w:eastAsiaTheme="minorEastAsia" w:hAnsiTheme="minorHAnsi" w:cstheme="minorBidi"/>
            <w:noProof/>
            <w:lang w:eastAsia="id-ID"/>
          </w:rPr>
          <w:tab/>
        </w:r>
        <w:r w:rsidR="0016636E" w:rsidRPr="00FE657F">
          <w:rPr>
            <w:rStyle w:val="Hyperlink"/>
            <w:noProof/>
            <w:lang w:eastAsia="ko-KR"/>
          </w:rPr>
          <w:t>Manfaat</w:t>
        </w:r>
        <w:r w:rsidR="0016636E">
          <w:rPr>
            <w:noProof/>
            <w:webHidden/>
          </w:rPr>
          <w:tab/>
        </w:r>
        <w:r w:rsidR="0016636E">
          <w:rPr>
            <w:noProof/>
            <w:webHidden/>
          </w:rPr>
          <w:fldChar w:fldCharType="begin"/>
        </w:r>
        <w:r w:rsidR="0016636E">
          <w:rPr>
            <w:noProof/>
            <w:webHidden/>
          </w:rPr>
          <w:instrText xml:space="preserve"> PAGEREF _Toc485121676 \h </w:instrText>
        </w:r>
        <w:r w:rsidR="0016636E">
          <w:rPr>
            <w:noProof/>
            <w:webHidden/>
          </w:rPr>
        </w:r>
        <w:r w:rsidR="0016636E">
          <w:rPr>
            <w:noProof/>
            <w:webHidden/>
          </w:rPr>
          <w:fldChar w:fldCharType="separate"/>
        </w:r>
        <w:r w:rsidR="0016636E">
          <w:rPr>
            <w:noProof/>
            <w:webHidden/>
          </w:rPr>
          <w:t>3</w:t>
        </w:r>
        <w:r w:rsidR="0016636E">
          <w:rPr>
            <w:noProof/>
            <w:webHidden/>
          </w:rPr>
          <w:fldChar w:fldCharType="end"/>
        </w:r>
      </w:hyperlink>
    </w:p>
    <w:p w14:paraId="713D87E6"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77" w:history="1">
        <w:r w:rsidR="0016636E" w:rsidRPr="00FE657F">
          <w:rPr>
            <w:rStyle w:val="Hyperlink"/>
            <w:noProof/>
            <w:kern w:val="1"/>
          </w:rPr>
          <w:t>1.6</w:t>
        </w:r>
        <w:r w:rsidR="0016636E">
          <w:rPr>
            <w:rFonts w:asciiTheme="minorHAnsi" w:eastAsiaTheme="minorEastAsia" w:hAnsiTheme="minorHAnsi" w:cstheme="minorBidi"/>
            <w:noProof/>
            <w:lang w:eastAsia="id-ID"/>
          </w:rPr>
          <w:tab/>
        </w:r>
        <w:r w:rsidR="0016636E" w:rsidRPr="00FE657F">
          <w:rPr>
            <w:rStyle w:val="Hyperlink"/>
            <w:noProof/>
            <w:lang w:eastAsia="ko-KR"/>
          </w:rPr>
          <w:t>Metodologi</w:t>
        </w:r>
        <w:r w:rsidR="0016636E">
          <w:rPr>
            <w:noProof/>
            <w:webHidden/>
          </w:rPr>
          <w:tab/>
        </w:r>
        <w:r w:rsidR="0016636E">
          <w:rPr>
            <w:noProof/>
            <w:webHidden/>
          </w:rPr>
          <w:fldChar w:fldCharType="begin"/>
        </w:r>
        <w:r w:rsidR="0016636E">
          <w:rPr>
            <w:noProof/>
            <w:webHidden/>
          </w:rPr>
          <w:instrText xml:space="preserve"> PAGEREF _Toc485121677 \h </w:instrText>
        </w:r>
        <w:r w:rsidR="0016636E">
          <w:rPr>
            <w:noProof/>
            <w:webHidden/>
          </w:rPr>
        </w:r>
        <w:r w:rsidR="0016636E">
          <w:rPr>
            <w:noProof/>
            <w:webHidden/>
          </w:rPr>
          <w:fldChar w:fldCharType="separate"/>
        </w:r>
        <w:r w:rsidR="0016636E">
          <w:rPr>
            <w:noProof/>
            <w:webHidden/>
          </w:rPr>
          <w:t>3</w:t>
        </w:r>
        <w:r w:rsidR="0016636E">
          <w:rPr>
            <w:noProof/>
            <w:webHidden/>
          </w:rPr>
          <w:fldChar w:fldCharType="end"/>
        </w:r>
      </w:hyperlink>
    </w:p>
    <w:p w14:paraId="60937EB6"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78" w:history="1">
        <w:r w:rsidR="0016636E" w:rsidRPr="00FE657F">
          <w:rPr>
            <w:rStyle w:val="Hyperlink"/>
            <w:noProof/>
            <w:kern w:val="1"/>
          </w:rPr>
          <w:t>1.7</w:t>
        </w:r>
        <w:r w:rsidR="0016636E">
          <w:rPr>
            <w:rFonts w:asciiTheme="minorHAnsi" w:eastAsiaTheme="minorEastAsia" w:hAnsiTheme="minorHAnsi" w:cstheme="minorBidi"/>
            <w:noProof/>
            <w:lang w:eastAsia="id-ID"/>
          </w:rPr>
          <w:tab/>
        </w:r>
        <w:r w:rsidR="0016636E" w:rsidRPr="00FE657F">
          <w:rPr>
            <w:rStyle w:val="Hyperlink"/>
            <w:noProof/>
          </w:rPr>
          <w:t>Sistematika Penulisan Laporan Tugas Akhir</w:t>
        </w:r>
        <w:r w:rsidR="0016636E">
          <w:rPr>
            <w:noProof/>
            <w:webHidden/>
          </w:rPr>
          <w:tab/>
        </w:r>
        <w:r w:rsidR="0016636E">
          <w:rPr>
            <w:noProof/>
            <w:webHidden/>
          </w:rPr>
          <w:fldChar w:fldCharType="begin"/>
        </w:r>
        <w:r w:rsidR="0016636E">
          <w:rPr>
            <w:noProof/>
            <w:webHidden/>
          </w:rPr>
          <w:instrText xml:space="preserve"> PAGEREF _Toc485121678 \h </w:instrText>
        </w:r>
        <w:r w:rsidR="0016636E">
          <w:rPr>
            <w:noProof/>
            <w:webHidden/>
          </w:rPr>
        </w:r>
        <w:r w:rsidR="0016636E">
          <w:rPr>
            <w:noProof/>
            <w:webHidden/>
          </w:rPr>
          <w:fldChar w:fldCharType="separate"/>
        </w:r>
        <w:r w:rsidR="0016636E">
          <w:rPr>
            <w:noProof/>
            <w:webHidden/>
          </w:rPr>
          <w:t>5</w:t>
        </w:r>
        <w:r w:rsidR="0016636E">
          <w:rPr>
            <w:noProof/>
            <w:webHidden/>
          </w:rPr>
          <w:fldChar w:fldCharType="end"/>
        </w:r>
      </w:hyperlink>
    </w:p>
    <w:p w14:paraId="1570E536" w14:textId="77777777" w:rsidR="0016636E" w:rsidRDefault="000D5618">
      <w:pPr>
        <w:pStyle w:val="TOC1"/>
        <w:tabs>
          <w:tab w:val="left" w:pos="993"/>
          <w:tab w:val="right" w:leader="dot" w:pos="5545"/>
        </w:tabs>
        <w:rPr>
          <w:rFonts w:asciiTheme="minorHAnsi" w:eastAsiaTheme="minorEastAsia" w:hAnsiTheme="minorHAnsi" w:cstheme="minorBidi"/>
          <w:noProof/>
          <w:lang w:eastAsia="id-ID"/>
        </w:rPr>
      </w:pPr>
      <w:hyperlink w:anchor="_Toc485121679" w:history="1">
        <w:r w:rsidR="0016636E" w:rsidRPr="00FE657F">
          <w:rPr>
            <w:rStyle w:val="Hyperlink"/>
            <w:noProof/>
            <w:lang w:eastAsia="ko-KR"/>
          </w:rPr>
          <w:t>BAB 2</w:t>
        </w:r>
        <w:r w:rsidR="0016636E">
          <w:rPr>
            <w:rFonts w:asciiTheme="minorHAnsi" w:eastAsiaTheme="minorEastAsia" w:hAnsiTheme="minorHAnsi" w:cstheme="minorBidi"/>
            <w:noProof/>
            <w:lang w:eastAsia="id-ID"/>
          </w:rPr>
          <w:tab/>
        </w:r>
        <w:r w:rsidR="0016636E" w:rsidRPr="00FE657F">
          <w:rPr>
            <w:rStyle w:val="Hyperlink"/>
            <w:noProof/>
            <w:lang w:eastAsia="ko-KR"/>
          </w:rPr>
          <w:t>BAB II TINJAUAN PUSTAKA</w:t>
        </w:r>
        <w:r w:rsidR="0016636E">
          <w:rPr>
            <w:noProof/>
            <w:webHidden/>
          </w:rPr>
          <w:tab/>
        </w:r>
        <w:r w:rsidR="0016636E">
          <w:rPr>
            <w:noProof/>
            <w:webHidden/>
          </w:rPr>
          <w:fldChar w:fldCharType="begin"/>
        </w:r>
        <w:r w:rsidR="0016636E">
          <w:rPr>
            <w:noProof/>
            <w:webHidden/>
          </w:rPr>
          <w:instrText xml:space="preserve"> PAGEREF _Toc485121679 \h </w:instrText>
        </w:r>
        <w:r w:rsidR="0016636E">
          <w:rPr>
            <w:noProof/>
            <w:webHidden/>
          </w:rPr>
        </w:r>
        <w:r w:rsidR="0016636E">
          <w:rPr>
            <w:noProof/>
            <w:webHidden/>
          </w:rPr>
          <w:fldChar w:fldCharType="separate"/>
        </w:r>
        <w:r w:rsidR="0016636E">
          <w:rPr>
            <w:noProof/>
            <w:webHidden/>
          </w:rPr>
          <w:t>7</w:t>
        </w:r>
        <w:r w:rsidR="0016636E">
          <w:rPr>
            <w:noProof/>
            <w:webHidden/>
          </w:rPr>
          <w:fldChar w:fldCharType="end"/>
        </w:r>
      </w:hyperlink>
    </w:p>
    <w:p w14:paraId="2715FAF9"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0" w:history="1">
        <w:r w:rsidR="0016636E" w:rsidRPr="00FE657F">
          <w:rPr>
            <w:rStyle w:val="Hyperlink"/>
            <w:noProof/>
            <w:kern w:val="1"/>
          </w:rPr>
          <w:t>2.1</w:t>
        </w:r>
        <w:r w:rsidR="0016636E">
          <w:rPr>
            <w:rFonts w:asciiTheme="minorHAnsi" w:eastAsiaTheme="minorEastAsia" w:hAnsiTheme="minorHAnsi" w:cstheme="minorBidi"/>
            <w:noProof/>
            <w:lang w:eastAsia="id-ID"/>
          </w:rPr>
          <w:tab/>
        </w:r>
        <w:r w:rsidR="0016636E" w:rsidRPr="00FE657F">
          <w:rPr>
            <w:rStyle w:val="Hyperlink"/>
            <w:noProof/>
          </w:rPr>
          <w:t>Big Data</w:t>
        </w:r>
        <w:r w:rsidR="0016636E">
          <w:rPr>
            <w:noProof/>
            <w:webHidden/>
          </w:rPr>
          <w:tab/>
        </w:r>
        <w:r w:rsidR="0016636E">
          <w:rPr>
            <w:noProof/>
            <w:webHidden/>
          </w:rPr>
          <w:fldChar w:fldCharType="begin"/>
        </w:r>
        <w:r w:rsidR="0016636E">
          <w:rPr>
            <w:noProof/>
            <w:webHidden/>
          </w:rPr>
          <w:instrText xml:space="preserve"> PAGEREF _Toc485121680 \h </w:instrText>
        </w:r>
        <w:r w:rsidR="0016636E">
          <w:rPr>
            <w:noProof/>
            <w:webHidden/>
          </w:rPr>
        </w:r>
        <w:r w:rsidR="0016636E">
          <w:rPr>
            <w:noProof/>
            <w:webHidden/>
          </w:rPr>
          <w:fldChar w:fldCharType="separate"/>
        </w:r>
        <w:r w:rsidR="0016636E">
          <w:rPr>
            <w:noProof/>
            <w:webHidden/>
          </w:rPr>
          <w:t>7</w:t>
        </w:r>
        <w:r w:rsidR="0016636E">
          <w:rPr>
            <w:noProof/>
            <w:webHidden/>
          </w:rPr>
          <w:fldChar w:fldCharType="end"/>
        </w:r>
      </w:hyperlink>
    </w:p>
    <w:p w14:paraId="1149D855"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1" w:history="1">
        <w:r w:rsidR="0016636E" w:rsidRPr="00FE657F">
          <w:rPr>
            <w:rStyle w:val="Hyperlink"/>
            <w:noProof/>
            <w:kern w:val="1"/>
          </w:rPr>
          <w:t>2.2</w:t>
        </w:r>
        <w:r w:rsidR="0016636E">
          <w:rPr>
            <w:rFonts w:asciiTheme="minorHAnsi" w:eastAsiaTheme="minorEastAsia" w:hAnsiTheme="minorHAnsi" w:cstheme="minorBidi"/>
            <w:noProof/>
            <w:lang w:eastAsia="id-ID"/>
          </w:rPr>
          <w:tab/>
        </w:r>
        <w:r w:rsidR="0016636E" w:rsidRPr="00FE657F">
          <w:rPr>
            <w:rStyle w:val="Hyperlink"/>
            <w:noProof/>
          </w:rPr>
          <w:t>Basis Data</w:t>
        </w:r>
        <w:r w:rsidR="0016636E">
          <w:rPr>
            <w:noProof/>
            <w:webHidden/>
          </w:rPr>
          <w:tab/>
        </w:r>
        <w:r w:rsidR="0016636E">
          <w:rPr>
            <w:noProof/>
            <w:webHidden/>
          </w:rPr>
          <w:fldChar w:fldCharType="begin"/>
        </w:r>
        <w:r w:rsidR="0016636E">
          <w:rPr>
            <w:noProof/>
            <w:webHidden/>
          </w:rPr>
          <w:instrText xml:space="preserve"> PAGEREF _Toc485121681 \h </w:instrText>
        </w:r>
        <w:r w:rsidR="0016636E">
          <w:rPr>
            <w:noProof/>
            <w:webHidden/>
          </w:rPr>
        </w:r>
        <w:r w:rsidR="0016636E">
          <w:rPr>
            <w:noProof/>
            <w:webHidden/>
          </w:rPr>
          <w:fldChar w:fldCharType="separate"/>
        </w:r>
        <w:r w:rsidR="0016636E">
          <w:rPr>
            <w:noProof/>
            <w:webHidden/>
          </w:rPr>
          <w:t>9</w:t>
        </w:r>
        <w:r w:rsidR="0016636E">
          <w:rPr>
            <w:noProof/>
            <w:webHidden/>
          </w:rPr>
          <w:fldChar w:fldCharType="end"/>
        </w:r>
      </w:hyperlink>
    </w:p>
    <w:p w14:paraId="58FCFF5B"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2" w:history="1">
        <w:r w:rsidR="0016636E" w:rsidRPr="00FE657F">
          <w:rPr>
            <w:rStyle w:val="Hyperlink"/>
            <w:noProof/>
            <w:kern w:val="1"/>
          </w:rPr>
          <w:t>2.3</w:t>
        </w:r>
        <w:r w:rsidR="0016636E">
          <w:rPr>
            <w:rFonts w:asciiTheme="minorHAnsi" w:eastAsiaTheme="minorEastAsia" w:hAnsiTheme="minorHAnsi" w:cstheme="minorBidi"/>
            <w:noProof/>
            <w:lang w:eastAsia="id-ID"/>
          </w:rPr>
          <w:tab/>
        </w:r>
        <w:r w:rsidR="0016636E" w:rsidRPr="00FE657F">
          <w:rPr>
            <w:rStyle w:val="Hyperlink"/>
            <w:noProof/>
          </w:rPr>
          <w:t>Basis Data Relasional</w:t>
        </w:r>
        <w:r w:rsidR="0016636E">
          <w:rPr>
            <w:noProof/>
            <w:webHidden/>
          </w:rPr>
          <w:tab/>
        </w:r>
        <w:r w:rsidR="0016636E">
          <w:rPr>
            <w:noProof/>
            <w:webHidden/>
          </w:rPr>
          <w:fldChar w:fldCharType="begin"/>
        </w:r>
        <w:r w:rsidR="0016636E">
          <w:rPr>
            <w:noProof/>
            <w:webHidden/>
          </w:rPr>
          <w:instrText xml:space="preserve"> PAGEREF _Toc485121682 \h </w:instrText>
        </w:r>
        <w:r w:rsidR="0016636E">
          <w:rPr>
            <w:noProof/>
            <w:webHidden/>
          </w:rPr>
        </w:r>
        <w:r w:rsidR="0016636E">
          <w:rPr>
            <w:noProof/>
            <w:webHidden/>
          </w:rPr>
          <w:fldChar w:fldCharType="separate"/>
        </w:r>
        <w:r w:rsidR="0016636E">
          <w:rPr>
            <w:noProof/>
            <w:webHidden/>
          </w:rPr>
          <w:t>10</w:t>
        </w:r>
        <w:r w:rsidR="0016636E">
          <w:rPr>
            <w:noProof/>
            <w:webHidden/>
          </w:rPr>
          <w:fldChar w:fldCharType="end"/>
        </w:r>
      </w:hyperlink>
    </w:p>
    <w:p w14:paraId="7CDD3506"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3" w:history="1">
        <w:r w:rsidR="0016636E" w:rsidRPr="00FE657F">
          <w:rPr>
            <w:rStyle w:val="Hyperlink"/>
            <w:noProof/>
            <w:kern w:val="1"/>
            <w:lang w:eastAsia="ko-KR"/>
          </w:rPr>
          <w:t>2.4</w:t>
        </w:r>
        <w:r w:rsidR="0016636E">
          <w:rPr>
            <w:rFonts w:asciiTheme="minorHAnsi" w:eastAsiaTheme="minorEastAsia" w:hAnsiTheme="minorHAnsi" w:cstheme="minorBidi"/>
            <w:noProof/>
            <w:lang w:eastAsia="id-ID"/>
          </w:rPr>
          <w:tab/>
        </w:r>
        <w:r w:rsidR="0016636E" w:rsidRPr="00FE657F">
          <w:rPr>
            <w:rStyle w:val="Hyperlink"/>
            <w:noProof/>
          </w:rPr>
          <w:t>Basis Data NoSQL</w:t>
        </w:r>
        <w:r w:rsidR="0016636E">
          <w:rPr>
            <w:noProof/>
            <w:webHidden/>
          </w:rPr>
          <w:tab/>
        </w:r>
        <w:r w:rsidR="0016636E">
          <w:rPr>
            <w:noProof/>
            <w:webHidden/>
          </w:rPr>
          <w:fldChar w:fldCharType="begin"/>
        </w:r>
        <w:r w:rsidR="0016636E">
          <w:rPr>
            <w:noProof/>
            <w:webHidden/>
          </w:rPr>
          <w:instrText xml:space="preserve"> PAGEREF _Toc485121683 \h </w:instrText>
        </w:r>
        <w:r w:rsidR="0016636E">
          <w:rPr>
            <w:noProof/>
            <w:webHidden/>
          </w:rPr>
        </w:r>
        <w:r w:rsidR="0016636E">
          <w:rPr>
            <w:noProof/>
            <w:webHidden/>
          </w:rPr>
          <w:fldChar w:fldCharType="separate"/>
        </w:r>
        <w:r w:rsidR="0016636E">
          <w:rPr>
            <w:noProof/>
            <w:webHidden/>
          </w:rPr>
          <w:t>11</w:t>
        </w:r>
        <w:r w:rsidR="0016636E">
          <w:rPr>
            <w:noProof/>
            <w:webHidden/>
          </w:rPr>
          <w:fldChar w:fldCharType="end"/>
        </w:r>
      </w:hyperlink>
    </w:p>
    <w:p w14:paraId="4D4827C2"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4" w:history="1">
        <w:r w:rsidR="0016636E" w:rsidRPr="00FE657F">
          <w:rPr>
            <w:rStyle w:val="Hyperlink"/>
            <w:noProof/>
            <w:kern w:val="1"/>
          </w:rPr>
          <w:t>2.5</w:t>
        </w:r>
        <w:r w:rsidR="0016636E">
          <w:rPr>
            <w:rFonts w:asciiTheme="minorHAnsi" w:eastAsiaTheme="minorEastAsia" w:hAnsiTheme="minorHAnsi" w:cstheme="minorBidi"/>
            <w:noProof/>
            <w:lang w:eastAsia="id-ID"/>
          </w:rPr>
          <w:tab/>
        </w:r>
        <w:r w:rsidR="0016636E" w:rsidRPr="00FE657F">
          <w:rPr>
            <w:rStyle w:val="Hyperlink"/>
            <w:noProof/>
          </w:rPr>
          <w:t>Data Adapater</w:t>
        </w:r>
        <w:r w:rsidR="0016636E">
          <w:rPr>
            <w:noProof/>
            <w:webHidden/>
          </w:rPr>
          <w:tab/>
        </w:r>
        <w:r w:rsidR="0016636E">
          <w:rPr>
            <w:noProof/>
            <w:webHidden/>
          </w:rPr>
          <w:fldChar w:fldCharType="begin"/>
        </w:r>
        <w:r w:rsidR="0016636E">
          <w:rPr>
            <w:noProof/>
            <w:webHidden/>
          </w:rPr>
          <w:instrText xml:space="preserve"> PAGEREF _Toc485121684 \h </w:instrText>
        </w:r>
        <w:r w:rsidR="0016636E">
          <w:rPr>
            <w:noProof/>
            <w:webHidden/>
          </w:rPr>
        </w:r>
        <w:r w:rsidR="0016636E">
          <w:rPr>
            <w:noProof/>
            <w:webHidden/>
          </w:rPr>
          <w:fldChar w:fldCharType="separate"/>
        </w:r>
        <w:r w:rsidR="0016636E">
          <w:rPr>
            <w:noProof/>
            <w:webHidden/>
          </w:rPr>
          <w:t>14</w:t>
        </w:r>
        <w:r w:rsidR="0016636E">
          <w:rPr>
            <w:noProof/>
            <w:webHidden/>
          </w:rPr>
          <w:fldChar w:fldCharType="end"/>
        </w:r>
      </w:hyperlink>
    </w:p>
    <w:p w14:paraId="642A0BA0"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5" w:history="1">
        <w:r w:rsidR="0016636E" w:rsidRPr="00FE657F">
          <w:rPr>
            <w:rStyle w:val="Hyperlink"/>
            <w:noProof/>
            <w:kern w:val="1"/>
          </w:rPr>
          <w:t>2.6</w:t>
        </w:r>
        <w:r w:rsidR="0016636E">
          <w:rPr>
            <w:rFonts w:asciiTheme="minorHAnsi" w:eastAsiaTheme="minorEastAsia" w:hAnsiTheme="minorHAnsi" w:cstheme="minorBidi"/>
            <w:noProof/>
            <w:lang w:eastAsia="id-ID"/>
          </w:rPr>
          <w:tab/>
        </w:r>
        <w:r w:rsidR="0016636E" w:rsidRPr="00FE657F">
          <w:rPr>
            <w:rStyle w:val="Hyperlink"/>
            <w:noProof/>
          </w:rPr>
          <w:t>MySQL</w:t>
        </w:r>
        <w:r w:rsidR="0016636E">
          <w:rPr>
            <w:noProof/>
            <w:webHidden/>
          </w:rPr>
          <w:tab/>
        </w:r>
        <w:r w:rsidR="0016636E">
          <w:rPr>
            <w:noProof/>
            <w:webHidden/>
          </w:rPr>
          <w:fldChar w:fldCharType="begin"/>
        </w:r>
        <w:r w:rsidR="0016636E">
          <w:rPr>
            <w:noProof/>
            <w:webHidden/>
          </w:rPr>
          <w:instrText xml:space="preserve"> PAGEREF _Toc485121685 \h </w:instrText>
        </w:r>
        <w:r w:rsidR="0016636E">
          <w:rPr>
            <w:noProof/>
            <w:webHidden/>
          </w:rPr>
        </w:r>
        <w:r w:rsidR="0016636E">
          <w:rPr>
            <w:noProof/>
            <w:webHidden/>
          </w:rPr>
          <w:fldChar w:fldCharType="separate"/>
        </w:r>
        <w:r w:rsidR="0016636E">
          <w:rPr>
            <w:noProof/>
            <w:webHidden/>
          </w:rPr>
          <w:t>15</w:t>
        </w:r>
        <w:r w:rsidR="0016636E">
          <w:rPr>
            <w:noProof/>
            <w:webHidden/>
          </w:rPr>
          <w:fldChar w:fldCharType="end"/>
        </w:r>
      </w:hyperlink>
    </w:p>
    <w:p w14:paraId="3C0CE446"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6" w:history="1">
        <w:r w:rsidR="0016636E" w:rsidRPr="00FE657F">
          <w:rPr>
            <w:rStyle w:val="Hyperlink"/>
            <w:noProof/>
            <w:kern w:val="1"/>
          </w:rPr>
          <w:t>2.7</w:t>
        </w:r>
        <w:r w:rsidR="0016636E">
          <w:rPr>
            <w:rFonts w:asciiTheme="minorHAnsi" w:eastAsiaTheme="minorEastAsia" w:hAnsiTheme="minorHAnsi" w:cstheme="minorBidi"/>
            <w:noProof/>
            <w:lang w:eastAsia="id-ID"/>
          </w:rPr>
          <w:tab/>
        </w:r>
        <w:r w:rsidR="0016636E" w:rsidRPr="00FE657F">
          <w:rPr>
            <w:rStyle w:val="Hyperlink"/>
            <w:iCs/>
            <w:noProof/>
          </w:rPr>
          <w:t>Apache HBase</w:t>
        </w:r>
        <w:r w:rsidR="0016636E">
          <w:rPr>
            <w:noProof/>
            <w:webHidden/>
          </w:rPr>
          <w:tab/>
        </w:r>
        <w:r w:rsidR="0016636E">
          <w:rPr>
            <w:noProof/>
            <w:webHidden/>
          </w:rPr>
          <w:fldChar w:fldCharType="begin"/>
        </w:r>
        <w:r w:rsidR="0016636E">
          <w:rPr>
            <w:noProof/>
            <w:webHidden/>
          </w:rPr>
          <w:instrText xml:space="preserve"> PAGEREF _Toc485121686 \h </w:instrText>
        </w:r>
        <w:r w:rsidR="0016636E">
          <w:rPr>
            <w:noProof/>
            <w:webHidden/>
          </w:rPr>
        </w:r>
        <w:r w:rsidR="0016636E">
          <w:rPr>
            <w:noProof/>
            <w:webHidden/>
          </w:rPr>
          <w:fldChar w:fldCharType="separate"/>
        </w:r>
        <w:r w:rsidR="0016636E">
          <w:rPr>
            <w:noProof/>
            <w:webHidden/>
          </w:rPr>
          <w:t>17</w:t>
        </w:r>
        <w:r w:rsidR="0016636E">
          <w:rPr>
            <w:noProof/>
            <w:webHidden/>
          </w:rPr>
          <w:fldChar w:fldCharType="end"/>
        </w:r>
      </w:hyperlink>
    </w:p>
    <w:p w14:paraId="559E2187"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7" w:history="1">
        <w:r w:rsidR="0016636E" w:rsidRPr="00FE657F">
          <w:rPr>
            <w:rStyle w:val="Hyperlink"/>
            <w:noProof/>
            <w:kern w:val="1"/>
          </w:rPr>
          <w:t>2.8</w:t>
        </w:r>
        <w:r w:rsidR="0016636E">
          <w:rPr>
            <w:rFonts w:asciiTheme="minorHAnsi" w:eastAsiaTheme="minorEastAsia" w:hAnsiTheme="minorHAnsi" w:cstheme="minorBidi"/>
            <w:noProof/>
            <w:lang w:eastAsia="id-ID"/>
          </w:rPr>
          <w:tab/>
        </w:r>
        <w:r w:rsidR="0016636E" w:rsidRPr="00FE657F">
          <w:rPr>
            <w:rStyle w:val="Hyperlink"/>
            <w:noProof/>
          </w:rPr>
          <w:t>Apache Phoenix</w:t>
        </w:r>
        <w:r w:rsidR="0016636E">
          <w:rPr>
            <w:noProof/>
            <w:webHidden/>
          </w:rPr>
          <w:tab/>
        </w:r>
        <w:r w:rsidR="0016636E">
          <w:rPr>
            <w:noProof/>
            <w:webHidden/>
          </w:rPr>
          <w:fldChar w:fldCharType="begin"/>
        </w:r>
        <w:r w:rsidR="0016636E">
          <w:rPr>
            <w:noProof/>
            <w:webHidden/>
          </w:rPr>
          <w:instrText xml:space="preserve"> PAGEREF _Toc485121687 \h </w:instrText>
        </w:r>
        <w:r w:rsidR="0016636E">
          <w:rPr>
            <w:noProof/>
            <w:webHidden/>
          </w:rPr>
        </w:r>
        <w:r w:rsidR="0016636E">
          <w:rPr>
            <w:noProof/>
            <w:webHidden/>
          </w:rPr>
          <w:fldChar w:fldCharType="separate"/>
        </w:r>
        <w:r w:rsidR="0016636E">
          <w:rPr>
            <w:noProof/>
            <w:webHidden/>
          </w:rPr>
          <w:t>19</w:t>
        </w:r>
        <w:r w:rsidR="0016636E">
          <w:rPr>
            <w:noProof/>
            <w:webHidden/>
          </w:rPr>
          <w:fldChar w:fldCharType="end"/>
        </w:r>
      </w:hyperlink>
    </w:p>
    <w:p w14:paraId="2E79188D"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8" w:history="1">
        <w:r w:rsidR="0016636E" w:rsidRPr="00FE657F">
          <w:rPr>
            <w:rStyle w:val="Hyperlink"/>
            <w:noProof/>
            <w:kern w:val="1"/>
          </w:rPr>
          <w:t>2.9</w:t>
        </w:r>
        <w:r w:rsidR="0016636E">
          <w:rPr>
            <w:rFonts w:asciiTheme="minorHAnsi" w:eastAsiaTheme="minorEastAsia" w:hAnsiTheme="minorHAnsi" w:cstheme="minorBidi"/>
            <w:noProof/>
            <w:lang w:eastAsia="id-ID"/>
          </w:rPr>
          <w:tab/>
        </w:r>
        <w:r w:rsidR="0016636E" w:rsidRPr="00FE657F">
          <w:rPr>
            <w:rStyle w:val="Hyperlink"/>
            <w:noProof/>
          </w:rPr>
          <w:t>Python</w:t>
        </w:r>
        <w:r w:rsidR="0016636E">
          <w:rPr>
            <w:noProof/>
            <w:webHidden/>
          </w:rPr>
          <w:tab/>
        </w:r>
        <w:r w:rsidR="0016636E">
          <w:rPr>
            <w:noProof/>
            <w:webHidden/>
          </w:rPr>
          <w:fldChar w:fldCharType="begin"/>
        </w:r>
        <w:r w:rsidR="0016636E">
          <w:rPr>
            <w:noProof/>
            <w:webHidden/>
          </w:rPr>
          <w:instrText xml:space="preserve"> PAGEREF _Toc485121688 \h </w:instrText>
        </w:r>
        <w:r w:rsidR="0016636E">
          <w:rPr>
            <w:noProof/>
            <w:webHidden/>
          </w:rPr>
        </w:r>
        <w:r w:rsidR="0016636E">
          <w:rPr>
            <w:noProof/>
            <w:webHidden/>
          </w:rPr>
          <w:fldChar w:fldCharType="separate"/>
        </w:r>
        <w:r w:rsidR="0016636E">
          <w:rPr>
            <w:noProof/>
            <w:webHidden/>
          </w:rPr>
          <w:t>21</w:t>
        </w:r>
        <w:r w:rsidR="0016636E">
          <w:rPr>
            <w:noProof/>
            <w:webHidden/>
          </w:rPr>
          <w:fldChar w:fldCharType="end"/>
        </w:r>
      </w:hyperlink>
    </w:p>
    <w:p w14:paraId="76AFB143"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89" w:history="1">
        <w:r w:rsidR="0016636E" w:rsidRPr="00FE657F">
          <w:rPr>
            <w:rStyle w:val="Hyperlink"/>
            <w:noProof/>
            <w:kern w:val="1"/>
          </w:rPr>
          <w:t>2.10</w:t>
        </w:r>
        <w:r w:rsidR="0016636E">
          <w:rPr>
            <w:rFonts w:asciiTheme="minorHAnsi" w:eastAsiaTheme="minorEastAsia" w:hAnsiTheme="minorHAnsi" w:cstheme="minorBidi"/>
            <w:noProof/>
            <w:lang w:eastAsia="id-ID"/>
          </w:rPr>
          <w:tab/>
        </w:r>
        <w:r w:rsidR="0016636E" w:rsidRPr="00FE657F">
          <w:rPr>
            <w:rStyle w:val="Hyperlink"/>
            <w:noProof/>
          </w:rPr>
          <w:t>Flask</w:t>
        </w:r>
        <w:r w:rsidR="0016636E">
          <w:rPr>
            <w:noProof/>
            <w:webHidden/>
          </w:rPr>
          <w:tab/>
        </w:r>
        <w:r w:rsidR="0016636E">
          <w:rPr>
            <w:noProof/>
            <w:webHidden/>
          </w:rPr>
          <w:fldChar w:fldCharType="begin"/>
        </w:r>
        <w:r w:rsidR="0016636E">
          <w:rPr>
            <w:noProof/>
            <w:webHidden/>
          </w:rPr>
          <w:instrText xml:space="preserve"> PAGEREF _Toc485121689 \h </w:instrText>
        </w:r>
        <w:r w:rsidR="0016636E">
          <w:rPr>
            <w:noProof/>
            <w:webHidden/>
          </w:rPr>
        </w:r>
        <w:r w:rsidR="0016636E">
          <w:rPr>
            <w:noProof/>
            <w:webHidden/>
          </w:rPr>
          <w:fldChar w:fldCharType="separate"/>
        </w:r>
        <w:r w:rsidR="0016636E">
          <w:rPr>
            <w:noProof/>
            <w:webHidden/>
          </w:rPr>
          <w:t>22</w:t>
        </w:r>
        <w:r w:rsidR="0016636E">
          <w:rPr>
            <w:noProof/>
            <w:webHidden/>
          </w:rPr>
          <w:fldChar w:fldCharType="end"/>
        </w:r>
      </w:hyperlink>
    </w:p>
    <w:p w14:paraId="4D304196" w14:textId="77777777" w:rsidR="0016636E" w:rsidRDefault="000D5618">
      <w:pPr>
        <w:pStyle w:val="TOC1"/>
        <w:tabs>
          <w:tab w:val="left" w:pos="993"/>
          <w:tab w:val="right" w:leader="dot" w:pos="5545"/>
        </w:tabs>
        <w:rPr>
          <w:rFonts w:asciiTheme="minorHAnsi" w:eastAsiaTheme="minorEastAsia" w:hAnsiTheme="minorHAnsi" w:cstheme="minorBidi"/>
          <w:noProof/>
          <w:lang w:eastAsia="id-ID"/>
        </w:rPr>
      </w:pPr>
      <w:hyperlink w:anchor="_Toc485121690" w:history="1">
        <w:r w:rsidR="0016636E" w:rsidRPr="00FE657F">
          <w:rPr>
            <w:rStyle w:val="Hyperlink"/>
            <w:noProof/>
          </w:rPr>
          <w:t>BAB 3</w:t>
        </w:r>
        <w:r w:rsidR="0016636E">
          <w:rPr>
            <w:rFonts w:asciiTheme="minorHAnsi" w:eastAsiaTheme="minorEastAsia" w:hAnsiTheme="minorHAnsi" w:cstheme="minorBidi"/>
            <w:noProof/>
            <w:lang w:eastAsia="id-ID"/>
          </w:rPr>
          <w:tab/>
        </w:r>
        <w:r w:rsidR="0016636E" w:rsidRPr="00FE657F">
          <w:rPr>
            <w:rStyle w:val="Hyperlink"/>
            <w:noProof/>
            <w:lang w:eastAsia="ko-KR"/>
          </w:rPr>
          <w:t>BAB III ANALISIS DAN PERANCANGAN PERANGKAT LUNAK</w:t>
        </w:r>
        <w:r w:rsidR="0016636E">
          <w:rPr>
            <w:noProof/>
            <w:webHidden/>
          </w:rPr>
          <w:tab/>
        </w:r>
        <w:r w:rsidR="0016636E">
          <w:rPr>
            <w:noProof/>
            <w:webHidden/>
          </w:rPr>
          <w:fldChar w:fldCharType="begin"/>
        </w:r>
        <w:r w:rsidR="0016636E">
          <w:rPr>
            <w:noProof/>
            <w:webHidden/>
          </w:rPr>
          <w:instrText xml:space="preserve"> PAGEREF _Toc485121690 \h </w:instrText>
        </w:r>
        <w:r w:rsidR="0016636E">
          <w:rPr>
            <w:noProof/>
            <w:webHidden/>
          </w:rPr>
        </w:r>
        <w:r w:rsidR="0016636E">
          <w:rPr>
            <w:noProof/>
            <w:webHidden/>
          </w:rPr>
          <w:fldChar w:fldCharType="separate"/>
        </w:r>
        <w:r w:rsidR="0016636E">
          <w:rPr>
            <w:noProof/>
            <w:webHidden/>
          </w:rPr>
          <w:t>25</w:t>
        </w:r>
        <w:r w:rsidR="0016636E">
          <w:rPr>
            <w:noProof/>
            <w:webHidden/>
          </w:rPr>
          <w:fldChar w:fldCharType="end"/>
        </w:r>
      </w:hyperlink>
    </w:p>
    <w:p w14:paraId="4F510736"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91" w:history="1">
        <w:r w:rsidR="0016636E" w:rsidRPr="00FE657F">
          <w:rPr>
            <w:rStyle w:val="Hyperlink"/>
            <w:noProof/>
            <w:kern w:val="1"/>
          </w:rPr>
          <w:t>3.1</w:t>
        </w:r>
        <w:r w:rsidR="0016636E">
          <w:rPr>
            <w:rFonts w:asciiTheme="minorHAnsi" w:eastAsiaTheme="minorEastAsia" w:hAnsiTheme="minorHAnsi" w:cstheme="minorBidi"/>
            <w:noProof/>
            <w:lang w:eastAsia="id-ID"/>
          </w:rPr>
          <w:tab/>
        </w:r>
        <w:r w:rsidR="0016636E" w:rsidRPr="00FE657F">
          <w:rPr>
            <w:rStyle w:val="Hyperlink"/>
            <w:noProof/>
          </w:rPr>
          <w:t>Kasus Pengguna</w:t>
        </w:r>
        <w:r w:rsidR="0016636E">
          <w:rPr>
            <w:noProof/>
            <w:webHidden/>
          </w:rPr>
          <w:tab/>
        </w:r>
        <w:r w:rsidR="0016636E">
          <w:rPr>
            <w:noProof/>
            <w:webHidden/>
          </w:rPr>
          <w:fldChar w:fldCharType="begin"/>
        </w:r>
        <w:r w:rsidR="0016636E">
          <w:rPr>
            <w:noProof/>
            <w:webHidden/>
          </w:rPr>
          <w:instrText xml:space="preserve"> PAGEREF _Toc485121691 \h </w:instrText>
        </w:r>
        <w:r w:rsidR="0016636E">
          <w:rPr>
            <w:noProof/>
            <w:webHidden/>
          </w:rPr>
        </w:r>
        <w:r w:rsidR="0016636E">
          <w:rPr>
            <w:noProof/>
            <w:webHidden/>
          </w:rPr>
          <w:fldChar w:fldCharType="separate"/>
        </w:r>
        <w:r w:rsidR="0016636E">
          <w:rPr>
            <w:noProof/>
            <w:webHidden/>
          </w:rPr>
          <w:t>25</w:t>
        </w:r>
        <w:r w:rsidR="0016636E">
          <w:rPr>
            <w:noProof/>
            <w:webHidden/>
          </w:rPr>
          <w:fldChar w:fldCharType="end"/>
        </w:r>
      </w:hyperlink>
    </w:p>
    <w:p w14:paraId="728E75C9"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92" w:history="1">
        <w:r w:rsidR="0016636E" w:rsidRPr="00FE657F">
          <w:rPr>
            <w:rStyle w:val="Hyperlink"/>
            <w:noProof/>
            <w:kern w:val="1"/>
          </w:rPr>
          <w:t>3.2</w:t>
        </w:r>
        <w:r w:rsidR="0016636E">
          <w:rPr>
            <w:rFonts w:asciiTheme="minorHAnsi" w:eastAsiaTheme="minorEastAsia" w:hAnsiTheme="minorHAnsi" w:cstheme="minorBidi"/>
            <w:noProof/>
            <w:lang w:eastAsia="id-ID"/>
          </w:rPr>
          <w:tab/>
        </w:r>
        <w:r w:rsidR="0016636E" w:rsidRPr="00FE657F">
          <w:rPr>
            <w:rStyle w:val="Hyperlink"/>
            <w:noProof/>
          </w:rPr>
          <w:t>Arsitektur Sistem</w:t>
        </w:r>
        <w:r w:rsidR="0016636E">
          <w:rPr>
            <w:noProof/>
            <w:webHidden/>
          </w:rPr>
          <w:tab/>
        </w:r>
        <w:r w:rsidR="0016636E">
          <w:rPr>
            <w:noProof/>
            <w:webHidden/>
          </w:rPr>
          <w:fldChar w:fldCharType="begin"/>
        </w:r>
        <w:r w:rsidR="0016636E">
          <w:rPr>
            <w:noProof/>
            <w:webHidden/>
          </w:rPr>
          <w:instrText xml:space="preserve"> PAGEREF _Toc485121692 \h </w:instrText>
        </w:r>
        <w:r w:rsidR="0016636E">
          <w:rPr>
            <w:noProof/>
            <w:webHidden/>
          </w:rPr>
        </w:r>
        <w:r w:rsidR="0016636E">
          <w:rPr>
            <w:noProof/>
            <w:webHidden/>
          </w:rPr>
          <w:fldChar w:fldCharType="separate"/>
        </w:r>
        <w:r w:rsidR="0016636E">
          <w:rPr>
            <w:noProof/>
            <w:webHidden/>
          </w:rPr>
          <w:t>27</w:t>
        </w:r>
        <w:r w:rsidR="0016636E">
          <w:rPr>
            <w:noProof/>
            <w:webHidden/>
          </w:rPr>
          <w:fldChar w:fldCharType="end"/>
        </w:r>
      </w:hyperlink>
    </w:p>
    <w:p w14:paraId="5E4991AF"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693" w:history="1">
        <w:r w:rsidR="0016636E" w:rsidRPr="00FE657F">
          <w:rPr>
            <w:rStyle w:val="Hyperlink"/>
            <w:noProof/>
            <w:kern w:val="1"/>
          </w:rPr>
          <w:t>3.2.1</w:t>
        </w:r>
        <w:r w:rsidR="0016636E">
          <w:rPr>
            <w:rFonts w:asciiTheme="minorHAnsi" w:eastAsiaTheme="minorEastAsia" w:hAnsiTheme="minorHAnsi" w:cstheme="minorBidi"/>
            <w:noProof/>
            <w:lang w:eastAsia="id-ID"/>
          </w:rPr>
          <w:tab/>
        </w:r>
        <w:r w:rsidR="0016636E" w:rsidRPr="00FE657F">
          <w:rPr>
            <w:rStyle w:val="Hyperlink"/>
            <w:noProof/>
          </w:rPr>
          <w:t>Desain Umum Sistem</w:t>
        </w:r>
        <w:r w:rsidR="0016636E">
          <w:rPr>
            <w:noProof/>
            <w:webHidden/>
          </w:rPr>
          <w:tab/>
        </w:r>
        <w:r w:rsidR="0016636E">
          <w:rPr>
            <w:noProof/>
            <w:webHidden/>
          </w:rPr>
          <w:fldChar w:fldCharType="begin"/>
        </w:r>
        <w:r w:rsidR="0016636E">
          <w:rPr>
            <w:noProof/>
            <w:webHidden/>
          </w:rPr>
          <w:instrText xml:space="preserve"> PAGEREF _Toc485121693 \h </w:instrText>
        </w:r>
        <w:r w:rsidR="0016636E">
          <w:rPr>
            <w:noProof/>
            <w:webHidden/>
          </w:rPr>
        </w:r>
        <w:r w:rsidR="0016636E">
          <w:rPr>
            <w:noProof/>
            <w:webHidden/>
          </w:rPr>
          <w:fldChar w:fldCharType="separate"/>
        </w:r>
        <w:r w:rsidR="0016636E">
          <w:rPr>
            <w:noProof/>
            <w:webHidden/>
          </w:rPr>
          <w:t>27</w:t>
        </w:r>
        <w:r w:rsidR="0016636E">
          <w:rPr>
            <w:noProof/>
            <w:webHidden/>
          </w:rPr>
          <w:fldChar w:fldCharType="end"/>
        </w:r>
      </w:hyperlink>
    </w:p>
    <w:p w14:paraId="4766D58B"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694" w:history="1">
        <w:r w:rsidR="0016636E" w:rsidRPr="00FE657F">
          <w:rPr>
            <w:rStyle w:val="Hyperlink"/>
            <w:noProof/>
            <w:kern w:val="1"/>
          </w:rPr>
          <w:t>3.2.2</w:t>
        </w:r>
        <w:r w:rsidR="0016636E">
          <w:rPr>
            <w:rFonts w:asciiTheme="minorHAnsi" w:eastAsiaTheme="minorEastAsia" w:hAnsiTheme="minorHAnsi" w:cstheme="minorBidi"/>
            <w:noProof/>
            <w:lang w:eastAsia="id-ID"/>
          </w:rPr>
          <w:tab/>
        </w:r>
        <w:r w:rsidR="0016636E" w:rsidRPr="00FE657F">
          <w:rPr>
            <w:rStyle w:val="Hyperlink"/>
            <w:noProof/>
          </w:rPr>
          <w:t>Desain Data Adapter</w:t>
        </w:r>
        <w:r w:rsidR="0016636E">
          <w:rPr>
            <w:noProof/>
            <w:webHidden/>
          </w:rPr>
          <w:tab/>
        </w:r>
        <w:r w:rsidR="0016636E">
          <w:rPr>
            <w:noProof/>
            <w:webHidden/>
          </w:rPr>
          <w:fldChar w:fldCharType="begin"/>
        </w:r>
        <w:r w:rsidR="0016636E">
          <w:rPr>
            <w:noProof/>
            <w:webHidden/>
          </w:rPr>
          <w:instrText xml:space="preserve"> PAGEREF _Toc485121694 \h </w:instrText>
        </w:r>
        <w:r w:rsidR="0016636E">
          <w:rPr>
            <w:noProof/>
            <w:webHidden/>
          </w:rPr>
        </w:r>
        <w:r w:rsidR="0016636E">
          <w:rPr>
            <w:noProof/>
            <w:webHidden/>
          </w:rPr>
          <w:fldChar w:fldCharType="separate"/>
        </w:r>
        <w:r w:rsidR="0016636E">
          <w:rPr>
            <w:noProof/>
            <w:webHidden/>
          </w:rPr>
          <w:t>29</w:t>
        </w:r>
        <w:r w:rsidR="0016636E">
          <w:rPr>
            <w:noProof/>
            <w:webHidden/>
          </w:rPr>
          <w:fldChar w:fldCharType="end"/>
        </w:r>
      </w:hyperlink>
    </w:p>
    <w:p w14:paraId="4F1B0FB6"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695" w:history="1">
        <w:r w:rsidR="0016636E" w:rsidRPr="00FE657F">
          <w:rPr>
            <w:rStyle w:val="Hyperlink"/>
            <w:noProof/>
            <w:kern w:val="1"/>
          </w:rPr>
          <w:t>3.2.3</w:t>
        </w:r>
        <w:r w:rsidR="0016636E">
          <w:rPr>
            <w:rFonts w:asciiTheme="minorHAnsi" w:eastAsiaTheme="minorEastAsia" w:hAnsiTheme="minorHAnsi" w:cstheme="minorBidi"/>
            <w:noProof/>
            <w:lang w:eastAsia="id-ID"/>
          </w:rPr>
          <w:tab/>
        </w:r>
        <w:r w:rsidR="0016636E" w:rsidRPr="00FE657F">
          <w:rPr>
            <w:rStyle w:val="Hyperlink"/>
            <w:noProof/>
          </w:rPr>
          <w:t>Desain Basis Data SQL</w:t>
        </w:r>
        <w:r w:rsidR="0016636E">
          <w:rPr>
            <w:noProof/>
            <w:webHidden/>
          </w:rPr>
          <w:tab/>
        </w:r>
        <w:r w:rsidR="0016636E">
          <w:rPr>
            <w:noProof/>
            <w:webHidden/>
          </w:rPr>
          <w:fldChar w:fldCharType="begin"/>
        </w:r>
        <w:r w:rsidR="0016636E">
          <w:rPr>
            <w:noProof/>
            <w:webHidden/>
          </w:rPr>
          <w:instrText xml:space="preserve"> PAGEREF _Toc485121695 \h </w:instrText>
        </w:r>
        <w:r w:rsidR="0016636E">
          <w:rPr>
            <w:noProof/>
            <w:webHidden/>
          </w:rPr>
        </w:r>
        <w:r w:rsidR="0016636E">
          <w:rPr>
            <w:noProof/>
            <w:webHidden/>
          </w:rPr>
          <w:fldChar w:fldCharType="separate"/>
        </w:r>
        <w:r w:rsidR="0016636E">
          <w:rPr>
            <w:noProof/>
            <w:webHidden/>
          </w:rPr>
          <w:t>30</w:t>
        </w:r>
        <w:r w:rsidR="0016636E">
          <w:rPr>
            <w:noProof/>
            <w:webHidden/>
          </w:rPr>
          <w:fldChar w:fldCharType="end"/>
        </w:r>
      </w:hyperlink>
    </w:p>
    <w:p w14:paraId="5C368744"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696" w:history="1">
        <w:r w:rsidR="0016636E" w:rsidRPr="00FE657F">
          <w:rPr>
            <w:rStyle w:val="Hyperlink"/>
            <w:noProof/>
            <w:kern w:val="1"/>
          </w:rPr>
          <w:t>3.2.4</w:t>
        </w:r>
        <w:r w:rsidR="0016636E">
          <w:rPr>
            <w:rFonts w:asciiTheme="minorHAnsi" w:eastAsiaTheme="minorEastAsia" w:hAnsiTheme="minorHAnsi" w:cstheme="minorBidi"/>
            <w:noProof/>
            <w:lang w:eastAsia="id-ID"/>
          </w:rPr>
          <w:tab/>
        </w:r>
        <w:r w:rsidR="0016636E" w:rsidRPr="00FE657F">
          <w:rPr>
            <w:rStyle w:val="Hyperlink"/>
            <w:noProof/>
          </w:rPr>
          <w:t>Desain Basis Data NoSQL</w:t>
        </w:r>
        <w:r w:rsidR="0016636E">
          <w:rPr>
            <w:noProof/>
            <w:webHidden/>
          </w:rPr>
          <w:tab/>
        </w:r>
        <w:r w:rsidR="0016636E">
          <w:rPr>
            <w:noProof/>
            <w:webHidden/>
          </w:rPr>
          <w:fldChar w:fldCharType="begin"/>
        </w:r>
        <w:r w:rsidR="0016636E">
          <w:rPr>
            <w:noProof/>
            <w:webHidden/>
          </w:rPr>
          <w:instrText xml:space="preserve"> PAGEREF _Toc485121696 \h </w:instrText>
        </w:r>
        <w:r w:rsidR="0016636E">
          <w:rPr>
            <w:noProof/>
            <w:webHidden/>
          </w:rPr>
        </w:r>
        <w:r w:rsidR="0016636E">
          <w:rPr>
            <w:noProof/>
            <w:webHidden/>
          </w:rPr>
          <w:fldChar w:fldCharType="separate"/>
        </w:r>
        <w:r w:rsidR="0016636E">
          <w:rPr>
            <w:noProof/>
            <w:webHidden/>
          </w:rPr>
          <w:t>31</w:t>
        </w:r>
        <w:r w:rsidR="0016636E">
          <w:rPr>
            <w:noProof/>
            <w:webHidden/>
          </w:rPr>
          <w:fldChar w:fldCharType="end"/>
        </w:r>
      </w:hyperlink>
    </w:p>
    <w:p w14:paraId="32F026DA"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97" w:history="1">
        <w:r w:rsidR="0016636E" w:rsidRPr="00FE657F">
          <w:rPr>
            <w:rStyle w:val="Hyperlink"/>
            <w:noProof/>
            <w:kern w:val="1"/>
          </w:rPr>
          <w:t>3.3</w:t>
        </w:r>
        <w:r w:rsidR="0016636E">
          <w:rPr>
            <w:rFonts w:asciiTheme="minorHAnsi" w:eastAsiaTheme="minorEastAsia" w:hAnsiTheme="minorHAnsi" w:cstheme="minorBidi"/>
            <w:noProof/>
            <w:lang w:eastAsia="id-ID"/>
          </w:rPr>
          <w:tab/>
        </w:r>
        <w:r w:rsidR="0016636E" w:rsidRPr="00FE657F">
          <w:rPr>
            <w:rStyle w:val="Hyperlink"/>
            <w:noProof/>
          </w:rPr>
          <w:t>Proses Transformasi dan Sinkronisasi</w:t>
        </w:r>
        <w:r w:rsidR="0016636E">
          <w:rPr>
            <w:noProof/>
            <w:webHidden/>
          </w:rPr>
          <w:tab/>
        </w:r>
        <w:r w:rsidR="0016636E">
          <w:rPr>
            <w:noProof/>
            <w:webHidden/>
          </w:rPr>
          <w:fldChar w:fldCharType="begin"/>
        </w:r>
        <w:r w:rsidR="0016636E">
          <w:rPr>
            <w:noProof/>
            <w:webHidden/>
          </w:rPr>
          <w:instrText xml:space="preserve"> PAGEREF _Toc485121697 \h </w:instrText>
        </w:r>
        <w:r w:rsidR="0016636E">
          <w:rPr>
            <w:noProof/>
            <w:webHidden/>
          </w:rPr>
        </w:r>
        <w:r w:rsidR="0016636E">
          <w:rPr>
            <w:noProof/>
            <w:webHidden/>
          </w:rPr>
          <w:fldChar w:fldCharType="separate"/>
        </w:r>
        <w:r w:rsidR="0016636E">
          <w:rPr>
            <w:noProof/>
            <w:webHidden/>
          </w:rPr>
          <w:t>32</w:t>
        </w:r>
        <w:r w:rsidR="0016636E">
          <w:rPr>
            <w:noProof/>
            <w:webHidden/>
          </w:rPr>
          <w:fldChar w:fldCharType="end"/>
        </w:r>
      </w:hyperlink>
    </w:p>
    <w:p w14:paraId="420F494B" w14:textId="77777777" w:rsidR="0016636E" w:rsidRDefault="000D5618">
      <w:pPr>
        <w:pStyle w:val="TOC1"/>
        <w:tabs>
          <w:tab w:val="left" w:pos="993"/>
          <w:tab w:val="right" w:leader="dot" w:pos="5545"/>
        </w:tabs>
        <w:rPr>
          <w:rFonts w:asciiTheme="minorHAnsi" w:eastAsiaTheme="minorEastAsia" w:hAnsiTheme="minorHAnsi" w:cstheme="minorBidi"/>
          <w:noProof/>
          <w:lang w:eastAsia="id-ID"/>
        </w:rPr>
      </w:pPr>
      <w:hyperlink w:anchor="_Toc485121698" w:history="1">
        <w:r w:rsidR="0016636E" w:rsidRPr="00FE657F">
          <w:rPr>
            <w:rStyle w:val="Hyperlink"/>
            <w:noProof/>
            <w:lang w:eastAsia="ko-KR"/>
          </w:rPr>
          <w:t>BAB 4</w:t>
        </w:r>
        <w:r w:rsidR="0016636E">
          <w:rPr>
            <w:rFonts w:asciiTheme="minorHAnsi" w:eastAsiaTheme="minorEastAsia" w:hAnsiTheme="minorHAnsi" w:cstheme="minorBidi"/>
            <w:noProof/>
            <w:lang w:eastAsia="id-ID"/>
          </w:rPr>
          <w:tab/>
        </w:r>
        <w:r w:rsidR="0016636E" w:rsidRPr="00FE657F">
          <w:rPr>
            <w:rStyle w:val="Hyperlink"/>
            <w:noProof/>
          </w:rPr>
          <w:t>BAB IV IMPLEMENTASI</w:t>
        </w:r>
        <w:r w:rsidR="0016636E">
          <w:rPr>
            <w:noProof/>
            <w:webHidden/>
          </w:rPr>
          <w:tab/>
        </w:r>
        <w:r w:rsidR="0016636E">
          <w:rPr>
            <w:noProof/>
            <w:webHidden/>
          </w:rPr>
          <w:fldChar w:fldCharType="begin"/>
        </w:r>
        <w:r w:rsidR="0016636E">
          <w:rPr>
            <w:noProof/>
            <w:webHidden/>
          </w:rPr>
          <w:instrText xml:space="preserve"> PAGEREF _Toc485121698 \h </w:instrText>
        </w:r>
        <w:r w:rsidR="0016636E">
          <w:rPr>
            <w:noProof/>
            <w:webHidden/>
          </w:rPr>
        </w:r>
        <w:r w:rsidR="0016636E">
          <w:rPr>
            <w:noProof/>
            <w:webHidden/>
          </w:rPr>
          <w:fldChar w:fldCharType="separate"/>
        </w:r>
        <w:r w:rsidR="0016636E">
          <w:rPr>
            <w:noProof/>
            <w:webHidden/>
          </w:rPr>
          <w:t>35</w:t>
        </w:r>
        <w:r w:rsidR="0016636E">
          <w:rPr>
            <w:noProof/>
            <w:webHidden/>
          </w:rPr>
          <w:fldChar w:fldCharType="end"/>
        </w:r>
      </w:hyperlink>
    </w:p>
    <w:p w14:paraId="5F7BA2C1"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699" w:history="1">
        <w:r w:rsidR="0016636E" w:rsidRPr="00FE657F">
          <w:rPr>
            <w:rStyle w:val="Hyperlink"/>
            <w:noProof/>
            <w:kern w:val="1"/>
          </w:rPr>
          <w:t>4.1</w:t>
        </w:r>
        <w:r w:rsidR="0016636E">
          <w:rPr>
            <w:rFonts w:asciiTheme="minorHAnsi" w:eastAsiaTheme="minorEastAsia" w:hAnsiTheme="minorHAnsi" w:cstheme="minorBidi"/>
            <w:noProof/>
            <w:lang w:eastAsia="id-ID"/>
          </w:rPr>
          <w:tab/>
        </w:r>
        <w:r w:rsidR="0016636E" w:rsidRPr="00FE657F">
          <w:rPr>
            <w:rStyle w:val="Hyperlink"/>
            <w:noProof/>
          </w:rPr>
          <w:t>Lingkungan Implementasi</w:t>
        </w:r>
        <w:r w:rsidR="0016636E">
          <w:rPr>
            <w:noProof/>
            <w:webHidden/>
          </w:rPr>
          <w:tab/>
        </w:r>
        <w:r w:rsidR="0016636E">
          <w:rPr>
            <w:noProof/>
            <w:webHidden/>
          </w:rPr>
          <w:fldChar w:fldCharType="begin"/>
        </w:r>
        <w:r w:rsidR="0016636E">
          <w:rPr>
            <w:noProof/>
            <w:webHidden/>
          </w:rPr>
          <w:instrText xml:space="preserve"> PAGEREF _Toc485121699 \h </w:instrText>
        </w:r>
        <w:r w:rsidR="0016636E">
          <w:rPr>
            <w:noProof/>
            <w:webHidden/>
          </w:rPr>
        </w:r>
        <w:r w:rsidR="0016636E">
          <w:rPr>
            <w:noProof/>
            <w:webHidden/>
          </w:rPr>
          <w:fldChar w:fldCharType="separate"/>
        </w:r>
        <w:r w:rsidR="0016636E">
          <w:rPr>
            <w:noProof/>
            <w:webHidden/>
          </w:rPr>
          <w:t>35</w:t>
        </w:r>
        <w:r w:rsidR="0016636E">
          <w:rPr>
            <w:noProof/>
            <w:webHidden/>
          </w:rPr>
          <w:fldChar w:fldCharType="end"/>
        </w:r>
      </w:hyperlink>
    </w:p>
    <w:p w14:paraId="251F9E28"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700" w:history="1">
        <w:r w:rsidR="0016636E" w:rsidRPr="00FE657F">
          <w:rPr>
            <w:rStyle w:val="Hyperlink"/>
            <w:noProof/>
            <w:kern w:val="1"/>
          </w:rPr>
          <w:t>4.2</w:t>
        </w:r>
        <w:r w:rsidR="0016636E">
          <w:rPr>
            <w:rFonts w:asciiTheme="minorHAnsi" w:eastAsiaTheme="minorEastAsia" w:hAnsiTheme="minorHAnsi" w:cstheme="minorBidi"/>
            <w:noProof/>
            <w:lang w:eastAsia="id-ID"/>
          </w:rPr>
          <w:tab/>
        </w:r>
        <w:r w:rsidR="0016636E" w:rsidRPr="00FE657F">
          <w:rPr>
            <w:rStyle w:val="Hyperlink"/>
            <w:noProof/>
          </w:rPr>
          <w:t>Rincian Implementasi Server Basis Data</w:t>
        </w:r>
        <w:r w:rsidR="0016636E">
          <w:rPr>
            <w:noProof/>
            <w:webHidden/>
          </w:rPr>
          <w:tab/>
        </w:r>
        <w:r w:rsidR="0016636E">
          <w:rPr>
            <w:noProof/>
            <w:webHidden/>
          </w:rPr>
          <w:fldChar w:fldCharType="begin"/>
        </w:r>
        <w:r w:rsidR="0016636E">
          <w:rPr>
            <w:noProof/>
            <w:webHidden/>
          </w:rPr>
          <w:instrText xml:space="preserve"> PAGEREF _Toc485121700 \h </w:instrText>
        </w:r>
        <w:r w:rsidR="0016636E">
          <w:rPr>
            <w:noProof/>
            <w:webHidden/>
          </w:rPr>
        </w:r>
        <w:r w:rsidR="0016636E">
          <w:rPr>
            <w:noProof/>
            <w:webHidden/>
          </w:rPr>
          <w:fldChar w:fldCharType="separate"/>
        </w:r>
        <w:r w:rsidR="0016636E">
          <w:rPr>
            <w:noProof/>
            <w:webHidden/>
          </w:rPr>
          <w:t>36</w:t>
        </w:r>
        <w:r w:rsidR="0016636E">
          <w:rPr>
            <w:noProof/>
            <w:webHidden/>
          </w:rPr>
          <w:fldChar w:fldCharType="end"/>
        </w:r>
      </w:hyperlink>
    </w:p>
    <w:p w14:paraId="4903286B"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01" w:history="1">
        <w:r w:rsidR="0016636E" w:rsidRPr="00FE657F">
          <w:rPr>
            <w:rStyle w:val="Hyperlink"/>
            <w:noProof/>
            <w:kern w:val="1"/>
          </w:rPr>
          <w:t>4.2.1</w:t>
        </w:r>
        <w:r w:rsidR="0016636E">
          <w:rPr>
            <w:rFonts w:asciiTheme="minorHAnsi" w:eastAsiaTheme="minorEastAsia" w:hAnsiTheme="minorHAnsi" w:cstheme="minorBidi"/>
            <w:noProof/>
            <w:lang w:eastAsia="id-ID"/>
          </w:rPr>
          <w:tab/>
        </w:r>
        <w:r w:rsidR="0016636E" w:rsidRPr="00FE657F">
          <w:rPr>
            <w:rStyle w:val="Hyperlink"/>
            <w:noProof/>
          </w:rPr>
          <w:t>Instalasi Server Basis Data SQL</w:t>
        </w:r>
        <w:r w:rsidR="0016636E">
          <w:rPr>
            <w:noProof/>
            <w:webHidden/>
          </w:rPr>
          <w:tab/>
        </w:r>
        <w:r w:rsidR="0016636E">
          <w:rPr>
            <w:noProof/>
            <w:webHidden/>
          </w:rPr>
          <w:fldChar w:fldCharType="begin"/>
        </w:r>
        <w:r w:rsidR="0016636E">
          <w:rPr>
            <w:noProof/>
            <w:webHidden/>
          </w:rPr>
          <w:instrText xml:space="preserve"> PAGEREF _Toc485121701 \h </w:instrText>
        </w:r>
        <w:r w:rsidR="0016636E">
          <w:rPr>
            <w:noProof/>
            <w:webHidden/>
          </w:rPr>
        </w:r>
        <w:r w:rsidR="0016636E">
          <w:rPr>
            <w:noProof/>
            <w:webHidden/>
          </w:rPr>
          <w:fldChar w:fldCharType="separate"/>
        </w:r>
        <w:r w:rsidR="0016636E">
          <w:rPr>
            <w:noProof/>
            <w:webHidden/>
          </w:rPr>
          <w:t>36</w:t>
        </w:r>
        <w:r w:rsidR="0016636E">
          <w:rPr>
            <w:noProof/>
            <w:webHidden/>
          </w:rPr>
          <w:fldChar w:fldCharType="end"/>
        </w:r>
      </w:hyperlink>
    </w:p>
    <w:p w14:paraId="19325A14"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02" w:history="1">
        <w:r w:rsidR="0016636E" w:rsidRPr="00FE657F">
          <w:rPr>
            <w:rStyle w:val="Hyperlink"/>
            <w:noProof/>
            <w:kern w:val="1"/>
          </w:rPr>
          <w:t>4.2.2</w:t>
        </w:r>
        <w:r w:rsidR="0016636E">
          <w:rPr>
            <w:rFonts w:asciiTheme="minorHAnsi" w:eastAsiaTheme="minorEastAsia" w:hAnsiTheme="minorHAnsi" w:cstheme="minorBidi"/>
            <w:noProof/>
            <w:lang w:eastAsia="id-ID"/>
          </w:rPr>
          <w:tab/>
        </w:r>
        <w:r w:rsidR="0016636E" w:rsidRPr="00FE657F">
          <w:rPr>
            <w:rStyle w:val="Hyperlink"/>
            <w:noProof/>
          </w:rPr>
          <w:t>Instalasi Server Basis Data NoSQL</w:t>
        </w:r>
        <w:r w:rsidR="0016636E">
          <w:rPr>
            <w:noProof/>
            <w:webHidden/>
          </w:rPr>
          <w:tab/>
        </w:r>
        <w:r w:rsidR="0016636E">
          <w:rPr>
            <w:noProof/>
            <w:webHidden/>
          </w:rPr>
          <w:fldChar w:fldCharType="begin"/>
        </w:r>
        <w:r w:rsidR="0016636E">
          <w:rPr>
            <w:noProof/>
            <w:webHidden/>
          </w:rPr>
          <w:instrText xml:space="preserve"> PAGEREF _Toc485121702 \h </w:instrText>
        </w:r>
        <w:r w:rsidR="0016636E">
          <w:rPr>
            <w:noProof/>
            <w:webHidden/>
          </w:rPr>
        </w:r>
        <w:r w:rsidR="0016636E">
          <w:rPr>
            <w:noProof/>
            <w:webHidden/>
          </w:rPr>
          <w:fldChar w:fldCharType="separate"/>
        </w:r>
        <w:r w:rsidR="0016636E">
          <w:rPr>
            <w:noProof/>
            <w:webHidden/>
          </w:rPr>
          <w:t>37</w:t>
        </w:r>
        <w:r w:rsidR="0016636E">
          <w:rPr>
            <w:noProof/>
            <w:webHidden/>
          </w:rPr>
          <w:fldChar w:fldCharType="end"/>
        </w:r>
      </w:hyperlink>
    </w:p>
    <w:p w14:paraId="3BB67680"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703" w:history="1">
        <w:r w:rsidR="0016636E" w:rsidRPr="00FE657F">
          <w:rPr>
            <w:rStyle w:val="Hyperlink"/>
            <w:noProof/>
            <w:kern w:val="1"/>
          </w:rPr>
          <w:t>4.3</w:t>
        </w:r>
        <w:r w:rsidR="0016636E">
          <w:rPr>
            <w:rFonts w:asciiTheme="minorHAnsi" w:eastAsiaTheme="minorEastAsia" w:hAnsiTheme="minorHAnsi" w:cstheme="minorBidi"/>
            <w:noProof/>
            <w:lang w:eastAsia="id-ID"/>
          </w:rPr>
          <w:tab/>
        </w:r>
        <w:r w:rsidR="0016636E" w:rsidRPr="00FE657F">
          <w:rPr>
            <w:rStyle w:val="Hyperlink"/>
            <w:noProof/>
          </w:rPr>
          <w:t>Rincian Implementasi Sistem Data Adapter</w:t>
        </w:r>
        <w:r w:rsidR="0016636E">
          <w:rPr>
            <w:noProof/>
            <w:webHidden/>
          </w:rPr>
          <w:tab/>
        </w:r>
        <w:r w:rsidR="0016636E">
          <w:rPr>
            <w:noProof/>
            <w:webHidden/>
          </w:rPr>
          <w:fldChar w:fldCharType="begin"/>
        </w:r>
        <w:r w:rsidR="0016636E">
          <w:rPr>
            <w:noProof/>
            <w:webHidden/>
          </w:rPr>
          <w:instrText xml:space="preserve"> PAGEREF _Toc485121703 \h </w:instrText>
        </w:r>
        <w:r w:rsidR="0016636E">
          <w:rPr>
            <w:noProof/>
            <w:webHidden/>
          </w:rPr>
        </w:r>
        <w:r w:rsidR="0016636E">
          <w:rPr>
            <w:noProof/>
            <w:webHidden/>
          </w:rPr>
          <w:fldChar w:fldCharType="separate"/>
        </w:r>
        <w:r w:rsidR="0016636E">
          <w:rPr>
            <w:noProof/>
            <w:webHidden/>
          </w:rPr>
          <w:t>43</w:t>
        </w:r>
        <w:r w:rsidR="0016636E">
          <w:rPr>
            <w:noProof/>
            <w:webHidden/>
          </w:rPr>
          <w:fldChar w:fldCharType="end"/>
        </w:r>
      </w:hyperlink>
    </w:p>
    <w:p w14:paraId="61ECE00B"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04" w:history="1">
        <w:r w:rsidR="0016636E" w:rsidRPr="00FE657F">
          <w:rPr>
            <w:rStyle w:val="Hyperlink"/>
            <w:noProof/>
            <w:kern w:val="1"/>
          </w:rPr>
          <w:t>4.3.1</w:t>
        </w:r>
        <w:r w:rsidR="0016636E">
          <w:rPr>
            <w:rFonts w:asciiTheme="minorHAnsi" w:eastAsiaTheme="minorEastAsia" w:hAnsiTheme="minorHAnsi" w:cstheme="minorBidi"/>
            <w:noProof/>
            <w:lang w:eastAsia="id-ID"/>
          </w:rPr>
          <w:tab/>
        </w:r>
        <w:r w:rsidR="0016636E" w:rsidRPr="00FE657F">
          <w:rPr>
            <w:rStyle w:val="Hyperlink"/>
            <w:noProof/>
          </w:rPr>
          <w:t>Instalasi Paket</w:t>
        </w:r>
        <w:r w:rsidR="0016636E">
          <w:rPr>
            <w:noProof/>
            <w:webHidden/>
          </w:rPr>
          <w:tab/>
        </w:r>
        <w:r w:rsidR="0016636E">
          <w:rPr>
            <w:noProof/>
            <w:webHidden/>
          </w:rPr>
          <w:fldChar w:fldCharType="begin"/>
        </w:r>
        <w:r w:rsidR="0016636E">
          <w:rPr>
            <w:noProof/>
            <w:webHidden/>
          </w:rPr>
          <w:instrText xml:space="preserve"> PAGEREF _Toc485121704 \h </w:instrText>
        </w:r>
        <w:r w:rsidR="0016636E">
          <w:rPr>
            <w:noProof/>
            <w:webHidden/>
          </w:rPr>
        </w:r>
        <w:r w:rsidR="0016636E">
          <w:rPr>
            <w:noProof/>
            <w:webHidden/>
          </w:rPr>
          <w:fldChar w:fldCharType="separate"/>
        </w:r>
        <w:r w:rsidR="0016636E">
          <w:rPr>
            <w:noProof/>
            <w:webHidden/>
          </w:rPr>
          <w:t>43</w:t>
        </w:r>
        <w:r w:rsidR="0016636E">
          <w:rPr>
            <w:noProof/>
            <w:webHidden/>
          </w:rPr>
          <w:fldChar w:fldCharType="end"/>
        </w:r>
      </w:hyperlink>
    </w:p>
    <w:p w14:paraId="575BF424"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05" w:history="1">
        <w:r w:rsidR="0016636E" w:rsidRPr="00FE657F">
          <w:rPr>
            <w:rStyle w:val="Hyperlink"/>
            <w:noProof/>
            <w:kern w:val="1"/>
          </w:rPr>
          <w:t>4.3.2</w:t>
        </w:r>
        <w:r w:rsidR="0016636E">
          <w:rPr>
            <w:rFonts w:asciiTheme="minorHAnsi" w:eastAsiaTheme="minorEastAsia" w:hAnsiTheme="minorHAnsi" w:cstheme="minorBidi"/>
            <w:noProof/>
            <w:lang w:eastAsia="id-ID"/>
          </w:rPr>
          <w:tab/>
        </w:r>
        <w:r w:rsidR="0016636E" w:rsidRPr="00FE657F">
          <w:rPr>
            <w:rStyle w:val="Hyperlink"/>
            <w:noProof/>
          </w:rPr>
          <w:t>Implementasi DB Adapter</w:t>
        </w:r>
        <w:r w:rsidR="0016636E">
          <w:rPr>
            <w:noProof/>
            <w:webHidden/>
          </w:rPr>
          <w:tab/>
        </w:r>
        <w:r w:rsidR="0016636E">
          <w:rPr>
            <w:noProof/>
            <w:webHidden/>
          </w:rPr>
          <w:fldChar w:fldCharType="begin"/>
        </w:r>
        <w:r w:rsidR="0016636E">
          <w:rPr>
            <w:noProof/>
            <w:webHidden/>
          </w:rPr>
          <w:instrText xml:space="preserve"> PAGEREF _Toc485121705 \h </w:instrText>
        </w:r>
        <w:r w:rsidR="0016636E">
          <w:rPr>
            <w:noProof/>
            <w:webHidden/>
          </w:rPr>
        </w:r>
        <w:r w:rsidR="0016636E">
          <w:rPr>
            <w:noProof/>
            <w:webHidden/>
          </w:rPr>
          <w:fldChar w:fldCharType="separate"/>
        </w:r>
        <w:r w:rsidR="0016636E">
          <w:rPr>
            <w:noProof/>
            <w:webHidden/>
          </w:rPr>
          <w:t>44</w:t>
        </w:r>
        <w:r w:rsidR="0016636E">
          <w:rPr>
            <w:noProof/>
            <w:webHidden/>
          </w:rPr>
          <w:fldChar w:fldCharType="end"/>
        </w:r>
      </w:hyperlink>
    </w:p>
    <w:p w14:paraId="7DB1E35D"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06" w:history="1">
        <w:r w:rsidR="0016636E" w:rsidRPr="00FE657F">
          <w:rPr>
            <w:rStyle w:val="Hyperlink"/>
            <w:noProof/>
            <w:kern w:val="1"/>
          </w:rPr>
          <w:t>4.3.3</w:t>
        </w:r>
        <w:r w:rsidR="0016636E">
          <w:rPr>
            <w:rFonts w:asciiTheme="minorHAnsi" w:eastAsiaTheme="minorEastAsia" w:hAnsiTheme="minorHAnsi" w:cstheme="minorBidi"/>
            <w:noProof/>
            <w:lang w:eastAsia="id-ID"/>
          </w:rPr>
          <w:tab/>
        </w:r>
        <w:r w:rsidR="0016636E" w:rsidRPr="00FE657F">
          <w:rPr>
            <w:rStyle w:val="Hyperlink"/>
            <w:noProof/>
          </w:rPr>
          <w:t>Implementasi DB Converter</w:t>
        </w:r>
        <w:r w:rsidR="0016636E">
          <w:rPr>
            <w:noProof/>
            <w:webHidden/>
          </w:rPr>
          <w:tab/>
        </w:r>
        <w:r w:rsidR="0016636E">
          <w:rPr>
            <w:noProof/>
            <w:webHidden/>
          </w:rPr>
          <w:fldChar w:fldCharType="begin"/>
        </w:r>
        <w:r w:rsidR="0016636E">
          <w:rPr>
            <w:noProof/>
            <w:webHidden/>
          </w:rPr>
          <w:instrText xml:space="preserve"> PAGEREF _Toc485121706 \h </w:instrText>
        </w:r>
        <w:r w:rsidR="0016636E">
          <w:rPr>
            <w:noProof/>
            <w:webHidden/>
          </w:rPr>
        </w:r>
        <w:r w:rsidR="0016636E">
          <w:rPr>
            <w:noProof/>
            <w:webHidden/>
          </w:rPr>
          <w:fldChar w:fldCharType="separate"/>
        </w:r>
        <w:r w:rsidR="0016636E">
          <w:rPr>
            <w:noProof/>
            <w:webHidden/>
          </w:rPr>
          <w:t>48</w:t>
        </w:r>
        <w:r w:rsidR="0016636E">
          <w:rPr>
            <w:noProof/>
            <w:webHidden/>
          </w:rPr>
          <w:fldChar w:fldCharType="end"/>
        </w:r>
      </w:hyperlink>
    </w:p>
    <w:p w14:paraId="2C6C6245" w14:textId="77777777" w:rsidR="0016636E" w:rsidRDefault="000D5618">
      <w:pPr>
        <w:pStyle w:val="TOC1"/>
        <w:tabs>
          <w:tab w:val="left" w:pos="993"/>
          <w:tab w:val="right" w:leader="dot" w:pos="5545"/>
        </w:tabs>
        <w:rPr>
          <w:rFonts w:asciiTheme="minorHAnsi" w:eastAsiaTheme="minorEastAsia" w:hAnsiTheme="minorHAnsi" w:cstheme="minorBidi"/>
          <w:noProof/>
          <w:lang w:eastAsia="id-ID"/>
        </w:rPr>
      </w:pPr>
      <w:hyperlink w:anchor="_Toc485121707" w:history="1">
        <w:r w:rsidR="0016636E" w:rsidRPr="00FE657F">
          <w:rPr>
            <w:rStyle w:val="Hyperlink"/>
            <w:noProof/>
          </w:rPr>
          <w:t>BAB 5</w:t>
        </w:r>
        <w:r w:rsidR="0016636E">
          <w:rPr>
            <w:rFonts w:asciiTheme="minorHAnsi" w:eastAsiaTheme="minorEastAsia" w:hAnsiTheme="minorHAnsi" w:cstheme="minorBidi"/>
            <w:noProof/>
            <w:lang w:eastAsia="id-ID"/>
          </w:rPr>
          <w:tab/>
        </w:r>
        <w:r w:rsidR="0016636E" w:rsidRPr="00FE657F">
          <w:rPr>
            <w:rStyle w:val="Hyperlink"/>
            <w:noProof/>
          </w:rPr>
          <w:t>BAB V UJI COBA DAN EVALUASI</w:t>
        </w:r>
        <w:r w:rsidR="0016636E">
          <w:rPr>
            <w:noProof/>
            <w:webHidden/>
          </w:rPr>
          <w:tab/>
        </w:r>
        <w:r w:rsidR="0016636E">
          <w:rPr>
            <w:noProof/>
            <w:webHidden/>
          </w:rPr>
          <w:fldChar w:fldCharType="begin"/>
        </w:r>
        <w:r w:rsidR="0016636E">
          <w:rPr>
            <w:noProof/>
            <w:webHidden/>
          </w:rPr>
          <w:instrText xml:space="preserve"> PAGEREF _Toc485121707 \h </w:instrText>
        </w:r>
        <w:r w:rsidR="0016636E">
          <w:rPr>
            <w:noProof/>
            <w:webHidden/>
          </w:rPr>
        </w:r>
        <w:r w:rsidR="0016636E">
          <w:rPr>
            <w:noProof/>
            <w:webHidden/>
          </w:rPr>
          <w:fldChar w:fldCharType="separate"/>
        </w:r>
        <w:r w:rsidR="0016636E">
          <w:rPr>
            <w:noProof/>
            <w:webHidden/>
          </w:rPr>
          <w:t>55</w:t>
        </w:r>
        <w:r w:rsidR="0016636E">
          <w:rPr>
            <w:noProof/>
            <w:webHidden/>
          </w:rPr>
          <w:fldChar w:fldCharType="end"/>
        </w:r>
      </w:hyperlink>
    </w:p>
    <w:p w14:paraId="5502B1BB"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708" w:history="1">
        <w:r w:rsidR="0016636E" w:rsidRPr="00FE657F">
          <w:rPr>
            <w:rStyle w:val="Hyperlink"/>
            <w:noProof/>
            <w:kern w:val="1"/>
          </w:rPr>
          <w:t>5.1</w:t>
        </w:r>
        <w:r w:rsidR="0016636E">
          <w:rPr>
            <w:rFonts w:asciiTheme="minorHAnsi" w:eastAsiaTheme="minorEastAsia" w:hAnsiTheme="minorHAnsi" w:cstheme="minorBidi"/>
            <w:noProof/>
            <w:lang w:eastAsia="id-ID"/>
          </w:rPr>
          <w:tab/>
        </w:r>
        <w:r w:rsidR="0016636E" w:rsidRPr="00FE657F">
          <w:rPr>
            <w:rStyle w:val="Hyperlink"/>
            <w:noProof/>
          </w:rPr>
          <w:t>Lingkungan Uji Coba</w:t>
        </w:r>
        <w:r w:rsidR="0016636E">
          <w:rPr>
            <w:noProof/>
            <w:webHidden/>
          </w:rPr>
          <w:tab/>
        </w:r>
        <w:r w:rsidR="0016636E">
          <w:rPr>
            <w:noProof/>
            <w:webHidden/>
          </w:rPr>
          <w:fldChar w:fldCharType="begin"/>
        </w:r>
        <w:r w:rsidR="0016636E">
          <w:rPr>
            <w:noProof/>
            <w:webHidden/>
          </w:rPr>
          <w:instrText xml:space="preserve"> PAGEREF _Toc485121708 \h </w:instrText>
        </w:r>
        <w:r w:rsidR="0016636E">
          <w:rPr>
            <w:noProof/>
            <w:webHidden/>
          </w:rPr>
        </w:r>
        <w:r w:rsidR="0016636E">
          <w:rPr>
            <w:noProof/>
            <w:webHidden/>
          </w:rPr>
          <w:fldChar w:fldCharType="separate"/>
        </w:r>
        <w:r w:rsidR="0016636E">
          <w:rPr>
            <w:noProof/>
            <w:webHidden/>
          </w:rPr>
          <w:t>55</w:t>
        </w:r>
        <w:r w:rsidR="0016636E">
          <w:rPr>
            <w:noProof/>
            <w:webHidden/>
          </w:rPr>
          <w:fldChar w:fldCharType="end"/>
        </w:r>
      </w:hyperlink>
    </w:p>
    <w:p w14:paraId="63692368"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709" w:history="1">
        <w:r w:rsidR="0016636E" w:rsidRPr="00FE657F">
          <w:rPr>
            <w:rStyle w:val="Hyperlink"/>
            <w:noProof/>
            <w:kern w:val="1"/>
          </w:rPr>
          <w:t>5.2</w:t>
        </w:r>
        <w:r w:rsidR="0016636E">
          <w:rPr>
            <w:rFonts w:asciiTheme="minorHAnsi" w:eastAsiaTheme="minorEastAsia" w:hAnsiTheme="minorHAnsi" w:cstheme="minorBidi"/>
            <w:noProof/>
            <w:lang w:eastAsia="id-ID"/>
          </w:rPr>
          <w:tab/>
        </w:r>
        <w:r w:rsidR="0016636E" w:rsidRPr="00FE657F">
          <w:rPr>
            <w:rStyle w:val="Hyperlink"/>
            <w:noProof/>
          </w:rPr>
          <w:t>Dataset Uji Coba</w:t>
        </w:r>
        <w:r w:rsidR="0016636E">
          <w:rPr>
            <w:noProof/>
            <w:webHidden/>
          </w:rPr>
          <w:tab/>
        </w:r>
        <w:r w:rsidR="0016636E">
          <w:rPr>
            <w:noProof/>
            <w:webHidden/>
          </w:rPr>
          <w:fldChar w:fldCharType="begin"/>
        </w:r>
        <w:r w:rsidR="0016636E">
          <w:rPr>
            <w:noProof/>
            <w:webHidden/>
          </w:rPr>
          <w:instrText xml:space="preserve"> PAGEREF _Toc485121709 \h </w:instrText>
        </w:r>
        <w:r w:rsidR="0016636E">
          <w:rPr>
            <w:noProof/>
            <w:webHidden/>
          </w:rPr>
        </w:r>
        <w:r w:rsidR="0016636E">
          <w:rPr>
            <w:noProof/>
            <w:webHidden/>
          </w:rPr>
          <w:fldChar w:fldCharType="separate"/>
        </w:r>
        <w:r w:rsidR="0016636E">
          <w:rPr>
            <w:noProof/>
            <w:webHidden/>
          </w:rPr>
          <w:t>57</w:t>
        </w:r>
        <w:r w:rsidR="0016636E">
          <w:rPr>
            <w:noProof/>
            <w:webHidden/>
          </w:rPr>
          <w:fldChar w:fldCharType="end"/>
        </w:r>
      </w:hyperlink>
    </w:p>
    <w:p w14:paraId="538029C4"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710" w:history="1">
        <w:r w:rsidR="0016636E" w:rsidRPr="00FE657F">
          <w:rPr>
            <w:rStyle w:val="Hyperlink"/>
            <w:noProof/>
            <w:kern w:val="1"/>
          </w:rPr>
          <w:t>5.3</w:t>
        </w:r>
        <w:r w:rsidR="0016636E">
          <w:rPr>
            <w:rFonts w:asciiTheme="minorHAnsi" w:eastAsiaTheme="minorEastAsia" w:hAnsiTheme="minorHAnsi" w:cstheme="minorBidi"/>
            <w:noProof/>
            <w:lang w:eastAsia="id-ID"/>
          </w:rPr>
          <w:tab/>
        </w:r>
        <w:r w:rsidR="0016636E" w:rsidRPr="00FE657F">
          <w:rPr>
            <w:rStyle w:val="Hyperlink"/>
            <w:noProof/>
          </w:rPr>
          <w:t>Skenario Uji Coba</w:t>
        </w:r>
        <w:r w:rsidR="0016636E">
          <w:rPr>
            <w:noProof/>
            <w:webHidden/>
          </w:rPr>
          <w:tab/>
        </w:r>
        <w:r w:rsidR="0016636E">
          <w:rPr>
            <w:noProof/>
            <w:webHidden/>
          </w:rPr>
          <w:fldChar w:fldCharType="begin"/>
        </w:r>
        <w:r w:rsidR="0016636E">
          <w:rPr>
            <w:noProof/>
            <w:webHidden/>
          </w:rPr>
          <w:instrText xml:space="preserve"> PAGEREF _Toc485121710 \h </w:instrText>
        </w:r>
        <w:r w:rsidR="0016636E">
          <w:rPr>
            <w:noProof/>
            <w:webHidden/>
          </w:rPr>
        </w:r>
        <w:r w:rsidR="0016636E">
          <w:rPr>
            <w:noProof/>
            <w:webHidden/>
          </w:rPr>
          <w:fldChar w:fldCharType="separate"/>
        </w:r>
        <w:r w:rsidR="0016636E">
          <w:rPr>
            <w:noProof/>
            <w:webHidden/>
          </w:rPr>
          <w:t>59</w:t>
        </w:r>
        <w:r w:rsidR="0016636E">
          <w:rPr>
            <w:noProof/>
            <w:webHidden/>
          </w:rPr>
          <w:fldChar w:fldCharType="end"/>
        </w:r>
      </w:hyperlink>
    </w:p>
    <w:p w14:paraId="76CF2E00"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11" w:history="1">
        <w:r w:rsidR="0016636E" w:rsidRPr="00FE657F">
          <w:rPr>
            <w:rStyle w:val="Hyperlink"/>
            <w:noProof/>
            <w:kern w:val="1"/>
          </w:rPr>
          <w:t>5.3.1</w:t>
        </w:r>
        <w:r w:rsidR="0016636E">
          <w:rPr>
            <w:rFonts w:asciiTheme="minorHAnsi" w:eastAsiaTheme="minorEastAsia" w:hAnsiTheme="minorHAnsi" w:cstheme="minorBidi"/>
            <w:noProof/>
            <w:lang w:eastAsia="id-ID"/>
          </w:rPr>
          <w:tab/>
        </w:r>
        <w:r w:rsidR="0016636E" w:rsidRPr="00FE657F">
          <w:rPr>
            <w:rStyle w:val="Hyperlink"/>
            <w:noProof/>
          </w:rPr>
          <w:t>Skenario Uji Coba Fungsionalitas</w:t>
        </w:r>
        <w:r w:rsidR="0016636E">
          <w:rPr>
            <w:noProof/>
            <w:webHidden/>
          </w:rPr>
          <w:tab/>
        </w:r>
        <w:r w:rsidR="0016636E">
          <w:rPr>
            <w:noProof/>
            <w:webHidden/>
          </w:rPr>
          <w:fldChar w:fldCharType="begin"/>
        </w:r>
        <w:r w:rsidR="0016636E">
          <w:rPr>
            <w:noProof/>
            <w:webHidden/>
          </w:rPr>
          <w:instrText xml:space="preserve"> PAGEREF _Toc485121711 \h </w:instrText>
        </w:r>
        <w:r w:rsidR="0016636E">
          <w:rPr>
            <w:noProof/>
            <w:webHidden/>
          </w:rPr>
        </w:r>
        <w:r w:rsidR="0016636E">
          <w:rPr>
            <w:noProof/>
            <w:webHidden/>
          </w:rPr>
          <w:fldChar w:fldCharType="separate"/>
        </w:r>
        <w:r w:rsidR="0016636E">
          <w:rPr>
            <w:noProof/>
            <w:webHidden/>
          </w:rPr>
          <w:t>59</w:t>
        </w:r>
        <w:r w:rsidR="0016636E">
          <w:rPr>
            <w:noProof/>
            <w:webHidden/>
          </w:rPr>
          <w:fldChar w:fldCharType="end"/>
        </w:r>
      </w:hyperlink>
    </w:p>
    <w:p w14:paraId="0524A220"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12" w:history="1">
        <w:r w:rsidR="0016636E" w:rsidRPr="00FE657F">
          <w:rPr>
            <w:rStyle w:val="Hyperlink"/>
            <w:noProof/>
            <w:kern w:val="1"/>
          </w:rPr>
          <w:t>5.3.2</w:t>
        </w:r>
        <w:r w:rsidR="0016636E">
          <w:rPr>
            <w:rFonts w:asciiTheme="minorHAnsi" w:eastAsiaTheme="minorEastAsia" w:hAnsiTheme="minorHAnsi" w:cstheme="minorBidi"/>
            <w:noProof/>
            <w:lang w:eastAsia="id-ID"/>
          </w:rPr>
          <w:tab/>
        </w:r>
        <w:r w:rsidR="0016636E" w:rsidRPr="00FE657F">
          <w:rPr>
            <w:rStyle w:val="Hyperlink"/>
            <w:noProof/>
          </w:rPr>
          <w:t>Skenario Uji Coba Kapasitas dan Performa</w:t>
        </w:r>
        <w:r w:rsidR="0016636E">
          <w:rPr>
            <w:noProof/>
            <w:webHidden/>
          </w:rPr>
          <w:tab/>
        </w:r>
        <w:r w:rsidR="0016636E">
          <w:rPr>
            <w:noProof/>
            <w:webHidden/>
          </w:rPr>
          <w:fldChar w:fldCharType="begin"/>
        </w:r>
        <w:r w:rsidR="0016636E">
          <w:rPr>
            <w:noProof/>
            <w:webHidden/>
          </w:rPr>
          <w:instrText xml:space="preserve"> PAGEREF _Toc485121712 \h </w:instrText>
        </w:r>
        <w:r w:rsidR="0016636E">
          <w:rPr>
            <w:noProof/>
            <w:webHidden/>
          </w:rPr>
        </w:r>
        <w:r w:rsidR="0016636E">
          <w:rPr>
            <w:noProof/>
            <w:webHidden/>
          </w:rPr>
          <w:fldChar w:fldCharType="separate"/>
        </w:r>
        <w:r w:rsidR="0016636E">
          <w:rPr>
            <w:noProof/>
            <w:webHidden/>
          </w:rPr>
          <w:t>63</w:t>
        </w:r>
        <w:r w:rsidR="0016636E">
          <w:rPr>
            <w:noProof/>
            <w:webHidden/>
          </w:rPr>
          <w:fldChar w:fldCharType="end"/>
        </w:r>
      </w:hyperlink>
    </w:p>
    <w:p w14:paraId="696C5D4B"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713" w:history="1">
        <w:r w:rsidR="0016636E" w:rsidRPr="00FE657F">
          <w:rPr>
            <w:rStyle w:val="Hyperlink"/>
            <w:noProof/>
            <w:kern w:val="1"/>
          </w:rPr>
          <w:t>5.4</w:t>
        </w:r>
        <w:r w:rsidR="0016636E">
          <w:rPr>
            <w:rFonts w:asciiTheme="minorHAnsi" w:eastAsiaTheme="minorEastAsia" w:hAnsiTheme="minorHAnsi" w:cstheme="minorBidi"/>
            <w:noProof/>
            <w:lang w:eastAsia="id-ID"/>
          </w:rPr>
          <w:tab/>
        </w:r>
        <w:r w:rsidR="0016636E" w:rsidRPr="00FE657F">
          <w:rPr>
            <w:rStyle w:val="Hyperlink"/>
            <w:noProof/>
          </w:rPr>
          <w:t>Hasil Uji Coba dan Evaluasi</w:t>
        </w:r>
        <w:r w:rsidR="0016636E">
          <w:rPr>
            <w:noProof/>
            <w:webHidden/>
          </w:rPr>
          <w:tab/>
        </w:r>
        <w:r w:rsidR="0016636E">
          <w:rPr>
            <w:noProof/>
            <w:webHidden/>
          </w:rPr>
          <w:fldChar w:fldCharType="begin"/>
        </w:r>
        <w:r w:rsidR="0016636E">
          <w:rPr>
            <w:noProof/>
            <w:webHidden/>
          </w:rPr>
          <w:instrText xml:space="preserve"> PAGEREF _Toc485121713 \h </w:instrText>
        </w:r>
        <w:r w:rsidR="0016636E">
          <w:rPr>
            <w:noProof/>
            <w:webHidden/>
          </w:rPr>
        </w:r>
        <w:r w:rsidR="0016636E">
          <w:rPr>
            <w:noProof/>
            <w:webHidden/>
          </w:rPr>
          <w:fldChar w:fldCharType="separate"/>
        </w:r>
        <w:r w:rsidR="0016636E">
          <w:rPr>
            <w:noProof/>
            <w:webHidden/>
          </w:rPr>
          <w:t>64</w:t>
        </w:r>
        <w:r w:rsidR="0016636E">
          <w:rPr>
            <w:noProof/>
            <w:webHidden/>
          </w:rPr>
          <w:fldChar w:fldCharType="end"/>
        </w:r>
      </w:hyperlink>
    </w:p>
    <w:p w14:paraId="7D4404DF"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14" w:history="1">
        <w:r w:rsidR="0016636E" w:rsidRPr="00FE657F">
          <w:rPr>
            <w:rStyle w:val="Hyperlink"/>
            <w:noProof/>
            <w:kern w:val="1"/>
          </w:rPr>
          <w:t>5.4.1</w:t>
        </w:r>
        <w:r w:rsidR="0016636E">
          <w:rPr>
            <w:rFonts w:asciiTheme="minorHAnsi" w:eastAsiaTheme="minorEastAsia" w:hAnsiTheme="minorHAnsi" w:cstheme="minorBidi"/>
            <w:noProof/>
            <w:lang w:eastAsia="id-ID"/>
          </w:rPr>
          <w:tab/>
        </w:r>
        <w:r w:rsidR="0016636E" w:rsidRPr="00FE657F">
          <w:rPr>
            <w:rStyle w:val="Hyperlink"/>
            <w:noProof/>
          </w:rPr>
          <w:t>Hasil Uji Coba Fungsionalitas</w:t>
        </w:r>
        <w:r w:rsidR="0016636E">
          <w:rPr>
            <w:noProof/>
            <w:webHidden/>
          </w:rPr>
          <w:tab/>
        </w:r>
        <w:r w:rsidR="0016636E">
          <w:rPr>
            <w:noProof/>
            <w:webHidden/>
          </w:rPr>
          <w:fldChar w:fldCharType="begin"/>
        </w:r>
        <w:r w:rsidR="0016636E">
          <w:rPr>
            <w:noProof/>
            <w:webHidden/>
          </w:rPr>
          <w:instrText xml:space="preserve"> PAGEREF _Toc485121714 \h </w:instrText>
        </w:r>
        <w:r w:rsidR="0016636E">
          <w:rPr>
            <w:noProof/>
            <w:webHidden/>
          </w:rPr>
        </w:r>
        <w:r w:rsidR="0016636E">
          <w:rPr>
            <w:noProof/>
            <w:webHidden/>
          </w:rPr>
          <w:fldChar w:fldCharType="separate"/>
        </w:r>
        <w:r w:rsidR="0016636E">
          <w:rPr>
            <w:noProof/>
            <w:webHidden/>
          </w:rPr>
          <w:t>64</w:t>
        </w:r>
        <w:r w:rsidR="0016636E">
          <w:rPr>
            <w:noProof/>
            <w:webHidden/>
          </w:rPr>
          <w:fldChar w:fldCharType="end"/>
        </w:r>
      </w:hyperlink>
    </w:p>
    <w:p w14:paraId="357BDE2A"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15" w:history="1">
        <w:r w:rsidR="0016636E" w:rsidRPr="00FE657F">
          <w:rPr>
            <w:rStyle w:val="Hyperlink"/>
            <w:noProof/>
            <w:kern w:val="1"/>
          </w:rPr>
          <w:t>5.4.2</w:t>
        </w:r>
        <w:r w:rsidR="0016636E">
          <w:rPr>
            <w:rFonts w:asciiTheme="minorHAnsi" w:eastAsiaTheme="minorEastAsia" w:hAnsiTheme="minorHAnsi" w:cstheme="minorBidi"/>
            <w:noProof/>
            <w:lang w:eastAsia="id-ID"/>
          </w:rPr>
          <w:tab/>
        </w:r>
        <w:r w:rsidR="0016636E" w:rsidRPr="00FE657F">
          <w:rPr>
            <w:rStyle w:val="Hyperlink"/>
            <w:noProof/>
          </w:rPr>
          <w:t>Hasil Uji Coba Kapasitas dan Performa</w:t>
        </w:r>
        <w:r w:rsidR="0016636E">
          <w:rPr>
            <w:noProof/>
            <w:webHidden/>
          </w:rPr>
          <w:tab/>
        </w:r>
        <w:r w:rsidR="0016636E">
          <w:rPr>
            <w:noProof/>
            <w:webHidden/>
          </w:rPr>
          <w:fldChar w:fldCharType="begin"/>
        </w:r>
        <w:r w:rsidR="0016636E">
          <w:rPr>
            <w:noProof/>
            <w:webHidden/>
          </w:rPr>
          <w:instrText xml:space="preserve"> PAGEREF _Toc485121715 \h </w:instrText>
        </w:r>
        <w:r w:rsidR="0016636E">
          <w:rPr>
            <w:noProof/>
            <w:webHidden/>
          </w:rPr>
        </w:r>
        <w:r w:rsidR="0016636E">
          <w:rPr>
            <w:noProof/>
            <w:webHidden/>
          </w:rPr>
          <w:fldChar w:fldCharType="separate"/>
        </w:r>
        <w:r w:rsidR="0016636E">
          <w:rPr>
            <w:noProof/>
            <w:webHidden/>
          </w:rPr>
          <w:t>74</w:t>
        </w:r>
        <w:r w:rsidR="0016636E">
          <w:rPr>
            <w:noProof/>
            <w:webHidden/>
          </w:rPr>
          <w:fldChar w:fldCharType="end"/>
        </w:r>
      </w:hyperlink>
    </w:p>
    <w:p w14:paraId="6C06D489" w14:textId="77777777" w:rsidR="0016636E" w:rsidRDefault="000D5618">
      <w:pPr>
        <w:pStyle w:val="TOC3"/>
        <w:tabs>
          <w:tab w:val="right" w:leader="dot" w:pos="5545"/>
        </w:tabs>
        <w:rPr>
          <w:rFonts w:asciiTheme="minorHAnsi" w:eastAsiaTheme="minorEastAsia" w:hAnsiTheme="minorHAnsi" w:cstheme="minorBidi"/>
          <w:noProof/>
          <w:lang w:eastAsia="id-ID"/>
        </w:rPr>
      </w:pPr>
      <w:hyperlink w:anchor="_Toc485121716" w:history="1">
        <w:r w:rsidR="0016636E" w:rsidRPr="00FE657F">
          <w:rPr>
            <w:rStyle w:val="Hyperlink"/>
            <w:noProof/>
            <w:kern w:val="1"/>
          </w:rPr>
          <w:t>5.4.3</w:t>
        </w:r>
        <w:r w:rsidR="0016636E">
          <w:rPr>
            <w:rFonts w:asciiTheme="minorHAnsi" w:eastAsiaTheme="minorEastAsia" w:hAnsiTheme="minorHAnsi" w:cstheme="minorBidi"/>
            <w:noProof/>
            <w:lang w:eastAsia="id-ID"/>
          </w:rPr>
          <w:tab/>
        </w:r>
        <w:r w:rsidR="0016636E" w:rsidRPr="00FE657F">
          <w:rPr>
            <w:rStyle w:val="Hyperlink"/>
            <w:noProof/>
          </w:rPr>
          <w:t>Evaluasi</w:t>
        </w:r>
        <w:r w:rsidR="0016636E">
          <w:rPr>
            <w:noProof/>
            <w:webHidden/>
          </w:rPr>
          <w:tab/>
        </w:r>
        <w:r w:rsidR="0016636E">
          <w:rPr>
            <w:noProof/>
            <w:webHidden/>
          </w:rPr>
          <w:fldChar w:fldCharType="begin"/>
        </w:r>
        <w:r w:rsidR="0016636E">
          <w:rPr>
            <w:noProof/>
            <w:webHidden/>
          </w:rPr>
          <w:instrText xml:space="preserve"> PAGEREF _Toc485121716 \h </w:instrText>
        </w:r>
        <w:r w:rsidR="0016636E">
          <w:rPr>
            <w:noProof/>
            <w:webHidden/>
          </w:rPr>
        </w:r>
        <w:r w:rsidR="0016636E">
          <w:rPr>
            <w:noProof/>
            <w:webHidden/>
          </w:rPr>
          <w:fldChar w:fldCharType="separate"/>
        </w:r>
        <w:r w:rsidR="0016636E">
          <w:rPr>
            <w:noProof/>
            <w:webHidden/>
          </w:rPr>
          <w:t>83</w:t>
        </w:r>
        <w:r w:rsidR="0016636E">
          <w:rPr>
            <w:noProof/>
            <w:webHidden/>
          </w:rPr>
          <w:fldChar w:fldCharType="end"/>
        </w:r>
      </w:hyperlink>
    </w:p>
    <w:p w14:paraId="5D147F75" w14:textId="77777777" w:rsidR="0016636E" w:rsidRDefault="000D5618">
      <w:pPr>
        <w:pStyle w:val="TOC1"/>
        <w:tabs>
          <w:tab w:val="left" w:pos="993"/>
          <w:tab w:val="right" w:leader="dot" w:pos="5545"/>
        </w:tabs>
        <w:rPr>
          <w:rFonts w:asciiTheme="minorHAnsi" w:eastAsiaTheme="minorEastAsia" w:hAnsiTheme="minorHAnsi" w:cstheme="minorBidi"/>
          <w:noProof/>
          <w:lang w:eastAsia="id-ID"/>
        </w:rPr>
      </w:pPr>
      <w:hyperlink w:anchor="_Toc485121717" w:history="1">
        <w:r w:rsidR="0016636E" w:rsidRPr="00FE657F">
          <w:rPr>
            <w:rStyle w:val="Hyperlink"/>
            <w:noProof/>
          </w:rPr>
          <w:t>BAB 6</w:t>
        </w:r>
        <w:r w:rsidR="0016636E">
          <w:rPr>
            <w:rFonts w:asciiTheme="minorHAnsi" w:eastAsiaTheme="minorEastAsia" w:hAnsiTheme="minorHAnsi" w:cstheme="minorBidi"/>
            <w:noProof/>
            <w:lang w:eastAsia="id-ID"/>
          </w:rPr>
          <w:tab/>
        </w:r>
        <w:r w:rsidR="0016636E" w:rsidRPr="00FE657F">
          <w:rPr>
            <w:rStyle w:val="Hyperlink"/>
            <w:noProof/>
          </w:rPr>
          <w:t>BAB VI KESIMPULAN DAN SARAN</w:t>
        </w:r>
        <w:r w:rsidR="0016636E">
          <w:rPr>
            <w:noProof/>
            <w:webHidden/>
          </w:rPr>
          <w:tab/>
        </w:r>
        <w:r w:rsidR="0016636E">
          <w:rPr>
            <w:noProof/>
            <w:webHidden/>
          </w:rPr>
          <w:fldChar w:fldCharType="begin"/>
        </w:r>
        <w:r w:rsidR="0016636E">
          <w:rPr>
            <w:noProof/>
            <w:webHidden/>
          </w:rPr>
          <w:instrText xml:space="preserve"> PAGEREF _Toc485121717 \h </w:instrText>
        </w:r>
        <w:r w:rsidR="0016636E">
          <w:rPr>
            <w:noProof/>
            <w:webHidden/>
          </w:rPr>
        </w:r>
        <w:r w:rsidR="0016636E">
          <w:rPr>
            <w:noProof/>
            <w:webHidden/>
          </w:rPr>
          <w:fldChar w:fldCharType="separate"/>
        </w:r>
        <w:r w:rsidR="0016636E">
          <w:rPr>
            <w:noProof/>
            <w:webHidden/>
          </w:rPr>
          <w:t>85</w:t>
        </w:r>
        <w:r w:rsidR="0016636E">
          <w:rPr>
            <w:noProof/>
            <w:webHidden/>
          </w:rPr>
          <w:fldChar w:fldCharType="end"/>
        </w:r>
      </w:hyperlink>
    </w:p>
    <w:p w14:paraId="766A96B9"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718" w:history="1">
        <w:r w:rsidR="0016636E" w:rsidRPr="00FE657F">
          <w:rPr>
            <w:rStyle w:val="Hyperlink"/>
            <w:noProof/>
            <w:kern w:val="1"/>
          </w:rPr>
          <w:t>6.1</w:t>
        </w:r>
        <w:r w:rsidR="0016636E">
          <w:rPr>
            <w:rFonts w:asciiTheme="minorHAnsi" w:eastAsiaTheme="minorEastAsia" w:hAnsiTheme="minorHAnsi" w:cstheme="minorBidi"/>
            <w:noProof/>
            <w:lang w:eastAsia="id-ID"/>
          </w:rPr>
          <w:tab/>
        </w:r>
        <w:r w:rsidR="0016636E" w:rsidRPr="00FE657F">
          <w:rPr>
            <w:rStyle w:val="Hyperlink"/>
            <w:noProof/>
          </w:rPr>
          <w:t>Kesimpulan</w:t>
        </w:r>
        <w:r w:rsidR="0016636E">
          <w:rPr>
            <w:noProof/>
            <w:webHidden/>
          </w:rPr>
          <w:tab/>
        </w:r>
        <w:r w:rsidR="0016636E">
          <w:rPr>
            <w:noProof/>
            <w:webHidden/>
          </w:rPr>
          <w:fldChar w:fldCharType="begin"/>
        </w:r>
        <w:r w:rsidR="0016636E">
          <w:rPr>
            <w:noProof/>
            <w:webHidden/>
          </w:rPr>
          <w:instrText xml:space="preserve"> PAGEREF _Toc485121718 \h </w:instrText>
        </w:r>
        <w:r w:rsidR="0016636E">
          <w:rPr>
            <w:noProof/>
            <w:webHidden/>
          </w:rPr>
        </w:r>
        <w:r w:rsidR="0016636E">
          <w:rPr>
            <w:noProof/>
            <w:webHidden/>
          </w:rPr>
          <w:fldChar w:fldCharType="separate"/>
        </w:r>
        <w:r w:rsidR="0016636E">
          <w:rPr>
            <w:noProof/>
            <w:webHidden/>
          </w:rPr>
          <w:t>85</w:t>
        </w:r>
        <w:r w:rsidR="0016636E">
          <w:rPr>
            <w:noProof/>
            <w:webHidden/>
          </w:rPr>
          <w:fldChar w:fldCharType="end"/>
        </w:r>
      </w:hyperlink>
    </w:p>
    <w:p w14:paraId="722534A2" w14:textId="77777777" w:rsidR="0016636E" w:rsidRDefault="000D5618">
      <w:pPr>
        <w:pStyle w:val="TOC2"/>
        <w:tabs>
          <w:tab w:val="right" w:leader="dot" w:pos="5545"/>
        </w:tabs>
        <w:rPr>
          <w:rFonts w:asciiTheme="minorHAnsi" w:eastAsiaTheme="minorEastAsia" w:hAnsiTheme="minorHAnsi" w:cstheme="minorBidi"/>
          <w:noProof/>
          <w:lang w:eastAsia="id-ID"/>
        </w:rPr>
      </w:pPr>
      <w:hyperlink w:anchor="_Toc485121719" w:history="1">
        <w:r w:rsidR="0016636E" w:rsidRPr="00FE657F">
          <w:rPr>
            <w:rStyle w:val="Hyperlink"/>
            <w:noProof/>
            <w:kern w:val="1"/>
          </w:rPr>
          <w:t>6.2</w:t>
        </w:r>
        <w:r w:rsidR="0016636E">
          <w:rPr>
            <w:rFonts w:asciiTheme="minorHAnsi" w:eastAsiaTheme="minorEastAsia" w:hAnsiTheme="minorHAnsi" w:cstheme="minorBidi"/>
            <w:noProof/>
            <w:lang w:eastAsia="id-ID"/>
          </w:rPr>
          <w:tab/>
        </w:r>
        <w:r w:rsidR="0016636E" w:rsidRPr="00FE657F">
          <w:rPr>
            <w:rStyle w:val="Hyperlink"/>
            <w:noProof/>
          </w:rPr>
          <w:t>Saran</w:t>
        </w:r>
        <w:r w:rsidR="0016636E">
          <w:rPr>
            <w:noProof/>
            <w:webHidden/>
          </w:rPr>
          <w:tab/>
        </w:r>
        <w:r w:rsidR="0016636E">
          <w:rPr>
            <w:noProof/>
            <w:webHidden/>
          </w:rPr>
          <w:fldChar w:fldCharType="begin"/>
        </w:r>
        <w:r w:rsidR="0016636E">
          <w:rPr>
            <w:noProof/>
            <w:webHidden/>
          </w:rPr>
          <w:instrText xml:space="preserve"> PAGEREF _Toc485121719 \h </w:instrText>
        </w:r>
        <w:r w:rsidR="0016636E">
          <w:rPr>
            <w:noProof/>
            <w:webHidden/>
          </w:rPr>
        </w:r>
        <w:r w:rsidR="0016636E">
          <w:rPr>
            <w:noProof/>
            <w:webHidden/>
          </w:rPr>
          <w:fldChar w:fldCharType="separate"/>
        </w:r>
        <w:r w:rsidR="0016636E">
          <w:rPr>
            <w:noProof/>
            <w:webHidden/>
          </w:rPr>
          <w:t>86</w:t>
        </w:r>
        <w:r w:rsidR="0016636E">
          <w:rPr>
            <w:noProof/>
            <w:webHidden/>
          </w:rPr>
          <w:fldChar w:fldCharType="end"/>
        </w:r>
      </w:hyperlink>
    </w:p>
    <w:p w14:paraId="18612DC1"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720" w:history="1">
        <w:r w:rsidR="0016636E" w:rsidRPr="00FE657F">
          <w:rPr>
            <w:rStyle w:val="Hyperlink"/>
            <w:noProof/>
          </w:rPr>
          <w:t>DAFTAR PUSTAKA</w:t>
        </w:r>
        <w:r w:rsidR="0016636E">
          <w:rPr>
            <w:noProof/>
            <w:webHidden/>
          </w:rPr>
          <w:tab/>
        </w:r>
        <w:r w:rsidR="0016636E">
          <w:rPr>
            <w:noProof/>
            <w:webHidden/>
          </w:rPr>
          <w:fldChar w:fldCharType="begin"/>
        </w:r>
        <w:r w:rsidR="0016636E">
          <w:rPr>
            <w:noProof/>
            <w:webHidden/>
          </w:rPr>
          <w:instrText xml:space="preserve"> PAGEREF _Toc485121720 \h </w:instrText>
        </w:r>
        <w:r w:rsidR="0016636E">
          <w:rPr>
            <w:noProof/>
            <w:webHidden/>
          </w:rPr>
        </w:r>
        <w:r w:rsidR="0016636E">
          <w:rPr>
            <w:noProof/>
            <w:webHidden/>
          </w:rPr>
          <w:fldChar w:fldCharType="separate"/>
        </w:r>
        <w:r w:rsidR="0016636E">
          <w:rPr>
            <w:noProof/>
            <w:webHidden/>
          </w:rPr>
          <w:t>87</w:t>
        </w:r>
        <w:r w:rsidR="0016636E">
          <w:rPr>
            <w:noProof/>
            <w:webHidden/>
          </w:rPr>
          <w:fldChar w:fldCharType="end"/>
        </w:r>
      </w:hyperlink>
    </w:p>
    <w:p w14:paraId="6325052D"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721" w:history="1">
        <w:r w:rsidR="0016636E" w:rsidRPr="00FE657F">
          <w:rPr>
            <w:rStyle w:val="Hyperlink"/>
            <w:noProof/>
          </w:rPr>
          <w:t>LAMPIRAN A KODE SUMBER</w:t>
        </w:r>
        <w:r w:rsidR="0016636E">
          <w:rPr>
            <w:noProof/>
            <w:webHidden/>
          </w:rPr>
          <w:tab/>
        </w:r>
        <w:r w:rsidR="0016636E">
          <w:rPr>
            <w:noProof/>
            <w:webHidden/>
          </w:rPr>
          <w:fldChar w:fldCharType="begin"/>
        </w:r>
        <w:r w:rsidR="0016636E">
          <w:rPr>
            <w:noProof/>
            <w:webHidden/>
          </w:rPr>
          <w:instrText xml:space="preserve"> PAGEREF _Toc485121721 \h </w:instrText>
        </w:r>
        <w:r w:rsidR="0016636E">
          <w:rPr>
            <w:noProof/>
            <w:webHidden/>
          </w:rPr>
        </w:r>
        <w:r w:rsidR="0016636E">
          <w:rPr>
            <w:noProof/>
            <w:webHidden/>
          </w:rPr>
          <w:fldChar w:fldCharType="separate"/>
        </w:r>
        <w:r w:rsidR="0016636E">
          <w:rPr>
            <w:noProof/>
            <w:webHidden/>
          </w:rPr>
          <w:t>91</w:t>
        </w:r>
        <w:r w:rsidR="0016636E">
          <w:rPr>
            <w:noProof/>
            <w:webHidden/>
          </w:rPr>
          <w:fldChar w:fldCharType="end"/>
        </w:r>
      </w:hyperlink>
    </w:p>
    <w:p w14:paraId="1E4474CE"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722" w:history="1">
        <w:r w:rsidR="0016636E" w:rsidRPr="00FE657F">
          <w:rPr>
            <w:rStyle w:val="Hyperlink"/>
            <w:noProof/>
          </w:rPr>
          <w:t>LAMPIRAN B TABEL</w:t>
        </w:r>
        <w:r w:rsidR="0016636E">
          <w:rPr>
            <w:noProof/>
            <w:webHidden/>
          </w:rPr>
          <w:tab/>
        </w:r>
        <w:r w:rsidR="0016636E">
          <w:rPr>
            <w:noProof/>
            <w:webHidden/>
          </w:rPr>
          <w:fldChar w:fldCharType="begin"/>
        </w:r>
        <w:r w:rsidR="0016636E">
          <w:rPr>
            <w:noProof/>
            <w:webHidden/>
          </w:rPr>
          <w:instrText xml:space="preserve"> PAGEREF _Toc485121722 \h </w:instrText>
        </w:r>
        <w:r w:rsidR="0016636E">
          <w:rPr>
            <w:noProof/>
            <w:webHidden/>
          </w:rPr>
        </w:r>
        <w:r w:rsidR="0016636E">
          <w:rPr>
            <w:noProof/>
            <w:webHidden/>
          </w:rPr>
          <w:fldChar w:fldCharType="separate"/>
        </w:r>
        <w:r w:rsidR="0016636E">
          <w:rPr>
            <w:noProof/>
            <w:webHidden/>
          </w:rPr>
          <w:t>109</w:t>
        </w:r>
        <w:r w:rsidR="0016636E">
          <w:rPr>
            <w:noProof/>
            <w:webHidden/>
          </w:rPr>
          <w:fldChar w:fldCharType="end"/>
        </w:r>
      </w:hyperlink>
    </w:p>
    <w:p w14:paraId="4341B410" w14:textId="77777777" w:rsidR="0016636E" w:rsidRDefault="000D5618">
      <w:pPr>
        <w:pStyle w:val="TOC1"/>
        <w:tabs>
          <w:tab w:val="right" w:leader="dot" w:pos="5545"/>
        </w:tabs>
        <w:rPr>
          <w:rFonts w:asciiTheme="minorHAnsi" w:eastAsiaTheme="minorEastAsia" w:hAnsiTheme="minorHAnsi" w:cstheme="minorBidi"/>
          <w:noProof/>
          <w:lang w:eastAsia="id-ID"/>
        </w:rPr>
      </w:pPr>
      <w:hyperlink w:anchor="_Toc485121723" w:history="1">
        <w:r w:rsidR="0016636E" w:rsidRPr="00FE657F">
          <w:rPr>
            <w:rStyle w:val="Hyperlink"/>
            <w:noProof/>
          </w:rPr>
          <w:t>BIODATA PENULIS</w:t>
        </w:r>
        <w:r w:rsidR="0016636E">
          <w:rPr>
            <w:noProof/>
            <w:webHidden/>
          </w:rPr>
          <w:tab/>
        </w:r>
        <w:r w:rsidR="0016636E">
          <w:rPr>
            <w:noProof/>
            <w:webHidden/>
          </w:rPr>
          <w:fldChar w:fldCharType="begin"/>
        </w:r>
        <w:r w:rsidR="0016636E">
          <w:rPr>
            <w:noProof/>
            <w:webHidden/>
          </w:rPr>
          <w:instrText xml:space="preserve"> PAGEREF _Toc485121723 \h </w:instrText>
        </w:r>
        <w:r w:rsidR="0016636E">
          <w:rPr>
            <w:noProof/>
            <w:webHidden/>
          </w:rPr>
        </w:r>
        <w:r w:rsidR="0016636E">
          <w:rPr>
            <w:noProof/>
            <w:webHidden/>
          </w:rPr>
          <w:fldChar w:fldCharType="separate"/>
        </w:r>
        <w:r w:rsidR="0016636E">
          <w:rPr>
            <w:noProof/>
            <w:webHidden/>
          </w:rPr>
          <w:t>113</w:t>
        </w:r>
        <w:r w:rsidR="0016636E">
          <w:rPr>
            <w:noProof/>
            <w:webHidden/>
          </w:rPr>
          <w:fldChar w:fldCharType="end"/>
        </w:r>
      </w:hyperlink>
    </w:p>
    <w:p w14:paraId="756001D6" w14:textId="67321481" w:rsidR="004F0CA5" w:rsidRDefault="007A4B9D">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10" w:name="_Toc454782831"/>
      <w:bookmarkStart w:id="11" w:name="_Toc485121667"/>
      <w:r>
        <w:rPr>
          <w:lang w:eastAsia="ko-KR"/>
        </w:rPr>
        <w:lastRenderedPageBreak/>
        <w:t>DAFTAR GAMBAR</w:t>
      </w:r>
      <w:bookmarkEnd w:id="10"/>
      <w:bookmarkEnd w:id="11"/>
    </w:p>
    <w:p w14:paraId="2333D3C4" w14:textId="77777777" w:rsidR="008C5909"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"Gambar" </w:instrText>
      </w:r>
      <w:r>
        <w:fldChar w:fldCharType="separate"/>
      </w:r>
      <w:hyperlink w:anchor="_Toc485103776" w:history="1">
        <w:r w:rsidR="008C5909" w:rsidRPr="0078173D">
          <w:rPr>
            <w:rStyle w:val="Hyperlink"/>
            <w:noProof/>
          </w:rPr>
          <w:t>Gambar 2.1 Diagram Tiga ‘V’ Big Data</w:t>
        </w:r>
        <w:r w:rsidR="008C5909">
          <w:rPr>
            <w:noProof/>
            <w:webHidden/>
          </w:rPr>
          <w:tab/>
        </w:r>
        <w:r w:rsidR="008C5909">
          <w:rPr>
            <w:noProof/>
            <w:webHidden/>
          </w:rPr>
          <w:fldChar w:fldCharType="begin"/>
        </w:r>
        <w:r w:rsidR="008C5909">
          <w:rPr>
            <w:noProof/>
            <w:webHidden/>
          </w:rPr>
          <w:instrText xml:space="preserve"> PAGEREF _Toc485103776 \h </w:instrText>
        </w:r>
        <w:r w:rsidR="008C5909">
          <w:rPr>
            <w:noProof/>
            <w:webHidden/>
          </w:rPr>
        </w:r>
        <w:r w:rsidR="008C5909">
          <w:rPr>
            <w:noProof/>
            <w:webHidden/>
          </w:rPr>
          <w:fldChar w:fldCharType="separate"/>
        </w:r>
        <w:r w:rsidR="008C5909">
          <w:rPr>
            <w:noProof/>
            <w:webHidden/>
          </w:rPr>
          <w:t>10</w:t>
        </w:r>
        <w:r w:rsidR="008C5909">
          <w:rPr>
            <w:noProof/>
            <w:webHidden/>
          </w:rPr>
          <w:fldChar w:fldCharType="end"/>
        </w:r>
      </w:hyperlink>
    </w:p>
    <w:p w14:paraId="164FCEA9"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77" w:history="1">
        <w:r w:rsidR="008C5909" w:rsidRPr="0078173D">
          <w:rPr>
            <w:rStyle w:val="Hyperlink"/>
            <w:noProof/>
          </w:rPr>
          <w:t>Gambar 2.2 Terminologi Basis Data Relasional</w:t>
        </w:r>
        <w:r w:rsidR="008C5909">
          <w:rPr>
            <w:noProof/>
            <w:webHidden/>
          </w:rPr>
          <w:tab/>
        </w:r>
        <w:r w:rsidR="008C5909">
          <w:rPr>
            <w:noProof/>
            <w:webHidden/>
          </w:rPr>
          <w:fldChar w:fldCharType="begin"/>
        </w:r>
        <w:r w:rsidR="008C5909">
          <w:rPr>
            <w:noProof/>
            <w:webHidden/>
          </w:rPr>
          <w:instrText xml:space="preserve"> PAGEREF _Toc485103777 \h </w:instrText>
        </w:r>
        <w:r w:rsidR="008C5909">
          <w:rPr>
            <w:noProof/>
            <w:webHidden/>
          </w:rPr>
        </w:r>
        <w:r w:rsidR="008C5909">
          <w:rPr>
            <w:noProof/>
            <w:webHidden/>
          </w:rPr>
          <w:fldChar w:fldCharType="separate"/>
        </w:r>
        <w:r w:rsidR="008C5909">
          <w:rPr>
            <w:noProof/>
            <w:webHidden/>
          </w:rPr>
          <w:t>11</w:t>
        </w:r>
        <w:r w:rsidR="008C5909">
          <w:rPr>
            <w:noProof/>
            <w:webHidden/>
          </w:rPr>
          <w:fldChar w:fldCharType="end"/>
        </w:r>
      </w:hyperlink>
    </w:p>
    <w:p w14:paraId="0EB7F5AD"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78" w:history="1">
        <w:r w:rsidR="008C5909" w:rsidRPr="0078173D">
          <w:rPr>
            <w:rStyle w:val="Hyperlink"/>
            <w:noProof/>
          </w:rPr>
          <w:t>Gambar 2.3 Tipe Basis Data NoSQL</w:t>
        </w:r>
        <w:r w:rsidR="008C5909">
          <w:rPr>
            <w:noProof/>
            <w:webHidden/>
          </w:rPr>
          <w:tab/>
        </w:r>
        <w:r w:rsidR="008C5909">
          <w:rPr>
            <w:noProof/>
            <w:webHidden/>
          </w:rPr>
          <w:fldChar w:fldCharType="begin"/>
        </w:r>
        <w:r w:rsidR="008C5909">
          <w:rPr>
            <w:noProof/>
            <w:webHidden/>
          </w:rPr>
          <w:instrText xml:space="preserve"> PAGEREF _Toc485103778 \h </w:instrText>
        </w:r>
        <w:r w:rsidR="008C5909">
          <w:rPr>
            <w:noProof/>
            <w:webHidden/>
          </w:rPr>
        </w:r>
        <w:r w:rsidR="008C5909">
          <w:rPr>
            <w:noProof/>
            <w:webHidden/>
          </w:rPr>
          <w:fldChar w:fldCharType="separate"/>
        </w:r>
        <w:r w:rsidR="008C5909">
          <w:rPr>
            <w:noProof/>
            <w:webHidden/>
          </w:rPr>
          <w:t>15</w:t>
        </w:r>
        <w:r w:rsidR="008C5909">
          <w:rPr>
            <w:noProof/>
            <w:webHidden/>
          </w:rPr>
          <w:fldChar w:fldCharType="end"/>
        </w:r>
      </w:hyperlink>
    </w:p>
    <w:p w14:paraId="42589DE0"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79" w:history="1">
        <w:r w:rsidR="008C5909" w:rsidRPr="0078173D">
          <w:rPr>
            <w:rStyle w:val="Hyperlink"/>
            <w:noProof/>
          </w:rPr>
          <w:t>Gambar 2.4 Contoh Sintaks SQL</w:t>
        </w:r>
        <w:r w:rsidR="008C5909">
          <w:rPr>
            <w:noProof/>
            <w:webHidden/>
          </w:rPr>
          <w:tab/>
        </w:r>
        <w:r w:rsidR="008C5909">
          <w:rPr>
            <w:noProof/>
            <w:webHidden/>
          </w:rPr>
          <w:fldChar w:fldCharType="begin"/>
        </w:r>
        <w:r w:rsidR="008C5909">
          <w:rPr>
            <w:noProof/>
            <w:webHidden/>
          </w:rPr>
          <w:instrText xml:space="preserve"> PAGEREF _Toc485103779 \h </w:instrText>
        </w:r>
        <w:r w:rsidR="008C5909">
          <w:rPr>
            <w:noProof/>
            <w:webHidden/>
          </w:rPr>
        </w:r>
        <w:r w:rsidR="008C5909">
          <w:rPr>
            <w:noProof/>
            <w:webHidden/>
          </w:rPr>
          <w:fldChar w:fldCharType="separate"/>
        </w:r>
        <w:r w:rsidR="008C5909">
          <w:rPr>
            <w:noProof/>
            <w:webHidden/>
          </w:rPr>
          <w:t>18</w:t>
        </w:r>
        <w:r w:rsidR="008C5909">
          <w:rPr>
            <w:noProof/>
            <w:webHidden/>
          </w:rPr>
          <w:fldChar w:fldCharType="end"/>
        </w:r>
      </w:hyperlink>
    </w:p>
    <w:p w14:paraId="5CAD84C6"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80" w:history="1">
        <w:r w:rsidR="008C5909" w:rsidRPr="0078173D">
          <w:rPr>
            <w:rStyle w:val="Hyperlink"/>
            <w:noProof/>
          </w:rPr>
          <w:t>Gambar 2.5 Perintah Dasar pada HBase Shell</w:t>
        </w:r>
        <w:r w:rsidR="008C5909">
          <w:rPr>
            <w:noProof/>
            <w:webHidden/>
          </w:rPr>
          <w:tab/>
        </w:r>
        <w:r w:rsidR="008C5909">
          <w:rPr>
            <w:noProof/>
            <w:webHidden/>
          </w:rPr>
          <w:fldChar w:fldCharType="begin"/>
        </w:r>
        <w:r w:rsidR="008C5909">
          <w:rPr>
            <w:noProof/>
            <w:webHidden/>
          </w:rPr>
          <w:instrText xml:space="preserve"> PAGEREF _Toc485103780 \h </w:instrText>
        </w:r>
        <w:r w:rsidR="008C5909">
          <w:rPr>
            <w:noProof/>
            <w:webHidden/>
          </w:rPr>
        </w:r>
        <w:r w:rsidR="008C5909">
          <w:rPr>
            <w:noProof/>
            <w:webHidden/>
          </w:rPr>
          <w:fldChar w:fldCharType="separate"/>
        </w:r>
        <w:r w:rsidR="008C5909">
          <w:rPr>
            <w:noProof/>
            <w:webHidden/>
          </w:rPr>
          <w:t>19</w:t>
        </w:r>
        <w:r w:rsidR="008C5909">
          <w:rPr>
            <w:noProof/>
            <w:webHidden/>
          </w:rPr>
          <w:fldChar w:fldCharType="end"/>
        </w:r>
      </w:hyperlink>
    </w:p>
    <w:p w14:paraId="07CB7713"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81" w:history="1">
        <w:r w:rsidR="008C5909" w:rsidRPr="0078173D">
          <w:rPr>
            <w:rStyle w:val="Hyperlink"/>
            <w:noProof/>
          </w:rPr>
          <w:t>Gambar 2.6 Skema penyimpanan pada Apache Hbase</w:t>
        </w:r>
        <w:r w:rsidR="008C5909">
          <w:rPr>
            <w:noProof/>
            <w:webHidden/>
          </w:rPr>
          <w:tab/>
        </w:r>
        <w:r w:rsidR="008C5909">
          <w:rPr>
            <w:noProof/>
            <w:webHidden/>
          </w:rPr>
          <w:fldChar w:fldCharType="begin"/>
        </w:r>
        <w:r w:rsidR="008C5909">
          <w:rPr>
            <w:noProof/>
            <w:webHidden/>
          </w:rPr>
          <w:instrText xml:space="preserve"> PAGEREF _Toc485103781 \h </w:instrText>
        </w:r>
        <w:r w:rsidR="008C5909">
          <w:rPr>
            <w:noProof/>
            <w:webHidden/>
          </w:rPr>
        </w:r>
        <w:r w:rsidR="008C5909">
          <w:rPr>
            <w:noProof/>
            <w:webHidden/>
          </w:rPr>
          <w:fldChar w:fldCharType="separate"/>
        </w:r>
        <w:r w:rsidR="008C5909">
          <w:rPr>
            <w:noProof/>
            <w:webHidden/>
          </w:rPr>
          <w:t>20</w:t>
        </w:r>
        <w:r w:rsidR="008C5909">
          <w:rPr>
            <w:noProof/>
            <w:webHidden/>
          </w:rPr>
          <w:fldChar w:fldCharType="end"/>
        </w:r>
      </w:hyperlink>
    </w:p>
    <w:p w14:paraId="23A3D0E5"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r:id="rId51" w:anchor="_Toc485103782" w:history="1">
        <w:r w:rsidR="008C5909" w:rsidRPr="0078173D">
          <w:rPr>
            <w:rStyle w:val="Hyperlink"/>
            <w:noProof/>
          </w:rPr>
          <w:t>Gambar 2.7 Contoh tampilan data yang disimpan dalam Hbase jika diakses melalui terminal</w:t>
        </w:r>
        <w:r w:rsidR="008C5909">
          <w:rPr>
            <w:noProof/>
            <w:webHidden/>
          </w:rPr>
          <w:tab/>
        </w:r>
        <w:r w:rsidR="008C5909">
          <w:rPr>
            <w:noProof/>
            <w:webHidden/>
          </w:rPr>
          <w:fldChar w:fldCharType="begin"/>
        </w:r>
        <w:r w:rsidR="008C5909">
          <w:rPr>
            <w:noProof/>
            <w:webHidden/>
          </w:rPr>
          <w:instrText xml:space="preserve"> PAGEREF _Toc485103782 \h </w:instrText>
        </w:r>
        <w:r w:rsidR="008C5909">
          <w:rPr>
            <w:noProof/>
            <w:webHidden/>
          </w:rPr>
        </w:r>
        <w:r w:rsidR="008C5909">
          <w:rPr>
            <w:noProof/>
            <w:webHidden/>
          </w:rPr>
          <w:fldChar w:fldCharType="separate"/>
        </w:r>
        <w:r w:rsidR="008C5909">
          <w:rPr>
            <w:noProof/>
            <w:webHidden/>
          </w:rPr>
          <w:t>20</w:t>
        </w:r>
        <w:r w:rsidR="008C5909">
          <w:rPr>
            <w:noProof/>
            <w:webHidden/>
          </w:rPr>
          <w:fldChar w:fldCharType="end"/>
        </w:r>
      </w:hyperlink>
    </w:p>
    <w:p w14:paraId="5E91B57C"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83" w:history="1">
        <w:r w:rsidR="008C5909" w:rsidRPr="0078173D">
          <w:rPr>
            <w:rStyle w:val="Hyperlink"/>
            <w:noProof/>
          </w:rPr>
          <w:t>Gambar 2.8 Contoh Program Sederhana Menggunakan Flask</w:t>
        </w:r>
        <w:r w:rsidR="008C5909">
          <w:rPr>
            <w:noProof/>
            <w:webHidden/>
          </w:rPr>
          <w:tab/>
        </w:r>
        <w:r w:rsidR="008C5909">
          <w:rPr>
            <w:noProof/>
            <w:webHidden/>
          </w:rPr>
          <w:fldChar w:fldCharType="begin"/>
        </w:r>
        <w:r w:rsidR="008C5909">
          <w:rPr>
            <w:noProof/>
            <w:webHidden/>
          </w:rPr>
          <w:instrText xml:space="preserve"> PAGEREF _Toc485103783 \h </w:instrText>
        </w:r>
        <w:r w:rsidR="008C5909">
          <w:rPr>
            <w:noProof/>
            <w:webHidden/>
          </w:rPr>
        </w:r>
        <w:r w:rsidR="008C5909">
          <w:rPr>
            <w:noProof/>
            <w:webHidden/>
          </w:rPr>
          <w:fldChar w:fldCharType="separate"/>
        </w:r>
        <w:r w:rsidR="008C5909">
          <w:rPr>
            <w:noProof/>
            <w:webHidden/>
          </w:rPr>
          <w:t>24</w:t>
        </w:r>
        <w:r w:rsidR="008C5909">
          <w:rPr>
            <w:noProof/>
            <w:webHidden/>
          </w:rPr>
          <w:fldChar w:fldCharType="end"/>
        </w:r>
      </w:hyperlink>
    </w:p>
    <w:p w14:paraId="16EC3D27"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84" w:history="1">
        <w:r w:rsidR="008C5909" w:rsidRPr="0078173D">
          <w:rPr>
            <w:rStyle w:val="Hyperlink"/>
            <w:noProof/>
          </w:rPr>
          <w:t>Gambar 3.1 Diagram Kasus Pengguna</w:t>
        </w:r>
        <w:r w:rsidR="008C5909">
          <w:rPr>
            <w:noProof/>
            <w:webHidden/>
          </w:rPr>
          <w:tab/>
        </w:r>
        <w:r w:rsidR="008C5909">
          <w:rPr>
            <w:noProof/>
            <w:webHidden/>
          </w:rPr>
          <w:fldChar w:fldCharType="begin"/>
        </w:r>
        <w:r w:rsidR="008C5909">
          <w:rPr>
            <w:noProof/>
            <w:webHidden/>
          </w:rPr>
          <w:instrText xml:space="preserve"> PAGEREF _Toc485103784 \h </w:instrText>
        </w:r>
        <w:r w:rsidR="008C5909">
          <w:rPr>
            <w:noProof/>
            <w:webHidden/>
          </w:rPr>
        </w:r>
        <w:r w:rsidR="008C5909">
          <w:rPr>
            <w:noProof/>
            <w:webHidden/>
          </w:rPr>
          <w:fldChar w:fldCharType="separate"/>
        </w:r>
        <w:r w:rsidR="008C5909">
          <w:rPr>
            <w:noProof/>
            <w:webHidden/>
          </w:rPr>
          <w:t>25</w:t>
        </w:r>
        <w:r w:rsidR="008C5909">
          <w:rPr>
            <w:noProof/>
            <w:webHidden/>
          </w:rPr>
          <w:fldChar w:fldCharType="end"/>
        </w:r>
      </w:hyperlink>
    </w:p>
    <w:p w14:paraId="7FF2B23E"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r:id="rId52" w:anchor="_Toc485103785" w:history="1">
        <w:r w:rsidR="008C5909" w:rsidRPr="0078173D">
          <w:rPr>
            <w:rStyle w:val="Hyperlink"/>
            <w:noProof/>
          </w:rPr>
          <w:t>Gambar 3.2 Desain Sistem Data Adapter Secara Umum</w:t>
        </w:r>
        <w:r w:rsidR="008C5909">
          <w:rPr>
            <w:noProof/>
            <w:webHidden/>
          </w:rPr>
          <w:tab/>
        </w:r>
        <w:r w:rsidR="008C5909">
          <w:rPr>
            <w:noProof/>
            <w:webHidden/>
          </w:rPr>
          <w:fldChar w:fldCharType="begin"/>
        </w:r>
        <w:r w:rsidR="008C5909">
          <w:rPr>
            <w:noProof/>
            <w:webHidden/>
          </w:rPr>
          <w:instrText xml:space="preserve"> PAGEREF _Toc485103785 \h </w:instrText>
        </w:r>
        <w:r w:rsidR="008C5909">
          <w:rPr>
            <w:noProof/>
            <w:webHidden/>
          </w:rPr>
        </w:r>
        <w:r w:rsidR="008C5909">
          <w:rPr>
            <w:noProof/>
            <w:webHidden/>
          </w:rPr>
          <w:fldChar w:fldCharType="separate"/>
        </w:r>
        <w:r w:rsidR="008C5909">
          <w:rPr>
            <w:noProof/>
            <w:webHidden/>
          </w:rPr>
          <w:t>28</w:t>
        </w:r>
        <w:r w:rsidR="008C5909">
          <w:rPr>
            <w:noProof/>
            <w:webHidden/>
          </w:rPr>
          <w:fldChar w:fldCharType="end"/>
        </w:r>
      </w:hyperlink>
    </w:p>
    <w:p w14:paraId="1CACF3C1"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r:id="rId53" w:anchor="_Toc485103786" w:history="1">
        <w:r w:rsidR="008C5909" w:rsidRPr="0078173D">
          <w:rPr>
            <w:rStyle w:val="Hyperlink"/>
            <w:noProof/>
          </w:rPr>
          <w:t>Gambar 3.3 Desain Arsitektur Data Adapter</w:t>
        </w:r>
        <w:r w:rsidR="008C5909">
          <w:rPr>
            <w:noProof/>
            <w:webHidden/>
          </w:rPr>
          <w:tab/>
        </w:r>
        <w:r w:rsidR="008C5909">
          <w:rPr>
            <w:noProof/>
            <w:webHidden/>
          </w:rPr>
          <w:fldChar w:fldCharType="begin"/>
        </w:r>
        <w:r w:rsidR="008C5909">
          <w:rPr>
            <w:noProof/>
            <w:webHidden/>
          </w:rPr>
          <w:instrText xml:space="preserve"> PAGEREF _Toc485103786 \h </w:instrText>
        </w:r>
        <w:r w:rsidR="008C5909">
          <w:rPr>
            <w:noProof/>
            <w:webHidden/>
          </w:rPr>
        </w:r>
        <w:r w:rsidR="008C5909">
          <w:rPr>
            <w:noProof/>
            <w:webHidden/>
          </w:rPr>
          <w:fldChar w:fldCharType="separate"/>
        </w:r>
        <w:r w:rsidR="008C5909">
          <w:rPr>
            <w:noProof/>
            <w:webHidden/>
          </w:rPr>
          <w:t>30</w:t>
        </w:r>
        <w:r w:rsidR="008C5909">
          <w:rPr>
            <w:noProof/>
            <w:webHidden/>
          </w:rPr>
          <w:fldChar w:fldCharType="end"/>
        </w:r>
      </w:hyperlink>
    </w:p>
    <w:p w14:paraId="320FF713"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r:id="rId54" w:anchor="_Toc485103787" w:history="1">
        <w:r w:rsidR="008C5909" w:rsidRPr="0078173D">
          <w:rPr>
            <w:rStyle w:val="Hyperlink"/>
            <w:noProof/>
          </w:rPr>
          <w:t>Gambar 3.4 Diagram Arsitektur Basis Data SQL</w:t>
        </w:r>
        <w:r w:rsidR="008C5909">
          <w:rPr>
            <w:noProof/>
            <w:webHidden/>
          </w:rPr>
          <w:tab/>
        </w:r>
        <w:r w:rsidR="008C5909">
          <w:rPr>
            <w:noProof/>
            <w:webHidden/>
          </w:rPr>
          <w:fldChar w:fldCharType="begin"/>
        </w:r>
        <w:r w:rsidR="008C5909">
          <w:rPr>
            <w:noProof/>
            <w:webHidden/>
          </w:rPr>
          <w:instrText xml:space="preserve"> PAGEREF _Toc485103787 \h </w:instrText>
        </w:r>
        <w:r w:rsidR="008C5909">
          <w:rPr>
            <w:noProof/>
            <w:webHidden/>
          </w:rPr>
        </w:r>
        <w:r w:rsidR="008C5909">
          <w:rPr>
            <w:noProof/>
            <w:webHidden/>
          </w:rPr>
          <w:fldChar w:fldCharType="separate"/>
        </w:r>
        <w:r w:rsidR="008C5909">
          <w:rPr>
            <w:noProof/>
            <w:webHidden/>
          </w:rPr>
          <w:t>31</w:t>
        </w:r>
        <w:r w:rsidR="008C5909">
          <w:rPr>
            <w:noProof/>
            <w:webHidden/>
          </w:rPr>
          <w:fldChar w:fldCharType="end"/>
        </w:r>
      </w:hyperlink>
    </w:p>
    <w:p w14:paraId="29866414"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r:id="rId55" w:anchor="_Toc485103788" w:history="1">
        <w:r w:rsidR="008C5909" w:rsidRPr="0078173D">
          <w:rPr>
            <w:rStyle w:val="Hyperlink"/>
            <w:noProof/>
          </w:rPr>
          <w:t>Gambar 3.5 Diagram Arsitektur Basis Data NoSQL</w:t>
        </w:r>
        <w:r w:rsidR="008C5909">
          <w:rPr>
            <w:noProof/>
            <w:webHidden/>
          </w:rPr>
          <w:tab/>
        </w:r>
        <w:r w:rsidR="008C5909">
          <w:rPr>
            <w:noProof/>
            <w:webHidden/>
          </w:rPr>
          <w:fldChar w:fldCharType="begin"/>
        </w:r>
        <w:r w:rsidR="008C5909">
          <w:rPr>
            <w:noProof/>
            <w:webHidden/>
          </w:rPr>
          <w:instrText xml:space="preserve"> PAGEREF _Toc485103788 \h </w:instrText>
        </w:r>
        <w:r w:rsidR="008C5909">
          <w:rPr>
            <w:noProof/>
            <w:webHidden/>
          </w:rPr>
        </w:r>
        <w:r w:rsidR="008C5909">
          <w:rPr>
            <w:noProof/>
            <w:webHidden/>
          </w:rPr>
          <w:fldChar w:fldCharType="separate"/>
        </w:r>
        <w:r w:rsidR="008C5909">
          <w:rPr>
            <w:noProof/>
            <w:webHidden/>
          </w:rPr>
          <w:t>32</w:t>
        </w:r>
        <w:r w:rsidR="008C5909">
          <w:rPr>
            <w:noProof/>
            <w:webHidden/>
          </w:rPr>
          <w:fldChar w:fldCharType="end"/>
        </w:r>
      </w:hyperlink>
    </w:p>
    <w:p w14:paraId="23BA1461"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89" w:history="1">
        <w:r w:rsidR="008C5909" w:rsidRPr="0078173D">
          <w:rPr>
            <w:rStyle w:val="Hyperlink"/>
            <w:noProof/>
          </w:rPr>
          <w:t>Gambar 3.6 Diagram Alur Proses Sinkronisasi</w:t>
        </w:r>
        <w:r w:rsidR="008C5909">
          <w:rPr>
            <w:noProof/>
            <w:webHidden/>
          </w:rPr>
          <w:tab/>
        </w:r>
        <w:r w:rsidR="008C5909">
          <w:rPr>
            <w:noProof/>
            <w:webHidden/>
          </w:rPr>
          <w:fldChar w:fldCharType="begin"/>
        </w:r>
        <w:r w:rsidR="008C5909">
          <w:rPr>
            <w:noProof/>
            <w:webHidden/>
          </w:rPr>
          <w:instrText xml:space="preserve"> PAGEREF _Toc485103789 \h </w:instrText>
        </w:r>
        <w:r w:rsidR="008C5909">
          <w:rPr>
            <w:noProof/>
            <w:webHidden/>
          </w:rPr>
        </w:r>
        <w:r w:rsidR="008C5909">
          <w:rPr>
            <w:noProof/>
            <w:webHidden/>
          </w:rPr>
          <w:fldChar w:fldCharType="separate"/>
        </w:r>
        <w:r w:rsidR="008C5909">
          <w:rPr>
            <w:noProof/>
            <w:webHidden/>
          </w:rPr>
          <w:t>33</w:t>
        </w:r>
        <w:r w:rsidR="008C5909">
          <w:rPr>
            <w:noProof/>
            <w:webHidden/>
          </w:rPr>
          <w:fldChar w:fldCharType="end"/>
        </w:r>
      </w:hyperlink>
    </w:p>
    <w:p w14:paraId="34ACA129"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0" w:history="1">
        <w:r w:rsidR="008C5909" w:rsidRPr="0078173D">
          <w:rPr>
            <w:rStyle w:val="Hyperlink"/>
            <w:noProof/>
          </w:rPr>
          <w:t>Gambar 4.1 Diagram Alur DB Converter</w:t>
        </w:r>
        <w:r w:rsidR="008C5909">
          <w:rPr>
            <w:noProof/>
            <w:webHidden/>
          </w:rPr>
          <w:tab/>
        </w:r>
        <w:r w:rsidR="008C5909">
          <w:rPr>
            <w:noProof/>
            <w:webHidden/>
          </w:rPr>
          <w:fldChar w:fldCharType="begin"/>
        </w:r>
        <w:r w:rsidR="008C5909">
          <w:rPr>
            <w:noProof/>
            <w:webHidden/>
          </w:rPr>
          <w:instrText xml:space="preserve"> PAGEREF _Toc485103790 \h </w:instrText>
        </w:r>
        <w:r w:rsidR="008C5909">
          <w:rPr>
            <w:noProof/>
            <w:webHidden/>
          </w:rPr>
        </w:r>
        <w:r w:rsidR="008C5909">
          <w:rPr>
            <w:noProof/>
            <w:webHidden/>
          </w:rPr>
          <w:fldChar w:fldCharType="separate"/>
        </w:r>
        <w:r w:rsidR="008C5909">
          <w:rPr>
            <w:noProof/>
            <w:webHidden/>
          </w:rPr>
          <w:t>49</w:t>
        </w:r>
        <w:r w:rsidR="008C5909">
          <w:rPr>
            <w:noProof/>
            <w:webHidden/>
          </w:rPr>
          <w:fldChar w:fldCharType="end"/>
        </w:r>
      </w:hyperlink>
    </w:p>
    <w:p w14:paraId="5DAF6627"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1" w:history="1">
        <w:r w:rsidR="008C5909" w:rsidRPr="0078173D">
          <w:rPr>
            <w:rStyle w:val="Hyperlink"/>
            <w:noProof/>
          </w:rPr>
          <w:t>Gambar 5.1 Desain Arsitektur Uji Coba Sistem</w:t>
        </w:r>
        <w:r w:rsidR="008C5909">
          <w:rPr>
            <w:noProof/>
            <w:webHidden/>
          </w:rPr>
          <w:tab/>
        </w:r>
        <w:r w:rsidR="008C5909">
          <w:rPr>
            <w:noProof/>
            <w:webHidden/>
          </w:rPr>
          <w:fldChar w:fldCharType="begin"/>
        </w:r>
        <w:r w:rsidR="008C5909">
          <w:rPr>
            <w:noProof/>
            <w:webHidden/>
          </w:rPr>
          <w:instrText xml:space="preserve"> PAGEREF _Toc485103791 \h </w:instrText>
        </w:r>
        <w:r w:rsidR="008C5909">
          <w:rPr>
            <w:noProof/>
            <w:webHidden/>
          </w:rPr>
        </w:r>
        <w:r w:rsidR="008C5909">
          <w:rPr>
            <w:noProof/>
            <w:webHidden/>
          </w:rPr>
          <w:fldChar w:fldCharType="separate"/>
        </w:r>
        <w:r w:rsidR="008C5909">
          <w:rPr>
            <w:noProof/>
            <w:webHidden/>
          </w:rPr>
          <w:t>55</w:t>
        </w:r>
        <w:r w:rsidR="008C5909">
          <w:rPr>
            <w:noProof/>
            <w:webHidden/>
          </w:rPr>
          <w:fldChar w:fldCharType="end"/>
        </w:r>
      </w:hyperlink>
    </w:p>
    <w:p w14:paraId="2CEED237"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2" w:history="1">
        <w:r w:rsidR="008C5909" w:rsidRPr="0078173D">
          <w:rPr>
            <w:rStyle w:val="Hyperlink"/>
            <w:noProof/>
          </w:rPr>
          <w:t>Gambar 5.2 Tampilan pada Terminal Ketika Proses Inisialisasi Berlangsung</w:t>
        </w:r>
        <w:r w:rsidR="008C5909">
          <w:rPr>
            <w:noProof/>
            <w:webHidden/>
          </w:rPr>
          <w:tab/>
        </w:r>
        <w:r w:rsidR="008C5909">
          <w:rPr>
            <w:noProof/>
            <w:webHidden/>
          </w:rPr>
          <w:fldChar w:fldCharType="begin"/>
        </w:r>
        <w:r w:rsidR="008C5909">
          <w:rPr>
            <w:noProof/>
            <w:webHidden/>
          </w:rPr>
          <w:instrText xml:space="preserve"> PAGEREF _Toc485103792 \h </w:instrText>
        </w:r>
        <w:r w:rsidR="008C5909">
          <w:rPr>
            <w:noProof/>
            <w:webHidden/>
          </w:rPr>
        </w:r>
        <w:r w:rsidR="008C5909">
          <w:rPr>
            <w:noProof/>
            <w:webHidden/>
          </w:rPr>
          <w:fldChar w:fldCharType="separate"/>
        </w:r>
        <w:r w:rsidR="008C5909">
          <w:rPr>
            <w:noProof/>
            <w:webHidden/>
          </w:rPr>
          <w:t>65</w:t>
        </w:r>
        <w:r w:rsidR="008C5909">
          <w:rPr>
            <w:noProof/>
            <w:webHidden/>
          </w:rPr>
          <w:fldChar w:fldCharType="end"/>
        </w:r>
      </w:hyperlink>
    </w:p>
    <w:p w14:paraId="61035EF8"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3" w:history="1">
        <w:r w:rsidR="008C5909" w:rsidRPr="0078173D">
          <w:rPr>
            <w:rStyle w:val="Hyperlink"/>
            <w:noProof/>
          </w:rPr>
          <w:t>Gambar 5.3 Tampilan pada Terminal Ketika Proses Transformasi Berlangsung</w:t>
        </w:r>
        <w:r w:rsidR="008C5909">
          <w:rPr>
            <w:noProof/>
            <w:webHidden/>
          </w:rPr>
          <w:tab/>
        </w:r>
        <w:r w:rsidR="008C5909">
          <w:rPr>
            <w:noProof/>
            <w:webHidden/>
          </w:rPr>
          <w:fldChar w:fldCharType="begin"/>
        </w:r>
        <w:r w:rsidR="008C5909">
          <w:rPr>
            <w:noProof/>
            <w:webHidden/>
          </w:rPr>
          <w:instrText xml:space="preserve"> PAGEREF _Toc485103793 \h </w:instrText>
        </w:r>
        <w:r w:rsidR="008C5909">
          <w:rPr>
            <w:noProof/>
            <w:webHidden/>
          </w:rPr>
        </w:r>
        <w:r w:rsidR="008C5909">
          <w:rPr>
            <w:noProof/>
            <w:webHidden/>
          </w:rPr>
          <w:fldChar w:fldCharType="separate"/>
        </w:r>
        <w:r w:rsidR="008C5909">
          <w:rPr>
            <w:noProof/>
            <w:webHidden/>
          </w:rPr>
          <w:t>66</w:t>
        </w:r>
        <w:r w:rsidR="008C5909">
          <w:rPr>
            <w:noProof/>
            <w:webHidden/>
          </w:rPr>
          <w:fldChar w:fldCharType="end"/>
        </w:r>
      </w:hyperlink>
    </w:p>
    <w:p w14:paraId="595F4BE0"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4" w:history="1">
        <w:r w:rsidR="008C5909" w:rsidRPr="0078173D">
          <w:rPr>
            <w:rStyle w:val="Hyperlink"/>
            <w:noProof/>
          </w:rPr>
          <w:t>Gambar 5.4 Grafik Perbandingan Waktu Respon Rata-rata Basis Data SQL (MySQL) dengan NoSQL (HBase)</w:t>
        </w:r>
        <w:r w:rsidR="008C5909">
          <w:rPr>
            <w:noProof/>
            <w:webHidden/>
          </w:rPr>
          <w:tab/>
        </w:r>
        <w:r w:rsidR="008C5909">
          <w:rPr>
            <w:noProof/>
            <w:webHidden/>
          </w:rPr>
          <w:fldChar w:fldCharType="begin"/>
        </w:r>
        <w:r w:rsidR="008C5909">
          <w:rPr>
            <w:noProof/>
            <w:webHidden/>
          </w:rPr>
          <w:instrText xml:space="preserve"> PAGEREF _Toc485103794 \h </w:instrText>
        </w:r>
        <w:r w:rsidR="008C5909">
          <w:rPr>
            <w:noProof/>
            <w:webHidden/>
          </w:rPr>
        </w:r>
        <w:r w:rsidR="008C5909">
          <w:rPr>
            <w:noProof/>
            <w:webHidden/>
          </w:rPr>
          <w:fldChar w:fldCharType="separate"/>
        </w:r>
        <w:r w:rsidR="008C5909">
          <w:rPr>
            <w:noProof/>
            <w:webHidden/>
          </w:rPr>
          <w:t>73</w:t>
        </w:r>
        <w:r w:rsidR="008C5909">
          <w:rPr>
            <w:noProof/>
            <w:webHidden/>
          </w:rPr>
          <w:fldChar w:fldCharType="end"/>
        </w:r>
      </w:hyperlink>
    </w:p>
    <w:p w14:paraId="37EEACEA"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5" w:history="1">
        <w:r w:rsidR="008C5909" w:rsidRPr="0078173D">
          <w:rPr>
            <w:rStyle w:val="Hyperlink"/>
            <w:noProof/>
          </w:rPr>
          <w:t>Gambar 5.5 Grafik Waktu Inisialisasi Berdasarkan Perbandingan Jumlah Baris</w:t>
        </w:r>
        <w:r w:rsidR="008C5909">
          <w:rPr>
            <w:noProof/>
            <w:webHidden/>
          </w:rPr>
          <w:tab/>
        </w:r>
        <w:r w:rsidR="008C5909">
          <w:rPr>
            <w:noProof/>
            <w:webHidden/>
          </w:rPr>
          <w:fldChar w:fldCharType="begin"/>
        </w:r>
        <w:r w:rsidR="008C5909">
          <w:rPr>
            <w:noProof/>
            <w:webHidden/>
          </w:rPr>
          <w:instrText xml:space="preserve"> PAGEREF _Toc485103795 \h </w:instrText>
        </w:r>
        <w:r w:rsidR="008C5909">
          <w:rPr>
            <w:noProof/>
            <w:webHidden/>
          </w:rPr>
        </w:r>
        <w:r w:rsidR="008C5909">
          <w:rPr>
            <w:noProof/>
            <w:webHidden/>
          </w:rPr>
          <w:fldChar w:fldCharType="separate"/>
        </w:r>
        <w:r w:rsidR="008C5909">
          <w:rPr>
            <w:noProof/>
            <w:webHidden/>
          </w:rPr>
          <w:t>76</w:t>
        </w:r>
        <w:r w:rsidR="008C5909">
          <w:rPr>
            <w:noProof/>
            <w:webHidden/>
          </w:rPr>
          <w:fldChar w:fldCharType="end"/>
        </w:r>
      </w:hyperlink>
    </w:p>
    <w:p w14:paraId="5A6C4CFF"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6" w:history="1">
        <w:r w:rsidR="008C5909" w:rsidRPr="0078173D">
          <w:rPr>
            <w:rStyle w:val="Hyperlink"/>
            <w:noProof/>
          </w:rPr>
          <w:t>Gambar 5.6 Grafik Persentase Penggunaan Memori Berdasarkan Perbandingan Jumlah Baris</w:t>
        </w:r>
        <w:r w:rsidR="008C5909">
          <w:rPr>
            <w:noProof/>
            <w:webHidden/>
          </w:rPr>
          <w:tab/>
        </w:r>
        <w:r w:rsidR="008C5909">
          <w:rPr>
            <w:noProof/>
            <w:webHidden/>
          </w:rPr>
          <w:fldChar w:fldCharType="begin"/>
        </w:r>
        <w:r w:rsidR="008C5909">
          <w:rPr>
            <w:noProof/>
            <w:webHidden/>
          </w:rPr>
          <w:instrText xml:space="preserve"> PAGEREF _Toc485103796 \h </w:instrText>
        </w:r>
        <w:r w:rsidR="008C5909">
          <w:rPr>
            <w:noProof/>
            <w:webHidden/>
          </w:rPr>
        </w:r>
        <w:r w:rsidR="008C5909">
          <w:rPr>
            <w:noProof/>
            <w:webHidden/>
          </w:rPr>
          <w:fldChar w:fldCharType="separate"/>
        </w:r>
        <w:r w:rsidR="008C5909">
          <w:rPr>
            <w:noProof/>
            <w:webHidden/>
          </w:rPr>
          <w:t>76</w:t>
        </w:r>
        <w:r w:rsidR="008C5909">
          <w:rPr>
            <w:noProof/>
            <w:webHidden/>
          </w:rPr>
          <w:fldChar w:fldCharType="end"/>
        </w:r>
      </w:hyperlink>
    </w:p>
    <w:p w14:paraId="07D2B120"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7" w:history="1">
        <w:r w:rsidR="008C5909" w:rsidRPr="0078173D">
          <w:rPr>
            <w:rStyle w:val="Hyperlink"/>
            <w:noProof/>
          </w:rPr>
          <w:t>Gambar 5.7 Grafik Persentase Penggunaan Processor Berdasarkan Perbandingan Jumlah Baris</w:t>
        </w:r>
        <w:r w:rsidR="008C5909">
          <w:rPr>
            <w:noProof/>
            <w:webHidden/>
          </w:rPr>
          <w:tab/>
        </w:r>
        <w:r w:rsidR="008C5909">
          <w:rPr>
            <w:noProof/>
            <w:webHidden/>
          </w:rPr>
          <w:fldChar w:fldCharType="begin"/>
        </w:r>
        <w:r w:rsidR="008C5909">
          <w:rPr>
            <w:noProof/>
            <w:webHidden/>
          </w:rPr>
          <w:instrText xml:space="preserve"> PAGEREF _Toc485103797 \h </w:instrText>
        </w:r>
        <w:r w:rsidR="008C5909">
          <w:rPr>
            <w:noProof/>
            <w:webHidden/>
          </w:rPr>
        </w:r>
        <w:r w:rsidR="008C5909">
          <w:rPr>
            <w:noProof/>
            <w:webHidden/>
          </w:rPr>
          <w:fldChar w:fldCharType="separate"/>
        </w:r>
        <w:r w:rsidR="008C5909">
          <w:rPr>
            <w:noProof/>
            <w:webHidden/>
          </w:rPr>
          <w:t>77</w:t>
        </w:r>
        <w:r w:rsidR="008C5909">
          <w:rPr>
            <w:noProof/>
            <w:webHidden/>
          </w:rPr>
          <w:fldChar w:fldCharType="end"/>
        </w:r>
      </w:hyperlink>
    </w:p>
    <w:p w14:paraId="38E1CDFA"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8" w:history="1">
        <w:r w:rsidR="008C5909" w:rsidRPr="0078173D">
          <w:rPr>
            <w:rStyle w:val="Hyperlink"/>
            <w:noProof/>
          </w:rPr>
          <w:t>Gambar 5.8 Grafik Waktu Transformasi Berdasarkan Perbandingan Jumlah Tabel</w:t>
        </w:r>
        <w:r w:rsidR="008C5909">
          <w:rPr>
            <w:noProof/>
            <w:webHidden/>
          </w:rPr>
          <w:tab/>
        </w:r>
        <w:r w:rsidR="008C5909">
          <w:rPr>
            <w:noProof/>
            <w:webHidden/>
          </w:rPr>
          <w:fldChar w:fldCharType="begin"/>
        </w:r>
        <w:r w:rsidR="008C5909">
          <w:rPr>
            <w:noProof/>
            <w:webHidden/>
          </w:rPr>
          <w:instrText xml:space="preserve"> PAGEREF _Toc485103798 \h </w:instrText>
        </w:r>
        <w:r w:rsidR="008C5909">
          <w:rPr>
            <w:noProof/>
            <w:webHidden/>
          </w:rPr>
        </w:r>
        <w:r w:rsidR="008C5909">
          <w:rPr>
            <w:noProof/>
            <w:webHidden/>
          </w:rPr>
          <w:fldChar w:fldCharType="separate"/>
        </w:r>
        <w:r w:rsidR="008C5909">
          <w:rPr>
            <w:noProof/>
            <w:webHidden/>
          </w:rPr>
          <w:t>78</w:t>
        </w:r>
        <w:r w:rsidR="008C5909">
          <w:rPr>
            <w:noProof/>
            <w:webHidden/>
          </w:rPr>
          <w:fldChar w:fldCharType="end"/>
        </w:r>
      </w:hyperlink>
    </w:p>
    <w:p w14:paraId="49A7AFE2"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799" w:history="1">
        <w:r w:rsidR="008C5909" w:rsidRPr="0078173D">
          <w:rPr>
            <w:rStyle w:val="Hyperlink"/>
            <w:noProof/>
          </w:rPr>
          <w:t>Gambar 5.9 Grafik Penggunaan Memori Berdasarkan Perbandingan Jumlah Tabel</w:t>
        </w:r>
        <w:r w:rsidR="008C5909">
          <w:rPr>
            <w:noProof/>
            <w:webHidden/>
          </w:rPr>
          <w:tab/>
        </w:r>
        <w:r w:rsidR="008C5909">
          <w:rPr>
            <w:noProof/>
            <w:webHidden/>
          </w:rPr>
          <w:fldChar w:fldCharType="begin"/>
        </w:r>
        <w:r w:rsidR="008C5909">
          <w:rPr>
            <w:noProof/>
            <w:webHidden/>
          </w:rPr>
          <w:instrText xml:space="preserve"> PAGEREF _Toc485103799 \h </w:instrText>
        </w:r>
        <w:r w:rsidR="008C5909">
          <w:rPr>
            <w:noProof/>
            <w:webHidden/>
          </w:rPr>
        </w:r>
        <w:r w:rsidR="008C5909">
          <w:rPr>
            <w:noProof/>
            <w:webHidden/>
          </w:rPr>
          <w:fldChar w:fldCharType="separate"/>
        </w:r>
        <w:r w:rsidR="008C5909">
          <w:rPr>
            <w:noProof/>
            <w:webHidden/>
          </w:rPr>
          <w:t>79</w:t>
        </w:r>
        <w:r w:rsidR="008C5909">
          <w:rPr>
            <w:noProof/>
            <w:webHidden/>
          </w:rPr>
          <w:fldChar w:fldCharType="end"/>
        </w:r>
      </w:hyperlink>
    </w:p>
    <w:p w14:paraId="4113568E"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0" w:history="1">
        <w:r w:rsidR="008C5909" w:rsidRPr="0078173D">
          <w:rPr>
            <w:rStyle w:val="Hyperlink"/>
            <w:noProof/>
          </w:rPr>
          <w:t>Gambar 5.10 Grafik Persentase Penggunaan Processor Berdasarkan  Perbandingan Jumlah Tabel</w:t>
        </w:r>
        <w:r w:rsidR="008C5909">
          <w:rPr>
            <w:noProof/>
            <w:webHidden/>
          </w:rPr>
          <w:tab/>
        </w:r>
        <w:r w:rsidR="008C5909">
          <w:rPr>
            <w:noProof/>
            <w:webHidden/>
          </w:rPr>
          <w:fldChar w:fldCharType="begin"/>
        </w:r>
        <w:r w:rsidR="008C5909">
          <w:rPr>
            <w:noProof/>
            <w:webHidden/>
          </w:rPr>
          <w:instrText xml:space="preserve"> PAGEREF _Toc485103800 \h </w:instrText>
        </w:r>
        <w:r w:rsidR="008C5909">
          <w:rPr>
            <w:noProof/>
            <w:webHidden/>
          </w:rPr>
        </w:r>
        <w:r w:rsidR="008C5909">
          <w:rPr>
            <w:noProof/>
            <w:webHidden/>
          </w:rPr>
          <w:fldChar w:fldCharType="separate"/>
        </w:r>
        <w:r w:rsidR="008C5909">
          <w:rPr>
            <w:noProof/>
            <w:webHidden/>
          </w:rPr>
          <w:t>79</w:t>
        </w:r>
        <w:r w:rsidR="008C5909">
          <w:rPr>
            <w:noProof/>
            <w:webHidden/>
          </w:rPr>
          <w:fldChar w:fldCharType="end"/>
        </w:r>
      </w:hyperlink>
    </w:p>
    <w:p w14:paraId="1DEC5D2E"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1" w:history="1">
        <w:r w:rsidR="008C5909" w:rsidRPr="0078173D">
          <w:rPr>
            <w:rStyle w:val="Hyperlink"/>
            <w:noProof/>
          </w:rPr>
          <w:t>Gambar 5.11 Grafik Perbandingan Waktu Transformasi pada Transformasi Query Insert, Update dan Delete</w:t>
        </w:r>
        <w:r w:rsidR="008C5909">
          <w:rPr>
            <w:noProof/>
            <w:webHidden/>
          </w:rPr>
          <w:tab/>
        </w:r>
        <w:r w:rsidR="008C5909">
          <w:rPr>
            <w:noProof/>
            <w:webHidden/>
          </w:rPr>
          <w:fldChar w:fldCharType="begin"/>
        </w:r>
        <w:r w:rsidR="008C5909">
          <w:rPr>
            <w:noProof/>
            <w:webHidden/>
          </w:rPr>
          <w:instrText xml:space="preserve"> PAGEREF _Toc485103801 \h </w:instrText>
        </w:r>
        <w:r w:rsidR="008C5909">
          <w:rPr>
            <w:noProof/>
            <w:webHidden/>
          </w:rPr>
        </w:r>
        <w:r w:rsidR="008C5909">
          <w:rPr>
            <w:noProof/>
            <w:webHidden/>
          </w:rPr>
          <w:fldChar w:fldCharType="separate"/>
        </w:r>
        <w:r w:rsidR="008C5909">
          <w:rPr>
            <w:noProof/>
            <w:webHidden/>
          </w:rPr>
          <w:t>81</w:t>
        </w:r>
        <w:r w:rsidR="008C5909">
          <w:rPr>
            <w:noProof/>
            <w:webHidden/>
          </w:rPr>
          <w:fldChar w:fldCharType="end"/>
        </w:r>
      </w:hyperlink>
    </w:p>
    <w:p w14:paraId="0FBF6E27"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2" w:history="1">
        <w:r w:rsidR="008C5909" w:rsidRPr="0078173D">
          <w:rPr>
            <w:rStyle w:val="Hyperlink"/>
            <w:noProof/>
          </w:rPr>
          <w:t>Gambar 5.12 Grafik Perbandingan Penggunaan Memori  pada Transformasi Query Insert, Update dan Delete</w:t>
        </w:r>
        <w:r w:rsidR="008C5909">
          <w:rPr>
            <w:noProof/>
            <w:webHidden/>
          </w:rPr>
          <w:tab/>
        </w:r>
        <w:r w:rsidR="008C5909">
          <w:rPr>
            <w:noProof/>
            <w:webHidden/>
          </w:rPr>
          <w:fldChar w:fldCharType="begin"/>
        </w:r>
        <w:r w:rsidR="008C5909">
          <w:rPr>
            <w:noProof/>
            <w:webHidden/>
          </w:rPr>
          <w:instrText xml:space="preserve"> PAGEREF _Toc485103802 \h </w:instrText>
        </w:r>
        <w:r w:rsidR="008C5909">
          <w:rPr>
            <w:noProof/>
            <w:webHidden/>
          </w:rPr>
        </w:r>
        <w:r w:rsidR="008C5909">
          <w:rPr>
            <w:noProof/>
            <w:webHidden/>
          </w:rPr>
          <w:fldChar w:fldCharType="separate"/>
        </w:r>
        <w:r w:rsidR="008C5909">
          <w:rPr>
            <w:noProof/>
            <w:webHidden/>
          </w:rPr>
          <w:t>82</w:t>
        </w:r>
        <w:r w:rsidR="008C5909">
          <w:rPr>
            <w:noProof/>
            <w:webHidden/>
          </w:rPr>
          <w:fldChar w:fldCharType="end"/>
        </w:r>
      </w:hyperlink>
    </w:p>
    <w:p w14:paraId="3DF189BD"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3" w:history="1">
        <w:r w:rsidR="008C5909" w:rsidRPr="0078173D">
          <w:rPr>
            <w:rStyle w:val="Hyperlink"/>
            <w:noProof/>
          </w:rPr>
          <w:t>Gambar 5.13 Grafik Perbandingan Persentase Processor  pada Transformasi Query Insert, Update dan Delete</w:t>
        </w:r>
        <w:r w:rsidR="008C5909">
          <w:rPr>
            <w:noProof/>
            <w:webHidden/>
          </w:rPr>
          <w:tab/>
        </w:r>
        <w:r w:rsidR="008C5909">
          <w:rPr>
            <w:noProof/>
            <w:webHidden/>
          </w:rPr>
          <w:fldChar w:fldCharType="begin"/>
        </w:r>
        <w:r w:rsidR="008C5909">
          <w:rPr>
            <w:noProof/>
            <w:webHidden/>
          </w:rPr>
          <w:instrText xml:space="preserve"> PAGEREF _Toc485103803 \h </w:instrText>
        </w:r>
        <w:r w:rsidR="008C5909">
          <w:rPr>
            <w:noProof/>
            <w:webHidden/>
          </w:rPr>
        </w:r>
        <w:r w:rsidR="008C5909">
          <w:rPr>
            <w:noProof/>
            <w:webHidden/>
          </w:rPr>
          <w:fldChar w:fldCharType="separate"/>
        </w:r>
        <w:r w:rsidR="008C5909">
          <w:rPr>
            <w:noProof/>
            <w:webHidden/>
          </w:rPr>
          <w:t>82</w:t>
        </w:r>
        <w:r w:rsidR="008C5909">
          <w:rPr>
            <w:noProof/>
            <w:webHidden/>
          </w:rPr>
          <w:fldChar w:fldCharType="end"/>
        </w:r>
      </w:hyperlink>
    </w:p>
    <w:p w14:paraId="077D1237" w14:textId="1759A864" w:rsidR="0016636E" w:rsidRDefault="007A4B9D" w:rsidP="0016636E">
      <w:pPr>
        <w:pStyle w:val="TableofFigures"/>
        <w:tabs>
          <w:tab w:val="right" w:leader="dot" w:pos="5545"/>
        </w:tabs>
      </w:pPr>
      <w:r>
        <w:fldChar w:fldCharType="end"/>
      </w:r>
    </w:p>
    <w:p w14:paraId="4481CEED" w14:textId="30F7A075" w:rsidR="004F0CA5" w:rsidRDefault="004F0CA5">
      <w:pPr>
        <w:pStyle w:val="TableofFigures"/>
      </w:pPr>
    </w:p>
    <w:p w14:paraId="7B4BE711" w14:textId="77777777" w:rsidR="00932EF7" w:rsidRPr="00932EF7" w:rsidRDefault="00932EF7" w:rsidP="00932EF7">
      <w:pPr>
        <w:rPr>
          <w:lang w:eastAsia="ko-KR"/>
        </w:rPr>
      </w:pPr>
    </w:p>
    <w:p w14:paraId="42EC3A88" w14:textId="42EF86A6" w:rsidR="00DB76D1" w:rsidRDefault="00DB76D1">
      <w:pPr>
        <w:spacing w:after="200" w:line="276" w:lineRule="auto"/>
      </w:pPr>
    </w:p>
    <w:p w14:paraId="24EC6D2E" w14:textId="49D053DF" w:rsidR="00142EA0" w:rsidRDefault="00DB76D1">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6"/>
          <w:headerReference w:type="default" r:id="rId57"/>
          <w:footerReference w:type="even" r:id="rId58"/>
          <w:footerReference w:type="default" r:id="rId59"/>
          <w:headerReference w:type="first" r:id="rId60"/>
          <w:footerReference w:type="first" r:id="rId61"/>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12" w:name="_Toc454782832"/>
      <w:bookmarkStart w:id="13" w:name="_Toc485121668"/>
      <w:r>
        <w:lastRenderedPageBreak/>
        <w:t>DAFTAR TABEL</w:t>
      </w:r>
      <w:bookmarkEnd w:id="12"/>
      <w:bookmarkEnd w:id="13"/>
    </w:p>
    <w:p w14:paraId="19A1F4E9" w14:textId="77777777" w:rsidR="008C5909"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"Tabel" </w:instrText>
      </w:r>
      <w:r>
        <w:fldChar w:fldCharType="separate"/>
      </w:r>
      <w:hyperlink w:anchor="_Toc485103804" w:history="1">
        <w:r w:rsidR="008C5909" w:rsidRPr="005E28A5">
          <w:rPr>
            <w:rStyle w:val="Hyperlink"/>
            <w:noProof/>
          </w:rPr>
          <w:t>Tabel 2.1 Beberapa Perbedaan Sintaks Antara Apache Phoenix dengan MySQL</w:t>
        </w:r>
        <w:r w:rsidR="008C5909">
          <w:rPr>
            <w:noProof/>
            <w:webHidden/>
          </w:rPr>
          <w:tab/>
        </w:r>
        <w:r w:rsidR="008C5909">
          <w:rPr>
            <w:noProof/>
            <w:webHidden/>
          </w:rPr>
          <w:fldChar w:fldCharType="begin"/>
        </w:r>
        <w:r w:rsidR="008C5909">
          <w:rPr>
            <w:noProof/>
            <w:webHidden/>
          </w:rPr>
          <w:instrText xml:space="preserve"> PAGEREF _Toc485103804 \h </w:instrText>
        </w:r>
        <w:r w:rsidR="008C5909">
          <w:rPr>
            <w:noProof/>
            <w:webHidden/>
          </w:rPr>
        </w:r>
        <w:r w:rsidR="008C5909">
          <w:rPr>
            <w:noProof/>
            <w:webHidden/>
          </w:rPr>
          <w:fldChar w:fldCharType="separate"/>
        </w:r>
        <w:r w:rsidR="008C5909">
          <w:rPr>
            <w:noProof/>
            <w:webHidden/>
          </w:rPr>
          <w:t>22</w:t>
        </w:r>
        <w:r w:rsidR="008C5909">
          <w:rPr>
            <w:noProof/>
            <w:webHidden/>
          </w:rPr>
          <w:fldChar w:fldCharType="end"/>
        </w:r>
      </w:hyperlink>
    </w:p>
    <w:p w14:paraId="753D4377"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5" w:history="1">
        <w:r w:rsidR="008C5909" w:rsidRPr="005E28A5">
          <w:rPr>
            <w:rStyle w:val="Hyperlink"/>
            <w:noProof/>
          </w:rPr>
          <w:t>Tabel 3.1 Penjelasan Diagram Kasus Pengguna</w:t>
        </w:r>
        <w:r w:rsidR="008C5909">
          <w:rPr>
            <w:noProof/>
            <w:webHidden/>
          </w:rPr>
          <w:tab/>
        </w:r>
        <w:r w:rsidR="008C5909">
          <w:rPr>
            <w:noProof/>
            <w:webHidden/>
          </w:rPr>
          <w:fldChar w:fldCharType="begin"/>
        </w:r>
        <w:r w:rsidR="008C5909">
          <w:rPr>
            <w:noProof/>
            <w:webHidden/>
          </w:rPr>
          <w:instrText xml:space="preserve"> PAGEREF _Toc485103805 \h </w:instrText>
        </w:r>
        <w:r w:rsidR="008C5909">
          <w:rPr>
            <w:noProof/>
            <w:webHidden/>
          </w:rPr>
        </w:r>
        <w:r w:rsidR="008C5909">
          <w:rPr>
            <w:noProof/>
            <w:webHidden/>
          </w:rPr>
          <w:fldChar w:fldCharType="separate"/>
        </w:r>
        <w:r w:rsidR="008C5909">
          <w:rPr>
            <w:noProof/>
            <w:webHidden/>
          </w:rPr>
          <w:t>26</w:t>
        </w:r>
        <w:r w:rsidR="008C5909">
          <w:rPr>
            <w:noProof/>
            <w:webHidden/>
          </w:rPr>
          <w:fldChar w:fldCharType="end"/>
        </w:r>
      </w:hyperlink>
    </w:p>
    <w:p w14:paraId="4A522E9B"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6" w:history="1">
        <w:r w:rsidR="008C5909" w:rsidRPr="005E28A5">
          <w:rPr>
            <w:rStyle w:val="Hyperlink"/>
            <w:noProof/>
          </w:rPr>
          <w:t>Tabel 4.1 Implementasi Rute Pada DB Adapter</w:t>
        </w:r>
        <w:r w:rsidR="008C5909">
          <w:rPr>
            <w:noProof/>
            <w:webHidden/>
          </w:rPr>
          <w:tab/>
        </w:r>
        <w:r w:rsidR="008C5909">
          <w:rPr>
            <w:noProof/>
            <w:webHidden/>
          </w:rPr>
          <w:fldChar w:fldCharType="begin"/>
        </w:r>
        <w:r w:rsidR="008C5909">
          <w:rPr>
            <w:noProof/>
            <w:webHidden/>
          </w:rPr>
          <w:instrText xml:space="preserve"> PAGEREF _Toc485103806 \h </w:instrText>
        </w:r>
        <w:r w:rsidR="008C5909">
          <w:rPr>
            <w:noProof/>
            <w:webHidden/>
          </w:rPr>
        </w:r>
        <w:r w:rsidR="008C5909">
          <w:rPr>
            <w:noProof/>
            <w:webHidden/>
          </w:rPr>
          <w:fldChar w:fldCharType="separate"/>
        </w:r>
        <w:r w:rsidR="008C5909">
          <w:rPr>
            <w:noProof/>
            <w:webHidden/>
          </w:rPr>
          <w:t>45</w:t>
        </w:r>
        <w:r w:rsidR="008C5909">
          <w:rPr>
            <w:noProof/>
            <w:webHidden/>
          </w:rPr>
          <w:fldChar w:fldCharType="end"/>
        </w:r>
      </w:hyperlink>
    </w:p>
    <w:p w14:paraId="4DD2CC3F"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7" w:history="1">
        <w:r w:rsidR="008C5909" w:rsidRPr="005E28A5">
          <w:rPr>
            <w:rStyle w:val="Hyperlink"/>
            <w:noProof/>
          </w:rPr>
          <w:t>Tabel 5.1 Aksi dan Hasil Harapan Setiap Fungsi Antar Muka</w:t>
        </w:r>
        <w:r w:rsidR="008C5909">
          <w:rPr>
            <w:noProof/>
            <w:webHidden/>
          </w:rPr>
          <w:tab/>
        </w:r>
        <w:r w:rsidR="008C5909">
          <w:rPr>
            <w:noProof/>
            <w:webHidden/>
          </w:rPr>
          <w:fldChar w:fldCharType="begin"/>
        </w:r>
        <w:r w:rsidR="008C5909">
          <w:rPr>
            <w:noProof/>
            <w:webHidden/>
          </w:rPr>
          <w:instrText xml:space="preserve"> PAGEREF _Toc485103807 \h </w:instrText>
        </w:r>
        <w:r w:rsidR="008C5909">
          <w:rPr>
            <w:noProof/>
            <w:webHidden/>
          </w:rPr>
        </w:r>
        <w:r w:rsidR="008C5909">
          <w:rPr>
            <w:noProof/>
            <w:webHidden/>
          </w:rPr>
          <w:fldChar w:fldCharType="separate"/>
        </w:r>
        <w:r w:rsidR="008C5909">
          <w:rPr>
            <w:noProof/>
            <w:webHidden/>
          </w:rPr>
          <w:t>60</w:t>
        </w:r>
        <w:r w:rsidR="008C5909">
          <w:rPr>
            <w:noProof/>
            <w:webHidden/>
          </w:rPr>
          <w:fldChar w:fldCharType="end"/>
        </w:r>
      </w:hyperlink>
    </w:p>
    <w:p w14:paraId="2AF261DB"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8" w:history="1">
        <w:r w:rsidR="008C5909" w:rsidRPr="005E28A5">
          <w:rPr>
            <w:rStyle w:val="Hyperlink"/>
            <w:noProof/>
          </w:rPr>
          <w:t>Tabel 5.2 Hasil Uji Coba Fungsionalitas</w:t>
        </w:r>
        <w:r w:rsidR="008C5909">
          <w:rPr>
            <w:noProof/>
            <w:webHidden/>
          </w:rPr>
          <w:tab/>
        </w:r>
        <w:r w:rsidR="008C5909">
          <w:rPr>
            <w:noProof/>
            <w:webHidden/>
          </w:rPr>
          <w:fldChar w:fldCharType="begin"/>
        </w:r>
        <w:r w:rsidR="008C5909">
          <w:rPr>
            <w:noProof/>
            <w:webHidden/>
          </w:rPr>
          <w:instrText xml:space="preserve"> PAGEREF _Toc485103808 \h </w:instrText>
        </w:r>
        <w:r w:rsidR="008C5909">
          <w:rPr>
            <w:noProof/>
            <w:webHidden/>
          </w:rPr>
        </w:r>
        <w:r w:rsidR="008C5909">
          <w:rPr>
            <w:noProof/>
            <w:webHidden/>
          </w:rPr>
          <w:fldChar w:fldCharType="separate"/>
        </w:r>
        <w:r w:rsidR="008C5909">
          <w:rPr>
            <w:noProof/>
            <w:webHidden/>
          </w:rPr>
          <w:t>67</w:t>
        </w:r>
        <w:r w:rsidR="008C5909">
          <w:rPr>
            <w:noProof/>
            <w:webHidden/>
          </w:rPr>
          <w:fldChar w:fldCharType="end"/>
        </w:r>
      </w:hyperlink>
    </w:p>
    <w:p w14:paraId="2FA0E7A6"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09" w:history="1">
        <w:r w:rsidR="008C5909" w:rsidRPr="005E28A5">
          <w:rPr>
            <w:rStyle w:val="Hyperlink"/>
            <w:noProof/>
          </w:rPr>
          <w:t>Tabel 5.3 Hasil Waktu Respons Uji Coba Fungsionalitas untuk  Perubahan Data</w:t>
        </w:r>
        <w:r w:rsidR="008C5909">
          <w:rPr>
            <w:noProof/>
            <w:webHidden/>
          </w:rPr>
          <w:tab/>
        </w:r>
        <w:r w:rsidR="008C5909">
          <w:rPr>
            <w:noProof/>
            <w:webHidden/>
          </w:rPr>
          <w:fldChar w:fldCharType="begin"/>
        </w:r>
        <w:r w:rsidR="008C5909">
          <w:rPr>
            <w:noProof/>
            <w:webHidden/>
          </w:rPr>
          <w:instrText xml:space="preserve"> PAGEREF _Toc485103809 \h </w:instrText>
        </w:r>
        <w:r w:rsidR="008C5909">
          <w:rPr>
            <w:noProof/>
            <w:webHidden/>
          </w:rPr>
        </w:r>
        <w:r w:rsidR="008C5909">
          <w:rPr>
            <w:noProof/>
            <w:webHidden/>
          </w:rPr>
          <w:fldChar w:fldCharType="separate"/>
        </w:r>
        <w:r w:rsidR="008C5909">
          <w:rPr>
            <w:noProof/>
            <w:webHidden/>
          </w:rPr>
          <w:t>69</w:t>
        </w:r>
        <w:r w:rsidR="008C5909">
          <w:rPr>
            <w:noProof/>
            <w:webHidden/>
          </w:rPr>
          <w:fldChar w:fldCharType="end"/>
        </w:r>
      </w:hyperlink>
    </w:p>
    <w:p w14:paraId="4AE3A405"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10" w:history="1">
        <w:r w:rsidR="008C5909" w:rsidRPr="005E28A5">
          <w:rPr>
            <w:rStyle w:val="Hyperlink"/>
            <w:noProof/>
          </w:rPr>
          <w:t>Tabel 5.4 Waktu Respon Uji Fungsionalitas Proses Pengambilan Data pada Basis Data MySQL</w:t>
        </w:r>
        <w:r w:rsidR="008C5909">
          <w:rPr>
            <w:noProof/>
            <w:webHidden/>
          </w:rPr>
          <w:tab/>
        </w:r>
        <w:r w:rsidR="008C5909">
          <w:rPr>
            <w:noProof/>
            <w:webHidden/>
          </w:rPr>
          <w:fldChar w:fldCharType="begin"/>
        </w:r>
        <w:r w:rsidR="008C5909">
          <w:rPr>
            <w:noProof/>
            <w:webHidden/>
          </w:rPr>
          <w:instrText xml:space="preserve"> PAGEREF _Toc485103810 \h </w:instrText>
        </w:r>
        <w:r w:rsidR="008C5909">
          <w:rPr>
            <w:noProof/>
            <w:webHidden/>
          </w:rPr>
        </w:r>
        <w:r w:rsidR="008C5909">
          <w:rPr>
            <w:noProof/>
            <w:webHidden/>
          </w:rPr>
          <w:fldChar w:fldCharType="separate"/>
        </w:r>
        <w:r w:rsidR="008C5909">
          <w:rPr>
            <w:noProof/>
            <w:webHidden/>
          </w:rPr>
          <w:t>70</w:t>
        </w:r>
        <w:r w:rsidR="008C5909">
          <w:rPr>
            <w:noProof/>
            <w:webHidden/>
          </w:rPr>
          <w:fldChar w:fldCharType="end"/>
        </w:r>
      </w:hyperlink>
    </w:p>
    <w:p w14:paraId="1A18300E"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11" w:history="1">
        <w:r w:rsidR="008C5909" w:rsidRPr="005E28A5">
          <w:rPr>
            <w:rStyle w:val="Hyperlink"/>
            <w:noProof/>
          </w:rPr>
          <w:t>Tabel 5.5 Waktu Respon Uji Fungsionalitas Proses Pengambilan Data pada Basis Data HBase</w:t>
        </w:r>
        <w:r w:rsidR="008C5909">
          <w:rPr>
            <w:noProof/>
            <w:webHidden/>
          </w:rPr>
          <w:tab/>
        </w:r>
        <w:r w:rsidR="008C5909">
          <w:rPr>
            <w:noProof/>
            <w:webHidden/>
          </w:rPr>
          <w:fldChar w:fldCharType="begin"/>
        </w:r>
        <w:r w:rsidR="008C5909">
          <w:rPr>
            <w:noProof/>
            <w:webHidden/>
          </w:rPr>
          <w:instrText xml:space="preserve"> PAGEREF _Toc485103811 \h </w:instrText>
        </w:r>
        <w:r w:rsidR="008C5909">
          <w:rPr>
            <w:noProof/>
            <w:webHidden/>
          </w:rPr>
        </w:r>
        <w:r w:rsidR="008C5909">
          <w:rPr>
            <w:noProof/>
            <w:webHidden/>
          </w:rPr>
          <w:fldChar w:fldCharType="separate"/>
        </w:r>
        <w:r w:rsidR="008C5909">
          <w:rPr>
            <w:noProof/>
            <w:webHidden/>
          </w:rPr>
          <w:t>72</w:t>
        </w:r>
        <w:r w:rsidR="008C5909">
          <w:rPr>
            <w:noProof/>
            <w:webHidden/>
          </w:rPr>
          <w:fldChar w:fldCharType="end"/>
        </w:r>
      </w:hyperlink>
    </w:p>
    <w:p w14:paraId="2CF85391"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12" w:history="1">
        <w:r w:rsidR="008C5909" w:rsidRPr="005E28A5">
          <w:rPr>
            <w:rStyle w:val="Hyperlink"/>
            <w:noProof/>
          </w:rPr>
          <w:t>Tabel 5.6 Hasil Uji Kapasitas dan Performa pada Komputer Data Adapter (DB Converter) dengan Perbandingan Jumlah Baris</w:t>
        </w:r>
        <w:r w:rsidR="008C5909">
          <w:rPr>
            <w:noProof/>
            <w:webHidden/>
          </w:rPr>
          <w:tab/>
        </w:r>
        <w:r w:rsidR="008C5909">
          <w:rPr>
            <w:noProof/>
            <w:webHidden/>
          </w:rPr>
          <w:fldChar w:fldCharType="begin"/>
        </w:r>
        <w:r w:rsidR="008C5909">
          <w:rPr>
            <w:noProof/>
            <w:webHidden/>
          </w:rPr>
          <w:instrText xml:space="preserve"> PAGEREF _Toc485103812 \h </w:instrText>
        </w:r>
        <w:r w:rsidR="008C5909">
          <w:rPr>
            <w:noProof/>
            <w:webHidden/>
          </w:rPr>
        </w:r>
        <w:r w:rsidR="008C5909">
          <w:rPr>
            <w:noProof/>
            <w:webHidden/>
          </w:rPr>
          <w:fldChar w:fldCharType="separate"/>
        </w:r>
        <w:r w:rsidR="008C5909">
          <w:rPr>
            <w:noProof/>
            <w:webHidden/>
          </w:rPr>
          <w:t>74</w:t>
        </w:r>
        <w:r w:rsidR="008C5909">
          <w:rPr>
            <w:noProof/>
            <w:webHidden/>
          </w:rPr>
          <w:fldChar w:fldCharType="end"/>
        </w:r>
      </w:hyperlink>
    </w:p>
    <w:p w14:paraId="4DAAAA48"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13" w:history="1">
        <w:r w:rsidR="008C5909" w:rsidRPr="005E28A5">
          <w:rPr>
            <w:rStyle w:val="Hyperlink"/>
            <w:noProof/>
          </w:rPr>
          <w:t>Tabel 5.7 Hasil Uji Kapasitas dan Performa pada Komputer Data Adapter (DB Converter) dengan Perbandingan Jumlah Tabel</w:t>
        </w:r>
        <w:r w:rsidR="008C5909">
          <w:rPr>
            <w:noProof/>
            <w:webHidden/>
          </w:rPr>
          <w:tab/>
        </w:r>
        <w:r w:rsidR="008C5909">
          <w:rPr>
            <w:noProof/>
            <w:webHidden/>
          </w:rPr>
          <w:fldChar w:fldCharType="begin"/>
        </w:r>
        <w:r w:rsidR="008C5909">
          <w:rPr>
            <w:noProof/>
            <w:webHidden/>
          </w:rPr>
          <w:instrText xml:space="preserve"> PAGEREF _Toc485103813 \h </w:instrText>
        </w:r>
        <w:r w:rsidR="008C5909">
          <w:rPr>
            <w:noProof/>
            <w:webHidden/>
          </w:rPr>
        </w:r>
        <w:r w:rsidR="008C5909">
          <w:rPr>
            <w:noProof/>
            <w:webHidden/>
          </w:rPr>
          <w:fldChar w:fldCharType="separate"/>
        </w:r>
        <w:r w:rsidR="008C5909">
          <w:rPr>
            <w:noProof/>
            <w:webHidden/>
          </w:rPr>
          <w:t>78</w:t>
        </w:r>
        <w:r w:rsidR="008C5909">
          <w:rPr>
            <w:noProof/>
            <w:webHidden/>
          </w:rPr>
          <w:fldChar w:fldCharType="end"/>
        </w:r>
      </w:hyperlink>
    </w:p>
    <w:p w14:paraId="2753665F"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14" w:history="1">
        <w:r w:rsidR="008C5909" w:rsidRPr="005E28A5">
          <w:rPr>
            <w:rStyle w:val="Hyperlink"/>
            <w:noProof/>
          </w:rPr>
          <w:t>Tabel 5.8 Hasil Uji Kapasitas dan Performa pada Komputer Data Adapter (DB Converter) dengan Perbandingan Jumlah Query Insert</w:t>
        </w:r>
        <w:r w:rsidR="008C5909">
          <w:rPr>
            <w:noProof/>
            <w:webHidden/>
          </w:rPr>
          <w:tab/>
        </w:r>
        <w:r w:rsidR="008C5909">
          <w:rPr>
            <w:noProof/>
            <w:webHidden/>
          </w:rPr>
          <w:fldChar w:fldCharType="begin"/>
        </w:r>
        <w:r w:rsidR="008C5909">
          <w:rPr>
            <w:noProof/>
            <w:webHidden/>
          </w:rPr>
          <w:instrText xml:space="preserve"> PAGEREF _Toc485103814 \h </w:instrText>
        </w:r>
        <w:r w:rsidR="008C5909">
          <w:rPr>
            <w:noProof/>
            <w:webHidden/>
          </w:rPr>
        </w:r>
        <w:r w:rsidR="008C5909">
          <w:rPr>
            <w:noProof/>
            <w:webHidden/>
          </w:rPr>
          <w:fldChar w:fldCharType="separate"/>
        </w:r>
        <w:r w:rsidR="008C5909">
          <w:rPr>
            <w:noProof/>
            <w:webHidden/>
          </w:rPr>
          <w:t>80</w:t>
        </w:r>
        <w:r w:rsidR="008C5909">
          <w:rPr>
            <w:noProof/>
            <w:webHidden/>
          </w:rPr>
          <w:fldChar w:fldCharType="end"/>
        </w:r>
      </w:hyperlink>
    </w:p>
    <w:p w14:paraId="458B18A9"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15" w:history="1">
        <w:r w:rsidR="008C5909" w:rsidRPr="005E28A5">
          <w:rPr>
            <w:rStyle w:val="Hyperlink"/>
            <w:noProof/>
          </w:rPr>
          <w:t>Tabel 5.9 Hasil Uji Kapasitas dan Performa pada Komputer Data Adapter (DB Converter) dengan Perbandingan Jumlah Query Update</w:t>
        </w:r>
        <w:r w:rsidR="008C5909">
          <w:rPr>
            <w:noProof/>
            <w:webHidden/>
          </w:rPr>
          <w:tab/>
        </w:r>
        <w:r w:rsidR="008C5909">
          <w:rPr>
            <w:noProof/>
            <w:webHidden/>
          </w:rPr>
          <w:fldChar w:fldCharType="begin"/>
        </w:r>
        <w:r w:rsidR="008C5909">
          <w:rPr>
            <w:noProof/>
            <w:webHidden/>
          </w:rPr>
          <w:instrText xml:space="preserve"> PAGEREF _Toc485103815 \h </w:instrText>
        </w:r>
        <w:r w:rsidR="008C5909">
          <w:rPr>
            <w:noProof/>
            <w:webHidden/>
          </w:rPr>
        </w:r>
        <w:r w:rsidR="008C5909">
          <w:rPr>
            <w:noProof/>
            <w:webHidden/>
          </w:rPr>
          <w:fldChar w:fldCharType="separate"/>
        </w:r>
        <w:r w:rsidR="008C5909">
          <w:rPr>
            <w:noProof/>
            <w:webHidden/>
          </w:rPr>
          <w:t>80</w:t>
        </w:r>
        <w:r w:rsidR="008C5909">
          <w:rPr>
            <w:noProof/>
            <w:webHidden/>
          </w:rPr>
          <w:fldChar w:fldCharType="end"/>
        </w:r>
      </w:hyperlink>
    </w:p>
    <w:p w14:paraId="043DF68C" w14:textId="77777777" w:rsidR="008C5909" w:rsidRDefault="000D5618">
      <w:pPr>
        <w:pStyle w:val="TableofFigures"/>
        <w:tabs>
          <w:tab w:val="right" w:leader="dot" w:pos="5545"/>
        </w:tabs>
        <w:rPr>
          <w:rFonts w:asciiTheme="minorHAnsi" w:eastAsiaTheme="minorEastAsia" w:hAnsiTheme="minorHAnsi" w:cstheme="minorBidi"/>
          <w:noProof/>
          <w:lang w:eastAsia="id-ID"/>
        </w:rPr>
      </w:pPr>
      <w:hyperlink w:anchor="_Toc485103816" w:history="1">
        <w:r w:rsidR="008C5909" w:rsidRPr="005E28A5">
          <w:rPr>
            <w:rStyle w:val="Hyperlink"/>
            <w:noProof/>
          </w:rPr>
          <w:t>Tabel 5.10 Hasil Uji Kapasitas dan Performa pada Komputer Data Adapter (DB Converter) dengan Perbandingan Jumlah Query Delete</w:t>
        </w:r>
        <w:r w:rsidR="008C5909">
          <w:rPr>
            <w:noProof/>
            <w:webHidden/>
          </w:rPr>
          <w:tab/>
        </w:r>
        <w:r w:rsidR="008C5909">
          <w:rPr>
            <w:noProof/>
            <w:webHidden/>
          </w:rPr>
          <w:fldChar w:fldCharType="begin"/>
        </w:r>
        <w:r w:rsidR="008C5909">
          <w:rPr>
            <w:noProof/>
            <w:webHidden/>
          </w:rPr>
          <w:instrText xml:space="preserve"> PAGEREF _Toc485103816 \h </w:instrText>
        </w:r>
        <w:r w:rsidR="008C5909">
          <w:rPr>
            <w:noProof/>
            <w:webHidden/>
          </w:rPr>
        </w:r>
        <w:r w:rsidR="008C5909">
          <w:rPr>
            <w:noProof/>
            <w:webHidden/>
          </w:rPr>
          <w:fldChar w:fldCharType="separate"/>
        </w:r>
        <w:r w:rsidR="008C5909">
          <w:rPr>
            <w:noProof/>
            <w:webHidden/>
          </w:rPr>
          <w:t>81</w:t>
        </w:r>
        <w:r w:rsidR="008C5909">
          <w:rPr>
            <w:noProof/>
            <w:webHidden/>
          </w:rPr>
          <w:fldChar w:fldCharType="end"/>
        </w:r>
      </w:hyperlink>
    </w:p>
    <w:p w14:paraId="407995A5" w14:textId="64F4A59D" w:rsidR="00173F61" w:rsidRPr="00DB76D1" w:rsidRDefault="007A4B9D" w:rsidP="00DB76D1">
      <w:pPr>
        <w:pStyle w:val="TableofFigures"/>
        <w:tabs>
          <w:tab w:val="right" w:leader="dot" w:pos="5545"/>
        </w:tabs>
        <w:rPr>
          <w:noProof/>
        </w:rPr>
      </w:pPr>
      <w:r>
        <w:fldChar w:fldCharType="end"/>
      </w:r>
      <w:r w:rsidR="00173F61">
        <w:fldChar w:fldCharType="begin"/>
      </w:r>
      <w:r w:rsidR="00173F61">
        <w:instrText xml:space="preserve"> TOC \h \z \c "Tabel C." </w:instrText>
      </w:r>
      <w:r w:rsidR="00173F61">
        <w:fldChar w:fldCharType="separate"/>
      </w:r>
      <w:hyperlink w:anchor="_Toc484327903" w:history="1">
        <w:r w:rsidR="00173F61" w:rsidRPr="00107CD0">
          <w:rPr>
            <w:rStyle w:val="Hyperlink"/>
            <w:noProof/>
          </w:rPr>
          <w:t>Tabel C. 1 Daftar Sintaks SQL pada Setiap Rute</w:t>
        </w:r>
        <w:r w:rsidR="00173F61">
          <w:rPr>
            <w:noProof/>
            <w:webHidden/>
          </w:rPr>
          <w:tab/>
        </w:r>
        <w:r w:rsidR="00173F61">
          <w:rPr>
            <w:noProof/>
            <w:webHidden/>
          </w:rPr>
          <w:fldChar w:fldCharType="begin"/>
        </w:r>
        <w:r w:rsidR="00173F61">
          <w:rPr>
            <w:noProof/>
            <w:webHidden/>
          </w:rPr>
          <w:instrText xml:space="preserve"> PAGEREF _Toc484327903 \h </w:instrText>
        </w:r>
        <w:r w:rsidR="00173F61">
          <w:rPr>
            <w:noProof/>
            <w:webHidden/>
          </w:rPr>
        </w:r>
        <w:r w:rsidR="00173F61">
          <w:rPr>
            <w:noProof/>
            <w:webHidden/>
          </w:rPr>
          <w:fldChar w:fldCharType="separate"/>
        </w:r>
        <w:r w:rsidR="004751EA">
          <w:rPr>
            <w:noProof/>
            <w:webHidden/>
          </w:rPr>
          <w:t>115</w:t>
        </w:r>
        <w:r w:rsidR="00173F61">
          <w:rPr>
            <w:noProof/>
            <w:webHidden/>
          </w:rPr>
          <w:fldChar w:fldCharType="end"/>
        </w:r>
      </w:hyperlink>
    </w:p>
    <w:p w14:paraId="0775A56F" w14:textId="6C30F9C6" w:rsidR="00173F61" w:rsidRPr="00173F61" w:rsidRDefault="00173F61" w:rsidP="00173F61">
      <w:pPr>
        <w:pStyle w:val="TableofFigures"/>
        <w:rPr>
          <w:noProof/>
        </w:rPr>
      </w:pPr>
      <w:r>
        <w:fldChar w:fldCharType="end"/>
      </w:r>
      <w:r>
        <w:fldChar w:fldCharType="begin"/>
      </w:r>
      <w:r>
        <w:instrText xml:space="preserve"> TOC \h \z \c "Tabel C." </w:instrText>
      </w:r>
      <w:r>
        <w:fldChar w:fldCharType="separate"/>
      </w:r>
    </w:p>
    <w:p w14:paraId="04EE5DCD" w14:textId="6D86C838" w:rsidR="00F422C2" w:rsidRDefault="00173F61" w:rsidP="00204B4E">
      <w:pPr>
        <w:pStyle w:val="TableofFigures"/>
        <w:sectPr w:rsidR="00F422C2">
          <w:headerReference w:type="even" r:id="rId62"/>
          <w:headerReference w:type="default" r:id="rId63"/>
          <w:footerReference w:type="even" r:id="rId64"/>
          <w:footerReference w:type="default" r:id="rId65"/>
          <w:headerReference w:type="first" r:id="rId66"/>
          <w:footerReference w:type="first" r:id="rId67"/>
          <w:pgSz w:w="8391" w:h="11906"/>
          <w:pgMar w:top="1418" w:right="1134" w:bottom="1418" w:left="1702" w:header="720" w:footer="720" w:gutter="0"/>
          <w:pgNumType w:fmt="lowerRoman"/>
          <w:cols w:space="720"/>
          <w:titlePg/>
          <w:docGrid w:linePitch="360"/>
        </w:sectPr>
      </w:pPr>
      <w:r>
        <w:fldChar w:fldCharType="end"/>
      </w:r>
    </w:p>
    <w:p w14:paraId="0212EBAA" w14:textId="106046F3" w:rsidR="00DB76D1" w:rsidRPr="00DB76D1" w:rsidRDefault="00DB76D1" w:rsidP="00DB76D1">
      <w:pPr>
        <w:tabs>
          <w:tab w:val="left" w:pos="206"/>
        </w:tabs>
        <w:spacing w:after="200" w:line="276" w:lineRule="auto"/>
        <w:jc w:val="center"/>
        <w:rPr>
          <w:b/>
          <w:lang w:eastAsia="ko-KR"/>
        </w:rPr>
      </w:pPr>
      <w:bookmarkStart w:id="14" w:name="_Toc454782833"/>
      <w:r w:rsidRPr="00326ED3">
        <w:rPr>
          <w:b/>
          <w:i/>
          <w:noProof/>
        </w:rPr>
        <w:lastRenderedPageBreak/>
        <w:t>[Halaman ini sengaja dikosongkan]</w:t>
      </w:r>
      <w:r>
        <w:rPr>
          <w:lang w:eastAsia="ko-KR"/>
        </w:rPr>
        <w:br w:type="page"/>
      </w:r>
    </w:p>
    <w:p w14:paraId="6BEE237F" w14:textId="5D5ADE67" w:rsidR="004F0CA5" w:rsidRDefault="004F0CA5" w:rsidP="004E0424">
      <w:pPr>
        <w:pStyle w:val="Heading1"/>
        <w:numPr>
          <w:ilvl w:val="0"/>
          <w:numId w:val="0"/>
        </w:numPr>
        <w:ind w:left="-360"/>
        <w:rPr>
          <w:b w:val="0"/>
          <w:szCs w:val="24"/>
          <w:lang w:eastAsia="ko-KR"/>
        </w:rPr>
      </w:pPr>
      <w:bookmarkStart w:id="15" w:name="_Toc485121669"/>
      <w:r>
        <w:rPr>
          <w:lang w:eastAsia="ko-KR"/>
        </w:rPr>
        <w:lastRenderedPageBreak/>
        <w:t>DAFTAR KODE SUMBER</w:t>
      </w:r>
      <w:bookmarkEnd w:id="14"/>
      <w:bookmarkEnd w:id="15"/>
      <w:r w:rsidR="002C1EC7">
        <w:fldChar w:fldCharType="begin"/>
      </w:r>
      <w:r w:rsidR="002C1EC7">
        <w:instrText xml:space="preserve"> TOC \h \z \c "Kode Sumber 4." </w:instrText>
      </w:r>
      <w:r w:rsidR="002C1EC7">
        <w:fldChar w:fldCharType="end"/>
      </w:r>
    </w:p>
    <w:p w14:paraId="4FE96546" w14:textId="083929AC" w:rsidR="00173F61" w:rsidRDefault="004E0424">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"Kode Sumber" </w:instrText>
      </w:r>
      <w:r>
        <w:fldChar w:fldCharType="separate"/>
      </w:r>
      <w:hyperlink w:anchor="_Toc484327755" w:history="1">
        <w:r w:rsidR="00173F61" w:rsidRPr="00FB4B2F">
          <w:rPr>
            <w:rStyle w:val="Hyperlink"/>
            <w:noProof/>
          </w:rPr>
          <w:t>Kode Sumber 4.1 Konfigurasi MySQL pada Berkas my.cnf</w:t>
        </w:r>
        <w:r w:rsidR="00173F61">
          <w:rPr>
            <w:noProof/>
            <w:webHidden/>
          </w:rPr>
          <w:tab/>
        </w:r>
        <w:r w:rsidR="00173F61">
          <w:rPr>
            <w:noProof/>
            <w:webHidden/>
          </w:rPr>
          <w:fldChar w:fldCharType="begin"/>
        </w:r>
        <w:r w:rsidR="00173F61">
          <w:rPr>
            <w:noProof/>
            <w:webHidden/>
          </w:rPr>
          <w:instrText xml:space="preserve"> PAGEREF _Toc484327755 \h </w:instrText>
        </w:r>
        <w:r w:rsidR="00173F61">
          <w:rPr>
            <w:noProof/>
            <w:webHidden/>
          </w:rPr>
        </w:r>
        <w:r w:rsidR="00173F61">
          <w:rPr>
            <w:noProof/>
            <w:webHidden/>
          </w:rPr>
          <w:fldChar w:fldCharType="separate"/>
        </w:r>
        <w:r w:rsidR="004751EA">
          <w:rPr>
            <w:noProof/>
            <w:webHidden/>
          </w:rPr>
          <w:t>35</w:t>
        </w:r>
        <w:r w:rsidR="00173F61">
          <w:rPr>
            <w:noProof/>
            <w:webHidden/>
          </w:rPr>
          <w:fldChar w:fldCharType="end"/>
        </w:r>
      </w:hyperlink>
    </w:p>
    <w:p w14:paraId="47DF21AB" w14:textId="77777777" w:rsidR="00173F61" w:rsidRDefault="000D5618">
      <w:pPr>
        <w:pStyle w:val="TableofFigures"/>
        <w:tabs>
          <w:tab w:val="right" w:leader="dot" w:pos="5545"/>
        </w:tabs>
        <w:rPr>
          <w:rFonts w:asciiTheme="minorHAnsi" w:eastAsiaTheme="minorEastAsia" w:hAnsiTheme="minorHAnsi" w:cstheme="minorBidi"/>
          <w:noProof/>
          <w:lang w:eastAsia="id-ID"/>
        </w:rPr>
      </w:pPr>
      <w:hyperlink w:anchor="_Toc484327756" w:history="1">
        <w:r w:rsidR="00173F61" w:rsidRPr="00FB4B2F">
          <w:rPr>
            <w:rStyle w:val="Hyperlink"/>
            <w:noProof/>
          </w:rPr>
          <w:t>Kode Sumber 4.2 Konfigurasi pada Berkas .bashrc</w:t>
        </w:r>
        <w:r w:rsidR="00173F61">
          <w:rPr>
            <w:noProof/>
            <w:webHidden/>
          </w:rPr>
          <w:tab/>
        </w:r>
        <w:r w:rsidR="00173F61">
          <w:rPr>
            <w:noProof/>
            <w:webHidden/>
          </w:rPr>
          <w:fldChar w:fldCharType="begin"/>
        </w:r>
        <w:r w:rsidR="00173F61">
          <w:rPr>
            <w:noProof/>
            <w:webHidden/>
          </w:rPr>
          <w:instrText xml:space="preserve"> PAGEREF _Toc484327756 \h </w:instrText>
        </w:r>
        <w:r w:rsidR="00173F61">
          <w:rPr>
            <w:noProof/>
            <w:webHidden/>
          </w:rPr>
        </w:r>
        <w:r w:rsidR="00173F61">
          <w:rPr>
            <w:noProof/>
            <w:webHidden/>
          </w:rPr>
          <w:fldChar w:fldCharType="separate"/>
        </w:r>
        <w:r w:rsidR="004751EA">
          <w:rPr>
            <w:noProof/>
            <w:webHidden/>
          </w:rPr>
          <w:t>38</w:t>
        </w:r>
        <w:r w:rsidR="00173F61">
          <w:rPr>
            <w:noProof/>
            <w:webHidden/>
          </w:rPr>
          <w:fldChar w:fldCharType="end"/>
        </w:r>
      </w:hyperlink>
    </w:p>
    <w:p w14:paraId="561B84E5" w14:textId="77777777" w:rsidR="00173F61" w:rsidRDefault="000D5618">
      <w:pPr>
        <w:pStyle w:val="TableofFigures"/>
        <w:tabs>
          <w:tab w:val="right" w:leader="dot" w:pos="5545"/>
        </w:tabs>
        <w:rPr>
          <w:rFonts w:asciiTheme="minorHAnsi" w:eastAsiaTheme="minorEastAsia" w:hAnsiTheme="minorHAnsi" w:cstheme="minorBidi"/>
          <w:noProof/>
          <w:lang w:eastAsia="id-ID"/>
        </w:rPr>
      </w:pPr>
      <w:hyperlink w:anchor="_Toc484327757" w:history="1">
        <w:r w:rsidR="00173F61" w:rsidRPr="00FB4B2F">
          <w:rPr>
            <w:rStyle w:val="Hyperlink"/>
            <w:noProof/>
          </w:rPr>
          <w:t>Kode Sumber 4.3 Variable JAVA_HOME pada hadoop-env.sh</w:t>
        </w:r>
        <w:r w:rsidR="00173F61">
          <w:rPr>
            <w:noProof/>
            <w:webHidden/>
          </w:rPr>
          <w:tab/>
        </w:r>
        <w:r w:rsidR="00173F61">
          <w:rPr>
            <w:noProof/>
            <w:webHidden/>
          </w:rPr>
          <w:fldChar w:fldCharType="begin"/>
        </w:r>
        <w:r w:rsidR="00173F61">
          <w:rPr>
            <w:noProof/>
            <w:webHidden/>
          </w:rPr>
          <w:instrText xml:space="preserve"> PAGEREF _Toc484327757 \h </w:instrText>
        </w:r>
        <w:r w:rsidR="00173F61">
          <w:rPr>
            <w:noProof/>
            <w:webHidden/>
          </w:rPr>
        </w:r>
        <w:r w:rsidR="00173F61">
          <w:rPr>
            <w:noProof/>
            <w:webHidden/>
          </w:rPr>
          <w:fldChar w:fldCharType="separate"/>
        </w:r>
        <w:r w:rsidR="004751EA">
          <w:rPr>
            <w:noProof/>
            <w:webHidden/>
          </w:rPr>
          <w:t>38</w:t>
        </w:r>
        <w:r w:rsidR="00173F61">
          <w:rPr>
            <w:noProof/>
            <w:webHidden/>
          </w:rPr>
          <w:fldChar w:fldCharType="end"/>
        </w:r>
      </w:hyperlink>
    </w:p>
    <w:p w14:paraId="78C634FB" w14:textId="77777777" w:rsidR="00173F61" w:rsidRDefault="000D5618">
      <w:pPr>
        <w:pStyle w:val="TableofFigures"/>
        <w:tabs>
          <w:tab w:val="right" w:leader="dot" w:pos="5545"/>
        </w:tabs>
        <w:rPr>
          <w:rFonts w:asciiTheme="minorHAnsi" w:eastAsiaTheme="minorEastAsia" w:hAnsiTheme="minorHAnsi" w:cstheme="minorBidi"/>
          <w:noProof/>
          <w:lang w:eastAsia="id-ID"/>
        </w:rPr>
      </w:pPr>
      <w:hyperlink w:anchor="_Toc484327758" w:history="1">
        <w:r w:rsidR="00173F61" w:rsidRPr="00FB4B2F">
          <w:rPr>
            <w:rStyle w:val="Hyperlink"/>
            <w:noProof/>
          </w:rPr>
          <w:t>Kode Sumber 4.4 Konfigurasi pada Berkas core-site.xml</w:t>
        </w:r>
        <w:r w:rsidR="00173F61">
          <w:rPr>
            <w:noProof/>
            <w:webHidden/>
          </w:rPr>
          <w:tab/>
        </w:r>
        <w:r w:rsidR="00173F61">
          <w:rPr>
            <w:noProof/>
            <w:webHidden/>
          </w:rPr>
          <w:fldChar w:fldCharType="begin"/>
        </w:r>
        <w:r w:rsidR="00173F61">
          <w:rPr>
            <w:noProof/>
            <w:webHidden/>
          </w:rPr>
          <w:instrText xml:space="preserve"> PAGEREF _Toc484327758 \h </w:instrText>
        </w:r>
        <w:r w:rsidR="00173F61">
          <w:rPr>
            <w:noProof/>
            <w:webHidden/>
          </w:rPr>
        </w:r>
        <w:r w:rsidR="00173F61">
          <w:rPr>
            <w:noProof/>
            <w:webHidden/>
          </w:rPr>
          <w:fldChar w:fldCharType="separate"/>
        </w:r>
        <w:r w:rsidR="004751EA">
          <w:rPr>
            <w:noProof/>
            <w:webHidden/>
          </w:rPr>
          <w:t>38</w:t>
        </w:r>
        <w:r w:rsidR="00173F61">
          <w:rPr>
            <w:noProof/>
            <w:webHidden/>
          </w:rPr>
          <w:fldChar w:fldCharType="end"/>
        </w:r>
      </w:hyperlink>
    </w:p>
    <w:p w14:paraId="66EB81AF" w14:textId="77777777" w:rsidR="00173F61" w:rsidRDefault="000D5618">
      <w:pPr>
        <w:pStyle w:val="TableofFigures"/>
        <w:tabs>
          <w:tab w:val="right" w:leader="dot" w:pos="5545"/>
        </w:tabs>
        <w:rPr>
          <w:rFonts w:asciiTheme="minorHAnsi" w:eastAsiaTheme="minorEastAsia" w:hAnsiTheme="minorHAnsi" w:cstheme="minorBidi"/>
          <w:noProof/>
          <w:lang w:eastAsia="id-ID"/>
        </w:rPr>
      </w:pPr>
      <w:hyperlink w:anchor="_Toc484327759" w:history="1">
        <w:r w:rsidR="00173F61" w:rsidRPr="00FB4B2F">
          <w:rPr>
            <w:rStyle w:val="Hyperlink"/>
            <w:noProof/>
          </w:rPr>
          <w:t>Kode Sumber 4.5 Konfigurasi pada Berkas mapred-site.xml</w:t>
        </w:r>
        <w:r w:rsidR="00173F61">
          <w:rPr>
            <w:noProof/>
            <w:webHidden/>
          </w:rPr>
          <w:tab/>
        </w:r>
        <w:r w:rsidR="00173F61">
          <w:rPr>
            <w:noProof/>
            <w:webHidden/>
          </w:rPr>
          <w:fldChar w:fldCharType="begin"/>
        </w:r>
        <w:r w:rsidR="00173F61">
          <w:rPr>
            <w:noProof/>
            <w:webHidden/>
          </w:rPr>
          <w:instrText xml:space="preserve"> PAGEREF _Toc484327759 \h </w:instrText>
        </w:r>
        <w:r w:rsidR="00173F61">
          <w:rPr>
            <w:noProof/>
            <w:webHidden/>
          </w:rPr>
        </w:r>
        <w:r w:rsidR="00173F61">
          <w:rPr>
            <w:noProof/>
            <w:webHidden/>
          </w:rPr>
          <w:fldChar w:fldCharType="separate"/>
        </w:r>
        <w:r w:rsidR="004751EA">
          <w:rPr>
            <w:noProof/>
            <w:webHidden/>
          </w:rPr>
          <w:t>39</w:t>
        </w:r>
        <w:r w:rsidR="00173F61">
          <w:rPr>
            <w:noProof/>
            <w:webHidden/>
          </w:rPr>
          <w:fldChar w:fldCharType="end"/>
        </w:r>
      </w:hyperlink>
    </w:p>
    <w:p w14:paraId="64C0C06E" w14:textId="5276DCA9" w:rsidR="003919E9" w:rsidRDefault="000D5618" w:rsidP="00173F61">
      <w:pPr>
        <w:pStyle w:val="TableofFigures"/>
        <w:tabs>
          <w:tab w:val="right" w:leader="dot" w:pos="5545"/>
        </w:tabs>
      </w:pPr>
      <w:hyperlink w:anchor="_Toc484327760" w:history="1">
        <w:r w:rsidR="00173F61" w:rsidRPr="00FB4B2F">
          <w:rPr>
            <w:rStyle w:val="Hyperlink"/>
            <w:noProof/>
          </w:rPr>
          <w:t>Kode Sumber 4.6 Konfigurasi pada Berkas hdfs-site.xml</w:t>
        </w:r>
        <w:r w:rsidR="00173F61">
          <w:rPr>
            <w:noProof/>
            <w:webHidden/>
          </w:rPr>
          <w:tab/>
        </w:r>
        <w:r w:rsidR="00173F61">
          <w:rPr>
            <w:noProof/>
            <w:webHidden/>
          </w:rPr>
          <w:fldChar w:fldCharType="begin"/>
        </w:r>
        <w:r w:rsidR="00173F61">
          <w:rPr>
            <w:noProof/>
            <w:webHidden/>
          </w:rPr>
          <w:instrText xml:space="preserve"> PAGEREF _Toc484327760 \h </w:instrText>
        </w:r>
        <w:r w:rsidR="00173F61">
          <w:rPr>
            <w:noProof/>
            <w:webHidden/>
          </w:rPr>
        </w:r>
        <w:r w:rsidR="00173F61">
          <w:rPr>
            <w:noProof/>
            <w:webHidden/>
          </w:rPr>
          <w:fldChar w:fldCharType="separate"/>
        </w:r>
        <w:r w:rsidR="004751EA">
          <w:rPr>
            <w:noProof/>
            <w:webHidden/>
          </w:rPr>
          <w:t>39</w:t>
        </w:r>
        <w:r w:rsidR="00173F61">
          <w:rPr>
            <w:noProof/>
            <w:webHidden/>
          </w:rPr>
          <w:fldChar w:fldCharType="end"/>
        </w:r>
      </w:hyperlink>
      <w:r w:rsidR="004E0424">
        <w:fldChar w:fldCharType="end"/>
      </w:r>
    </w:p>
    <w:p w14:paraId="7B1ED4F3" w14:textId="77777777" w:rsidR="00173F61" w:rsidRDefault="00173F61">
      <w:pPr>
        <w:pStyle w:val="TableofFigures"/>
        <w:tabs>
          <w:tab w:val="right" w:leader="dot" w:pos="5545"/>
        </w:tabs>
        <w:rPr>
          <w:rFonts w:asciiTheme="minorHAnsi" w:eastAsiaTheme="minorEastAsia" w:hAnsiTheme="minorHAnsi" w:cstheme="minorBidi"/>
          <w:noProof/>
          <w:lang w:eastAsia="id-ID"/>
        </w:rPr>
      </w:pPr>
      <w:r>
        <w:rPr>
          <w:noProof/>
        </w:rPr>
        <w:fldChar w:fldCharType="begin"/>
      </w:r>
      <w:r>
        <w:rPr>
          <w:noProof/>
        </w:rPr>
        <w:instrText xml:space="preserve"> TOC \h \z \c "Kode Sumber A." </w:instrText>
      </w:r>
      <w:r>
        <w:rPr>
          <w:noProof/>
        </w:rPr>
        <w:fldChar w:fldCharType="separate"/>
      </w:r>
      <w:hyperlink w:anchor="_Toc484327814" w:history="1">
        <w:r w:rsidRPr="008E5130">
          <w:rPr>
            <w:rStyle w:val="Hyperlink"/>
            <w:noProof/>
          </w:rPr>
          <w:t>Kode Sumber A. 1 Sinkronisasi</w:t>
        </w:r>
        <w:r>
          <w:rPr>
            <w:noProof/>
            <w:webHidden/>
          </w:rPr>
          <w:tab/>
        </w:r>
        <w:r>
          <w:rPr>
            <w:noProof/>
            <w:webHidden/>
          </w:rPr>
          <w:fldChar w:fldCharType="begin"/>
        </w:r>
        <w:r>
          <w:rPr>
            <w:noProof/>
            <w:webHidden/>
          </w:rPr>
          <w:instrText xml:space="preserve"> PAGEREF _Toc484327814 \h </w:instrText>
        </w:r>
        <w:r>
          <w:rPr>
            <w:noProof/>
            <w:webHidden/>
          </w:rPr>
        </w:r>
        <w:r>
          <w:rPr>
            <w:noProof/>
            <w:webHidden/>
          </w:rPr>
          <w:fldChar w:fldCharType="separate"/>
        </w:r>
        <w:r w:rsidR="004751EA">
          <w:rPr>
            <w:noProof/>
            <w:webHidden/>
          </w:rPr>
          <w:t>89</w:t>
        </w:r>
        <w:r>
          <w:rPr>
            <w:noProof/>
            <w:webHidden/>
          </w:rPr>
          <w:fldChar w:fldCharType="end"/>
        </w:r>
      </w:hyperlink>
    </w:p>
    <w:p w14:paraId="68DC5E5F" w14:textId="77777777" w:rsidR="00173F61" w:rsidRDefault="000D5618">
      <w:pPr>
        <w:pStyle w:val="TableofFigures"/>
        <w:tabs>
          <w:tab w:val="right" w:leader="dot" w:pos="5545"/>
        </w:tabs>
        <w:rPr>
          <w:rFonts w:asciiTheme="minorHAnsi" w:eastAsiaTheme="minorEastAsia" w:hAnsiTheme="minorHAnsi" w:cstheme="minorBidi"/>
          <w:noProof/>
          <w:lang w:eastAsia="id-ID"/>
        </w:rPr>
      </w:pPr>
      <w:hyperlink w:anchor="_Toc484327815" w:history="1">
        <w:r w:rsidR="00173F61" w:rsidRPr="008E5130">
          <w:rPr>
            <w:rStyle w:val="Hyperlink"/>
            <w:noProof/>
          </w:rPr>
          <w:t>Kode Sumber A. 2 Converter</w:t>
        </w:r>
        <w:r w:rsidR="00173F61" w:rsidRPr="008E5130">
          <w:rPr>
            <w:rStyle w:val="Hyperlink"/>
            <w:noProof/>
            <w:lang w:val="en-US"/>
          </w:rPr>
          <w:t xml:space="preserve"> Sintaks MySQL ke Sintaks Phoenix</w:t>
        </w:r>
        <w:r w:rsidR="00173F61">
          <w:rPr>
            <w:noProof/>
            <w:webHidden/>
          </w:rPr>
          <w:tab/>
        </w:r>
        <w:r w:rsidR="00173F61">
          <w:rPr>
            <w:noProof/>
            <w:webHidden/>
          </w:rPr>
          <w:fldChar w:fldCharType="begin"/>
        </w:r>
        <w:r w:rsidR="00173F61">
          <w:rPr>
            <w:noProof/>
            <w:webHidden/>
          </w:rPr>
          <w:instrText xml:space="preserve"> PAGEREF _Toc484327815 \h </w:instrText>
        </w:r>
        <w:r w:rsidR="00173F61">
          <w:rPr>
            <w:noProof/>
            <w:webHidden/>
          </w:rPr>
        </w:r>
        <w:r w:rsidR="00173F61">
          <w:rPr>
            <w:noProof/>
            <w:webHidden/>
          </w:rPr>
          <w:fldChar w:fldCharType="separate"/>
        </w:r>
        <w:r w:rsidR="004751EA">
          <w:rPr>
            <w:noProof/>
            <w:webHidden/>
          </w:rPr>
          <w:t>103</w:t>
        </w:r>
        <w:r w:rsidR="00173F61">
          <w:rPr>
            <w:noProof/>
            <w:webHidden/>
          </w:rPr>
          <w:fldChar w:fldCharType="end"/>
        </w:r>
      </w:hyperlink>
    </w:p>
    <w:p w14:paraId="51EC9B36" w14:textId="77777777" w:rsidR="004E0424" w:rsidRPr="00173F61" w:rsidRDefault="00173F61" w:rsidP="00173F61">
      <w:pPr>
        <w:tabs>
          <w:tab w:val="left" w:pos="206"/>
        </w:tabs>
        <w:spacing w:after="200" w:line="276" w:lineRule="auto"/>
        <w:rPr>
          <w:noProof/>
        </w:rPr>
      </w:pPr>
      <w:r>
        <w:rPr>
          <w:noProof/>
        </w:rPr>
        <w:fldChar w:fldCharType="end"/>
      </w:r>
    </w:p>
    <w:p w14:paraId="7E18BCB8" w14:textId="77777777" w:rsidR="00173F61" w:rsidRDefault="00173F61" w:rsidP="00173F61">
      <w:pPr>
        <w:tabs>
          <w:tab w:val="left" w:pos="206"/>
        </w:tabs>
        <w:spacing w:after="200" w:line="276" w:lineRule="auto"/>
        <w:rPr>
          <w:b/>
          <w:i/>
          <w:noProof/>
        </w:rPr>
      </w:pPr>
    </w:p>
    <w:p w14:paraId="7D0B3D61" w14:textId="77777777" w:rsidR="004E0424" w:rsidRDefault="004E0424" w:rsidP="003919E9">
      <w:pPr>
        <w:tabs>
          <w:tab w:val="left" w:pos="206"/>
        </w:tabs>
        <w:spacing w:after="200" w:line="276" w:lineRule="auto"/>
        <w:jc w:val="center"/>
        <w:rPr>
          <w:b/>
          <w:i/>
          <w:noProof/>
        </w:rPr>
      </w:pPr>
    </w:p>
    <w:p w14:paraId="333EBF7B" w14:textId="77777777" w:rsidR="004E0424" w:rsidRDefault="004E0424" w:rsidP="003919E9">
      <w:pPr>
        <w:tabs>
          <w:tab w:val="left" w:pos="206"/>
        </w:tabs>
        <w:spacing w:after="200" w:line="276" w:lineRule="auto"/>
        <w:jc w:val="center"/>
        <w:rPr>
          <w:b/>
          <w:i/>
          <w:noProof/>
        </w:rPr>
      </w:pPr>
    </w:p>
    <w:p w14:paraId="0944944C" w14:textId="77777777" w:rsidR="004E0424" w:rsidRDefault="004E0424" w:rsidP="003919E9">
      <w:pPr>
        <w:tabs>
          <w:tab w:val="left" w:pos="206"/>
        </w:tabs>
        <w:spacing w:after="200" w:line="276" w:lineRule="auto"/>
        <w:jc w:val="center"/>
        <w:rPr>
          <w:b/>
          <w:i/>
          <w:noProof/>
        </w:rPr>
      </w:pPr>
    </w:p>
    <w:p w14:paraId="26F9ED72" w14:textId="77777777" w:rsidR="004E0424" w:rsidRDefault="004E0424" w:rsidP="003919E9">
      <w:pPr>
        <w:tabs>
          <w:tab w:val="left" w:pos="206"/>
        </w:tabs>
        <w:spacing w:after="200" w:line="276" w:lineRule="auto"/>
        <w:jc w:val="center"/>
        <w:rPr>
          <w:b/>
          <w:i/>
          <w:noProof/>
        </w:rPr>
      </w:pPr>
    </w:p>
    <w:p w14:paraId="5D16ECFA" w14:textId="77777777" w:rsidR="004E0424" w:rsidRDefault="004E0424" w:rsidP="003919E9">
      <w:pPr>
        <w:tabs>
          <w:tab w:val="left" w:pos="206"/>
        </w:tabs>
        <w:spacing w:after="200" w:line="276" w:lineRule="auto"/>
        <w:jc w:val="center"/>
        <w:rPr>
          <w:b/>
          <w:i/>
          <w:noProof/>
        </w:rPr>
      </w:pPr>
    </w:p>
    <w:p w14:paraId="538E265C" w14:textId="77777777" w:rsidR="004E0424" w:rsidRDefault="004E0424" w:rsidP="003919E9">
      <w:pPr>
        <w:tabs>
          <w:tab w:val="left" w:pos="206"/>
        </w:tabs>
        <w:spacing w:after="200" w:line="276" w:lineRule="auto"/>
        <w:jc w:val="center"/>
        <w:rPr>
          <w:b/>
          <w:i/>
          <w:noProof/>
        </w:rPr>
      </w:pPr>
    </w:p>
    <w:p w14:paraId="0F6274B6" w14:textId="77777777" w:rsidR="004E0424" w:rsidRDefault="004E0424" w:rsidP="003919E9">
      <w:pPr>
        <w:tabs>
          <w:tab w:val="left" w:pos="206"/>
        </w:tabs>
        <w:spacing w:after="200" w:line="276" w:lineRule="auto"/>
        <w:jc w:val="center"/>
        <w:rPr>
          <w:b/>
          <w:i/>
          <w:noProof/>
        </w:rPr>
      </w:pPr>
    </w:p>
    <w:p w14:paraId="4F242310" w14:textId="77777777" w:rsidR="004E0424" w:rsidRDefault="004E0424" w:rsidP="003919E9">
      <w:pPr>
        <w:tabs>
          <w:tab w:val="left" w:pos="206"/>
        </w:tabs>
        <w:spacing w:after="200" w:line="276" w:lineRule="auto"/>
        <w:jc w:val="center"/>
        <w:rPr>
          <w:b/>
          <w:i/>
          <w:noProof/>
        </w:rPr>
      </w:pPr>
    </w:p>
    <w:p w14:paraId="3861F873" w14:textId="77777777" w:rsidR="004E0424" w:rsidRDefault="004E0424" w:rsidP="003919E9">
      <w:pPr>
        <w:tabs>
          <w:tab w:val="left" w:pos="206"/>
        </w:tabs>
        <w:spacing w:after="200" w:line="276" w:lineRule="auto"/>
        <w:jc w:val="center"/>
        <w:rPr>
          <w:b/>
          <w:i/>
          <w:noProof/>
        </w:rPr>
      </w:pPr>
    </w:p>
    <w:p w14:paraId="2185333D" w14:textId="77777777" w:rsidR="004E0424" w:rsidRDefault="004E0424" w:rsidP="003919E9">
      <w:pPr>
        <w:tabs>
          <w:tab w:val="left" w:pos="206"/>
        </w:tabs>
        <w:spacing w:after="200" w:line="276" w:lineRule="auto"/>
        <w:jc w:val="center"/>
        <w:rPr>
          <w:b/>
          <w:i/>
          <w:noProof/>
        </w:rPr>
      </w:pPr>
    </w:p>
    <w:p w14:paraId="0E0B6E60" w14:textId="77777777" w:rsidR="004E0424" w:rsidRDefault="004E0424" w:rsidP="003919E9">
      <w:pPr>
        <w:tabs>
          <w:tab w:val="left" w:pos="206"/>
        </w:tabs>
        <w:spacing w:after="200" w:line="276" w:lineRule="auto"/>
        <w:jc w:val="center"/>
        <w:rPr>
          <w:b/>
          <w:i/>
          <w:noProof/>
        </w:rPr>
      </w:pPr>
    </w:p>
    <w:p w14:paraId="31B878FA" w14:textId="77777777" w:rsidR="003919E9" w:rsidRDefault="003919E9" w:rsidP="003919E9">
      <w:pPr>
        <w:tabs>
          <w:tab w:val="left" w:pos="206"/>
        </w:tabs>
        <w:spacing w:after="200" w:line="276" w:lineRule="auto"/>
        <w:jc w:val="center"/>
        <w:rPr>
          <w:b/>
          <w:lang w:eastAsia="ko-KR"/>
        </w:rPr>
      </w:pPr>
      <w:r w:rsidRPr="00326ED3">
        <w:rPr>
          <w:b/>
          <w:i/>
          <w:noProof/>
        </w:rPr>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0D0F9BA" w14:textId="7E99CE1C" w:rsidR="00500B59" w:rsidRDefault="00C93625" w:rsidP="00111FFA">
      <w:pPr>
        <w:pStyle w:val="Heading1"/>
        <w:numPr>
          <w:ilvl w:val="0"/>
          <w:numId w:val="0"/>
        </w:numPr>
        <w:rPr>
          <w:rFonts w:asciiTheme="minorHAnsi" w:eastAsiaTheme="minorEastAsia" w:hAnsiTheme="minorHAnsi" w:cstheme="minorBidi"/>
          <w:noProof/>
        </w:rPr>
      </w:pPr>
      <w:bookmarkStart w:id="16" w:name="_Toc454782834"/>
      <w:bookmarkStart w:id="17" w:name="_Toc485121670"/>
      <w:r>
        <w:lastRenderedPageBreak/>
        <w:t>DAFTAR PSEUDOCODE</w:t>
      </w:r>
      <w:bookmarkEnd w:id="16"/>
      <w:bookmarkEnd w:id="17"/>
      <w:r w:rsidR="00BC5602">
        <w:fldChar w:fldCharType="begin"/>
      </w:r>
      <w:r w:rsidR="00BC5602">
        <w:instrText xml:space="preserve"> TOC \h \z \c "Pseudocode" </w:instrText>
      </w:r>
      <w:r w:rsidR="00BC5602">
        <w:fldChar w:fldCharType="separate"/>
      </w:r>
    </w:p>
    <w:p w14:paraId="0EF9DDF8" w14:textId="77777777" w:rsidR="00DB76D1" w:rsidRDefault="00BC5602">
      <w:pPr>
        <w:suppressAutoHyphens w:val="0"/>
        <w:jc w:val="left"/>
        <w:rPr>
          <w:noProof/>
        </w:rPr>
      </w:pPr>
      <w:r>
        <w:fldChar w:fldCharType="end"/>
      </w:r>
      <w:r w:rsidR="004E0424">
        <w:fldChar w:fldCharType="begin"/>
      </w:r>
      <w:r w:rsidR="004E0424">
        <w:instrText xml:space="preserve"> TOC \h \z \c "Pseudocode " </w:instrText>
      </w:r>
      <w:r w:rsidR="004E0424">
        <w:fldChar w:fldCharType="separate"/>
      </w:r>
    </w:p>
    <w:p w14:paraId="22C53EEB" w14:textId="77777777" w:rsidR="00DB76D1" w:rsidRDefault="000D5618">
      <w:pPr>
        <w:pStyle w:val="TableofFigures"/>
        <w:tabs>
          <w:tab w:val="right" w:leader="dot" w:pos="5829"/>
        </w:tabs>
        <w:rPr>
          <w:rFonts w:asciiTheme="minorHAnsi" w:eastAsiaTheme="minorEastAsia" w:hAnsiTheme="minorHAnsi" w:cstheme="minorBidi"/>
          <w:noProof/>
          <w:lang w:eastAsia="id-ID"/>
        </w:rPr>
      </w:pPr>
      <w:hyperlink w:anchor="_Toc484328356" w:history="1">
        <w:r w:rsidR="00DB76D1" w:rsidRPr="00FC7047">
          <w:rPr>
            <w:rStyle w:val="Hyperlink"/>
            <w:noProof/>
          </w:rPr>
          <w:t>Pseudocode  4.1 Eksekusi Query untuk Proses Perubahan Data</w:t>
        </w:r>
        <w:r w:rsidR="00DB76D1">
          <w:rPr>
            <w:noProof/>
            <w:webHidden/>
          </w:rPr>
          <w:tab/>
        </w:r>
        <w:r w:rsidR="00DB76D1">
          <w:rPr>
            <w:noProof/>
            <w:webHidden/>
          </w:rPr>
          <w:fldChar w:fldCharType="begin"/>
        </w:r>
        <w:r w:rsidR="00DB76D1">
          <w:rPr>
            <w:noProof/>
            <w:webHidden/>
          </w:rPr>
          <w:instrText xml:space="preserve"> PAGEREF _Toc484328356 \h </w:instrText>
        </w:r>
        <w:r w:rsidR="00DB76D1">
          <w:rPr>
            <w:noProof/>
            <w:webHidden/>
          </w:rPr>
        </w:r>
        <w:r w:rsidR="00DB76D1">
          <w:rPr>
            <w:noProof/>
            <w:webHidden/>
          </w:rPr>
          <w:fldChar w:fldCharType="separate"/>
        </w:r>
        <w:r w:rsidR="004751EA">
          <w:rPr>
            <w:noProof/>
            <w:webHidden/>
          </w:rPr>
          <w:t>45</w:t>
        </w:r>
        <w:r w:rsidR="00DB76D1">
          <w:rPr>
            <w:noProof/>
            <w:webHidden/>
          </w:rPr>
          <w:fldChar w:fldCharType="end"/>
        </w:r>
      </w:hyperlink>
    </w:p>
    <w:p w14:paraId="040B8010" w14:textId="77777777" w:rsidR="00DB76D1" w:rsidRDefault="000D5618">
      <w:pPr>
        <w:pStyle w:val="TableofFigures"/>
        <w:tabs>
          <w:tab w:val="right" w:leader="dot" w:pos="5829"/>
        </w:tabs>
        <w:rPr>
          <w:rFonts w:asciiTheme="minorHAnsi" w:eastAsiaTheme="minorEastAsia" w:hAnsiTheme="minorHAnsi" w:cstheme="minorBidi"/>
          <w:noProof/>
          <w:lang w:eastAsia="id-ID"/>
        </w:rPr>
      </w:pPr>
      <w:hyperlink w:anchor="_Toc484328357" w:history="1">
        <w:r w:rsidR="00DB76D1" w:rsidRPr="00FC7047">
          <w:rPr>
            <w:rStyle w:val="Hyperlink"/>
            <w:noProof/>
          </w:rPr>
          <w:t>Pseudocode  4.2 Eksekusi Query untuk Proses Pengambilan Data</w:t>
        </w:r>
        <w:r w:rsidR="00DB76D1">
          <w:rPr>
            <w:noProof/>
            <w:webHidden/>
          </w:rPr>
          <w:tab/>
        </w:r>
        <w:r w:rsidR="00DB76D1">
          <w:rPr>
            <w:noProof/>
            <w:webHidden/>
          </w:rPr>
          <w:fldChar w:fldCharType="begin"/>
        </w:r>
        <w:r w:rsidR="00DB76D1">
          <w:rPr>
            <w:noProof/>
            <w:webHidden/>
          </w:rPr>
          <w:instrText xml:space="preserve"> PAGEREF _Toc484328357 \h </w:instrText>
        </w:r>
        <w:r w:rsidR="00DB76D1">
          <w:rPr>
            <w:noProof/>
            <w:webHidden/>
          </w:rPr>
        </w:r>
        <w:r w:rsidR="00DB76D1">
          <w:rPr>
            <w:noProof/>
            <w:webHidden/>
          </w:rPr>
          <w:fldChar w:fldCharType="separate"/>
        </w:r>
        <w:r w:rsidR="004751EA">
          <w:rPr>
            <w:noProof/>
            <w:webHidden/>
          </w:rPr>
          <w:t>46</w:t>
        </w:r>
        <w:r w:rsidR="00DB76D1">
          <w:rPr>
            <w:noProof/>
            <w:webHidden/>
          </w:rPr>
          <w:fldChar w:fldCharType="end"/>
        </w:r>
      </w:hyperlink>
    </w:p>
    <w:p w14:paraId="483C8C40" w14:textId="77777777" w:rsidR="00DB76D1" w:rsidRDefault="000D5618">
      <w:pPr>
        <w:pStyle w:val="TableofFigures"/>
        <w:tabs>
          <w:tab w:val="right" w:leader="dot" w:pos="5829"/>
        </w:tabs>
        <w:rPr>
          <w:rFonts w:asciiTheme="minorHAnsi" w:eastAsiaTheme="minorEastAsia" w:hAnsiTheme="minorHAnsi" w:cstheme="minorBidi"/>
          <w:noProof/>
          <w:lang w:eastAsia="id-ID"/>
        </w:rPr>
      </w:pPr>
      <w:hyperlink w:anchor="_Toc484328358" w:history="1">
        <w:r w:rsidR="00DB76D1" w:rsidRPr="00FC7047">
          <w:rPr>
            <w:rStyle w:val="Hyperlink"/>
            <w:noProof/>
          </w:rPr>
          <w:t>Pseudocode  4.3 Proses Sinkronisasi</w:t>
        </w:r>
        <w:r w:rsidR="00DB76D1">
          <w:rPr>
            <w:noProof/>
            <w:webHidden/>
          </w:rPr>
          <w:tab/>
        </w:r>
        <w:r w:rsidR="00DB76D1">
          <w:rPr>
            <w:noProof/>
            <w:webHidden/>
          </w:rPr>
          <w:fldChar w:fldCharType="begin"/>
        </w:r>
        <w:r w:rsidR="00DB76D1">
          <w:rPr>
            <w:noProof/>
            <w:webHidden/>
          </w:rPr>
          <w:instrText xml:space="preserve"> PAGEREF _Toc484328358 \h </w:instrText>
        </w:r>
        <w:r w:rsidR="00DB76D1">
          <w:rPr>
            <w:noProof/>
            <w:webHidden/>
          </w:rPr>
        </w:r>
        <w:r w:rsidR="00DB76D1">
          <w:rPr>
            <w:noProof/>
            <w:webHidden/>
          </w:rPr>
          <w:fldChar w:fldCharType="separate"/>
        </w:r>
        <w:r w:rsidR="004751EA">
          <w:rPr>
            <w:noProof/>
            <w:webHidden/>
          </w:rPr>
          <w:t>49</w:t>
        </w:r>
        <w:r w:rsidR="00DB76D1">
          <w:rPr>
            <w:noProof/>
            <w:webHidden/>
          </w:rPr>
          <w:fldChar w:fldCharType="end"/>
        </w:r>
      </w:hyperlink>
    </w:p>
    <w:p w14:paraId="55DD540E" w14:textId="77777777" w:rsidR="00DB76D1" w:rsidRDefault="000D5618">
      <w:pPr>
        <w:pStyle w:val="TableofFigures"/>
        <w:tabs>
          <w:tab w:val="right" w:leader="dot" w:pos="5829"/>
        </w:tabs>
        <w:rPr>
          <w:rFonts w:asciiTheme="minorHAnsi" w:eastAsiaTheme="minorEastAsia" w:hAnsiTheme="minorHAnsi" w:cstheme="minorBidi"/>
          <w:noProof/>
          <w:lang w:eastAsia="id-ID"/>
        </w:rPr>
      </w:pPr>
      <w:hyperlink w:anchor="_Toc484328359" w:history="1">
        <w:r w:rsidR="00DB76D1" w:rsidRPr="00FC7047">
          <w:rPr>
            <w:rStyle w:val="Hyperlink"/>
            <w:noProof/>
          </w:rPr>
          <w:t>Pseudocode 4.4 Konverter Sintaks Query Insert MySQL ke Sintaks Query Apache Phoenix</w:t>
        </w:r>
        <w:r w:rsidR="00DB76D1">
          <w:rPr>
            <w:noProof/>
            <w:webHidden/>
          </w:rPr>
          <w:tab/>
        </w:r>
        <w:r w:rsidR="00DB76D1">
          <w:rPr>
            <w:noProof/>
            <w:webHidden/>
          </w:rPr>
          <w:fldChar w:fldCharType="begin"/>
        </w:r>
        <w:r w:rsidR="00DB76D1">
          <w:rPr>
            <w:noProof/>
            <w:webHidden/>
          </w:rPr>
          <w:instrText xml:space="preserve"> PAGEREF _Toc484328359 \h </w:instrText>
        </w:r>
        <w:r w:rsidR="00DB76D1">
          <w:rPr>
            <w:noProof/>
            <w:webHidden/>
          </w:rPr>
        </w:r>
        <w:r w:rsidR="00DB76D1">
          <w:rPr>
            <w:noProof/>
            <w:webHidden/>
          </w:rPr>
          <w:fldChar w:fldCharType="separate"/>
        </w:r>
        <w:r w:rsidR="004751EA">
          <w:rPr>
            <w:noProof/>
            <w:webHidden/>
          </w:rPr>
          <w:t>50</w:t>
        </w:r>
        <w:r w:rsidR="00DB76D1">
          <w:rPr>
            <w:noProof/>
            <w:webHidden/>
          </w:rPr>
          <w:fldChar w:fldCharType="end"/>
        </w:r>
      </w:hyperlink>
    </w:p>
    <w:p w14:paraId="26EE9100" w14:textId="77777777" w:rsidR="00DB76D1" w:rsidRDefault="000D5618">
      <w:pPr>
        <w:pStyle w:val="TableofFigures"/>
        <w:tabs>
          <w:tab w:val="right" w:leader="dot" w:pos="5829"/>
        </w:tabs>
        <w:rPr>
          <w:rFonts w:asciiTheme="minorHAnsi" w:eastAsiaTheme="minorEastAsia" w:hAnsiTheme="minorHAnsi" w:cstheme="minorBidi"/>
          <w:noProof/>
          <w:lang w:eastAsia="id-ID"/>
        </w:rPr>
      </w:pPr>
      <w:hyperlink w:anchor="_Toc484328360" w:history="1">
        <w:r w:rsidR="00DB76D1" w:rsidRPr="00FC7047">
          <w:rPr>
            <w:rStyle w:val="Hyperlink"/>
            <w:noProof/>
          </w:rPr>
          <w:t>Pseudocode  4.5 Konverter Sintaks Query Update ke Sintaks Query Apache Phoenix</w:t>
        </w:r>
        <w:r w:rsidR="00DB76D1">
          <w:rPr>
            <w:noProof/>
            <w:webHidden/>
          </w:rPr>
          <w:tab/>
        </w:r>
        <w:r w:rsidR="00DB76D1">
          <w:rPr>
            <w:noProof/>
            <w:webHidden/>
          </w:rPr>
          <w:fldChar w:fldCharType="begin"/>
        </w:r>
        <w:r w:rsidR="00DB76D1">
          <w:rPr>
            <w:noProof/>
            <w:webHidden/>
          </w:rPr>
          <w:instrText xml:space="preserve"> PAGEREF _Toc484328360 \h </w:instrText>
        </w:r>
        <w:r w:rsidR="00DB76D1">
          <w:rPr>
            <w:noProof/>
            <w:webHidden/>
          </w:rPr>
        </w:r>
        <w:r w:rsidR="00DB76D1">
          <w:rPr>
            <w:noProof/>
            <w:webHidden/>
          </w:rPr>
          <w:fldChar w:fldCharType="separate"/>
        </w:r>
        <w:r w:rsidR="004751EA">
          <w:rPr>
            <w:noProof/>
            <w:webHidden/>
          </w:rPr>
          <w:t>51</w:t>
        </w:r>
        <w:r w:rsidR="00DB76D1">
          <w:rPr>
            <w:noProof/>
            <w:webHidden/>
          </w:rPr>
          <w:fldChar w:fldCharType="end"/>
        </w:r>
      </w:hyperlink>
    </w:p>
    <w:p w14:paraId="1A50A58D" w14:textId="11C52C82" w:rsidR="00C93625" w:rsidRDefault="004E0424">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8"/>
          <w:headerReference w:type="default" r:id="rId69"/>
          <w:footerReference w:type="even" r:id="rId70"/>
          <w:footerReference w:type="default" r:id="rId71"/>
          <w:headerReference w:type="first" r:id="rId72"/>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18" w:name="_Toc454782835"/>
      <w:bookmarkStart w:id="19" w:name="_Toc485121671"/>
      <w:r>
        <w:rPr>
          <w:lang w:eastAsia="ko-KR"/>
        </w:rPr>
        <w:lastRenderedPageBreak/>
        <w:t>BAB I</w:t>
      </w:r>
      <w:r>
        <w:rPr>
          <w:lang w:eastAsia="ko-KR"/>
        </w:rPr>
        <w:br/>
        <w:t>PENDAHULUAN</w:t>
      </w:r>
      <w:bookmarkEnd w:id="18"/>
      <w:bookmarkEnd w:id="19"/>
    </w:p>
    <w:p w14:paraId="7F52A214" w14:textId="77777777" w:rsidR="004F0CA5" w:rsidRDefault="004F0CA5">
      <w:pPr>
        <w:pStyle w:val="Heading2"/>
        <w:spacing w:after="200"/>
        <w:ind w:left="567" w:hanging="567"/>
        <w:rPr>
          <w:i/>
        </w:rPr>
      </w:pPr>
      <w:bookmarkStart w:id="20" w:name="_Toc454782836"/>
      <w:bookmarkStart w:id="21" w:name="_Toc485121672"/>
      <w:r>
        <w:rPr>
          <w:lang w:eastAsia="ko-KR"/>
        </w:rPr>
        <w:t>Latar Belakang</w:t>
      </w:r>
      <w:bookmarkEnd w:id="20"/>
      <w:bookmarkEnd w:id="21"/>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EndPr/>
        <w:sdtContent>
          <w:r>
            <w:fldChar w:fldCharType="begin"/>
          </w:r>
          <w:r>
            <w:instrText xml:space="preserve"> CITATION Gar17 \l 1057 </w:instrText>
          </w:r>
          <w:r>
            <w:fldChar w:fldCharType="separate"/>
          </w:r>
          <w:r w:rsidR="00B61973">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EndPr/>
        <w:sdtContent>
          <w:r>
            <w:fldChar w:fldCharType="begin"/>
          </w:r>
          <w:r>
            <w:instrText xml:space="preserve"> CITATION Ora17 \l 1057 </w:instrText>
          </w:r>
          <w:r>
            <w:fldChar w:fldCharType="separate"/>
          </w:r>
          <w:r w:rsidR="00B61973">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EndPr/>
        <w:sdtContent>
          <w:r>
            <w:fldChar w:fldCharType="begin"/>
          </w:r>
          <w:r>
            <w:instrText xml:space="preserve"> CITATION COU17 \l 1057 </w:instrText>
          </w:r>
          <w:r>
            <w:fldChar w:fldCharType="separate"/>
          </w:r>
          <w:r w:rsidR="00B61973">
            <w:rPr>
              <w:noProof/>
            </w:rPr>
            <w:t>[3]</w:t>
          </w:r>
          <w:r>
            <w:fldChar w:fldCharType="end"/>
          </w:r>
        </w:sdtContent>
      </w:sdt>
    </w:p>
    <w:p w14:paraId="5F105E30" w14:textId="7F19ABB8" w:rsidR="00994D59" w:rsidRDefault="00994D59" w:rsidP="00994D59">
      <w:pPr>
        <w:ind w:firstLine="567"/>
      </w:pPr>
      <w:r>
        <w:t>Sistem yang menggunakan basis data NoSQL, ketika meng</w:t>
      </w:r>
      <w:r w:rsidR="004B7657">
        <w:t>-</w:t>
      </w:r>
      <w:r w:rsidR="00F46224" w:rsidRPr="00F46224">
        <w:rPr>
          <w:i/>
        </w:rPr>
        <w:t>query</w:t>
      </w:r>
      <w:r>
        <w:t xml:space="preserve"> data tidak menggunakan sintaks yang sama seperti mengambil data pada basis</w:t>
      </w:r>
      <w:r w:rsidR="006C6C73">
        <w:t xml:space="preserve"> </w:t>
      </w:r>
      <w:r>
        <w:t xml:space="preserve">data SQL karena sintaks </w:t>
      </w:r>
      <w:r w:rsidR="00F46224" w:rsidRPr="00F46224">
        <w:rPr>
          <w:i/>
        </w:rPr>
        <w:t>query</w:t>
      </w:r>
      <w:r>
        <w:t xml:space="preserve"> yang digunakan berbeda. Dibandingkan merubah kode sumber atau merubah basis data </w:t>
      </w:r>
      <w:r w:rsidR="006C6C73">
        <w:t>SQL</w:t>
      </w:r>
      <w:r>
        <w:t xml:space="preserve">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2A35EDDC"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00F46224" w:rsidRPr="00F46224">
        <w:rPr>
          <w:i/>
        </w:rPr>
        <w:t>query</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22" w:name="_Toc454782837"/>
      <w:bookmarkStart w:id="23" w:name="_Toc485121673"/>
      <w:r>
        <w:rPr>
          <w:lang w:eastAsia="ko-KR"/>
        </w:rPr>
        <w:t>Rumusan Masalah</w:t>
      </w:r>
      <w:bookmarkEnd w:id="22"/>
      <w:bookmarkEnd w:id="23"/>
    </w:p>
    <w:p w14:paraId="1DD08361" w14:textId="77777777" w:rsidR="00994D59" w:rsidRDefault="00994D59" w:rsidP="00994D59">
      <w:pPr>
        <w:ind w:firstLine="540"/>
      </w:pPr>
      <w:bookmarkStart w:id="24"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bookmarkStart w:id="25" w:name="_Toc485121674"/>
      <w:r>
        <w:rPr>
          <w:lang w:eastAsia="ko-KR"/>
        </w:rPr>
        <w:t>Batasan Masalah</w:t>
      </w:r>
      <w:bookmarkEnd w:id="24"/>
      <w:bookmarkEnd w:id="25"/>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781B434C" w:rsidR="00994D59" w:rsidRDefault="00C10BDE" w:rsidP="00994D59">
      <w:pPr>
        <w:pStyle w:val="ListParagraph"/>
        <w:numPr>
          <w:ilvl w:val="1"/>
          <w:numId w:val="1"/>
        </w:numPr>
        <w:ind w:left="426" w:hanging="284"/>
        <w:rPr>
          <w:lang w:val="en-GB"/>
        </w:rPr>
      </w:pPr>
      <w:r>
        <w:t xml:space="preserve">Jumlah </w:t>
      </w:r>
      <w:r w:rsidR="00994D59">
        <w:t xml:space="preserve">server yang digunakan </w:t>
      </w:r>
      <w:r w:rsidR="00A32297">
        <w:t>untuk sist</w:t>
      </w:r>
      <w:r>
        <w:t>em data adapter adalah</w:t>
      </w:r>
      <w:r w:rsidR="00A32297">
        <w:t xml:space="preserve"> tiga komputer, masing-masing untuk basis data SQL, basis data NoSQL dan Data Adapter.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00707BCC" w:rsidR="004F0CA5" w:rsidRDefault="00C10BDE" w:rsidP="00994D59">
      <w:pPr>
        <w:pStyle w:val="ListParagraph"/>
        <w:numPr>
          <w:ilvl w:val="0"/>
          <w:numId w:val="1"/>
        </w:numPr>
        <w:ind w:left="426" w:hanging="284"/>
        <w:rPr>
          <w:lang w:eastAsia="ko-KR"/>
        </w:rPr>
      </w:pPr>
      <w:r>
        <w:lastRenderedPageBreak/>
        <w:t>Perangkat lunak yang digunakan adalah MySQL sebagai basis data SQL, Apache HBase sebagai basis data NoSQL dan Apache Phoenix sebagai translator.</w:t>
      </w:r>
    </w:p>
    <w:p w14:paraId="1D716C07" w14:textId="77777777" w:rsidR="004F0CA5" w:rsidRDefault="004F0CA5">
      <w:pPr>
        <w:pStyle w:val="Heading2"/>
        <w:spacing w:after="200"/>
        <w:ind w:left="567" w:hanging="567"/>
      </w:pPr>
      <w:bookmarkStart w:id="26" w:name="_Toc454782839"/>
      <w:bookmarkStart w:id="27" w:name="_Toc485121675"/>
      <w:r>
        <w:rPr>
          <w:lang w:eastAsia="ko-KR"/>
        </w:rPr>
        <w:t>Tujuan</w:t>
      </w:r>
      <w:bookmarkEnd w:id="26"/>
      <w:bookmarkEnd w:id="27"/>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28" w:name="_Toc454782840"/>
      <w:bookmarkStart w:id="29" w:name="_Toc485121676"/>
      <w:r>
        <w:rPr>
          <w:lang w:eastAsia="ko-KR"/>
        </w:rPr>
        <w:t>Manfaat</w:t>
      </w:r>
      <w:bookmarkEnd w:id="28"/>
      <w:bookmarkEnd w:id="29"/>
    </w:p>
    <w:p w14:paraId="36992F33" w14:textId="15486B39" w:rsidR="004F0CA5" w:rsidRPr="00A864E6" w:rsidRDefault="00C10BDE">
      <w:pPr>
        <w:ind w:firstLine="567"/>
        <w:rPr>
          <w:lang w:eastAsia="ko-KR"/>
        </w:rPr>
      </w:pPr>
      <w:r>
        <w:t>Manfaat d</w:t>
      </w:r>
      <w:r w:rsidR="00994D59">
        <w:t>engan dib</w:t>
      </w:r>
      <w:r>
        <w:t>uatnya Tugas Akhir ini adalah</w:t>
      </w:r>
      <w:r w:rsidR="00994D59">
        <w:t xml:space="preserve"> </w:t>
      </w:r>
      <w:r w:rsidR="00994D59" w:rsidRPr="00DF0BD3">
        <w:t xml:space="preserve">dapat mensinkronisasikan basis data RDB </w:t>
      </w:r>
      <w:r w:rsidR="007F6A80">
        <w:t>dan</w:t>
      </w:r>
      <w:r w:rsidR="00994D59" w:rsidRPr="00DF0BD3">
        <w:t xml:space="preserve"> NoSQL dengan mekanisme data adapter</w:t>
      </w:r>
      <w:r w:rsidR="00A864E6">
        <w:t>.</w:t>
      </w:r>
    </w:p>
    <w:p w14:paraId="2DB48D79" w14:textId="77777777" w:rsidR="004F0CA5" w:rsidRDefault="004F0CA5">
      <w:pPr>
        <w:pStyle w:val="Heading2"/>
        <w:spacing w:after="200"/>
        <w:ind w:left="567" w:hanging="567"/>
      </w:pPr>
      <w:bookmarkStart w:id="30" w:name="_Toc454782841"/>
      <w:bookmarkStart w:id="31" w:name="_Toc485121677"/>
      <w:r>
        <w:rPr>
          <w:lang w:eastAsia="ko-KR"/>
        </w:rPr>
        <w:t>Metodologi</w:t>
      </w:r>
      <w:bookmarkEnd w:id="30"/>
      <w:bookmarkEnd w:id="31"/>
    </w:p>
    <w:p w14:paraId="1CD69625" w14:textId="548048F7" w:rsidR="00994D59" w:rsidRDefault="00994D59" w:rsidP="008C5909">
      <w:pPr>
        <w:pStyle w:val="ListParagraph"/>
        <w:spacing w:after="240"/>
        <w:ind w:left="0" w:firstLine="567"/>
      </w:pPr>
      <w:r>
        <w:t>Tahapan-tahapan yang dilakukan dalam pengerjaan Tugas Akhir ini adalah sebagai berikut:</w:t>
      </w:r>
    </w:p>
    <w:p w14:paraId="587C0784" w14:textId="77777777" w:rsidR="008C5909" w:rsidRDefault="008C5909" w:rsidP="008C590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533B8A5C" w14:textId="741B8A09" w:rsidR="00994D59" w:rsidRDefault="00994D59" w:rsidP="008C5909">
      <w:pPr>
        <w:pStyle w:val="ListParagraph"/>
        <w:spacing w:after="240"/>
        <w:ind w:left="426"/>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2939405A" w14:textId="77777777" w:rsidR="008C5909" w:rsidRDefault="008C5909" w:rsidP="008C5909">
      <w:pPr>
        <w:pStyle w:val="ListParagraph"/>
        <w:spacing w:after="240"/>
        <w:ind w:left="426"/>
      </w:pPr>
    </w:p>
    <w:p w14:paraId="2E37BBE5" w14:textId="77777777" w:rsidR="00994D59" w:rsidRDefault="00994D59" w:rsidP="00994D59">
      <w:pPr>
        <w:pStyle w:val="ListParagraph"/>
        <w:numPr>
          <w:ilvl w:val="0"/>
          <w:numId w:val="2"/>
        </w:numPr>
        <w:spacing w:before="240"/>
        <w:ind w:left="426" w:hanging="426"/>
      </w:pPr>
      <w:r>
        <w:t>Studi literatur</w:t>
      </w:r>
    </w:p>
    <w:p w14:paraId="6FDC3125" w14:textId="38E7835F" w:rsidR="00994D59" w:rsidRDefault="00994D59" w:rsidP="008C5909">
      <w:pPr>
        <w:pStyle w:val="ListParagraph"/>
        <w:ind w:left="426"/>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146677AB" w14:textId="77777777" w:rsidR="008C5909" w:rsidRDefault="008C5909" w:rsidP="008C5909">
      <w:pPr>
        <w:pStyle w:val="ListParagraph"/>
        <w:ind w:left="426"/>
      </w:pPr>
    </w:p>
    <w:p w14:paraId="6D56448F" w14:textId="0EA9C581" w:rsidR="00994D59" w:rsidRDefault="00F83C3C" w:rsidP="00994D59">
      <w:pPr>
        <w:pStyle w:val="ListParagraph"/>
        <w:numPr>
          <w:ilvl w:val="0"/>
          <w:numId w:val="2"/>
        </w:numPr>
        <w:ind w:left="426" w:hanging="426"/>
      </w:pPr>
      <w:r>
        <w:lastRenderedPageBreak/>
        <w:t>Desain dan Perancangan</w:t>
      </w:r>
    </w:p>
    <w:p w14:paraId="5878FCAC" w14:textId="02090A25" w:rsidR="00994D59" w:rsidRDefault="00994D59" w:rsidP="008C5909">
      <w:pPr>
        <w:pStyle w:val="ListParagraph"/>
        <w:ind w:left="426"/>
        <w:rPr>
          <w:lang w:val="en-GB"/>
        </w:rPr>
      </w:pPr>
      <w:r>
        <w:t xml:space="preserve">Tahap ini meliputi perancangan sistem berdasarkan studi literatur dan pembelajaran konsep teknologi dari perangkat lunak yang ada. Tahap ini mendefinisikan alur dari 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3A098CB9" w14:textId="77777777" w:rsidR="008C5909" w:rsidRPr="008C5909" w:rsidRDefault="008C5909" w:rsidP="008C5909">
      <w:pPr>
        <w:pStyle w:val="ListParagraph"/>
        <w:ind w:left="426"/>
        <w:rPr>
          <w:lang w:val="en-GB"/>
        </w:rPr>
      </w:pPr>
    </w:p>
    <w:p w14:paraId="3482323E" w14:textId="77777777" w:rsidR="00994D59" w:rsidRDefault="00994D59" w:rsidP="00994D59">
      <w:pPr>
        <w:pStyle w:val="ListParagraph"/>
        <w:numPr>
          <w:ilvl w:val="0"/>
          <w:numId w:val="2"/>
        </w:numPr>
        <w:ind w:left="426" w:hanging="426"/>
      </w:pPr>
      <w:r>
        <w:t>Implementasi perangkat lunak</w:t>
      </w:r>
    </w:p>
    <w:p w14:paraId="636A4E67" w14:textId="614447E4" w:rsidR="00994D59" w:rsidRDefault="00994D59" w:rsidP="008C5909">
      <w:pPr>
        <w:pStyle w:val="ListParagraph"/>
        <w:ind w:left="426"/>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1B68787D" w14:textId="77777777" w:rsidR="008C5909" w:rsidRDefault="008C5909" w:rsidP="008C5909">
      <w:pPr>
        <w:pStyle w:val="ListParagraph"/>
        <w:ind w:left="426"/>
      </w:pPr>
    </w:p>
    <w:p w14:paraId="004EB13F" w14:textId="77777777" w:rsidR="00994D59" w:rsidRDefault="00994D59" w:rsidP="00994D59">
      <w:pPr>
        <w:pStyle w:val="ListParagraph"/>
        <w:numPr>
          <w:ilvl w:val="0"/>
          <w:numId w:val="2"/>
        </w:numPr>
        <w:ind w:left="426" w:hanging="426"/>
      </w:pPr>
      <w:r>
        <w:t>Pengujian dan evaluasi</w:t>
      </w:r>
    </w:p>
    <w:p w14:paraId="20D70FC1" w14:textId="1ED68A06" w:rsidR="00994D59" w:rsidRDefault="00994D59" w:rsidP="008C5909">
      <w:pPr>
        <w:pStyle w:val="ListParagraph"/>
        <w:ind w:left="426"/>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11E320BD" w14:textId="77777777" w:rsidR="008C5909" w:rsidRDefault="008C5909" w:rsidP="008C5909">
      <w:pPr>
        <w:pStyle w:val="ListParagraph"/>
        <w:ind w:left="426"/>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8C5909">
      <w:pPr>
        <w:pStyle w:val="ListParagraph"/>
        <w:ind w:left="426"/>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32" w:name="_Toc454782842"/>
      <w:bookmarkStart w:id="33" w:name="_Toc485121678"/>
      <w:r>
        <w:lastRenderedPageBreak/>
        <w:t>Sistematika Penulisan Laporan Tugas Akhir</w:t>
      </w:r>
      <w:bookmarkEnd w:id="32"/>
      <w:bookmarkEnd w:id="33"/>
    </w:p>
    <w:p w14:paraId="6BABFC6F" w14:textId="4FEECBFD" w:rsidR="00994D59" w:rsidRDefault="00994D59" w:rsidP="00994D59">
      <w:pPr>
        <w:pStyle w:val="ListParagraph"/>
        <w:spacing w:after="240"/>
        <w:ind w:left="0" w:firstLine="540"/>
        <w:rPr>
          <w:bCs/>
          <w:color w:val="000000"/>
        </w:rPr>
      </w:pPr>
      <w:r>
        <w:rPr>
          <w:bCs/>
          <w:color w:val="000000"/>
        </w:rPr>
        <w:t>Secara garis besar, buku Tugas Akhir terdiri atas beberapa bagian seperti berikut ini:</w:t>
      </w:r>
    </w:p>
    <w:p w14:paraId="075148FA" w14:textId="77777777" w:rsidR="008C5909" w:rsidRDefault="008C590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5076DE4F" w:rsidR="00994D59" w:rsidRDefault="00994D59" w:rsidP="00994D59">
      <w:pPr>
        <w:pStyle w:val="ListParagraph"/>
        <w:tabs>
          <w:tab w:val="left" w:pos="900"/>
        </w:tabs>
        <w:ind w:left="0"/>
      </w:pPr>
      <w:r>
        <w:rPr>
          <w:b/>
        </w:rPr>
        <w:t>Bab III</w:t>
      </w:r>
      <w:r>
        <w:rPr>
          <w:b/>
        </w:rPr>
        <w:tab/>
      </w:r>
      <w:r w:rsidR="00F83C3C">
        <w:rPr>
          <w:b/>
        </w:rPr>
        <w:t>Desain dan Perancangan</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20D1317D" w:rsidR="00994D59" w:rsidRDefault="00994D59" w:rsidP="00994D59">
      <w:pPr>
        <w:pStyle w:val="ListParagraph"/>
        <w:spacing w:before="240"/>
        <w:ind w:left="900"/>
      </w:pPr>
      <w:r>
        <w:t xml:space="preserve">Bab ini menjelaskan mengenai kemampuan </w:t>
      </w:r>
      <w:r w:rsidR="006B2C6B">
        <w:t>sistem</w:t>
      </w:r>
      <w:r>
        <w:t xml:space="preserve"> dengan melakukan pengujian kebenaran dan pengujian kinerja dari </w:t>
      </w:r>
      <w:r w:rsidR="006B2C6B">
        <w:t>sistem</w:t>
      </w:r>
      <w:r>
        <w:t xml:space="preserve"> yang telah dibuat</w:t>
      </w:r>
      <w:r w:rsidR="006B2C6B">
        <w:t>.</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59B8075E" w14:textId="46CC4D6C" w:rsidR="00D84078" w:rsidRDefault="00994D59" w:rsidP="006B2C6B">
      <w:pPr>
        <w:pStyle w:val="ListParagraph"/>
        <w:ind w:left="900"/>
      </w:pPr>
      <w:r>
        <w:t>Bab ini merupakan bab terakhir yang menyampaikan kesimpulan dari hasil uji coba yang telah dilakukan dan saran untuk pengembangan perangkat lunak ke depannya.</w:t>
      </w: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73"/>
          <w:headerReference w:type="default" r:id="rId74"/>
          <w:footerReference w:type="even" r:id="rId75"/>
          <w:headerReference w:type="first" r:id="rId76"/>
          <w:footerReference w:type="first" r:id="rId77"/>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34" w:name="_Toc454782843"/>
      <w:bookmarkStart w:id="35" w:name="_Toc485121679"/>
      <w:r>
        <w:rPr>
          <w:lang w:eastAsia="ko-KR"/>
        </w:rPr>
        <w:lastRenderedPageBreak/>
        <w:t>BAB II</w:t>
      </w:r>
      <w:r>
        <w:rPr>
          <w:lang w:eastAsia="ko-KR"/>
        </w:rPr>
        <w:br/>
        <w:t>TINJAUAN PUSTAKA</w:t>
      </w:r>
      <w:bookmarkEnd w:id="34"/>
      <w:bookmarkEnd w:id="35"/>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36" w:name="_Toc485121680"/>
      <w:bookmarkStart w:id="37" w:name="_Toc454782851"/>
      <w:r>
        <w:t>Big Data</w:t>
      </w:r>
      <w:bookmarkEnd w:id="36"/>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EndPr/>
        <w:sdtContent>
          <w:r w:rsidR="00EB0CFE">
            <w:fldChar w:fldCharType="begin"/>
          </w:r>
          <w:r w:rsidR="00EB0CFE">
            <w:instrText xml:space="preserve"> CITATION Sam16 \l 1057 </w:instrText>
          </w:r>
          <w:r w:rsidR="00EB0CFE">
            <w:fldChar w:fldCharType="separate"/>
          </w:r>
          <w:r w:rsidR="00B61973">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EndPr/>
        <w:sdtContent>
          <w:r w:rsidR="00586C59">
            <w:fldChar w:fldCharType="begin"/>
          </w:r>
          <w:r w:rsidR="00586C59">
            <w:instrText xml:space="preserve"> CITATION Sco17 \l 1057 </w:instrText>
          </w:r>
          <w:r w:rsidR="00586C59">
            <w:fldChar w:fldCharType="separate"/>
          </w:r>
          <w:r w:rsidR="00B61973">
            <w:rPr>
              <w:noProof/>
            </w:rPr>
            <w:t>[5]</w:t>
          </w:r>
          <w:r w:rsidR="00586C59">
            <w:fldChar w:fldCharType="end"/>
          </w:r>
        </w:sdtContent>
      </w:sdt>
      <w:r w:rsidR="00467F5F">
        <w:t xml:space="preserve"> </w:t>
      </w:r>
    </w:p>
    <w:p w14:paraId="6AA63DFE" w14:textId="1180555F" w:rsidR="00C32ADC" w:rsidRDefault="00AE18AD" w:rsidP="00526C98">
      <w:pPr>
        <w:ind w:firstLine="576"/>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The United Nations Economic Commission for Europe, atau UNECE, memprediksi jika peningkatan jumlah data akan mencapai 350% pada tahun 2019 jika dibandinkan dengan tahun 2015.</w:t>
      </w:r>
      <w:sdt>
        <w:sdtPr>
          <w:id w:val="-1426877213"/>
          <w:citation/>
        </w:sdtPr>
        <w:sdtEndPr/>
        <w:sdtContent>
          <w:r>
            <w:fldChar w:fldCharType="begin"/>
          </w:r>
          <w:r>
            <w:instrText xml:space="preserve"> CITATION Gar17 \l 1057 </w:instrText>
          </w:r>
          <w:r>
            <w:fldChar w:fldCharType="separate"/>
          </w:r>
          <w:r>
            <w:rPr>
              <w:noProof/>
            </w:rPr>
            <w:t xml:space="preserve"> [1]</w:t>
          </w:r>
          <w:r>
            <w:fldChar w:fldCharType="end"/>
          </w:r>
        </w:sdtContent>
      </w:sdt>
      <w:r>
        <w:t xml:space="preserve"> </w:t>
      </w:r>
      <w:r w:rsidR="00467F5F">
        <w:t xml:space="preserve">Pada tahun 2001, Gartner’s Doug Laney pertama kalinya memperkenalkan istilah yang dikenal dengan “Tiga V” untuk menggambarkan beberapa karakteristik yang membuat </w:t>
      </w:r>
      <w:r w:rsidR="00467F5F" w:rsidRPr="00A67BD6">
        <w:rPr>
          <w:i/>
        </w:rPr>
        <w:t>big data</w:t>
      </w:r>
      <w:r w:rsidR="00467F5F">
        <w:t xml:space="preserve"> berbeda dengan pemrosesan data yang lain. ‘Tiga’ V itu ialah </w:t>
      </w:r>
      <w:r w:rsidR="00467F5F" w:rsidRPr="00467F5F">
        <w:rPr>
          <w:i/>
        </w:rPr>
        <w:t>Volume</w:t>
      </w:r>
      <w:r w:rsidR="00467F5F">
        <w:t xml:space="preserve">, </w:t>
      </w:r>
      <w:r w:rsidR="00467F5F" w:rsidRPr="00467F5F">
        <w:rPr>
          <w:i/>
        </w:rPr>
        <w:t>Velocity</w:t>
      </w:r>
      <w:r w:rsidR="00467F5F">
        <w:t xml:space="preserve">, dan </w:t>
      </w:r>
      <w:r w:rsidR="00467F5F" w:rsidRPr="00467F5F">
        <w:rPr>
          <w:i/>
        </w:rPr>
        <w:t>Variety</w:t>
      </w:r>
      <w:r w:rsidR="009143AB">
        <w:t>.</w:t>
      </w:r>
      <w:r w:rsidR="00526C98">
        <w:t xml:space="preserve"> </w:t>
      </w:r>
      <w:sdt>
        <w:sdtPr>
          <w:id w:val="350231538"/>
          <w:citation/>
        </w:sdtPr>
        <w:sdtEndPr/>
        <w:sdtContent>
          <w:r w:rsidR="00526C98">
            <w:fldChar w:fldCharType="begin"/>
          </w:r>
          <w:r w:rsidR="00526C98">
            <w:instrText xml:space="preserve"> CITATION Jus16 \l 1057 </w:instrText>
          </w:r>
          <w:r w:rsidR="00526C98">
            <w:fldChar w:fldCharType="separate"/>
          </w:r>
          <w:r w:rsidR="00B61973">
            <w:rPr>
              <w:noProof/>
            </w:rPr>
            <w:t>[6]</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EndPr/>
        <w:sdtContent>
          <w:r w:rsidR="00D41061">
            <w:fldChar w:fldCharType="begin"/>
          </w:r>
          <w:r w:rsidR="00D41061">
            <w:instrText xml:space="preserve"> CITATION SAS17 \l 1057 </w:instrText>
          </w:r>
          <w:r w:rsidR="00D41061">
            <w:fldChar w:fldCharType="separate"/>
          </w:r>
          <w:r w:rsidR="00B61973">
            <w:rPr>
              <w:noProof/>
            </w:rPr>
            <w:t>[7]</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lastRenderedPageBreak/>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04E6C7B5" w:rsidR="00C24D9E" w:rsidRDefault="00C24D9E" w:rsidP="002066D4">
      <w:pPr>
        <w:pStyle w:val="ListParagraph"/>
        <w:numPr>
          <w:ilvl w:val="0"/>
          <w:numId w:val="34"/>
        </w:numPr>
      </w:pPr>
      <w:r>
        <w:t>Meningkatkan servis dan produk berdasarkan penggunaan konten media sosial. Dengan mengetahui preferensi pelanggan, perusahaan dapat merubah produknya agar dapat menyebar ke orang yang lebih banyak.</w:t>
      </w:r>
      <w:r w:rsidR="00BE6A29">
        <w:t xml:space="preserve"> </w:t>
      </w:r>
      <w:sdt>
        <w:sdtPr>
          <w:id w:val="-2085593998"/>
          <w:citation/>
        </w:sdtPr>
        <w:sdtEndPr/>
        <w:sdtContent>
          <w:r w:rsidR="00BE6A29">
            <w:fldChar w:fldCharType="begin"/>
          </w:r>
          <w:r w:rsidR="00BE6A29">
            <w:instrText xml:space="preserve"> CITATION Pan \l 1057 </w:instrText>
          </w:r>
          <w:r w:rsidR="00BE6A29">
            <w:fldChar w:fldCharType="separate"/>
          </w:r>
          <w:r w:rsidR="00B61973">
            <w:rPr>
              <w:noProof/>
            </w:rPr>
            <w:t>[8]</w:t>
          </w:r>
          <w:r w:rsidR="00BE6A29">
            <w:fldChar w:fldCharType="end"/>
          </w:r>
        </w:sdtContent>
      </w:sdt>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eastAsia="id-ID"/>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1291AAD0" w14:textId="77777777" w:rsidR="00BE6A29" w:rsidRDefault="00BE6A29" w:rsidP="00FC0A2A">
      <w:pPr>
        <w:keepNext/>
        <w:jc w:val="center"/>
      </w:pPr>
    </w:p>
    <w:p w14:paraId="5A0B324B" w14:textId="433029C3" w:rsidR="00BD63D3" w:rsidRDefault="00BD63D3" w:rsidP="00BD63D3">
      <w:pPr>
        <w:pStyle w:val="Caption"/>
      </w:pPr>
      <w:bookmarkStart w:id="38" w:name="_Ref483380737"/>
      <w:bookmarkStart w:id="39" w:name="_Toc485103776"/>
      <w:r>
        <w:t xml:space="preserve">Gambar </w:t>
      </w:r>
      <w:r w:rsidR="000D5618">
        <w:fldChar w:fldCharType="begin"/>
      </w:r>
      <w:r w:rsidR="000D5618">
        <w:instrText xml:space="preserve"> STYLEREF 1 \s </w:instrText>
      </w:r>
      <w:r w:rsidR="000D5618">
        <w:fldChar w:fldCharType="separate"/>
      </w:r>
      <w:r w:rsidR="005B1355">
        <w:rPr>
          <w:noProof/>
        </w:rPr>
        <w:t>2</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1</w:t>
      </w:r>
      <w:r w:rsidR="000D5618">
        <w:rPr>
          <w:noProof/>
        </w:rPr>
        <w:fldChar w:fldCharType="end"/>
      </w:r>
      <w:bookmarkEnd w:id="38"/>
      <w:r>
        <w:t xml:space="preserve"> Diagram Tiga ‘V’ Big Data</w:t>
      </w:r>
      <w:bookmarkEnd w:id="39"/>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bookmarkStart w:id="40" w:name="_Toc485121681"/>
      <w:r w:rsidRPr="00D8460E">
        <w:t>Basis Data</w:t>
      </w:r>
      <w:bookmarkEnd w:id="40"/>
    </w:p>
    <w:p w14:paraId="07DC6E28" w14:textId="77777777" w:rsidR="00994D59" w:rsidRDefault="00994D59" w:rsidP="00994D59">
      <w:pPr>
        <w:ind w:firstLine="576"/>
      </w:pPr>
      <w:bookmarkStart w:id="41" w:name="OLE_LINK52"/>
      <w:bookmarkStart w:id="42" w:name="OLE_LINK51"/>
      <w:bookmarkStart w:id="43" w:name="OLE_LINK50"/>
      <w:bookmarkEnd w:id="41"/>
      <w:bookmarkEnd w:id="42"/>
      <w:bookmarkEnd w:id="43"/>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w:t>
      </w:r>
      <w:r>
        <w:lastRenderedPageBreak/>
        <w:t>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atribut, dan relasi antar basis data. Data adalah fakta. Informasi menggambarkan data. Informasi adalah data dengan konteks yang berarti</w:t>
      </w:r>
      <w:r w:rsidR="009E6E44">
        <w:t>.</w:t>
      </w:r>
      <w:sdt>
        <w:sdtPr>
          <w:id w:val="663813815"/>
          <w:citation/>
        </w:sdtPr>
        <w:sdtEndPr/>
        <w:sdtContent>
          <w:r w:rsidR="009E6E44">
            <w:fldChar w:fldCharType="begin"/>
          </w:r>
          <w:r w:rsidR="009E6E44">
            <w:instrText xml:space="preserve"> CITATION Eve86 \l 1057 </w:instrText>
          </w:r>
          <w:r w:rsidR="009E6E44">
            <w:fldChar w:fldCharType="separate"/>
          </w:r>
          <w:r w:rsidR="00B61973">
            <w:rPr>
              <w:noProof/>
            </w:rPr>
            <w:t xml:space="preserve"> [9]</w:t>
          </w:r>
          <w:r w:rsidR="009E6E44">
            <w:fldChar w:fldCharType="end"/>
          </w:r>
        </w:sdtContent>
      </w:sdt>
    </w:p>
    <w:p w14:paraId="326F67B1" w14:textId="2D6B1493" w:rsidR="00994D59" w:rsidRDefault="009E6E44" w:rsidP="00994D59">
      <w:pPr>
        <w:pStyle w:val="Heading2"/>
        <w:spacing w:before="0"/>
      </w:pPr>
      <w:bookmarkStart w:id="44" w:name="_Toc485121682"/>
      <w:r>
        <w:t>Basis Data Relasional</w:t>
      </w:r>
      <w:bookmarkEnd w:id="44"/>
    </w:p>
    <w:p w14:paraId="5C27CDA7" w14:textId="77777777" w:rsidR="00541B5B" w:rsidRDefault="00541B5B" w:rsidP="00541B5B">
      <w:pPr>
        <w:keepNext/>
        <w:spacing w:before="240"/>
      </w:pPr>
      <w:r>
        <w:rPr>
          <w:noProof/>
          <w:lang w:eastAsia="id-ID"/>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6F5861B1" w:rsidR="00541B5B" w:rsidRDefault="00541B5B" w:rsidP="00541B5B">
      <w:pPr>
        <w:pStyle w:val="Caption"/>
        <w:rPr>
          <w:i w:val="0"/>
        </w:rPr>
      </w:pPr>
      <w:bookmarkStart w:id="45" w:name="_Ref482375151"/>
      <w:bookmarkStart w:id="46" w:name="_Toc485103777"/>
      <w:r>
        <w:t xml:space="preserve">Gambar </w:t>
      </w:r>
      <w:r w:rsidR="000D5618">
        <w:fldChar w:fldCharType="begin"/>
      </w:r>
      <w:r w:rsidR="000D5618">
        <w:instrText xml:space="preserve"> STYLEREF 1 \s </w:instrText>
      </w:r>
      <w:r w:rsidR="000D5618">
        <w:fldChar w:fldCharType="separate"/>
      </w:r>
      <w:r w:rsidR="005B1355">
        <w:rPr>
          <w:noProof/>
        </w:rPr>
        <w:t>2</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2</w:t>
      </w:r>
      <w:r w:rsidR="000D5618">
        <w:rPr>
          <w:noProof/>
        </w:rPr>
        <w:fldChar w:fldCharType="end"/>
      </w:r>
      <w:bookmarkEnd w:id="45"/>
      <w:r>
        <w:t xml:space="preserve"> Terminologi Basis Data Relasional</w:t>
      </w:r>
      <w:bookmarkEnd w:id="46"/>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xml:space="preserve">”, </w:t>
      </w:r>
      <w:r>
        <w:lastRenderedPageBreak/>
        <w:t>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4751EA">
        <w:t xml:space="preserve">Gambar </w:t>
      </w:r>
      <w:r w:rsidR="004751EA">
        <w:rPr>
          <w:noProof/>
        </w:rPr>
        <w:t>2</w:t>
      </w:r>
      <w:r w:rsidR="004751EA">
        <w:t>.</w:t>
      </w:r>
      <w:r w:rsidR="004751EA">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569CEC4F" w:rsidR="00994D59" w:rsidRDefault="00994D59" w:rsidP="00994D59">
      <w:pPr>
        <w:ind w:firstLine="576"/>
      </w:pPr>
      <w:r>
        <w:t xml:space="preserve">Cara yang digunakan untuk mengakses data pada </w:t>
      </w:r>
      <w:r w:rsidR="009E6E44">
        <w:t>basis data</w:t>
      </w:r>
      <w:r>
        <w:t xml:space="preserve"> relasional adalah dengan menggunakan </w:t>
      </w:r>
      <w:r w:rsidR="00F46224" w:rsidRPr="00F46224">
        <w:rPr>
          <w:i/>
        </w:rPr>
        <w:t>query</w:t>
      </w:r>
      <w:r>
        <w:t xml:space="preserve"> SQL (</w:t>
      </w:r>
      <w:r>
        <w:rPr>
          <w:i/>
        </w:rPr>
        <w:t xml:space="preserve">Structured </w:t>
      </w:r>
      <w:r w:rsidR="00F46224" w:rsidRPr="00F46224">
        <w:rPr>
          <w:i/>
        </w:rPr>
        <w:t>Query</w:t>
      </w:r>
      <w:r>
        <w:rPr>
          <w:i/>
        </w:rPr>
        <w:t xml:space="preserve"> Language). </w:t>
      </w:r>
      <w:r w:rsidR="00F46224" w:rsidRPr="00F46224">
        <w:rPr>
          <w:i/>
        </w:rPr>
        <w:t>Query</w:t>
      </w:r>
      <w:r>
        <w:t xml:space="preserve"> SQL dapat digunakan untuk membuat, memodifikasi, dan menghapus tabel, serta memilih, </w:t>
      </w:r>
      <w:r w:rsidRPr="009E6E44">
        <w:rPr>
          <w:i/>
        </w:rPr>
        <w:t>insert</w:t>
      </w:r>
      <w:r>
        <w:t>, dan menghapus data dari tabel yang ada</w:t>
      </w:r>
      <w:r w:rsidR="007C2388">
        <w:t>.</w:t>
      </w:r>
      <w:sdt>
        <w:sdtPr>
          <w:id w:val="-605890232"/>
          <w:citation/>
        </w:sdtPr>
        <w:sdtEndPr/>
        <w:sdtContent>
          <w:r w:rsidRPr="005E5E5B">
            <w:fldChar w:fldCharType="begin"/>
          </w:r>
          <w:r w:rsidRPr="005E5E5B">
            <w:instrText xml:space="preserve"> CITATION Chr16 \l 1057 </w:instrText>
          </w:r>
          <w:r w:rsidRPr="005E5E5B">
            <w:fldChar w:fldCharType="separate"/>
          </w:r>
          <w:r w:rsidR="00B61973">
            <w:rPr>
              <w:noProof/>
            </w:rPr>
            <w:t xml:space="preserve"> [10]</w:t>
          </w:r>
          <w:r w:rsidRPr="005E5E5B">
            <w:fldChar w:fldCharType="end"/>
          </w:r>
        </w:sdtContent>
      </w:sdt>
    </w:p>
    <w:p w14:paraId="4D1679AE" w14:textId="00C4A6D8" w:rsidR="00994D59" w:rsidRDefault="007473E6" w:rsidP="00994D59">
      <w:pPr>
        <w:pStyle w:val="Heading2"/>
        <w:rPr>
          <w:lang w:eastAsia="ko-KR"/>
        </w:rPr>
      </w:pPr>
      <w:bookmarkStart w:id="47" w:name="_Toc485121683"/>
      <w:r>
        <w:t xml:space="preserve">Basis Data </w:t>
      </w:r>
      <w:r w:rsidR="00994D59">
        <w:t>NoSQL</w:t>
      </w:r>
      <w:bookmarkEnd w:id="47"/>
      <w:r w:rsidR="00994D59">
        <w:t xml:space="preserve">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End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B61973">
            <w:rPr>
              <w:noProof/>
              <w:lang w:eastAsia="ko-KR"/>
            </w:rPr>
            <w:t xml:space="preserve"> [11]</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lastRenderedPageBreak/>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dua sampai delapan belas bulan. Dijaman sekarang, tim bekerja 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End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B61973">
            <w:rPr>
              <w:noProof/>
              <w:lang w:eastAsia="ko-KR"/>
            </w:rPr>
            <w:t xml:space="preserve"> [12]</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End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B61973">
            <w:rPr>
              <w:noProof/>
              <w:lang w:eastAsia="ko-KR"/>
            </w:rPr>
            <w:t>[13]</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lastRenderedPageBreak/>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nama (atau ‘kunci’), bersama dengan nilainya. Contoh dari key-value adalah Riak dan Voldemort. Beberapa 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0E453408"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w:t>
      </w:r>
      <w:r w:rsidR="00F46224" w:rsidRPr="00F46224">
        <w:rPr>
          <w:i/>
          <w:lang w:eastAsia="ko-KR"/>
        </w:rPr>
        <w:t>query</w:t>
      </w:r>
      <w:r>
        <w:rPr>
          <w:lang w:eastAsia="ko-KR"/>
        </w:rPr>
        <w:t xml:space="preserve">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eastAsia="id-ID"/>
        </w:rPr>
        <w:lastRenderedPageBreak/>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701026" w:rsidRPr="00262819" w:rsidRDefault="00701026"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701026" w:rsidRPr="00262819" w:rsidRDefault="00701026"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eastAsia="id-ID"/>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701026" w:rsidRPr="00262819" w:rsidRDefault="00701026"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701026" w:rsidRPr="00262819" w:rsidRDefault="00701026"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eastAsia="id-ID"/>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701026" w:rsidRPr="00262819" w:rsidRDefault="00701026"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701026" w:rsidRPr="00262819" w:rsidRDefault="00701026"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eastAsia="id-ID"/>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701026" w:rsidRPr="00262819" w:rsidRDefault="00701026"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701026" w:rsidRPr="00262819" w:rsidRDefault="00701026"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eastAsia="id-ID"/>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40547544" w:rsidR="00994C08" w:rsidRDefault="00994C08" w:rsidP="00994C08">
      <w:pPr>
        <w:pStyle w:val="Caption"/>
      </w:pPr>
      <w:bookmarkStart w:id="48" w:name="_Toc485103778"/>
      <w:r>
        <w:t xml:space="preserve">Gambar </w:t>
      </w:r>
      <w:r w:rsidR="000D5618">
        <w:fldChar w:fldCharType="begin"/>
      </w:r>
      <w:r w:rsidR="000D5618">
        <w:instrText xml:space="preserve"> STYLEREF 1 \s </w:instrText>
      </w:r>
      <w:r w:rsidR="000D5618">
        <w:fldChar w:fldCharType="separate"/>
      </w:r>
      <w:r w:rsidR="005B1355">
        <w:rPr>
          <w:noProof/>
        </w:rPr>
        <w:t>2</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3</w:t>
      </w:r>
      <w:r w:rsidR="000D5618">
        <w:rPr>
          <w:noProof/>
        </w:rPr>
        <w:fldChar w:fldCharType="end"/>
      </w:r>
      <w:r>
        <w:t xml:space="preserve"> Tipe Basis Data NoSQL</w:t>
      </w:r>
      <w:bookmarkEnd w:id="48"/>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bookmarkStart w:id="49" w:name="_Toc485121684"/>
      <w:r>
        <w:t>Data Adapater</w:t>
      </w:r>
      <w:bookmarkEnd w:id="49"/>
    </w:p>
    <w:p w14:paraId="794A321A" w14:textId="6C3AE4EF" w:rsidR="00201467" w:rsidRDefault="00994D59" w:rsidP="001D3A79">
      <w:pPr>
        <w:spacing w:before="240"/>
        <w:ind w:firstLine="567"/>
      </w:pPr>
      <w:r w:rsidRPr="00F66F3B">
        <w:t xml:space="preserve">Data adapter sangat termodulasi, yang mana terletak diantara aplikasi dengan basis data. Data adapter bertanggung jawab untuk </w:t>
      </w:r>
      <w:r w:rsidR="00F56E8D">
        <w:t xml:space="preserve">menerima </w:t>
      </w:r>
      <w:r w:rsidR="00F46224" w:rsidRPr="00F46224">
        <w:rPr>
          <w:i/>
        </w:rPr>
        <w:t>query</w:t>
      </w:r>
      <w:r w:rsidRPr="00F66F3B">
        <w:t xml:space="preserve"> dari aplikasi dan </w:t>
      </w:r>
      <w:r w:rsidR="00F56E8D">
        <w:t>men</w:t>
      </w:r>
      <w:r w:rsidRPr="00F66F3B">
        <w:t xml:space="preserve">transformasi data antar basis data dalam </w:t>
      </w:r>
      <w:r w:rsidR="00F56E8D">
        <w:t xml:space="preserve">suatu </w:t>
      </w:r>
      <w:r w:rsidRPr="00F66F3B">
        <w:t xml:space="preserve">waktu. Sistem menyajikan antarmuka parsing </w:t>
      </w:r>
      <w:r w:rsidR="00F46224" w:rsidRPr="00F46224">
        <w:rPr>
          <w:i/>
        </w:rPr>
        <w:t>query</w:t>
      </w:r>
      <w:r w:rsidRPr="00F66F3B">
        <w:t xml:space="preserve"> SQL untuk mengakses RDB dan NoSQL.</w:t>
      </w:r>
    </w:p>
    <w:p w14:paraId="442CD123" w14:textId="784E031D" w:rsidR="00201467" w:rsidRPr="001D3A79" w:rsidRDefault="00201467" w:rsidP="00201467">
      <w:pPr>
        <w:ind w:firstLine="567"/>
      </w:pPr>
      <w:r>
        <w:t xml:space="preserve">Data adapter menawarkan mekanisme untuk mengontrol proses transformasi basis data dan memperbolehkan aplikasi untuk melakukan </w:t>
      </w:r>
      <w:r w:rsidR="00F46224" w:rsidRPr="00F46224">
        <w:rPr>
          <w:i/>
        </w:rPr>
        <w:t>query</w:t>
      </w:r>
      <w:r>
        <w:t xml:space="preserve">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077A4847" w:rsidR="00994D59" w:rsidRDefault="00994D59" w:rsidP="00994D59">
      <w:pPr>
        <w:ind w:firstLine="567"/>
      </w:pPr>
      <w:r>
        <w:lastRenderedPageBreak/>
        <w:t xml:space="preserve">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w:t>
      </w:r>
      <w:r w:rsidR="00F46224" w:rsidRPr="00F46224">
        <w:rPr>
          <w:i/>
        </w:rPr>
        <w:t>query</w:t>
      </w:r>
      <w:r>
        <w:t xml:space="preserve"> untuk menangani </w:t>
      </w:r>
      <w:r w:rsidR="00F46224" w:rsidRPr="00F46224">
        <w:rPr>
          <w:i/>
        </w:rPr>
        <w:t>query</w:t>
      </w:r>
      <w:r>
        <w:t xml:space="preserve"> NoSQL.</w:t>
      </w:r>
    </w:p>
    <w:p w14:paraId="076320FE" w14:textId="4878224C"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w:t>
      </w:r>
      <w:r w:rsidR="00F46224" w:rsidRPr="00F46224">
        <w:rPr>
          <w:i/>
        </w:rPr>
        <w:t>query</w:t>
      </w:r>
      <w:r>
        <w:t xml:space="preserve">. </w:t>
      </w:r>
    </w:p>
    <w:p w14:paraId="7F1645A6" w14:textId="31CC9B3F" w:rsidR="001D3A79" w:rsidRDefault="00994D59" w:rsidP="001D3A79">
      <w:pPr>
        <w:ind w:firstLine="567"/>
      </w:pPr>
      <w:r>
        <w:t xml:space="preserve">Fitur terakhir adalah </w:t>
      </w:r>
      <w:r w:rsidR="00F46224" w:rsidRPr="00F46224">
        <w:rPr>
          <w:i/>
        </w:rPr>
        <w:t>Query</w:t>
      </w:r>
      <w:r w:rsidRPr="00DD642C">
        <w:rPr>
          <w:i/>
        </w:rPr>
        <w:t xml:space="preserve"> Approach</w:t>
      </w:r>
      <w:r>
        <w:t xml:space="preserve"> atau pendekatan </w:t>
      </w:r>
      <w:r w:rsidR="00F46224" w:rsidRPr="00F46224">
        <w:rPr>
          <w:i/>
        </w:rPr>
        <w:t>query</w:t>
      </w:r>
      <w:r>
        <w:t xml:space="preserve">. Pendekatan </w:t>
      </w:r>
      <w:r w:rsidR="00F46224" w:rsidRPr="00F46224">
        <w:rPr>
          <w:i/>
        </w:rPr>
        <w:t>query</w:t>
      </w:r>
      <w:r>
        <w:t xml:space="preserve"> yang digunakan adalah </w:t>
      </w:r>
      <w:r w:rsidRPr="00DD642C">
        <w:rPr>
          <w:i/>
        </w:rPr>
        <w:t>direct access</w:t>
      </w:r>
      <w:r>
        <w:rPr>
          <w:i/>
        </w:rPr>
        <w:t xml:space="preserve"> (DA mode)</w:t>
      </w:r>
      <w:r>
        <w:t xml:space="preserve">. Pendekatan ini memperbolehkan aplikasi untuk melakukan </w:t>
      </w:r>
      <w:r w:rsidR="00F46224" w:rsidRPr="00F46224">
        <w:rPr>
          <w:i/>
        </w:rPr>
        <w:t>query</w:t>
      </w:r>
      <w:r>
        <w:t xml:space="preserve"> secara langsung ke basis data tanpa harus menunggu proses transformasi selesai dilakukan</w:t>
      </w:r>
      <w:r w:rsidR="0029078E">
        <w:t xml:space="preserve"> atau mengambil data pada server lain</w:t>
      </w:r>
      <w:r>
        <w:t xml:space="preserve">. </w:t>
      </w:r>
      <w:sdt>
        <w:sdtPr>
          <w:id w:val="-1596090790"/>
          <w:citation/>
        </w:sdtPr>
        <w:sdtEndPr/>
        <w:sdtContent>
          <w:r w:rsidR="000051FD">
            <w:fldChar w:fldCharType="begin"/>
          </w:r>
          <w:r w:rsidR="00160EB4">
            <w:instrText xml:space="preserve">CITATION Yin16 \l 1057 </w:instrText>
          </w:r>
          <w:r w:rsidR="000051FD">
            <w:fldChar w:fldCharType="separate"/>
          </w:r>
          <w:r w:rsidR="00B61973">
            <w:rPr>
              <w:noProof/>
            </w:rPr>
            <w:t>[14]</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bookmarkStart w:id="50" w:name="_Toc485121685"/>
      <w:r>
        <w:t>MySQL</w:t>
      </w:r>
      <w:bookmarkEnd w:id="50"/>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w:t>
      </w:r>
      <w:r w:rsidRPr="00DE10D0">
        <w:lastRenderedPageBreak/>
        <w:t xml:space="preserve">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EndPr/>
        <w:sdtContent>
          <w:r>
            <w:fldChar w:fldCharType="begin"/>
          </w:r>
          <w:r>
            <w:instrText xml:space="preserve"> CITATION MyS16 \l 1057 </w:instrText>
          </w:r>
          <w:r>
            <w:fldChar w:fldCharType="separate"/>
          </w:r>
          <w:r w:rsidR="00B61973">
            <w:rPr>
              <w:noProof/>
            </w:rPr>
            <w:t xml:space="preserve"> [15]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EndPr/>
        <w:sdtContent>
          <w:r>
            <w:fldChar w:fldCharType="begin"/>
          </w:r>
          <w:r>
            <w:instrText xml:space="preserve"> CITATION MyS16 \l 1057 </w:instrText>
          </w:r>
          <w:r>
            <w:fldChar w:fldCharType="separate"/>
          </w:r>
          <w:r w:rsidR="00B61973">
            <w:rPr>
              <w:noProof/>
            </w:rPr>
            <w:t>[15]</w:t>
          </w:r>
          <w:r>
            <w:fldChar w:fldCharType="end"/>
          </w:r>
        </w:sdtContent>
      </w:sdt>
    </w:p>
    <w:p w14:paraId="51169F56" w14:textId="1CBC8BD9"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EndPr/>
        <w:sdtContent>
          <w:r>
            <w:fldChar w:fldCharType="begin"/>
          </w:r>
          <w:r>
            <w:instrText xml:space="preserve"> CITATION PLu12 \l 1057 </w:instrText>
          </w:r>
          <w:r>
            <w:fldChar w:fldCharType="separate"/>
          </w:r>
          <w:r w:rsidR="00B61973">
            <w:rPr>
              <w:noProof/>
            </w:rPr>
            <w:t>[16]</w:t>
          </w:r>
          <w:r>
            <w:fldChar w:fldCharType="end"/>
          </w:r>
        </w:sdtContent>
      </w:sdt>
      <w:r>
        <w:t xml:space="preserve"> Untuk mengakses dan mengubah data yang tersimpan, MySQL menggunakan sintaks </w:t>
      </w:r>
      <w:r w:rsidRPr="00724D5C">
        <w:rPr>
          <w:i/>
        </w:rPr>
        <w:t xml:space="preserve">Structured </w:t>
      </w:r>
      <w:r w:rsidR="00F46224" w:rsidRPr="00F46224">
        <w:rPr>
          <w:i/>
        </w:rPr>
        <w:t>Query</w:t>
      </w:r>
      <w:r w:rsidRPr="00724D5C">
        <w:rPr>
          <w:i/>
        </w:rPr>
        <w:t xml:space="preserve">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dilihat pada </w:t>
      </w:r>
      <w:r>
        <w:fldChar w:fldCharType="begin"/>
      </w:r>
      <w:r>
        <w:instrText xml:space="preserve"> REF _Ref481565880 \h </w:instrText>
      </w:r>
      <w:r>
        <w:fldChar w:fldCharType="separate"/>
      </w:r>
      <w:r w:rsidR="004751EA">
        <w:t xml:space="preserve">Gambar </w:t>
      </w:r>
      <w:r w:rsidR="004751EA">
        <w:rPr>
          <w:noProof/>
        </w:rPr>
        <w:t>2</w:t>
      </w:r>
      <w:r w:rsidR="004751EA">
        <w:t>.</w:t>
      </w:r>
      <w:r w:rsidR="004751EA">
        <w:rPr>
          <w:noProof/>
        </w:rPr>
        <w:t>4</w:t>
      </w:r>
      <w:r>
        <w:fldChar w:fldCharType="end"/>
      </w:r>
      <w:r>
        <w:t xml:space="preserve">. </w:t>
      </w:r>
      <w:r>
        <w:fldChar w:fldCharType="begin"/>
      </w:r>
      <w:r>
        <w:instrText xml:space="preserve"> REF _Ref478803567 \h </w:instrText>
      </w:r>
      <w:r>
        <w:fldChar w:fldCharType="separate"/>
      </w:r>
      <w:r w:rsidR="004751EA" w:rsidRPr="00553C28">
        <w:t xml:space="preserve">Tabel 2. </w:t>
      </w:r>
      <w:r w:rsidR="004751EA">
        <w:rPr>
          <w:noProof/>
        </w:rPr>
        <w:t>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lastRenderedPageBreak/>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41DDB210" w:rsidR="00994D59" w:rsidRDefault="00994D59" w:rsidP="00994D59">
      <w:pPr>
        <w:pStyle w:val="Caption"/>
      </w:pPr>
      <w:bookmarkStart w:id="51" w:name="_Ref481565880"/>
      <w:bookmarkStart w:id="52" w:name="_Toc485103779"/>
      <w:r>
        <w:t xml:space="preserve">Gambar </w:t>
      </w:r>
      <w:r w:rsidR="000D5618">
        <w:fldChar w:fldCharType="begin"/>
      </w:r>
      <w:r w:rsidR="000D5618">
        <w:instrText xml:space="preserve"> STYLEREF 1 \s </w:instrText>
      </w:r>
      <w:r w:rsidR="000D5618">
        <w:fldChar w:fldCharType="separate"/>
      </w:r>
      <w:r w:rsidR="005B1355">
        <w:rPr>
          <w:noProof/>
        </w:rPr>
        <w:t>2</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4</w:t>
      </w:r>
      <w:r w:rsidR="000D5618">
        <w:rPr>
          <w:noProof/>
        </w:rPr>
        <w:fldChar w:fldCharType="end"/>
      </w:r>
      <w:bookmarkEnd w:id="51"/>
      <w:r>
        <w:t xml:space="preserve"> Contoh Sintaks SQL</w:t>
      </w:r>
      <w:bookmarkEnd w:id="52"/>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53" w:name="_Ref478803567"/>
      <w:bookmarkStart w:id="54" w:name="_Toc478803603"/>
      <w:r w:rsidRPr="00553C28">
        <w:t xml:space="preserve">Tabel 2. </w:t>
      </w:r>
      <w:r w:rsidR="000D5618">
        <w:fldChar w:fldCharType="begin"/>
      </w:r>
      <w:r w:rsidR="000D5618">
        <w:instrText xml:space="preserve"> SEQ Tabel_2. \* ARABIC </w:instrText>
      </w:r>
      <w:r w:rsidR="000D5618">
        <w:fldChar w:fldCharType="separate"/>
      </w:r>
      <w:r w:rsidR="004751EA">
        <w:rPr>
          <w:noProof/>
        </w:rPr>
        <w:t>1</w:t>
      </w:r>
      <w:r w:rsidR="000D5618">
        <w:rPr>
          <w:noProof/>
        </w:rPr>
        <w:fldChar w:fldCharType="end"/>
      </w:r>
      <w:bookmarkEnd w:id="53"/>
      <w:r w:rsidRPr="00553C28">
        <w:t>. Contoh tabel pada basis data MySQL</w:t>
      </w:r>
      <w:bookmarkEnd w:id="54"/>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bookmarkStart w:id="55" w:name="_Toc485121686"/>
      <w:r w:rsidRPr="00F66F3B">
        <w:rPr>
          <w:iCs/>
        </w:rPr>
        <w:t>Apache HBase</w:t>
      </w:r>
      <w:bookmarkEnd w:id="55"/>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EndPr/>
        <w:sdtContent>
          <w:r>
            <w:fldChar w:fldCharType="begin"/>
          </w:r>
          <w:r>
            <w:instrText xml:space="preserve"> CITATION INT17 \l 1057 </w:instrText>
          </w:r>
          <w:r>
            <w:fldChar w:fldCharType="separate"/>
          </w:r>
          <w:r w:rsidR="00B61973">
            <w:rPr>
              <w:noProof/>
            </w:rPr>
            <w:t>[17]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A871B3C"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w:t>
      </w:r>
      <w:r>
        <w:lastRenderedPageBreak/>
        <w:t>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F46224" w:rsidRPr="00F46224">
        <w:rPr>
          <w:i/>
        </w:rPr>
        <w:t>query</w:t>
      </w:r>
      <w:r>
        <w:t xml:space="preserve"> HBase dalam waktu tertentu, untuk melakukan “</w:t>
      </w:r>
      <w:r w:rsidRPr="00D93B4A">
        <w:rPr>
          <w:i/>
        </w:rPr>
        <w:t>flashback</w:t>
      </w:r>
      <w:r>
        <w:t xml:space="preserve">” </w:t>
      </w:r>
      <w:r w:rsidR="00F46224" w:rsidRPr="00F46224">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EndPr/>
        <w:sdtContent>
          <w:r>
            <w:fldChar w:fldCharType="begin"/>
          </w:r>
          <w:r>
            <w:instrText xml:space="preserve"> CITATION Hor16 \l 1057 </w:instrText>
          </w:r>
          <w:r>
            <w:fldChar w:fldCharType="separate"/>
          </w:r>
          <w:r w:rsidR="00B61973">
            <w:rPr>
              <w:noProof/>
            </w:rPr>
            <w:t xml:space="preserve"> [18]</w:t>
          </w:r>
          <w:r>
            <w:fldChar w:fldCharType="end"/>
          </w:r>
        </w:sdtContent>
      </w:sdt>
    </w:p>
    <w:p w14:paraId="30491809" w14:textId="44B5AAB5"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EndPr/>
        <w:sdtContent>
          <w:r>
            <w:fldChar w:fldCharType="begin"/>
          </w:r>
          <w:r>
            <w:instrText xml:space="preserve"> CITATION Gur17 \l 1057 </w:instrText>
          </w:r>
          <w:r>
            <w:fldChar w:fldCharType="separate"/>
          </w:r>
          <w:r w:rsidR="00B61973">
            <w:rPr>
              <w:noProof/>
            </w:rPr>
            <w:t>[19]</w:t>
          </w:r>
          <w:r>
            <w:fldChar w:fldCharType="end"/>
          </w:r>
        </w:sdtContent>
      </w:sdt>
      <w:r>
        <w:t xml:space="preserve"> Skema penyimpan di Hbase dapat dilihat pada </w:t>
      </w:r>
      <w:r>
        <w:fldChar w:fldCharType="begin"/>
      </w:r>
      <w:r>
        <w:instrText xml:space="preserve"> REF _Ref480433577 \h </w:instrText>
      </w:r>
      <w:r>
        <w:fldChar w:fldCharType="separate"/>
      </w:r>
      <w:r w:rsidR="004751EA">
        <w:t xml:space="preserve">Gambar </w:t>
      </w:r>
      <w:r w:rsidR="004751EA">
        <w:rPr>
          <w:noProof/>
        </w:rPr>
        <w:t>2</w:t>
      </w:r>
      <w:r w:rsidR="004751EA">
        <w:t>.</w:t>
      </w:r>
      <w:r w:rsidR="004751EA">
        <w:rPr>
          <w:noProof/>
        </w:rPr>
        <w:t>6</w:t>
      </w:r>
      <w:r>
        <w:fldChar w:fldCharType="end"/>
      </w:r>
      <w:r>
        <w:t>.</w:t>
      </w:r>
      <w:r w:rsidR="009E7F66">
        <w:t xml:space="preserve"> HBase memiliki perintah </w:t>
      </w:r>
      <w:r w:rsidR="00F46224" w:rsidRPr="00F46224">
        <w:rPr>
          <w:i/>
        </w:rPr>
        <w:t>query</w:t>
      </w:r>
      <w:r w:rsidR="009E7F66">
        <w:t xml:space="preserve"> yang berbeda dengan MySQL. </w:t>
      </w:r>
      <w:r w:rsidR="006600C9">
        <w:t xml:space="preserve">Perintah </w:t>
      </w:r>
      <w:r w:rsidR="00F46224" w:rsidRPr="00F46224">
        <w:rPr>
          <w:i/>
        </w:rPr>
        <w:t>query</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4751EA">
        <w:t xml:space="preserve">Gambar </w:t>
      </w:r>
      <w:r w:rsidR="004751EA">
        <w:rPr>
          <w:noProof/>
        </w:rPr>
        <w:t>2</w:t>
      </w:r>
      <w:r w:rsidR="004751EA">
        <w:t>.</w:t>
      </w:r>
      <w:r w:rsidR="004751EA">
        <w:rPr>
          <w:noProof/>
        </w:rPr>
        <w:t>5</w:t>
      </w:r>
      <w:r w:rsidR="009E7F66">
        <w:fldChar w:fldCharType="end"/>
      </w:r>
      <w:r w:rsidR="009E7F66">
        <w:t xml:space="preserve"> menunjukan bentuk dasar perintah pada HBase.</w:t>
      </w:r>
      <w:sdt>
        <w:sdtPr>
          <w:id w:val="-1756971720"/>
          <w:citation/>
        </w:sdtPr>
        <w:sdtEndPr/>
        <w:sdtContent>
          <w:r w:rsidR="006600C9">
            <w:fldChar w:fldCharType="begin"/>
          </w:r>
          <w:r w:rsidR="006600C9">
            <w:instrText xml:space="preserve"> CITATION Apa171 \l 1057 </w:instrText>
          </w:r>
          <w:r w:rsidR="006600C9">
            <w:fldChar w:fldCharType="separate"/>
          </w:r>
          <w:r w:rsidR="00B61973">
            <w:rPr>
              <w:noProof/>
            </w:rPr>
            <w:t xml:space="preserve"> [20]</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4751EA">
        <w:t xml:space="preserve">Gambar </w:t>
      </w:r>
      <w:r w:rsidR="004751EA">
        <w:rPr>
          <w:noProof/>
        </w:rPr>
        <w:t>2</w:t>
      </w:r>
      <w:r w:rsidR="004751EA">
        <w:t>.</w:t>
      </w:r>
      <w:r w:rsidR="004751EA">
        <w:rPr>
          <w:noProof/>
        </w:rPr>
        <w:t>7</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eastAsia="id-ID"/>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7765" cy="1087120"/>
                    </a:xfrm>
                    <a:prstGeom prst="rect">
                      <a:avLst/>
                    </a:prstGeom>
                  </pic:spPr>
                </pic:pic>
              </a:graphicData>
            </a:graphic>
          </wp:inline>
        </w:drawing>
      </w:r>
    </w:p>
    <w:p w14:paraId="50D39AC5" w14:textId="10DD1DF8" w:rsidR="00994D59" w:rsidRDefault="009E7F66" w:rsidP="009E7F66">
      <w:pPr>
        <w:pStyle w:val="Caption"/>
      </w:pPr>
      <w:bookmarkStart w:id="56" w:name="_Ref483380746"/>
      <w:bookmarkStart w:id="57" w:name="_Toc485103780"/>
      <w:r>
        <w:t xml:space="preserve">Gambar </w:t>
      </w:r>
      <w:r w:rsidR="000D5618">
        <w:fldChar w:fldCharType="begin"/>
      </w:r>
      <w:r w:rsidR="000D5618">
        <w:instrText xml:space="preserve"> STYLEREF 1 \s </w:instrText>
      </w:r>
      <w:r w:rsidR="000D5618">
        <w:fldChar w:fldCharType="separate"/>
      </w:r>
      <w:r w:rsidR="005B1355">
        <w:rPr>
          <w:noProof/>
        </w:rPr>
        <w:t>2</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5</w:t>
      </w:r>
      <w:r w:rsidR="000D5618">
        <w:rPr>
          <w:noProof/>
        </w:rPr>
        <w:fldChar w:fldCharType="end"/>
      </w:r>
      <w:bookmarkEnd w:id="56"/>
      <w:r>
        <w:t xml:space="preserve"> Perintah Dasar pada HBase Shell</w:t>
      </w:r>
      <w:bookmarkEnd w:id="57"/>
    </w:p>
    <w:p w14:paraId="7BB32A51" w14:textId="77777777" w:rsidR="009E7F66" w:rsidRPr="009E7F66" w:rsidRDefault="009E7F66" w:rsidP="009E7F66"/>
    <w:p w14:paraId="60E54C29" w14:textId="77777777" w:rsidR="00994D59" w:rsidRDefault="00994D59" w:rsidP="00735B53">
      <w:pPr>
        <w:keepNext/>
        <w:jc w:val="center"/>
      </w:pPr>
      <w:r>
        <w:rPr>
          <w:noProof/>
          <w:lang w:eastAsia="id-ID"/>
        </w:rPr>
        <w:lastRenderedPageBreak/>
        <w:drawing>
          <wp:inline distT="0" distB="0" distL="0" distR="0" wp14:anchorId="3709AB85" wp14:editId="4F378BF0">
            <wp:extent cx="3571875" cy="2080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59310" cy="2131411"/>
                    </a:xfrm>
                    <a:prstGeom prst="rect">
                      <a:avLst/>
                    </a:prstGeom>
                  </pic:spPr>
                </pic:pic>
              </a:graphicData>
            </a:graphic>
          </wp:inline>
        </w:drawing>
      </w:r>
    </w:p>
    <w:p w14:paraId="57A79D81" w14:textId="34A3AD59" w:rsidR="00994D59" w:rsidRDefault="00994D59" w:rsidP="00994D59">
      <w:pPr>
        <w:pStyle w:val="Caption"/>
      </w:pPr>
      <w:bookmarkStart w:id="58" w:name="_Ref480433577"/>
      <w:bookmarkStart w:id="59" w:name="_Toc485103781"/>
      <w:r>
        <w:t xml:space="preserve">Gambar </w:t>
      </w:r>
      <w:r w:rsidR="000D5618">
        <w:fldChar w:fldCharType="begin"/>
      </w:r>
      <w:r w:rsidR="000D5618">
        <w:instrText xml:space="preserve"> STYLEREF 1 \s </w:instrText>
      </w:r>
      <w:r w:rsidR="000D5618">
        <w:fldChar w:fldCharType="separate"/>
      </w:r>
      <w:r w:rsidR="005B1355">
        <w:rPr>
          <w:noProof/>
        </w:rPr>
        <w:t>2</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6</w:t>
      </w:r>
      <w:r w:rsidR="000D5618">
        <w:rPr>
          <w:noProof/>
        </w:rPr>
        <w:fldChar w:fldCharType="end"/>
      </w:r>
      <w:bookmarkEnd w:id="58"/>
      <w:r>
        <w:t xml:space="preserve"> Skema penyimpanan pada Apache Hbase</w:t>
      </w:r>
      <w:bookmarkEnd w:id="59"/>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434114F7" w:rsidR="00701026" w:rsidRPr="00776CF2" w:rsidRDefault="00701026" w:rsidP="00994D59">
                            <w:pPr>
                              <w:pStyle w:val="Caption"/>
                              <w:rPr>
                                <w:noProof/>
                              </w:rPr>
                            </w:pPr>
                            <w:bookmarkStart w:id="60" w:name="_Ref482444331"/>
                            <w:bookmarkStart w:id="61" w:name="_Toc485103782"/>
                            <w:r>
                              <w:t xml:space="preserve">Gambar </w:t>
                            </w:r>
                            <w:r w:rsidR="000D5618">
                              <w:fldChar w:fldCharType="begin"/>
                            </w:r>
                            <w:r w:rsidR="000D5618">
                              <w:instrText xml:space="preserve"> STYLEREF 1 \s </w:instrText>
                            </w:r>
                            <w:r w:rsidR="000D5618">
                              <w:fldChar w:fldCharType="separate"/>
                            </w:r>
                            <w:r>
                              <w:rPr>
                                <w:noProof/>
                              </w:rPr>
                              <w:t>2</w:t>
                            </w:r>
                            <w:r w:rsidR="000D5618">
                              <w:rPr>
                                <w:noProof/>
                              </w:rPr>
                              <w:fldChar w:fldCharType="end"/>
                            </w:r>
                            <w:r>
                              <w:t>.</w:t>
                            </w:r>
                            <w:r w:rsidR="000D5618">
                              <w:fldChar w:fldCharType="begin"/>
                            </w:r>
                            <w:r w:rsidR="000D5618">
                              <w:instrText xml:space="preserve"> SEQ Gambar \* ARABIC \s 1 </w:instrText>
                            </w:r>
                            <w:r w:rsidR="000D5618">
                              <w:fldChar w:fldCharType="separate"/>
                            </w:r>
                            <w:r>
                              <w:rPr>
                                <w:noProof/>
                              </w:rPr>
                              <w:t>7</w:t>
                            </w:r>
                            <w:r w:rsidR="000D5618">
                              <w:rPr>
                                <w:noProof/>
                              </w:rPr>
                              <w:fldChar w:fldCharType="end"/>
                            </w:r>
                            <w:bookmarkEnd w:id="60"/>
                            <w:r>
                              <w:t xml:space="preserve"> Contoh tampilan data yang disimpan dalam Hbase jika diakses melalui terminal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434114F7" w:rsidR="00701026" w:rsidRPr="00776CF2" w:rsidRDefault="00701026" w:rsidP="00994D59">
                      <w:pPr>
                        <w:pStyle w:val="Caption"/>
                        <w:rPr>
                          <w:noProof/>
                        </w:rPr>
                      </w:pPr>
                      <w:bookmarkStart w:id="62" w:name="_Ref482444331"/>
                      <w:bookmarkStart w:id="63" w:name="_Toc485103782"/>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7</w:t>
                      </w:r>
                      <w:r>
                        <w:rPr>
                          <w:noProof/>
                        </w:rPr>
                        <w:fldChar w:fldCharType="end"/>
                      </w:r>
                      <w:bookmarkEnd w:id="62"/>
                      <w:r>
                        <w:t xml:space="preserve"> Contoh tampilan data yang disimpan dalam Hbase jika diakses melalui terminal</w:t>
                      </w:r>
                      <w:bookmarkEnd w:id="63"/>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bookmarkStart w:id="62" w:name="_Toc485121687"/>
      <w:r>
        <w:t>Apache Phoenix</w:t>
      </w:r>
      <w:bookmarkEnd w:id="62"/>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EndPr/>
        <w:sdtContent>
          <w:r>
            <w:fldChar w:fldCharType="begin"/>
          </w:r>
          <w:r>
            <w:instrText xml:space="preserve"> CITATION HOR17 \l 1057 </w:instrText>
          </w:r>
          <w:r>
            <w:fldChar w:fldCharType="separate"/>
          </w:r>
          <w:r w:rsidR="00B61973">
            <w:rPr>
              <w:noProof/>
            </w:rPr>
            <w:t>[21]</w:t>
          </w:r>
          <w:r>
            <w:fldChar w:fldCharType="end"/>
          </w:r>
        </w:sdtContent>
      </w:sdt>
      <w:r>
        <w:t xml:space="preserve"> Beberapa perusahaan besar telah menggunakan </w:t>
      </w:r>
      <w:r>
        <w:lastRenderedPageBreak/>
        <w:t xml:space="preserve">Apache Phoenix seperti salesforce.com, Bloomberg, Sogou, Hortonworks, Alibaba.com, CertusNet, ebay.com, NGDATA, eHarmony dan PubMatic. </w:t>
      </w:r>
      <w:sdt>
        <w:sdtPr>
          <w:id w:val="1212539580"/>
          <w:citation/>
        </w:sdtPr>
        <w:sdtEndPr/>
        <w:sdtContent>
          <w:r>
            <w:fldChar w:fldCharType="begin"/>
          </w:r>
          <w:r>
            <w:instrText xml:space="preserve"> CITATION Apa17 \l 1057 </w:instrText>
          </w:r>
          <w:r>
            <w:fldChar w:fldCharType="separate"/>
          </w:r>
          <w:r w:rsidR="00B61973">
            <w:rPr>
              <w:noProof/>
            </w:rPr>
            <w:t>[22]</w:t>
          </w:r>
          <w:r>
            <w:fldChar w:fldCharType="end"/>
          </w:r>
        </w:sdtContent>
      </w:sdt>
    </w:p>
    <w:p w14:paraId="54DC1436" w14:textId="62023DCB"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w:t>
      </w:r>
      <w:r w:rsidR="00F46224" w:rsidRPr="00F46224">
        <w:rPr>
          <w:i/>
        </w:rPr>
        <w:t>query</w:t>
      </w:r>
      <w:r>
        <w:t xml:space="preserve"> data. SQL dan JDBC mengurangi jumlah kode yang harus dituliskan oleh pengguna, dapat melakukan optimasi performa yang transparan untuk pengguna, dan membukakan perkakas lain yang ada untuk menggunakan dan mengintegrasikannya. </w:t>
      </w:r>
    </w:p>
    <w:p w14:paraId="1A003143" w14:textId="263E6404" w:rsidR="00994D59" w:rsidRDefault="00994D59" w:rsidP="00994D59">
      <w:r>
        <w:tab/>
        <w:t xml:space="preserve">Lebih mendalam, Phoenix mengambil </w:t>
      </w:r>
      <w:r w:rsidR="00F46224" w:rsidRPr="00F46224">
        <w:rPr>
          <w:i/>
        </w:rPr>
        <w:t>query</w:t>
      </w:r>
      <w:r>
        <w:t xml:space="preserve">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w:t>
      </w:r>
      <w:r w:rsidR="00F46224" w:rsidRPr="00F46224">
        <w:rPr>
          <w:i/>
        </w:rPr>
        <w:t>query</w:t>
      </w:r>
      <w:r>
        <w:t xml:space="preserve"> data kecil, atau beberapa detik untuk 10 juta baris. </w:t>
      </w:r>
      <w:sdt>
        <w:sdtPr>
          <w:id w:val="1689714135"/>
          <w:citation/>
        </w:sdtPr>
        <w:sdtEndPr/>
        <w:sdtContent>
          <w:r>
            <w:fldChar w:fldCharType="begin"/>
          </w:r>
          <w:r>
            <w:instrText xml:space="preserve"> CITATION Sri15 \l 1057 </w:instrText>
          </w:r>
          <w:r>
            <w:fldChar w:fldCharType="separate"/>
          </w:r>
          <w:r w:rsidR="00B61973">
            <w:rPr>
              <w:noProof/>
            </w:rPr>
            <w:t>[23]</w:t>
          </w:r>
          <w:r>
            <w:fldChar w:fldCharType="end"/>
          </w:r>
        </w:sdtContent>
      </w:sdt>
    </w:p>
    <w:p w14:paraId="7F20E65C" w14:textId="2AE57E5B" w:rsidR="00171771" w:rsidRDefault="00171771" w:rsidP="00994D59">
      <w:r>
        <w:tab/>
        <w:t xml:space="preserve">Apache Phoenix menyediakan bahasa </w:t>
      </w:r>
      <w:r w:rsidR="00F46224" w:rsidRPr="00F46224">
        <w:rPr>
          <w:i/>
        </w:rPr>
        <w:t>query</w:t>
      </w:r>
      <w:r>
        <w:t xml:space="preserve"> SQL yang sudah dikenal dan jauh lebih mudah dibandingkan dengan bahasa shell HBase atau HBase Java API. Manfaat utamanya adalah menjalankan semua </w:t>
      </w:r>
      <w:r w:rsidR="00F46224" w:rsidRPr="00F46224">
        <w:rPr>
          <w:i/>
        </w:rPr>
        <w:t>query</w:t>
      </w:r>
      <w:r>
        <w:t xml:space="preserve">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4751EA">
        <w:t xml:space="preserve">Tabel </w:t>
      </w:r>
      <w:r w:rsidR="004751EA">
        <w:rPr>
          <w:noProof/>
        </w:rPr>
        <w:t>2</w:t>
      </w:r>
      <w:r w:rsidR="004751EA">
        <w:t>.</w:t>
      </w:r>
      <w:r w:rsidR="004751EA">
        <w:rPr>
          <w:noProof/>
        </w:rPr>
        <w:t>1</w:t>
      </w:r>
      <w:r w:rsidR="00C742A3">
        <w:fldChar w:fldCharType="end"/>
      </w:r>
      <w:r w:rsidR="00C742A3">
        <w:t>.</w:t>
      </w:r>
    </w:p>
    <w:p w14:paraId="146EA26C" w14:textId="7DFC7F49" w:rsidR="00994D59" w:rsidRDefault="00994D59" w:rsidP="00994D59">
      <w:r>
        <w:lastRenderedPageBreak/>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w:t>
      </w:r>
      <w:r w:rsidR="00F46224" w:rsidRPr="00F46224">
        <w:rPr>
          <w:i/>
        </w:rPr>
        <w:t>query</w:t>
      </w:r>
      <w:r w:rsidR="00C742A3">
        <w:t xml:space="preserve">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6A826B3E" w:rsidR="00C742A3" w:rsidRDefault="00C742A3" w:rsidP="00C742A3">
      <w:pPr>
        <w:pStyle w:val="Caption"/>
      </w:pPr>
      <w:bookmarkStart w:id="63" w:name="_Ref482445915"/>
      <w:bookmarkStart w:id="64" w:name="_Toc485103804"/>
      <w:r>
        <w:t xml:space="preserve">Tabel </w:t>
      </w:r>
      <w:r w:rsidR="000D5618">
        <w:fldChar w:fldCharType="begin"/>
      </w:r>
      <w:r w:rsidR="000D5618">
        <w:instrText xml:space="preserve"> STYLEREF 1 \s </w:instrText>
      </w:r>
      <w:r w:rsidR="000D5618">
        <w:fldChar w:fldCharType="separate"/>
      </w:r>
      <w:r w:rsidR="004B038C">
        <w:rPr>
          <w:noProof/>
        </w:rPr>
        <w:t>2</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1</w:t>
      </w:r>
      <w:r w:rsidR="000D5618">
        <w:rPr>
          <w:noProof/>
        </w:rPr>
        <w:fldChar w:fldCharType="end"/>
      </w:r>
      <w:bookmarkEnd w:id="63"/>
      <w:r>
        <w:t xml:space="preserve"> Beberapa Perbedaan Sintaks Antara Apache Phoenix dengan MySQL</w:t>
      </w:r>
      <w:bookmarkEnd w:id="64"/>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bookmarkStart w:id="65" w:name="_Toc485121688"/>
      <w:r>
        <w:t>Python</w:t>
      </w:r>
      <w:bookmarkEnd w:id="65"/>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EndPr/>
        <w:sdtContent>
          <w:r>
            <w:fldChar w:fldCharType="begin"/>
          </w:r>
          <w:r>
            <w:instrText xml:space="preserve"> CITATION Tut17 \l 1057 </w:instrText>
          </w:r>
          <w:r>
            <w:fldChar w:fldCharType="separate"/>
          </w:r>
          <w:r w:rsidR="00B61973">
            <w:rPr>
              <w:noProof/>
            </w:rPr>
            <w:t>[24]</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w:t>
      </w:r>
      <w:r>
        <w:lastRenderedPageBreak/>
        <w:t>dengan bahasa Python karena dapat meningkatkan produktivitas seperti tidak perlu adanya langkah kompilasi, dan siklus edit-tes-debug menjadi sangat cepat.</w:t>
      </w:r>
      <w:sdt>
        <w:sdtPr>
          <w:id w:val="1288157799"/>
          <w:citation/>
        </w:sdtPr>
        <w:sdtEndPr/>
        <w:sdtContent>
          <w:r>
            <w:fldChar w:fldCharType="begin"/>
          </w:r>
          <w:r>
            <w:instrText xml:space="preserve"> CITATION Pyt17 \l 1057 </w:instrText>
          </w:r>
          <w:r>
            <w:fldChar w:fldCharType="separate"/>
          </w:r>
          <w:r w:rsidR="00B61973">
            <w:rPr>
              <w:noProof/>
            </w:rPr>
            <w:t xml:space="preserve"> [25]</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bookmarkStart w:id="66" w:name="_Toc485121689"/>
      <w:r>
        <w:t>Flask</w:t>
      </w:r>
      <w:bookmarkEnd w:id="66"/>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pro dan kontra. Kelebihannya adalah framework menjadi ringan, memiliki ketergantungan yang sedikit untuk mengupdate dan mengamati bug keamanan. </w:t>
      </w:r>
      <w:sdt>
        <w:sdtPr>
          <w:id w:val="219477125"/>
          <w:citation/>
        </w:sdtPr>
        <w:sdtEndPr/>
        <w:sdtContent>
          <w:r>
            <w:fldChar w:fldCharType="begin"/>
          </w:r>
          <w:r>
            <w:instrText xml:space="preserve"> CITATION Kus15 \l 1057 </w:instrText>
          </w:r>
          <w:r>
            <w:fldChar w:fldCharType="separate"/>
          </w:r>
          <w:r w:rsidR="00B61973">
            <w:rPr>
              <w:noProof/>
            </w:rPr>
            <w:t>[26]</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rsidR="004751EA">
        <w:t xml:space="preserve">Gambar </w:t>
      </w:r>
      <w:r w:rsidR="004751EA">
        <w:rPr>
          <w:noProof/>
        </w:rPr>
        <w:t>2</w:t>
      </w:r>
      <w:r w:rsidR="004751EA">
        <w:t>.</w:t>
      </w:r>
      <w:r w:rsidR="004751EA">
        <w:rPr>
          <w:noProof/>
        </w:rPr>
        <w:t>8</w:t>
      </w:r>
      <w:r>
        <w:fldChar w:fldCharType="end"/>
      </w:r>
      <w:r>
        <w:t>.</w:t>
      </w:r>
      <w:sdt>
        <w:sdtPr>
          <w:id w:val="-1300994315"/>
          <w:citation/>
        </w:sdtPr>
        <w:sdtEndPr/>
        <w:sdtContent>
          <w:r>
            <w:fldChar w:fldCharType="begin"/>
          </w:r>
          <w:r>
            <w:instrText xml:space="preserve"> CITATION Arm15 \l 1057 </w:instrText>
          </w:r>
          <w:r>
            <w:fldChar w:fldCharType="separate"/>
          </w:r>
          <w:r w:rsidR="00B61973">
            <w:rPr>
              <w:noProof/>
            </w:rPr>
            <w:t xml:space="preserve"> [27]</w:t>
          </w:r>
          <w:r>
            <w:fldChar w:fldCharType="end"/>
          </w:r>
        </w:sdtContent>
      </w:sdt>
    </w:p>
    <w:p w14:paraId="4F09257F" w14:textId="4DA34AE7" w:rsidR="00994D59" w:rsidRDefault="00994D59" w:rsidP="00994D59">
      <w:pPr>
        <w:ind w:firstLine="576"/>
      </w:pPr>
      <w:r>
        <w:t>Pada pengerjaan tugas akhir ini, Flask dipasang di sistem data adapter pada bagian DB Adapter. DB Adapter berfungsi untuk melakukan komunikasi dengan aplikasi dengan menerima 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eastAsia="id-ID"/>
        </w:rPr>
        <w:lastRenderedPageBreak/>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2964" cy="1655217"/>
                    </a:xfrm>
                    <a:prstGeom prst="rect">
                      <a:avLst/>
                    </a:prstGeom>
                  </pic:spPr>
                </pic:pic>
              </a:graphicData>
            </a:graphic>
          </wp:inline>
        </w:drawing>
      </w:r>
    </w:p>
    <w:p w14:paraId="1E83E174" w14:textId="0F8B4304" w:rsidR="00CE50A8" w:rsidRDefault="00CE50A8" w:rsidP="00CE50A8">
      <w:pPr>
        <w:pStyle w:val="Caption"/>
      </w:pPr>
      <w:bookmarkStart w:id="67" w:name="_Ref481527612"/>
      <w:bookmarkStart w:id="68" w:name="_Toc485103783"/>
      <w:r>
        <w:t xml:space="preserve">Gambar </w:t>
      </w:r>
      <w:r w:rsidR="000D5618">
        <w:fldChar w:fldCharType="begin"/>
      </w:r>
      <w:r w:rsidR="000D5618">
        <w:instrText xml:space="preserve"> STYLEREF 1 \s </w:instrText>
      </w:r>
      <w:r w:rsidR="000D5618">
        <w:fldChar w:fldCharType="separate"/>
      </w:r>
      <w:r w:rsidR="005B1355">
        <w:rPr>
          <w:noProof/>
        </w:rPr>
        <w:t>2</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8</w:t>
      </w:r>
      <w:r w:rsidR="000D5618">
        <w:rPr>
          <w:noProof/>
        </w:rPr>
        <w:fldChar w:fldCharType="end"/>
      </w:r>
      <w:bookmarkEnd w:id="67"/>
      <w:r>
        <w:t xml:space="preserve"> Contoh Program Sederhana Menggunakan Flask</w:t>
      </w:r>
      <w:bookmarkEnd w:id="68"/>
      <w:r>
        <w:t xml:space="preserve">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176A447D" w:rsidR="006B2C6B" w:rsidRDefault="006B2C6B" w:rsidP="00994D59">
      <w:pPr>
        <w:ind w:firstLine="576"/>
      </w:pPr>
    </w:p>
    <w:p w14:paraId="62D22582" w14:textId="77777777" w:rsidR="006B2C6B" w:rsidRDefault="006B2C6B">
      <w:pPr>
        <w:suppressAutoHyphens w:val="0"/>
        <w:jc w:val="left"/>
      </w:pPr>
      <w:r>
        <w:br w:type="page"/>
      </w:r>
    </w:p>
    <w:p w14:paraId="32F5CB9D" w14:textId="77777777" w:rsidR="006B2C6B" w:rsidRDefault="006B2C6B" w:rsidP="006B2C6B">
      <w:pPr>
        <w:pageBreakBefore/>
        <w:spacing w:after="200" w:line="276" w:lineRule="auto"/>
        <w:jc w:val="center"/>
        <w:rPr>
          <w:lang w:eastAsia="ko-KR"/>
        </w:rPr>
      </w:pPr>
      <w:r>
        <w:rPr>
          <w:b/>
          <w:i/>
          <w:lang w:eastAsia="ko-KR"/>
        </w:rPr>
        <w:lastRenderedPageBreak/>
        <w:t>[Halaman ini sengaja dikosongkan]</w:t>
      </w:r>
    </w:p>
    <w:p w14:paraId="2C140756" w14:textId="77777777" w:rsidR="00171EB3" w:rsidRDefault="00171EB3" w:rsidP="00994D59">
      <w:pPr>
        <w:ind w:firstLine="576"/>
      </w:pPr>
    </w:p>
    <w:p w14:paraId="737289ED" w14:textId="77777777" w:rsidR="00171EB3" w:rsidRDefault="00171EB3" w:rsidP="00994D59">
      <w:pPr>
        <w:ind w:firstLine="576"/>
      </w:pPr>
    </w:p>
    <w:p w14:paraId="21005DAA" w14:textId="77777777" w:rsidR="00735B53" w:rsidRDefault="00735B53" w:rsidP="00994D59">
      <w:pPr>
        <w:ind w:firstLine="576"/>
      </w:pPr>
    </w:p>
    <w:p w14:paraId="5BBA48A4" w14:textId="77777777" w:rsidR="00735B53" w:rsidRDefault="00735B53" w:rsidP="00994D59">
      <w:pPr>
        <w:ind w:firstLine="576"/>
      </w:pPr>
    </w:p>
    <w:p w14:paraId="14819293" w14:textId="77777777" w:rsidR="00735B53" w:rsidRDefault="00735B53" w:rsidP="00994D59">
      <w:pPr>
        <w:ind w:firstLine="576"/>
      </w:pPr>
    </w:p>
    <w:p w14:paraId="49E0C075" w14:textId="77777777" w:rsidR="00735B53" w:rsidRDefault="00735B53" w:rsidP="00994D59">
      <w:pPr>
        <w:ind w:firstLine="576"/>
      </w:pPr>
    </w:p>
    <w:p w14:paraId="4E44250A" w14:textId="77777777" w:rsidR="00735B53" w:rsidRDefault="00735B53" w:rsidP="00994D59">
      <w:pPr>
        <w:ind w:firstLine="576"/>
      </w:pPr>
    </w:p>
    <w:p w14:paraId="274DD6FD" w14:textId="77777777" w:rsidR="00735B53" w:rsidRDefault="00735B53" w:rsidP="00994D59">
      <w:pPr>
        <w:ind w:firstLine="576"/>
      </w:pPr>
    </w:p>
    <w:p w14:paraId="703D6007" w14:textId="77777777" w:rsidR="00735B53" w:rsidRDefault="00735B5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4FB772D1" w14:textId="77777777" w:rsidR="00370599" w:rsidRDefault="00370599" w:rsidP="00F422C2">
      <w:pPr>
        <w:pStyle w:val="Heading1"/>
        <w:rPr>
          <w:lang w:eastAsia="ko-KR"/>
        </w:rPr>
        <w:sectPr w:rsidR="00370599">
          <w:headerReference w:type="even" r:id="rId86"/>
          <w:headerReference w:type="default" r:id="rId87"/>
          <w:footerReference w:type="even" r:id="rId88"/>
          <w:footerReference w:type="default" r:id="rId89"/>
          <w:headerReference w:type="first" r:id="rId90"/>
          <w:footerReference w:type="first" r:id="rId91"/>
          <w:pgSz w:w="8391" w:h="11906"/>
          <w:pgMar w:top="1418" w:right="1134" w:bottom="1418" w:left="1418" w:header="709" w:footer="709" w:gutter="0"/>
          <w:cols w:space="720"/>
          <w:titlePg/>
          <w:docGrid w:linePitch="360"/>
        </w:sectPr>
      </w:pPr>
    </w:p>
    <w:p w14:paraId="174B0733" w14:textId="73E6BCCB" w:rsidR="004F0CA5" w:rsidRDefault="004F0CA5" w:rsidP="00F422C2">
      <w:pPr>
        <w:pStyle w:val="Heading1"/>
      </w:pPr>
      <w:bookmarkStart w:id="69" w:name="_Toc485121690"/>
      <w:r>
        <w:rPr>
          <w:lang w:eastAsia="ko-KR"/>
        </w:rPr>
        <w:lastRenderedPageBreak/>
        <w:t>BAB III</w:t>
      </w:r>
      <w:r>
        <w:rPr>
          <w:lang w:eastAsia="ko-KR"/>
        </w:rPr>
        <w:br/>
      </w:r>
      <w:bookmarkEnd w:id="37"/>
      <w:bookmarkEnd w:id="69"/>
      <w:r w:rsidR="00F83C3C">
        <w:rPr>
          <w:lang w:eastAsia="ko-KR"/>
        </w:rPr>
        <w:t>DESAIN DAN PERANCANGAN</w:t>
      </w:r>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70" w:name="_Toc485121691"/>
      <w:bookmarkStart w:id="71" w:name="_Toc454782856"/>
      <w:r>
        <w:t>Kasus Pengguna</w:t>
      </w:r>
      <w:bookmarkEnd w:id="70"/>
    </w:p>
    <w:p w14:paraId="65D17788" w14:textId="77777777" w:rsidR="00994D59" w:rsidRPr="00C26746" w:rsidRDefault="00994D59" w:rsidP="00994D59"/>
    <w:p w14:paraId="2FE398B7" w14:textId="0F244333" w:rsidR="00994D59" w:rsidRDefault="00994D59" w:rsidP="00B738EB">
      <w:pPr>
        <w:pStyle w:val="Caption"/>
        <w:ind w:firstLine="576"/>
        <w:jc w:val="both"/>
        <w:rPr>
          <w:b w:val="0"/>
          <w:i w:val="0"/>
          <w:sz w:val="22"/>
          <w:szCs w:val="22"/>
        </w:rPr>
      </w:pPr>
      <w:r w:rsidRPr="00B738EB">
        <w:rPr>
          <w:b w:val="0"/>
          <w:i w:val="0"/>
          <w:sz w:val="22"/>
          <w:szCs w:val="22"/>
        </w:rPr>
        <w:t>Terdapat dua aktor dalam diagram kasus pengguna yaitu aplikasi dan data adapter. Pada sistem, aplikasi memiliki tiga aktif</w:t>
      </w:r>
      <w:r w:rsidR="00E50B5C">
        <w:rPr>
          <w:b w:val="0"/>
          <w:i w:val="0"/>
          <w:sz w:val="22"/>
          <w:szCs w:val="22"/>
        </w:rPr>
        <w:t>itas dan data adapter memiliki empat</w:t>
      </w:r>
      <w:r w:rsidRPr="00B738EB">
        <w:rPr>
          <w:b w:val="0"/>
          <w:i w:val="0"/>
          <w:sz w:val="22"/>
          <w:szCs w:val="22"/>
        </w:rPr>
        <w:t xml:space="preserve"> aktifitas yang di gambarkan pada </w:t>
      </w:r>
      <w:r w:rsidRPr="00B738EB">
        <w:rPr>
          <w:b w:val="0"/>
          <w:i w:val="0"/>
          <w:sz w:val="22"/>
          <w:szCs w:val="22"/>
        </w:rPr>
        <w:fldChar w:fldCharType="begin"/>
      </w:r>
      <w:r w:rsidRPr="00B738EB">
        <w:rPr>
          <w:b w:val="0"/>
          <w:i w:val="0"/>
          <w:sz w:val="22"/>
          <w:szCs w:val="22"/>
        </w:rPr>
        <w:instrText xml:space="preserve"> REF _Ref481212852 \h </w:instrText>
      </w:r>
      <w:r w:rsidR="00B738EB" w:rsidRPr="00B738EB">
        <w:rPr>
          <w:b w:val="0"/>
          <w:i w:val="0"/>
          <w:sz w:val="22"/>
          <w:szCs w:val="22"/>
        </w:rPr>
        <w:instrText xml:space="preserve"> \* MERGEFORMAT </w:instrText>
      </w:r>
      <w:r w:rsidRPr="00B738EB">
        <w:rPr>
          <w:b w:val="0"/>
          <w:i w:val="0"/>
          <w:sz w:val="22"/>
          <w:szCs w:val="22"/>
        </w:rPr>
      </w:r>
      <w:r w:rsidRPr="00B738EB">
        <w:rPr>
          <w:b w:val="0"/>
          <w:i w:val="0"/>
          <w:sz w:val="22"/>
          <w:szCs w:val="22"/>
        </w:rPr>
        <w:fldChar w:fldCharType="separate"/>
      </w:r>
      <w:r w:rsidR="004751EA" w:rsidRPr="00B738EB">
        <w:rPr>
          <w:b w:val="0"/>
          <w:i w:val="0"/>
          <w:sz w:val="22"/>
          <w:szCs w:val="22"/>
        </w:rPr>
        <w:t xml:space="preserve">Gambar </w:t>
      </w:r>
      <w:r w:rsidR="004751EA" w:rsidRPr="00B738EB">
        <w:rPr>
          <w:b w:val="0"/>
          <w:i w:val="0"/>
          <w:noProof/>
          <w:sz w:val="22"/>
          <w:szCs w:val="22"/>
        </w:rPr>
        <w:t>3</w:t>
      </w:r>
      <w:r w:rsidR="004751EA" w:rsidRPr="00B738EB">
        <w:rPr>
          <w:b w:val="0"/>
          <w:i w:val="0"/>
          <w:sz w:val="22"/>
          <w:szCs w:val="22"/>
        </w:rPr>
        <w:t>.</w:t>
      </w:r>
      <w:r w:rsidR="004751EA" w:rsidRPr="00B738EB">
        <w:rPr>
          <w:b w:val="0"/>
          <w:i w:val="0"/>
          <w:noProof/>
          <w:sz w:val="22"/>
          <w:szCs w:val="22"/>
        </w:rPr>
        <w:t>1</w:t>
      </w:r>
      <w:r w:rsidRPr="00B738EB">
        <w:rPr>
          <w:b w:val="0"/>
          <w:i w:val="0"/>
          <w:sz w:val="22"/>
          <w:szCs w:val="22"/>
        </w:rPr>
        <w:fldChar w:fldCharType="end"/>
      </w:r>
      <w:r w:rsidRPr="00B738EB">
        <w:rPr>
          <w:b w:val="0"/>
          <w:i w:val="0"/>
          <w:sz w:val="22"/>
          <w:szCs w:val="22"/>
        </w:rPr>
        <w:t>.</w:t>
      </w:r>
    </w:p>
    <w:p w14:paraId="21E97916" w14:textId="77777777" w:rsidR="00B738EB" w:rsidRPr="00B738EB" w:rsidRDefault="00B738EB" w:rsidP="00B738EB"/>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510CE01A" w14:textId="5009FC9A" w:rsidR="00994D59" w:rsidRDefault="00994D59" w:rsidP="00994D59">
      <w:pPr>
        <w:pStyle w:val="Caption"/>
      </w:pPr>
      <w:bookmarkStart w:id="72" w:name="_Ref481212852"/>
      <w:bookmarkStart w:id="73" w:name="_Ref481212897"/>
      <w:bookmarkStart w:id="74" w:name="_Toc485103784"/>
      <w:r>
        <w:t xml:space="preserve">Gambar </w:t>
      </w:r>
      <w:r w:rsidR="000D5618">
        <w:fldChar w:fldCharType="begin"/>
      </w:r>
      <w:r w:rsidR="000D5618">
        <w:instrText xml:space="preserve"> STYLEREF 1 \s </w:instrText>
      </w:r>
      <w:r w:rsidR="000D5618">
        <w:fldChar w:fldCharType="separate"/>
      </w:r>
      <w:r w:rsidR="005B1355">
        <w:rPr>
          <w:noProof/>
        </w:rPr>
        <w:t>3</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1</w:t>
      </w:r>
      <w:r w:rsidR="000D5618">
        <w:rPr>
          <w:noProof/>
        </w:rPr>
        <w:fldChar w:fldCharType="end"/>
      </w:r>
      <w:bookmarkEnd w:id="72"/>
      <w:bookmarkEnd w:id="73"/>
      <w:r>
        <w:t xml:space="preserve"> Diagram Kasus Pengguna</w:t>
      </w:r>
      <w:bookmarkEnd w:id="74"/>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rsidR="004751EA">
        <w:t xml:space="preserve">Gambar </w:t>
      </w:r>
      <w:r w:rsidR="004751EA">
        <w:rPr>
          <w:noProof/>
        </w:rPr>
        <w:t>3</w:t>
      </w:r>
      <w:r w:rsidR="004751EA">
        <w:t>.</w:t>
      </w:r>
      <w:r w:rsidR="004751EA">
        <w:rPr>
          <w:noProof/>
        </w:rPr>
        <w:t>1</w:t>
      </w:r>
      <w:r>
        <w:fldChar w:fldCharType="end"/>
      </w:r>
      <w:r>
        <w:t xml:space="preserve"> dijelaskan secara rinci pada tabel </w:t>
      </w:r>
      <w:r>
        <w:fldChar w:fldCharType="begin"/>
      </w:r>
      <w:r>
        <w:instrText xml:space="preserve"> REF _Ref481213477 \h </w:instrText>
      </w:r>
      <w:r>
        <w:fldChar w:fldCharType="separate"/>
      </w:r>
      <w:r w:rsidR="004751EA">
        <w:t xml:space="preserve">Tabel </w:t>
      </w:r>
      <w:r w:rsidR="004751EA">
        <w:rPr>
          <w:noProof/>
        </w:rPr>
        <w:t>3</w:t>
      </w:r>
      <w:r w:rsidR="004751EA">
        <w:t>.</w:t>
      </w:r>
      <w:r w:rsidR="004751EA">
        <w:rPr>
          <w:noProof/>
        </w:rPr>
        <w:t>1</w:t>
      </w:r>
      <w:r>
        <w:fldChar w:fldCharType="end"/>
      </w:r>
      <w:r>
        <w:t>.</w:t>
      </w:r>
    </w:p>
    <w:p w14:paraId="75210B98" w14:textId="77777777" w:rsidR="00994D59" w:rsidRDefault="00994D59" w:rsidP="00994D59">
      <w:pPr>
        <w:ind w:firstLine="540"/>
      </w:pPr>
    </w:p>
    <w:p w14:paraId="0FC6C9F2" w14:textId="1D4E58F4" w:rsidR="00994D59" w:rsidRDefault="00994D59" w:rsidP="00994D59">
      <w:pPr>
        <w:pStyle w:val="Caption"/>
      </w:pPr>
      <w:bookmarkStart w:id="75" w:name="_Ref481213477"/>
      <w:bookmarkStart w:id="76" w:name="_Toc485103805"/>
      <w:r>
        <w:t xml:space="preserve">Tabel </w:t>
      </w:r>
      <w:r w:rsidR="000D5618">
        <w:fldChar w:fldCharType="begin"/>
      </w:r>
      <w:r w:rsidR="000D5618">
        <w:instrText xml:space="preserve"> STYLEREF 1 \s </w:instrText>
      </w:r>
      <w:r w:rsidR="000D5618">
        <w:fldChar w:fldCharType="separate"/>
      </w:r>
      <w:r w:rsidR="004B038C">
        <w:rPr>
          <w:noProof/>
        </w:rPr>
        <w:t>3</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1</w:t>
      </w:r>
      <w:r w:rsidR="000D5618">
        <w:rPr>
          <w:noProof/>
        </w:rPr>
        <w:fldChar w:fldCharType="end"/>
      </w:r>
      <w:bookmarkEnd w:id="75"/>
      <w:r>
        <w:t xml:space="preserve"> Penjelasan Diagram Kasus Pengguna</w:t>
      </w:r>
      <w:bookmarkEnd w:id="76"/>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bookmarkStart w:id="77" w:name="_Toc485121692"/>
      <w:r>
        <w:t>Arsitektur Sistem</w:t>
      </w:r>
      <w:bookmarkEnd w:id="77"/>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bookmarkStart w:id="78" w:name="_Toc485121693"/>
      <w:r>
        <w:t>Desain Umum Sistem</w:t>
      </w:r>
      <w:bookmarkEnd w:id="78"/>
    </w:p>
    <w:p w14:paraId="30F2D72E" w14:textId="77777777" w:rsidR="00994D59" w:rsidRDefault="00994D59" w:rsidP="00994D59"/>
    <w:p w14:paraId="6F35C132" w14:textId="75ADD6AE"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rsidR="00BE04B2">
        <w:fldChar w:fldCharType="begin"/>
      </w:r>
      <w:r w:rsidR="00BE04B2">
        <w:instrText xml:space="preserve"> REF _Ref484587352 \h </w:instrText>
      </w:r>
      <w:r w:rsidR="00BE04B2">
        <w:fldChar w:fldCharType="separate"/>
      </w:r>
      <w:r w:rsidR="00BE04B2">
        <w:t xml:space="preserve">Gambar </w:t>
      </w:r>
      <w:r w:rsidR="00BE04B2">
        <w:rPr>
          <w:noProof/>
        </w:rPr>
        <w:t>3</w:t>
      </w:r>
      <w:r w:rsidR="00BE04B2">
        <w:t>.</w:t>
      </w:r>
      <w:r w:rsidR="00BE04B2">
        <w:rPr>
          <w:noProof/>
        </w:rPr>
        <w:t>2</w:t>
      </w:r>
      <w:r w:rsidR="00BE04B2">
        <w:fldChar w:fldCharType="end"/>
      </w:r>
      <w:r>
        <w:fldChar w:fldCharType="begin"/>
      </w:r>
      <w:r>
        <w:instrText xml:space="preserve"> REF _Ref481473329 \h </w:instrText>
      </w:r>
      <w:r>
        <w:fldChar w:fldCharType="separate"/>
      </w:r>
      <w:r w:rsidR="004751EA">
        <w:rPr>
          <w:b/>
          <w:bCs/>
          <w:lang w:val="en-US"/>
        </w:rPr>
        <w:t>.</w:t>
      </w:r>
      <w:r>
        <w:fldChar w:fldCharType="end"/>
      </w:r>
      <w:r>
        <w:t>.</w:t>
      </w:r>
    </w:p>
    <w:p w14:paraId="7C4191EC" w14:textId="43BE1A8B"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E04B2">
        <w:rPr>
          <w:noProof/>
          <w:lang w:eastAsia="id-ID"/>
        </w:rPr>
        <mc:AlternateContent>
          <mc:Choice Requires="wps">
            <w:drawing>
              <wp:anchor distT="0" distB="0" distL="114300" distR="114300" simplePos="0" relativeHeight="251697664" behindDoc="0" locked="0" layoutInCell="1" allowOverlap="1" wp14:anchorId="6F0D1C10" wp14:editId="4C44C4C4">
                <wp:simplePos x="0" y="0"/>
                <wp:positionH relativeFrom="column">
                  <wp:posOffset>232410</wp:posOffset>
                </wp:positionH>
                <wp:positionV relativeFrom="paragraph">
                  <wp:posOffset>3790950</wp:posOffset>
                </wp:positionV>
                <wp:extent cx="33153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a:effectLst/>
                      </wps:spPr>
                      <wps:txbx>
                        <w:txbxContent>
                          <w:p w14:paraId="3E9BD5DB" w14:textId="3BFF2CCC" w:rsidR="00701026" w:rsidRPr="001B3BB9" w:rsidRDefault="00701026" w:rsidP="00BE04B2">
                            <w:pPr>
                              <w:pStyle w:val="Caption"/>
                            </w:pPr>
                            <w:bookmarkStart w:id="79" w:name="_Ref484587352"/>
                            <w:bookmarkStart w:id="80" w:name="_Toc485103785"/>
                            <w:r>
                              <w:t xml:space="preserve">Gambar </w:t>
                            </w:r>
                            <w:r w:rsidR="000D5618">
                              <w:fldChar w:fldCharType="begin"/>
                            </w:r>
                            <w:r w:rsidR="000D5618">
                              <w:instrText xml:space="preserve"> STYLEREF 1 \s </w:instrText>
                            </w:r>
                            <w:r w:rsidR="000D5618">
                              <w:fldChar w:fldCharType="separate"/>
                            </w:r>
                            <w:r>
                              <w:rPr>
                                <w:noProof/>
                              </w:rPr>
                              <w:t>3</w:t>
                            </w:r>
                            <w:r w:rsidR="000D5618">
                              <w:rPr>
                                <w:noProof/>
                              </w:rPr>
                              <w:fldChar w:fldCharType="end"/>
                            </w:r>
                            <w:r>
                              <w:t>.</w:t>
                            </w:r>
                            <w:r w:rsidR="000D5618">
                              <w:fldChar w:fldCharType="begin"/>
                            </w:r>
                            <w:r w:rsidR="000D5618">
                              <w:instrText xml:space="preserve"> SEQ Gambar \* ARABIC \s 1 </w:instrText>
                            </w:r>
                            <w:r w:rsidR="000D5618">
                              <w:fldChar w:fldCharType="separate"/>
                            </w:r>
                            <w:r>
                              <w:rPr>
                                <w:noProof/>
                              </w:rPr>
                              <w:t>2</w:t>
                            </w:r>
                            <w:r w:rsidR="000D5618">
                              <w:rPr>
                                <w:noProof/>
                              </w:rPr>
                              <w:fldChar w:fldCharType="end"/>
                            </w:r>
                            <w:bookmarkEnd w:id="79"/>
                            <w:r>
                              <w:t xml:space="preserve"> Desain Sistem Data Adapter Secara Umum</w:t>
                            </w:r>
                            <w:bookmarkEnd w:id="80"/>
                          </w:p>
                          <w:p w14:paraId="553740CF" w14:textId="296C6643" w:rsidR="00701026" w:rsidRPr="00942234" w:rsidRDefault="00701026" w:rsidP="00BE04B2">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D1C10" id="Text Box 46" o:spid="_x0000_s1034" type="#_x0000_t202" style="position:absolute;left:0;text-align:left;margin-left:18.3pt;margin-top:298.5pt;width:261.0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PTNAIAAHQEAAAOAAAAZHJzL2Uyb0RvYy54bWysVFFv2jAQfp+0/2D5fQTKi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" stroked="f">
                <v:textbox style="mso-fit-shape-to-text:t" inset="0,0,0,0">
                  <w:txbxContent>
                    <w:p w14:paraId="3E9BD5DB" w14:textId="3BFF2CCC" w:rsidR="00701026" w:rsidRPr="001B3BB9" w:rsidRDefault="00701026" w:rsidP="00BE04B2">
                      <w:pPr>
                        <w:pStyle w:val="Caption"/>
                      </w:pPr>
                      <w:bookmarkStart w:id="83" w:name="_Ref484587352"/>
                      <w:bookmarkStart w:id="84" w:name="_Toc485103785"/>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bookmarkEnd w:id="83"/>
                      <w:r>
                        <w:t xml:space="preserve"> Desain Sistem Data Adapter Secara Umum</w:t>
                      </w:r>
                      <w:bookmarkEnd w:id="84"/>
                    </w:p>
                    <w:p w14:paraId="553740CF" w14:textId="296C6643" w:rsidR="00701026" w:rsidRPr="00942234" w:rsidRDefault="00701026" w:rsidP="00BE04B2">
                      <w:pPr>
                        <w:pStyle w:val="Caption"/>
                      </w:pPr>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644B09B9">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w:t>
      </w:r>
      <w:r w:rsidRPr="008E43F5">
        <w:rPr>
          <w:i/>
        </w:rPr>
        <w:t>port</w:t>
      </w:r>
      <w:r>
        <w:t xml:space="preserve">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bookmarkStart w:id="81" w:name="_Toc485121694"/>
      <w:r>
        <w:t>Desain Data Adapter</w:t>
      </w:r>
      <w:bookmarkEnd w:id="81"/>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5D4FC4CC" w14:textId="34905FE9" w:rsidR="00883099" w:rsidRDefault="00994D59" w:rsidP="0057076E">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w:t>
      </w:r>
      <w:r w:rsidR="00F46224" w:rsidRPr="00F46224">
        <w:rPr>
          <w:i/>
        </w:rPr>
        <w:t>query</w:t>
      </w:r>
      <w:r>
        <w:t xml:space="preserve">,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6B542B99"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Apache Phoenix. Apache Phoenix memungkinkan untuk menerjemahkan </w:t>
      </w:r>
      <w:r w:rsidR="00F46224" w:rsidRPr="00F46224">
        <w:rPr>
          <w:i/>
        </w:rPr>
        <w:t>query</w:t>
      </w:r>
      <w:r w:rsidR="00994D59">
        <w:t xml:space="preserve">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BE04B2">
        <w:fldChar w:fldCharType="begin"/>
      </w:r>
      <w:r w:rsidR="00BE04B2">
        <w:instrText xml:space="preserve"> REF _Ref484587391 \h </w:instrText>
      </w:r>
      <w:r w:rsidR="00BE04B2">
        <w:fldChar w:fldCharType="separate"/>
      </w:r>
      <w:r w:rsidR="00BE04B2">
        <w:t xml:space="preserve">Gambar </w:t>
      </w:r>
      <w:r w:rsidR="00BE04B2">
        <w:rPr>
          <w:noProof/>
        </w:rPr>
        <w:t>3</w:t>
      </w:r>
      <w:r w:rsidR="00BE04B2">
        <w:t>.</w:t>
      </w:r>
      <w:r w:rsidR="00BE04B2">
        <w:rPr>
          <w:noProof/>
        </w:rPr>
        <w:t>3</w:t>
      </w:r>
      <w:r w:rsidR="00BE04B2">
        <w:fldChar w:fldCharType="end"/>
      </w:r>
      <w:r w:rsidR="00994D59">
        <w:fldChar w:fldCharType="begin"/>
      </w:r>
      <w:r w:rsidR="00994D59">
        <w:instrText xml:space="preserve"> REF _Ref481647937 \h </w:instrText>
      </w:r>
      <w:r w:rsidR="00994D59">
        <w:fldChar w:fldCharType="end"/>
      </w:r>
      <w:r w:rsidR="00994D59">
        <w:t xml:space="preserve"> menampilkan diagram arsitektur data adapter. </w:t>
      </w:r>
    </w:p>
    <w:p w14:paraId="64E46012" w14:textId="424A7C60" w:rsidR="00994D59" w:rsidRDefault="0057076E" w:rsidP="00994D59">
      <w:pPr>
        <w:ind w:firstLine="720"/>
      </w:pPr>
      <w:r>
        <w:rPr>
          <w:noProof/>
          <w:lang w:eastAsia="id-ID"/>
        </w:rPr>
        <mc:AlternateContent>
          <mc:Choice Requires="wps">
            <w:drawing>
              <wp:anchor distT="0" distB="0" distL="114300" distR="114300" simplePos="0" relativeHeight="251693568" behindDoc="0" locked="0" layoutInCell="1" allowOverlap="1" wp14:anchorId="3E92366F" wp14:editId="5A160710">
                <wp:simplePos x="0" y="0"/>
                <wp:positionH relativeFrom="column">
                  <wp:posOffset>5080</wp:posOffset>
                </wp:positionH>
                <wp:positionV relativeFrom="paragraph">
                  <wp:posOffset>1628775</wp:posOffset>
                </wp:positionV>
                <wp:extent cx="37077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7D97C416" w14:textId="4301B1E9" w:rsidR="00701026" w:rsidRPr="007F4F6A" w:rsidRDefault="00701026" w:rsidP="0057076E">
                            <w:pPr>
                              <w:pStyle w:val="Caption"/>
                              <w:rPr>
                                <w:noProof/>
                              </w:rPr>
                            </w:pPr>
                            <w:bookmarkStart w:id="82" w:name="_Ref484587391"/>
                            <w:bookmarkStart w:id="83" w:name="_Toc485103786"/>
                            <w:r>
                              <w:t xml:space="preserve">Gambar </w:t>
                            </w:r>
                            <w:r w:rsidR="000D5618">
                              <w:fldChar w:fldCharType="begin"/>
                            </w:r>
                            <w:r w:rsidR="000D5618">
                              <w:instrText xml:space="preserve"> STYLEREF 1 \s </w:instrText>
                            </w:r>
                            <w:r w:rsidR="000D5618">
                              <w:fldChar w:fldCharType="separate"/>
                            </w:r>
                            <w:r>
                              <w:rPr>
                                <w:noProof/>
                              </w:rPr>
                              <w:t>3</w:t>
                            </w:r>
                            <w:r w:rsidR="000D5618">
                              <w:rPr>
                                <w:noProof/>
                              </w:rPr>
                              <w:fldChar w:fldCharType="end"/>
                            </w:r>
                            <w:r>
                              <w:t>.</w:t>
                            </w:r>
                            <w:r w:rsidR="000D5618">
                              <w:fldChar w:fldCharType="begin"/>
                            </w:r>
                            <w:r w:rsidR="000D5618">
                              <w:instrText xml:space="preserve"> SEQ Gambar \* ARABIC \s 1 </w:instrText>
                            </w:r>
                            <w:r w:rsidR="000D5618">
                              <w:fldChar w:fldCharType="separate"/>
                            </w:r>
                            <w:r>
                              <w:rPr>
                                <w:noProof/>
                              </w:rPr>
                              <w:t>3</w:t>
                            </w:r>
                            <w:r w:rsidR="000D5618">
                              <w:rPr>
                                <w:noProof/>
                              </w:rPr>
                              <w:fldChar w:fldCharType="end"/>
                            </w:r>
                            <w:bookmarkEnd w:id="82"/>
                            <w:r>
                              <w:t xml:space="preserve"> Desain Arsitektur Data Adapter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366F" id="Text Box 35" o:spid="_x0000_s1035" type="#_x0000_t202" style="position:absolute;left:0;text-align:left;margin-left:.4pt;margin-top:128.25pt;width:291.9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" stroked="f">
                <v:textbox style="mso-fit-shape-to-text:t" inset="0,0,0,0">
                  <w:txbxContent>
                    <w:p w14:paraId="7D97C416" w14:textId="4301B1E9" w:rsidR="00701026" w:rsidRPr="007F4F6A" w:rsidRDefault="00701026" w:rsidP="0057076E">
                      <w:pPr>
                        <w:pStyle w:val="Caption"/>
                        <w:rPr>
                          <w:noProof/>
                        </w:rPr>
                      </w:pPr>
                      <w:bookmarkStart w:id="88" w:name="_Ref484587391"/>
                      <w:bookmarkStart w:id="89" w:name="_Toc485103786"/>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End w:id="88"/>
                      <w:r>
                        <w:t xml:space="preserve"> Desain Arsitektur Data Adapter</w:t>
                      </w:r>
                      <w:bookmarkEnd w:id="89"/>
                    </w:p>
                  </w:txbxContent>
                </v:textbox>
                <w10:wrap type="topAndBottom"/>
              </v:shape>
            </w:pict>
          </mc:Fallback>
        </mc:AlternateContent>
      </w:r>
      <w:r>
        <w:rPr>
          <w:noProof/>
          <w:lang w:eastAsia="id-ID"/>
        </w:rPr>
        <w:drawing>
          <wp:anchor distT="0" distB="0" distL="114300" distR="114300" simplePos="0" relativeHeight="251670016" behindDoc="0" locked="0" layoutInCell="1" allowOverlap="1" wp14:anchorId="07C8C365" wp14:editId="5C2233D5">
            <wp:simplePos x="0" y="0"/>
            <wp:positionH relativeFrom="column">
              <wp:posOffset>5080</wp:posOffset>
            </wp:positionH>
            <wp:positionV relativeFrom="paragraph">
              <wp:posOffset>148590</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p>
    <w:p w14:paraId="2846906C" w14:textId="7189BE7A" w:rsidR="00994D59" w:rsidRDefault="00994D59" w:rsidP="00994D59">
      <w:pPr>
        <w:pStyle w:val="Heading3"/>
      </w:pPr>
      <w:bookmarkStart w:id="84" w:name="_Toc485121695"/>
      <w:r>
        <w:t>Desain Basis Data SQL</w:t>
      </w:r>
      <w:bookmarkEnd w:id="84"/>
    </w:p>
    <w:p w14:paraId="5D3786D5" w14:textId="2A8BD354" w:rsidR="0057076E" w:rsidRDefault="0057076E" w:rsidP="00994D59"/>
    <w:p w14:paraId="66CF3771" w14:textId="4B919BA1" w:rsidR="00994D59" w:rsidRDefault="00883099" w:rsidP="00994D59">
      <w:pPr>
        <w:ind w:firstLine="576"/>
      </w:pPr>
      <w:r>
        <w:t>B</w:t>
      </w:r>
      <w:r w:rsidR="00994D59">
        <w:t>asis data SQL digunakan untuk menyimpan semua data aplikasi</w:t>
      </w:r>
      <w:r>
        <w:t xml:space="preserve"> yang bersifat relasional</w:t>
      </w:r>
      <w:r w:rsidR="00994D59">
        <w:t xml:space="preserve">. Dalam perancangan dan pengembangan suatu aplikasi </w:t>
      </w:r>
      <w:r w:rsidR="005538B7">
        <w:t>dit</w:t>
      </w:r>
      <w:r w:rsidR="00994D59">
        <w:t xml:space="preserve">untut kemampuan </w:t>
      </w:r>
      <w:r w:rsidR="005538B7">
        <w:t xml:space="preserve">aplikasi </w:t>
      </w:r>
      <w:r w:rsidR="00994D59">
        <w:t>untuk dapat diakses oleh banyak pengguna. Banyak pengembang yang memisahkan server aplikasi dengan server basis data</w:t>
      </w:r>
      <w:r w:rsidR="005538B7">
        <w:t xml:space="preserve"> atas dasar kebutuhan ini</w:t>
      </w:r>
      <w:r w:rsidR="00994D59">
        <w:t>. Pada</w:t>
      </w:r>
      <w:r w:rsidR="005538B7">
        <w:t xml:space="preserve"> pengerjaan</w:t>
      </w:r>
      <w:r w:rsidR="00994D59">
        <w:t xml:space="preserve"> tugas akhir ini, satu server yang </w:t>
      </w:r>
      <w:r w:rsidR="00994D59">
        <w:lastRenderedPageBreak/>
        <w:t xml:space="preserve">terpisah dari server aplikasi digunakan sebagai basis data SQL. Aplikasi yang </w:t>
      </w:r>
      <w:r w:rsidR="005538B7">
        <w:t xml:space="preserve">DBMS </w:t>
      </w:r>
      <w:r w:rsidR="00994D59">
        <w:t xml:space="preserve">digunakan adalah MySQL. </w:t>
      </w:r>
      <w:r>
        <w:t xml:space="preserve">Agar dapat digunakan aplikasi, perlu dibuatkan akun pengguna yang memiliki kewenangan untuk melakukan perubahan data pada server basis data. </w:t>
      </w:r>
      <w:r w:rsidR="00994D59">
        <w:t xml:space="preserve">Semua permintaan dari aplikasi yang berkaitan dengan perubahan data, seperti </w:t>
      </w:r>
      <w:r w:rsidR="005538B7">
        <w:rPr>
          <w:i/>
        </w:rPr>
        <w:t>insert, u</w:t>
      </w:r>
      <w:r w:rsidR="00994D59" w:rsidRPr="00A37690">
        <w:rPr>
          <w:i/>
        </w:rPr>
        <w:t>pdate</w:t>
      </w:r>
      <w:r w:rsidR="00994D59">
        <w:t xml:space="preserve"> dan </w:t>
      </w:r>
      <w:r w:rsidR="005538B7">
        <w:rPr>
          <w:i/>
        </w:rPr>
        <w:t>d</w:t>
      </w:r>
      <w:r w:rsidR="00994D59" w:rsidRPr="00A37690">
        <w:rPr>
          <w:i/>
        </w:rPr>
        <w:t>elete</w:t>
      </w:r>
      <w:r w:rsidR="00994D59">
        <w:rPr>
          <w:i/>
        </w:rPr>
        <w:t xml:space="preserve">, </w:t>
      </w:r>
      <w:r w:rsidR="00994D59">
        <w:t>dan pengambilan data dapat dieksekusi di MySQL. Diagram arsiterkur basis data SQL tertera pada</w:t>
      </w:r>
      <w:r w:rsidR="00BE04B2">
        <w:t xml:space="preserve"> </w:t>
      </w:r>
      <w:r w:rsidR="00BE04B2">
        <w:fldChar w:fldCharType="begin"/>
      </w:r>
      <w:r w:rsidR="00BE04B2">
        <w:instrText xml:space="preserve"> REF _Ref484587412 \h </w:instrText>
      </w:r>
      <w:r w:rsidR="00BE04B2">
        <w:fldChar w:fldCharType="separate"/>
      </w:r>
      <w:r w:rsidR="00BE04B2">
        <w:t xml:space="preserve">Gambar </w:t>
      </w:r>
      <w:r w:rsidR="00BE04B2">
        <w:rPr>
          <w:noProof/>
        </w:rPr>
        <w:t>3</w:t>
      </w:r>
      <w:r w:rsidR="00BE04B2">
        <w:t>.</w:t>
      </w:r>
      <w:r w:rsidR="00BE04B2">
        <w:rPr>
          <w:noProof/>
        </w:rPr>
        <w:t>4</w:t>
      </w:r>
      <w:r w:rsidR="00BE04B2">
        <w:fldChar w:fldCharType="end"/>
      </w:r>
      <w:r w:rsidR="00994D59">
        <w:t>.</w:t>
      </w:r>
    </w:p>
    <w:p w14:paraId="368ED307" w14:textId="2C0C5B50" w:rsidR="00994D59" w:rsidRDefault="00E50B5C" w:rsidP="00994D59">
      <w:pPr>
        <w:ind w:firstLine="576"/>
      </w:pPr>
      <w:r>
        <w:rPr>
          <w:noProof/>
          <w:lang w:eastAsia="id-ID"/>
        </w:rPr>
        <mc:AlternateContent>
          <mc:Choice Requires="wps">
            <w:drawing>
              <wp:anchor distT="0" distB="0" distL="114300" distR="114300" simplePos="0" relativeHeight="251695616" behindDoc="0" locked="0" layoutInCell="1" allowOverlap="1" wp14:anchorId="604E6BA9" wp14:editId="23D2AB35">
                <wp:simplePos x="0" y="0"/>
                <wp:positionH relativeFrom="column">
                  <wp:posOffset>3175</wp:posOffset>
                </wp:positionH>
                <wp:positionV relativeFrom="paragraph">
                  <wp:posOffset>1758315</wp:posOffset>
                </wp:positionV>
                <wp:extent cx="3707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523A7570" w14:textId="6C276906" w:rsidR="00701026" w:rsidRPr="001C5BD9" w:rsidRDefault="00701026" w:rsidP="0057076E">
                            <w:pPr>
                              <w:pStyle w:val="Caption"/>
                            </w:pPr>
                            <w:bookmarkStart w:id="85" w:name="_Ref484587412"/>
                            <w:bookmarkStart w:id="86" w:name="_Toc485103787"/>
                            <w:r>
                              <w:t xml:space="preserve">Gambar </w:t>
                            </w:r>
                            <w:r w:rsidR="000D5618">
                              <w:fldChar w:fldCharType="begin"/>
                            </w:r>
                            <w:r w:rsidR="000D5618">
                              <w:instrText xml:space="preserve"> STYLEREF 1 \s </w:instrText>
                            </w:r>
                            <w:r w:rsidR="000D5618">
                              <w:fldChar w:fldCharType="separate"/>
                            </w:r>
                            <w:r>
                              <w:rPr>
                                <w:noProof/>
                              </w:rPr>
                              <w:t>3</w:t>
                            </w:r>
                            <w:r w:rsidR="000D5618">
                              <w:rPr>
                                <w:noProof/>
                              </w:rPr>
                              <w:fldChar w:fldCharType="end"/>
                            </w:r>
                            <w:r>
                              <w:t>.</w:t>
                            </w:r>
                            <w:r w:rsidR="000D5618">
                              <w:fldChar w:fldCharType="begin"/>
                            </w:r>
                            <w:r w:rsidR="000D5618">
                              <w:instrText xml:space="preserve"> SEQ Gambar \* ARABIC \s 1 </w:instrText>
                            </w:r>
                            <w:r w:rsidR="000D5618">
                              <w:fldChar w:fldCharType="separate"/>
                            </w:r>
                            <w:r>
                              <w:rPr>
                                <w:noProof/>
                              </w:rPr>
                              <w:t>4</w:t>
                            </w:r>
                            <w:r w:rsidR="000D5618">
                              <w:rPr>
                                <w:noProof/>
                              </w:rPr>
                              <w:fldChar w:fldCharType="end"/>
                            </w:r>
                            <w:bookmarkEnd w:id="85"/>
                            <w:r>
                              <w:t xml:space="preserve"> Diagram Arsitektur Basis Data SQL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4E6BA9" id="_x0000_t202" coordsize="21600,21600" o:spt="202" path="m,l,21600r21600,l21600,xe">
                <v:stroke joinstyle="miter"/>
                <v:path gradientshapeok="t" o:connecttype="rect"/>
              </v:shapetype>
              <v:shape id="Text Box 36" o:spid="_x0000_s1036" type="#_x0000_t202" style="position:absolute;left:0;text-align:left;margin-left:.25pt;margin-top:138.45pt;width:291.9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" stroked="f">
                <v:textbox style="mso-fit-shape-to-text:t" inset="0,0,0,0">
                  <w:txbxContent>
                    <w:p w14:paraId="523A7570" w14:textId="6C276906" w:rsidR="00701026" w:rsidRPr="001C5BD9" w:rsidRDefault="00701026" w:rsidP="0057076E">
                      <w:pPr>
                        <w:pStyle w:val="Caption"/>
                      </w:pPr>
                      <w:bookmarkStart w:id="87" w:name="_Ref484587412"/>
                      <w:bookmarkStart w:id="88" w:name="_Toc485103787"/>
                      <w:r>
                        <w:t xml:space="preserve">Gambar </w:t>
                      </w:r>
                      <w:r w:rsidR="000D5618">
                        <w:fldChar w:fldCharType="begin"/>
                      </w:r>
                      <w:r w:rsidR="000D5618">
                        <w:instrText xml:space="preserve"> STYLEREF 1 \s </w:instrText>
                      </w:r>
                      <w:r w:rsidR="000D5618">
                        <w:fldChar w:fldCharType="separate"/>
                      </w:r>
                      <w:r>
                        <w:rPr>
                          <w:noProof/>
                        </w:rPr>
                        <w:t>3</w:t>
                      </w:r>
                      <w:r w:rsidR="000D5618">
                        <w:rPr>
                          <w:noProof/>
                        </w:rPr>
                        <w:fldChar w:fldCharType="end"/>
                      </w:r>
                      <w:r>
                        <w:t>.</w:t>
                      </w:r>
                      <w:r w:rsidR="000D5618">
                        <w:fldChar w:fldCharType="begin"/>
                      </w:r>
                      <w:r w:rsidR="000D5618">
                        <w:instrText xml:space="preserve"> SEQ Gambar \* ARABIC \s 1 </w:instrText>
                      </w:r>
                      <w:r w:rsidR="000D5618">
                        <w:fldChar w:fldCharType="separate"/>
                      </w:r>
                      <w:r>
                        <w:rPr>
                          <w:noProof/>
                        </w:rPr>
                        <w:t>4</w:t>
                      </w:r>
                      <w:r w:rsidR="000D5618">
                        <w:rPr>
                          <w:noProof/>
                        </w:rPr>
                        <w:fldChar w:fldCharType="end"/>
                      </w:r>
                      <w:bookmarkEnd w:id="87"/>
                      <w:r>
                        <w:t xml:space="preserve"> Diagram Arsitektur Basis Data SQL</w:t>
                      </w:r>
                      <w:bookmarkEnd w:id="88"/>
                    </w:p>
                  </w:txbxContent>
                </v:textbox>
                <w10:wrap type="square"/>
              </v:shape>
            </w:pict>
          </mc:Fallback>
        </mc:AlternateContent>
      </w:r>
      <w:r w:rsidRPr="0057076E">
        <w:rPr>
          <w:noProof/>
          <w:lang w:eastAsia="id-ID"/>
        </w:rPr>
        <w:drawing>
          <wp:anchor distT="0" distB="0" distL="114300" distR="114300" simplePos="0" relativeHeight="251691520" behindDoc="0" locked="0" layoutInCell="1" allowOverlap="1" wp14:anchorId="4EC7F8DA" wp14:editId="7E81D5E8">
            <wp:simplePos x="0" y="0"/>
            <wp:positionH relativeFrom="column">
              <wp:posOffset>3175</wp:posOffset>
            </wp:positionH>
            <wp:positionV relativeFrom="paragraph">
              <wp:posOffset>255905</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p>
    <w:p w14:paraId="76BA23A7" w14:textId="77777777" w:rsidR="00E50B5C" w:rsidRDefault="00E50B5C" w:rsidP="00994D59">
      <w:pPr>
        <w:ind w:firstLine="576"/>
      </w:pPr>
    </w:p>
    <w:p w14:paraId="20427961" w14:textId="61931718" w:rsidR="00994D59" w:rsidRPr="000A5088" w:rsidRDefault="00994D59" w:rsidP="00994D59">
      <w:pPr>
        <w:pStyle w:val="Heading3"/>
      </w:pPr>
      <w:bookmarkStart w:id="89" w:name="_Toc485121696"/>
      <w:r>
        <w:t>Desain Basis Data NoSQL</w:t>
      </w:r>
      <w:bookmarkEnd w:id="89"/>
    </w:p>
    <w:p w14:paraId="31373CCE" w14:textId="77777777" w:rsidR="00994D59" w:rsidRDefault="00994D59" w:rsidP="00994D59">
      <w:pPr>
        <w:ind w:firstLine="540"/>
      </w:pPr>
    </w:p>
    <w:p w14:paraId="2F247803" w14:textId="15B6C1D7"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4C5D4DEC" w14:textId="209A06A5" w:rsidR="00840F4D" w:rsidRDefault="00994D59" w:rsidP="00840F4D">
      <w:pPr>
        <w:ind w:firstLine="540"/>
      </w:pPr>
      <w:r>
        <w:t xml:space="preserve">Pemasangan basis data NoSQL dilakukan pada satu server lain yang terpisah dari aplikasi dan basis data SQL. HBase akan menerima hasil transformasi data dari MySQL yang dikontrol melalui data adapter. Proses transformasi ini membutuhkan </w:t>
      </w:r>
      <w:r>
        <w:lastRenderedPageBreak/>
        <w:t xml:space="preserve">bantuan dari Apache Phoenix sebagai </w:t>
      </w:r>
      <w:r w:rsidR="001D0E04">
        <w:t>penerjemah</w:t>
      </w:r>
      <w:r>
        <w:t xml:space="preserve"> </w:t>
      </w:r>
      <w:r w:rsidR="00F46224" w:rsidRPr="00F46224">
        <w:rPr>
          <w:i/>
        </w:rPr>
        <w:t>query</w:t>
      </w:r>
      <w:r>
        <w:t xml:space="preserve"> SQL. </w:t>
      </w:r>
      <w:r w:rsidR="00840F4D" w:rsidRPr="00840F4D">
        <w:rPr>
          <w:noProof/>
          <w:lang w:eastAsia="id-ID"/>
        </w:rPr>
        <mc:AlternateContent>
          <mc:Choice Requires="wps">
            <w:drawing>
              <wp:anchor distT="0" distB="0" distL="114300" distR="114300" simplePos="0" relativeHeight="251689472" behindDoc="0" locked="0" layoutInCell="1" allowOverlap="1" wp14:anchorId="47B6A15F" wp14:editId="59ACE4D5">
                <wp:simplePos x="0" y="0"/>
                <wp:positionH relativeFrom="column">
                  <wp:posOffset>47625</wp:posOffset>
                </wp:positionH>
                <wp:positionV relativeFrom="paragraph">
                  <wp:posOffset>2555875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0DAE5C7D" w14:textId="625CD9F9" w:rsidR="00701026" w:rsidRPr="005B6546" w:rsidRDefault="00701026" w:rsidP="00840F4D">
                            <w:pPr>
                              <w:pStyle w:val="Caption"/>
                            </w:pPr>
                            <w:bookmarkStart w:id="90" w:name="_Ref482014509"/>
                            <w:bookmarkStart w:id="91" w:name="_Toc485103788"/>
                            <w:r>
                              <w:t xml:space="preserve">Gambar </w:t>
                            </w:r>
                            <w:r w:rsidR="000D5618">
                              <w:fldChar w:fldCharType="begin"/>
                            </w:r>
                            <w:r w:rsidR="000D5618">
                              <w:instrText xml:space="preserve"> STYLEREF 1 \s </w:instrText>
                            </w:r>
                            <w:r w:rsidR="000D5618">
                              <w:fldChar w:fldCharType="separate"/>
                            </w:r>
                            <w:r>
                              <w:rPr>
                                <w:noProof/>
                              </w:rPr>
                              <w:t>3</w:t>
                            </w:r>
                            <w:r w:rsidR="000D5618">
                              <w:rPr>
                                <w:noProof/>
                              </w:rPr>
                              <w:fldChar w:fldCharType="end"/>
                            </w:r>
                            <w:r>
                              <w:t>.</w:t>
                            </w:r>
                            <w:r w:rsidR="000D5618">
                              <w:fldChar w:fldCharType="begin"/>
                            </w:r>
                            <w:r w:rsidR="000D5618">
                              <w:instrText xml:space="preserve"> SEQ Gambar \* ARABIC \s 1 </w:instrText>
                            </w:r>
                            <w:r w:rsidR="000D5618">
                              <w:fldChar w:fldCharType="separate"/>
                            </w:r>
                            <w:r>
                              <w:rPr>
                                <w:noProof/>
                              </w:rPr>
                              <w:t>5</w:t>
                            </w:r>
                            <w:r w:rsidR="000D5618">
                              <w:rPr>
                                <w:noProof/>
                              </w:rPr>
                              <w:fldChar w:fldCharType="end"/>
                            </w:r>
                            <w:bookmarkEnd w:id="90"/>
                            <w:r>
                              <w:t xml:space="preserve"> Diagram Arsitektur Basis Data NoSQL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A15F" id="Text Box 19" o:spid="_x0000_s1037" type="#_x0000_t202" style="position:absolute;left:0;text-align:left;margin-left:3.75pt;margin-top:201.25pt;width:291.95pt;height:18.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" stroked="f">
                <v:textbox inset="0,0,0,0">
                  <w:txbxContent>
                    <w:p w14:paraId="0DAE5C7D" w14:textId="625CD9F9" w:rsidR="00701026" w:rsidRPr="005B6546" w:rsidRDefault="00701026" w:rsidP="00840F4D">
                      <w:pPr>
                        <w:pStyle w:val="Caption"/>
                      </w:pPr>
                      <w:bookmarkStart w:id="98" w:name="_Ref482014509"/>
                      <w:bookmarkStart w:id="99" w:name="_Toc485103788"/>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bookmarkEnd w:id="98"/>
                      <w:r>
                        <w:t xml:space="preserve"> Diagram Arsitektur Basis Data NoSQL</w:t>
                      </w:r>
                      <w:bookmarkEnd w:id="99"/>
                    </w:p>
                  </w:txbxContent>
                </v:textbox>
                <w10:wrap type="square"/>
              </v:shape>
            </w:pict>
          </mc:Fallback>
        </mc:AlternateContent>
      </w:r>
      <w:r w:rsidR="00840F4D" w:rsidRPr="00840F4D">
        <w:rPr>
          <w:noProof/>
          <w:lang w:eastAsia="id-ID"/>
        </w:rPr>
        <w:drawing>
          <wp:anchor distT="0" distB="0" distL="114300" distR="114300" simplePos="0" relativeHeight="251688448" behindDoc="0" locked="0" layoutInCell="1" allowOverlap="1" wp14:anchorId="3DEDAF0C" wp14:editId="1ED59CE8">
            <wp:simplePos x="0" y="0"/>
            <wp:positionH relativeFrom="column">
              <wp:posOffset>214078</wp:posOffset>
            </wp:positionH>
            <wp:positionV relativeFrom="paragraph">
              <wp:posOffset>444362</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t xml:space="preserve">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4751EA">
        <w:t xml:space="preserve">Gambar </w:t>
      </w:r>
      <w:r w:rsidR="004751EA">
        <w:rPr>
          <w:noProof/>
        </w:rPr>
        <w:t>3</w:t>
      </w:r>
      <w:r w:rsidR="004751EA">
        <w:t>.</w:t>
      </w:r>
      <w:r w:rsidR="004751EA">
        <w:rPr>
          <w:noProof/>
        </w:rPr>
        <w:t>5</w:t>
      </w:r>
      <w:r w:rsidR="001D0E04">
        <w:fldChar w:fldCharType="end"/>
      </w:r>
      <w:r w:rsidR="001D0E04">
        <w:t>.</w:t>
      </w:r>
    </w:p>
    <w:p w14:paraId="610B8A2F" w14:textId="77777777" w:rsidR="00994D59" w:rsidRDefault="00994D59" w:rsidP="00994D59">
      <w:pPr>
        <w:pStyle w:val="Heading2"/>
      </w:pPr>
      <w:bookmarkStart w:id="92" w:name="_Toc485121697"/>
      <w:r>
        <w:t>Proses Transformasi dan Sinkronisasi</w:t>
      </w:r>
      <w:bookmarkEnd w:id="92"/>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1F722BB3" w:rsidR="00994D59" w:rsidRDefault="00994D59" w:rsidP="00994D59">
      <w:pPr>
        <w:ind w:firstLine="540"/>
      </w:pPr>
      <w:r>
        <w:t xml:space="preserve">Proses inisialisasi adalah proses menyalin semua data di  basis data SQL ke basis data NoSQL. </w:t>
      </w:r>
      <w:r w:rsidR="008E43F5">
        <w:t>Proses ini diawali dengan  men</w:t>
      </w:r>
      <w:r>
        <w:t>-</w:t>
      </w:r>
      <w:r w:rsidRPr="00840F4D">
        <w:rPr>
          <w:i/>
        </w:rPr>
        <w:t>dump</w:t>
      </w:r>
      <w:r>
        <w:t xml:space="preserve"> atau mengekspor semua data pada tabel di MySQL menjadi </w:t>
      </w:r>
      <w:r w:rsidR="00840F4D">
        <w:t>berkas berformat</w:t>
      </w:r>
      <w:r>
        <w:t xml:space="preserv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0AF027A9" w14:textId="77777777" w:rsidR="00D06260" w:rsidRDefault="008E43F5" w:rsidP="00D06260">
      <w:pPr>
        <w:keepNext/>
        <w:ind w:firstLine="540"/>
        <w:jc w:val="center"/>
      </w:pPr>
      <w:r w:rsidRPr="00601C41">
        <w:rPr>
          <w:noProof/>
          <w:lang w:eastAsia="id-ID"/>
        </w:rPr>
        <w:lastRenderedPageBreak/>
        <w:drawing>
          <wp:inline distT="0" distB="0" distL="0" distR="0" wp14:anchorId="6B0BE477" wp14:editId="42488D7D">
            <wp:extent cx="3381555" cy="5546008"/>
            <wp:effectExtent l="0" t="0" r="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396270" cy="5570141"/>
                    </a:xfrm>
                    <a:prstGeom prst="rect">
                      <a:avLst/>
                    </a:prstGeom>
                    <a:noFill/>
                    <a:ln>
                      <a:noFill/>
                    </a:ln>
                  </pic:spPr>
                </pic:pic>
              </a:graphicData>
            </a:graphic>
          </wp:inline>
        </w:drawing>
      </w:r>
      <w:bookmarkStart w:id="93" w:name="_Ref481685016"/>
    </w:p>
    <w:p w14:paraId="54C0C642" w14:textId="7ABD9AF4" w:rsidR="008E43F5" w:rsidRDefault="00D06260" w:rsidP="00D06260">
      <w:pPr>
        <w:pStyle w:val="Caption"/>
      </w:pPr>
      <w:bookmarkStart w:id="94" w:name="_Ref484368768"/>
      <w:bookmarkStart w:id="95" w:name="_Toc485103789"/>
      <w:r>
        <w:t xml:space="preserve">Gambar </w:t>
      </w:r>
      <w:r w:rsidR="000D5618">
        <w:fldChar w:fldCharType="begin"/>
      </w:r>
      <w:r w:rsidR="000D5618">
        <w:instrText xml:space="preserve"> STYLEREF 1 \s </w:instrText>
      </w:r>
      <w:r w:rsidR="000D5618">
        <w:fldChar w:fldCharType="separate"/>
      </w:r>
      <w:r w:rsidR="005B1355">
        <w:rPr>
          <w:noProof/>
        </w:rPr>
        <w:t>3</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6</w:t>
      </w:r>
      <w:r w:rsidR="000D5618">
        <w:rPr>
          <w:noProof/>
        </w:rPr>
        <w:fldChar w:fldCharType="end"/>
      </w:r>
      <w:bookmarkEnd w:id="94"/>
      <w:r>
        <w:t xml:space="preserve"> Diagram Alur Proses Sinkronisasi</w:t>
      </w:r>
      <w:bookmarkEnd w:id="95"/>
    </w:p>
    <w:bookmarkEnd w:id="93"/>
    <w:p w14:paraId="7B5EB309" w14:textId="04690516" w:rsidR="00994D59" w:rsidRDefault="00994D59" w:rsidP="00994D59">
      <w:pPr>
        <w:ind w:firstLine="540"/>
      </w:pPr>
      <w:r>
        <w:lastRenderedPageBreak/>
        <w:t xml:space="preserve">Jika pernah melakukan sinkronisasi sebelumnya, maka inisialisasi tidak akan dilakukan. Proses yang akan dilakukan adalah sistem akan mengumpulkan semua </w:t>
      </w:r>
      <w:r w:rsidR="00F46224" w:rsidRPr="00F46224">
        <w:rPr>
          <w:i/>
        </w:rPr>
        <w:t>query</w:t>
      </w:r>
      <w:r>
        <w:t xml:space="preserve"> dari log pada basis data MySQL. </w:t>
      </w:r>
      <w:r w:rsidR="00F46224" w:rsidRPr="00F46224">
        <w:rPr>
          <w:i/>
        </w:rPr>
        <w:t>Query</w:t>
      </w:r>
      <w:r>
        <w:t xml:space="preserve"> yang diambil adalah </w:t>
      </w:r>
      <w:r w:rsidR="00F46224" w:rsidRPr="00F46224">
        <w:rPr>
          <w:i/>
        </w:rPr>
        <w:t>query</w:t>
      </w:r>
      <w:r>
        <w:t>-</w:t>
      </w:r>
      <w:r w:rsidR="00F46224" w:rsidRPr="00F46224">
        <w:rPr>
          <w:i/>
        </w:rPr>
        <w:t>query</w:t>
      </w:r>
      <w:r>
        <w:t xml:space="preserve"> yang melakukan perubahan pada basis data yaitu perintah </w:t>
      </w:r>
      <w:r w:rsidRPr="0020086A">
        <w:rPr>
          <w:i/>
        </w:rPr>
        <w:t>insert</w:t>
      </w:r>
      <w:r>
        <w:t xml:space="preserve">, </w:t>
      </w:r>
      <w:r w:rsidRPr="0020086A">
        <w:rPr>
          <w:i/>
        </w:rPr>
        <w:t>update</w:t>
      </w:r>
      <w:r>
        <w:t xml:space="preserve"> dan </w:t>
      </w:r>
      <w:r w:rsidRPr="0020086A">
        <w:rPr>
          <w:i/>
        </w:rPr>
        <w:t>delete</w:t>
      </w:r>
      <w:r>
        <w:t xml:space="preserve">. Semua log kemudian disimpan didalam satu file .sql. Dengan bantuan Apache phoenix, semua </w:t>
      </w:r>
      <w:r w:rsidR="00F46224" w:rsidRPr="00F46224">
        <w:rPr>
          <w:i/>
        </w:rPr>
        <w:t>query</w:t>
      </w:r>
      <w:r>
        <w:t xml:space="preserve"> pada berkas akan ditranslasikan ke HBase, sehingga semua perubahan data yang terjadi pada basis data SQL akan terjadi juga di basis data NoSQL.</w:t>
      </w:r>
    </w:p>
    <w:p w14:paraId="4EA3ACDF" w14:textId="3F62363C" w:rsidR="0084479A" w:rsidRDefault="00994D59" w:rsidP="0084479A">
      <w:pPr>
        <w:keepNext/>
        <w:ind w:firstLine="540"/>
        <w:rPr>
          <w:noProof/>
          <w:lang w:eastAsia="id-ID"/>
        </w:rP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rsidR="0084479A">
        <w:fldChar w:fldCharType="begin"/>
      </w:r>
      <w:r w:rsidR="0084479A">
        <w:instrText xml:space="preserve"> REF _Ref484368768 \h </w:instrText>
      </w:r>
      <w:r w:rsidR="0084479A">
        <w:fldChar w:fldCharType="separate"/>
      </w:r>
      <w:r w:rsidR="004751EA">
        <w:t xml:space="preserve">Gambar </w:t>
      </w:r>
      <w:r w:rsidR="004751EA">
        <w:rPr>
          <w:noProof/>
        </w:rPr>
        <w:t>3</w:t>
      </w:r>
      <w:r w:rsidR="004751EA">
        <w:t>.</w:t>
      </w:r>
      <w:r w:rsidR="004751EA">
        <w:rPr>
          <w:noProof/>
        </w:rPr>
        <w:t>6</w:t>
      </w:r>
      <w:r w:rsidR="0084479A">
        <w:fldChar w:fldCharType="end"/>
      </w:r>
      <w:r w:rsidR="0084479A">
        <w:t>.</w:t>
      </w:r>
    </w:p>
    <w:p w14:paraId="50817110" w14:textId="7108A143" w:rsidR="001D0E04" w:rsidRDefault="001D0E04" w:rsidP="0084479A">
      <w:pPr>
        <w:rPr>
          <w:noProof/>
          <w:lang w:eastAsia="id-ID"/>
        </w:rPr>
      </w:pPr>
    </w:p>
    <w:p w14:paraId="4B293109" w14:textId="77777777" w:rsidR="001D0E04" w:rsidRDefault="001D0E04" w:rsidP="00994D59">
      <w:pPr>
        <w:ind w:firstLine="540"/>
        <w:rPr>
          <w:noProof/>
          <w:lang w:eastAsia="id-ID"/>
        </w:rPr>
      </w:pPr>
    </w:p>
    <w:p w14:paraId="7468C04F" w14:textId="77777777" w:rsidR="008E43F5" w:rsidRDefault="008E43F5" w:rsidP="00994D59">
      <w:pPr>
        <w:ind w:firstLine="540"/>
        <w:rPr>
          <w:noProof/>
          <w:lang w:eastAsia="id-ID"/>
        </w:rPr>
      </w:pPr>
    </w:p>
    <w:p w14:paraId="71A696F9" w14:textId="77777777" w:rsidR="008E43F5" w:rsidRDefault="008E43F5" w:rsidP="00994D59">
      <w:pPr>
        <w:ind w:firstLine="540"/>
        <w:rPr>
          <w:noProof/>
          <w:lang w:eastAsia="id-ID"/>
        </w:rPr>
      </w:pPr>
    </w:p>
    <w:p w14:paraId="1EFACD76" w14:textId="77777777" w:rsidR="008E43F5" w:rsidRDefault="008E43F5" w:rsidP="00994D59">
      <w:pPr>
        <w:ind w:firstLine="540"/>
        <w:rPr>
          <w:noProof/>
          <w:lang w:eastAsia="id-ID"/>
        </w:rPr>
      </w:pPr>
    </w:p>
    <w:p w14:paraId="16A8FD37" w14:textId="77777777" w:rsidR="008E43F5" w:rsidRDefault="008E43F5" w:rsidP="00994D59">
      <w:pPr>
        <w:ind w:firstLine="540"/>
        <w:rPr>
          <w:noProof/>
          <w:lang w:eastAsia="id-ID"/>
        </w:rPr>
      </w:pPr>
    </w:p>
    <w:p w14:paraId="6C06D62F" w14:textId="77777777" w:rsidR="008E43F5" w:rsidRDefault="008E43F5" w:rsidP="00994D59">
      <w:pPr>
        <w:ind w:firstLine="540"/>
        <w:rPr>
          <w:noProof/>
          <w:lang w:eastAsia="id-ID"/>
        </w:rPr>
      </w:pPr>
    </w:p>
    <w:p w14:paraId="5D53B38C" w14:textId="77777777" w:rsidR="008E43F5" w:rsidRDefault="008E43F5" w:rsidP="00994D59">
      <w:pPr>
        <w:ind w:firstLine="540"/>
        <w:rPr>
          <w:noProof/>
          <w:lang w:eastAsia="id-ID"/>
        </w:rPr>
      </w:pPr>
    </w:p>
    <w:p w14:paraId="6F1BE00B" w14:textId="77777777" w:rsidR="008E43F5" w:rsidRDefault="008E43F5" w:rsidP="00994D59">
      <w:pPr>
        <w:ind w:firstLine="540"/>
        <w:rPr>
          <w:noProof/>
          <w:lang w:eastAsia="id-ID"/>
        </w:rPr>
      </w:pPr>
    </w:p>
    <w:p w14:paraId="1B6EEC33" w14:textId="77777777" w:rsidR="008E43F5" w:rsidRDefault="008E43F5" w:rsidP="00994D59">
      <w:pPr>
        <w:ind w:firstLine="540"/>
        <w:rPr>
          <w:noProof/>
          <w:lang w:eastAsia="id-ID"/>
        </w:rPr>
      </w:pPr>
    </w:p>
    <w:p w14:paraId="09683114" w14:textId="77777777" w:rsidR="008E43F5" w:rsidRDefault="008E43F5" w:rsidP="00994D59">
      <w:pPr>
        <w:ind w:firstLine="540"/>
        <w:rPr>
          <w:noProof/>
          <w:lang w:eastAsia="id-ID"/>
        </w:rPr>
      </w:pPr>
    </w:p>
    <w:p w14:paraId="7D2F89DA" w14:textId="77777777" w:rsidR="008E43F5" w:rsidRDefault="008E43F5" w:rsidP="00994D59">
      <w:pPr>
        <w:ind w:firstLine="540"/>
        <w:rPr>
          <w:noProof/>
          <w:lang w:eastAsia="id-ID"/>
        </w:rPr>
      </w:pPr>
    </w:p>
    <w:p w14:paraId="23C87C3D" w14:textId="77777777" w:rsidR="008E43F5" w:rsidRDefault="008E43F5" w:rsidP="00994D59">
      <w:pPr>
        <w:ind w:firstLine="540"/>
        <w:rPr>
          <w:noProof/>
          <w:lang w:eastAsia="id-ID"/>
        </w:rPr>
      </w:pPr>
    </w:p>
    <w:p w14:paraId="5D52F65E" w14:textId="77777777" w:rsidR="008E43F5" w:rsidRDefault="008E43F5" w:rsidP="00994D59">
      <w:pPr>
        <w:ind w:firstLine="540"/>
        <w:rPr>
          <w:noProof/>
          <w:lang w:eastAsia="id-ID"/>
        </w:rPr>
      </w:pPr>
    </w:p>
    <w:p w14:paraId="52C2558E" w14:textId="77777777" w:rsidR="008E43F5" w:rsidRDefault="008E43F5" w:rsidP="00994D59">
      <w:pPr>
        <w:ind w:firstLine="540"/>
        <w:rPr>
          <w:noProof/>
          <w:lang w:eastAsia="id-ID"/>
        </w:rPr>
      </w:pPr>
    </w:p>
    <w:p w14:paraId="04590786" w14:textId="77777777" w:rsidR="008E43F5" w:rsidRDefault="008E43F5" w:rsidP="00994D59">
      <w:pPr>
        <w:ind w:firstLine="540"/>
        <w:rPr>
          <w:noProof/>
          <w:lang w:eastAsia="id-ID"/>
        </w:rPr>
      </w:pPr>
    </w:p>
    <w:p w14:paraId="66825879" w14:textId="77777777" w:rsidR="008E43F5" w:rsidRDefault="008E43F5" w:rsidP="00994D59">
      <w:pPr>
        <w:ind w:firstLine="540"/>
        <w:rPr>
          <w:noProof/>
          <w:lang w:eastAsia="id-ID"/>
        </w:rPr>
      </w:pPr>
    </w:p>
    <w:p w14:paraId="31890E06" w14:textId="77777777" w:rsidR="008E43F5" w:rsidRDefault="008E43F5" w:rsidP="00994D59">
      <w:pPr>
        <w:ind w:firstLine="540"/>
        <w:rPr>
          <w:noProof/>
          <w:lang w:eastAsia="id-ID"/>
        </w:rPr>
      </w:pPr>
    </w:p>
    <w:p w14:paraId="2084A6F1" w14:textId="77777777" w:rsidR="00370599" w:rsidRDefault="00370599" w:rsidP="00F422C2">
      <w:pPr>
        <w:pStyle w:val="Heading1"/>
        <w:sectPr w:rsidR="00370599">
          <w:pgSz w:w="8391" w:h="11906"/>
          <w:pgMar w:top="1418" w:right="1134" w:bottom="1418" w:left="1418" w:header="709" w:footer="709" w:gutter="0"/>
          <w:cols w:space="720"/>
          <w:titlePg/>
          <w:docGrid w:linePitch="360"/>
        </w:sectPr>
      </w:pPr>
    </w:p>
    <w:p w14:paraId="707F6285" w14:textId="4BBCAEA4" w:rsidR="004F0CA5" w:rsidRDefault="004F0CA5" w:rsidP="00F422C2">
      <w:pPr>
        <w:pStyle w:val="Heading1"/>
        <w:rPr>
          <w:sz w:val="22"/>
          <w:szCs w:val="22"/>
          <w:lang w:eastAsia="ko-KR"/>
        </w:rPr>
      </w:pPr>
      <w:bookmarkStart w:id="96" w:name="_Toc485121698"/>
      <w:r>
        <w:lastRenderedPageBreak/>
        <w:t>BAB IV</w:t>
      </w:r>
      <w:r>
        <w:br/>
        <w:t>IMPLEMENTASI</w:t>
      </w:r>
      <w:bookmarkEnd w:id="71"/>
      <w:bookmarkEnd w:id="96"/>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97" w:name="_Toc454782857"/>
      <w:bookmarkStart w:id="98" w:name="_Toc485121699"/>
      <w:r>
        <w:t>Lingkungan Implementasi</w:t>
      </w:r>
      <w:bookmarkEnd w:id="97"/>
      <w:bookmarkEnd w:id="98"/>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bookmarkStart w:id="99" w:name="_Toc485121700"/>
      <w:r>
        <w:lastRenderedPageBreak/>
        <w:t>Rincian Implementasi Server Basis Data</w:t>
      </w:r>
      <w:bookmarkEnd w:id="99"/>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bookmarkStart w:id="100" w:name="_Toc485121701"/>
      <w:r>
        <w:t xml:space="preserve">Instalasi Server </w:t>
      </w:r>
      <w:r w:rsidR="00627B1A">
        <w:t xml:space="preserve">Basis Data </w:t>
      </w:r>
      <w:r>
        <w:t>SQL</w:t>
      </w:r>
      <w:bookmarkEnd w:id="100"/>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78BBCE15" w:rsidR="0034390A" w:rsidRDefault="00F21EB1" w:rsidP="00F54DAA">
      <w:pPr>
        <w:ind w:firstLine="720"/>
      </w:pPr>
      <w:r w:rsidRPr="00F21EB1">
        <w:rPr>
          <w:i/>
        </w:rPr>
        <w:t>Default</w:t>
      </w:r>
      <w:r>
        <w:t xml:space="preserve">-nya </w:t>
      </w:r>
      <w:r w:rsidR="00F54DAA">
        <w:t>MySQL ha</w:t>
      </w:r>
      <w:r>
        <w:t xml:space="preserve">nya akan mencatat log </w:t>
      </w:r>
      <w:r w:rsidRPr="00F21EB1">
        <w:rPr>
          <w:i/>
        </w:rPr>
        <w:t>error</w:t>
      </w:r>
      <w:r>
        <w:t>, log</w:t>
      </w:r>
      <w:r w:rsidR="00F54DAA">
        <w:t xml:space="preserve"> yang berfungsi untuk mencatat kegagalan yang terjadi saat MySQL beroperasi. Pada pengerjaan Tugas Akhir ini, MySQL perlu mencatat log </w:t>
      </w:r>
      <w:r w:rsidR="00F46224" w:rsidRPr="00F46224">
        <w:rPr>
          <w:i/>
        </w:rPr>
        <w:t>query</w:t>
      </w:r>
      <w:r w:rsidR="00F54DAA">
        <w:t xml:space="preserve"> apa saja yang dieksekusi karena data adapter akan membaca log ini untuk melakukan sinkronisasi dengan basis data HBase. Oleh karena itu perlu ditambahkan baris konfigurasi agar MySQL mencatat log </w:t>
      </w:r>
      <w:r w:rsidR="00F46224" w:rsidRPr="00F46224">
        <w:rPr>
          <w:i/>
        </w:rPr>
        <w:t>query</w:t>
      </w:r>
      <w:r w:rsidR="00F54DAA">
        <w:t xml:space="preserve"> yang dieksekusi ke MySQL. Untuk memperbolehkannya, sunting berkas /etc/mysql/my.cnf dan tambahkan baris </w:t>
      </w:r>
      <w:r w:rsidR="00F54DAA" w:rsidRPr="005541AC">
        <w:rPr>
          <w:i/>
        </w:rPr>
        <w:t>log = /var/log/mysql/log_</w:t>
      </w:r>
      <w:r w:rsidR="00F46224" w:rsidRPr="00F46224">
        <w:rPr>
          <w:i/>
        </w:rPr>
        <w:t>query</w:t>
      </w:r>
      <w:r w:rsidR="00F54DAA" w:rsidRPr="005541AC">
        <w:rPr>
          <w:i/>
        </w:rPr>
        <w:t>.log</w:t>
      </w:r>
      <w:r w:rsidR="00F54DAA">
        <w:t xml:space="preserve">. </w:t>
      </w:r>
      <w:r w:rsidR="00392A5D">
        <w:fldChar w:fldCharType="begin"/>
      </w:r>
      <w:r w:rsidR="00392A5D">
        <w:instrText xml:space="preserve"> REF _Ref482598742 \h </w:instrText>
      </w:r>
      <w:r w:rsidR="00392A5D">
        <w:fldChar w:fldCharType="separate"/>
      </w:r>
      <w:r w:rsidR="004751EA">
        <w:t xml:space="preserve">Kode Sumber </w:t>
      </w:r>
      <w:r w:rsidR="004751EA">
        <w:rPr>
          <w:noProof/>
        </w:rPr>
        <w:t>4</w:t>
      </w:r>
      <w:r w:rsidR="004751EA">
        <w:t>.</w:t>
      </w:r>
      <w:r w:rsidR="004751EA">
        <w:rPr>
          <w:noProof/>
        </w:rPr>
        <w:t>1</w:t>
      </w:r>
      <w:r w:rsidR="00392A5D">
        <w:fldChar w:fldCharType="end"/>
      </w:r>
      <w:r w:rsidR="00392A5D">
        <w:t xml:space="preserve"> adalah rincian konfigurasi tambahan pada berkas my.cnf.</w:t>
      </w:r>
    </w:p>
    <w:p w14:paraId="76B628AA" w14:textId="75BB9BAA" w:rsidR="0034390A" w:rsidRDefault="0034390A" w:rsidP="00627B1A">
      <w:pPr>
        <w:ind w:firstLine="720"/>
      </w:pPr>
      <w:r>
        <w:lastRenderedPageBreak/>
        <w:t xml:space="preserve">Secara default, server MySQL hanya bisa diakses oleh </w:t>
      </w:r>
      <w:r w:rsidRPr="0032208B">
        <w:rPr>
          <w:i/>
        </w:rPr>
        <w:t>localhost</w:t>
      </w:r>
      <w:r>
        <w:t xml:space="preserve"> saja. </w:t>
      </w:r>
      <w:r w:rsidR="00F54DAA">
        <w:t>Oleh karena itu perlu ditambahka</w:t>
      </w:r>
      <w:r>
        <w:t xml:space="preserve">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w:t>
      </w:r>
      <w:r w:rsidR="00F46224" w:rsidRPr="00F46224">
        <w:rPr>
          <w:i/>
        </w:rPr>
        <w:t>query</w:t>
      </w:r>
      <w:r>
        <w:t xml:space="preserve"> di MySQL. Terlebih dahulu harus masuk sebagai </w:t>
      </w:r>
      <w:r w:rsidRPr="0032208B">
        <w:rPr>
          <w:i/>
        </w:rPr>
        <w:t>user</w:t>
      </w:r>
      <w:r>
        <w:t xml:space="preserve"> </w:t>
      </w:r>
      <w:r w:rsidRPr="0032208B">
        <w:rPr>
          <w:i/>
        </w:rPr>
        <w:t>root</w:t>
      </w:r>
      <w:r>
        <w:t xml:space="preserve">. Langkah-langkah menambahkan akses </w:t>
      </w:r>
      <w:r w:rsidRPr="0032208B">
        <w:rPr>
          <w:i/>
        </w:rPr>
        <w:t>user</w:t>
      </w:r>
      <w:r>
        <w:t xml:space="preserve"> lebih detailnya adalah sebagai berikut:</w:t>
      </w:r>
    </w:p>
    <w:p w14:paraId="61109B8C" w14:textId="77777777" w:rsidR="0032208B" w:rsidRDefault="0034390A" w:rsidP="0032208B">
      <w:pPr>
        <w:pStyle w:val="ListParagraph"/>
        <w:numPr>
          <w:ilvl w:val="6"/>
          <w:numId w:val="1"/>
        </w:numPr>
        <w:ind w:left="851"/>
      </w:pPr>
      <w:r>
        <w:t>Masuk ke MySQL dengan menggunaka</w:t>
      </w:r>
      <w:r w:rsidR="00B969BA">
        <w:t xml:space="preserve">n username dan password default. Jalankan </w:t>
      </w:r>
      <w:r w:rsidR="00B969BA" w:rsidRPr="0032208B">
        <w:rPr>
          <w:i/>
        </w:rPr>
        <w:t>perintah mysql –u root –p</w:t>
      </w:r>
      <w:r w:rsidR="00B969BA">
        <w:t>, kemudian tekan enter dua kali.</w:t>
      </w:r>
    </w:p>
    <w:p w14:paraId="5B56447A" w14:textId="77777777" w:rsidR="0032208B" w:rsidRDefault="00B969BA" w:rsidP="0032208B">
      <w:pPr>
        <w:pStyle w:val="ListParagraph"/>
        <w:numPr>
          <w:ilvl w:val="6"/>
          <w:numId w:val="1"/>
        </w:numPr>
        <w:ind w:left="851"/>
      </w:pPr>
      <w:r>
        <w:t xml:space="preserve">Buat pengguna baru dari semua alamat dengan nama ‘wicak’ dan password ‘w’ dengan menjalankan perintah </w:t>
      </w:r>
      <w:r w:rsidRPr="0032208B">
        <w:rPr>
          <w:i/>
        </w:rPr>
        <w:t>CREATE USER ‘wicak’@’%’ IDENTIFIED BY ‘w’</w:t>
      </w:r>
      <w:r>
        <w:t>;</w:t>
      </w:r>
    </w:p>
    <w:p w14:paraId="6A3BE471" w14:textId="77777777" w:rsidR="0032208B" w:rsidRDefault="00B969BA" w:rsidP="0032208B">
      <w:pPr>
        <w:pStyle w:val="ListParagraph"/>
        <w:numPr>
          <w:ilvl w:val="6"/>
          <w:numId w:val="1"/>
        </w:numPr>
        <w:ind w:left="851"/>
      </w:pPr>
      <w:r>
        <w:t xml:space="preserve">Berikan akses kepada pengguna baru yang kita buat agar pengguna yang dimaksud dapat mengakses basis data dari alamat IP lain. Jalankan perintah </w:t>
      </w:r>
      <w:r w:rsidRPr="0032208B">
        <w:rPr>
          <w:i/>
        </w:rPr>
        <w:t>GRANT ALL PRIVILEGES ON *.* TO ‘wicak’@’%’ IDENTIFIED BY ‘w’</w:t>
      </w:r>
      <w:r>
        <w:t>;</w:t>
      </w:r>
    </w:p>
    <w:p w14:paraId="31213E95" w14:textId="16B7A8F5" w:rsidR="00B969BA" w:rsidRDefault="00B969BA" w:rsidP="0032208B">
      <w:pPr>
        <w:pStyle w:val="ListParagraph"/>
        <w:numPr>
          <w:ilvl w:val="6"/>
          <w:numId w:val="1"/>
        </w:numPr>
        <w:ind w:left="851"/>
      </w:pPr>
      <w:r>
        <w:t xml:space="preserve">Muat ulang konfigurasi dengan menjalankan perintah </w:t>
      </w:r>
      <w:r w:rsidRPr="0032208B">
        <w:rPr>
          <w:i/>
        </w:rPr>
        <w:t>FLUSH PRIVILEGES</w:t>
      </w:r>
      <w:r>
        <w:t>;</w:t>
      </w:r>
    </w:p>
    <w:p w14:paraId="5C1D6E3F" w14:textId="77777777" w:rsidR="00370532" w:rsidRDefault="00370532" w:rsidP="00370532">
      <w:pPr>
        <w:pStyle w:val="Caption"/>
      </w:pPr>
      <w:bookmarkStart w:id="101" w:name="_Ref482170442"/>
    </w:p>
    <w:p w14:paraId="1FE77A10" w14:textId="40DA4562" w:rsidR="00370532" w:rsidRDefault="00370532" w:rsidP="00370532">
      <w:pPr>
        <w:pStyle w:val="Caption"/>
      </w:pPr>
      <w:bookmarkStart w:id="102" w:name="_Ref482598742"/>
      <w:bookmarkStart w:id="103" w:name="_Toc484327755"/>
      <w:r>
        <w:t xml:space="preserve">Kode Sumber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16054">
        <w:t>.</w:t>
      </w:r>
      <w:r w:rsidR="000D5618">
        <w:fldChar w:fldCharType="begin"/>
      </w:r>
      <w:r w:rsidR="000D5618">
        <w:instrText xml:space="preserve"> SEQ Kode_Sumber \* ARABIC \s 1 </w:instrText>
      </w:r>
      <w:r w:rsidR="000D5618">
        <w:fldChar w:fldCharType="separate"/>
      </w:r>
      <w:r w:rsidR="004751EA">
        <w:rPr>
          <w:noProof/>
        </w:rPr>
        <w:t>1</w:t>
      </w:r>
      <w:r w:rsidR="000D5618">
        <w:rPr>
          <w:noProof/>
        </w:rPr>
        <w:fldChar w:fldCharType="end"/>
      </w:r>
      <w:bookmarkEnd w:id="101"/>
      <w:bookmarkEnd w:id="102"/>
      <w:r>
        <w:t xml:space="preserve"> Konfigurasi MySQL </w:t>
      </w:r>
      <w:r w:rsidR="00392A5D">
        <w:t>pada Berkas my.cnf</w:t>
      </w:r>
      <w:bookmarkEnd w:id="103"/>
    </w:p>
    <w:tbl>
      <w:tblPr>
        <w:tblStyle w:val="TableGrid"/>
        <w:tblW w:w="0" w:type="auto"/>
        <w:tblLook w:val="04A0" w:firstRow="1" w:lastRow="0" w:firstColumn="1" w:lastColumn="0" w:noHBand="0" w:noVBand="1"/>
      </w:tblPr>
      <w:tblGrid>
        <w:gridCol w:w="421"/>
        <w:gridCol w:w="5408"/>
      </w:tblGrid>
      <w:tr w:rsidR="003004D5" w:rsidRPr="00195F40" w14:paraId="28C54D55" w14:textId="77777777" w:rsidTr="00195F40">
        <w:trPr>
          <w:trHeight w:val="573"/>
        </w:trPr>
        <w:tc>
          <w:tcPr>
            <w:tcW w:w="421" w:type="dxa"/>
            <w:vAlign w:val="center"/>
          </w:tcPr>
          <w:p w14:paraId="4B7F6141" w14:textId="70C2C829"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8C7EAA5" w14:textId="7B85CD05"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tc>
        <w:tc>
          <w:tcPr>
            <w:tcW w:w="5408" w:type="dxa"/>
            <w:vAlign w:val="center"/>
          </w:tcPr>
          <w:p w14:paraId="61D168C0" w14:textId="77777777" w:rsidR="00195F40" w:rsidRPr="00195F40" w:rsidRDefault="00195F40" w:rsidP="00195F4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007020"/>
                <w:sz w:val="20"/>
                <w:szCs w:val="20"/>
                <w:shd w:val="clear" w:color="auto" w:fill="FFFFFF"/>
                <w:lang w:eastAsia="id-ID"/>
              </w:rPr>
              <w:t>bind</w:t>
            </w:r>
            <w:r w:rsidRPr="00195F40">
              <w:rPr>
                <w:rFonts w:ascii="Consolas" w:hAnsi="Consolas" w:cs="Consolas"/>
                <w:color w:val="333333"/>
                <w:sz w:val="20"/>
                <w:szCs w:val="20"/>
                <w:shd w:val="clear" w:color="auto" w:fill="FFFFFF"/>
                <w:lang w:eastAsia="id-ID"/>
              </w:rPr>
              <w:t>-address  =  10.151.36.129</w:t>
            </w:r>
          </w:p>
          <w:p w14:paraId="0E4283C1" w14:textId="4478BB91" w:rsidR="003004D5" w:rsidRPr="00195F40" w:rsidRDefault="00195F40" w:rsidP="009B0DD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996633"/>
                <w:sz w:val="20"/>
                <w:szCs w:val="20"/>
                <w:shd w:val="clear" w:color="auto" w:fill="FFFFFF"/>
                <w:lang w:eastAsia="id-ID"/>
              </w:rPr>
              <w:t>log</w:t>
            </w:r>
            <w:r w:rsidRPr="00195F40">
              <w:rPr>
                <w:rFonts w:ascii="Consolas" w:hAnsi="Consolas" w:cs="Consolas"/>
                <w:color w:val="333333"/>
                <w:sz w:val="20"/>
                <w:szCs w:val="20"/>
                <w:shd w:val="clear" w:color="auto" w:fill="FFFFFF"/>
                <w:lang w:eastAsia="id-ID"/>
              </w:rPr>
              <w:t xml:space="preserve"> = /var/log/mysql/log_</w:t>
            </w:r>
            <w:r w:rsidR="00F46224" w:rsidRPr="00F46224">
              <w:rPr>
                <w:rFonts w:ascii="Consolas" w:hAnsi="Consolas" w:cs="Consolas"/>
                <w:i/>
                <w:color w:val="333333"/>
                <w:sz w:val="20"/>
                <w:szCs w:val="20"/>
                <w:shd w:val="clear" w:color="auto" w:fill="FFFFFF"/>
                <w:lang w:eastAsia="id-ID"/>
              </w:rPr>
              <w:t>query</w:t>
            </w:r>
            <w:r w:rsidRPr="00195F40">
              <w:rPr>
                <w:rFonts w:ascii="Consolas" w:hAnsi="Consolas" w:cs="Consolas"/>
                <w:color w:val="333333"/>
                <w:sz w:val="20"/>
                <w:szCs w:val="20"/>
                <w:shd w:val="clear" w:color="auto" w:fill="FFFFFF"/>
                <w:lang w:eastAsia="id-ID"/>
              </w:rPr>
              <w:t>.log</w:t>
            </w:r>
          </w:p>
        </w:tc>
      </w:tr>
    </w:tbl>
    <w:p w14:paraId="6680EBA0" w14:textId="77777777" w:rsidR="0050480A" w:rsidRDefault="0050480A" w:rsidP="0050480A"/>
    <w:p w14:paraId="71EE8219" w14:textId="0D0D489C" w:rsidR="0050480A" w:rsidRDefault="0050480A" w:rsidP="0050480A">
      <w:pPr>
        <w:pStyle w:val="Heading3"/>
      </w:pPr>
      <w:bookmarkStart w:id="104" w:name="_Toc485121702"/>
      <w:r>
        <w:t xml:space="preserve">Instalasi Server </w:t>
      </w:r>
      <w:r w:rsidR="00627B1A">
        <w:t xml:space="preserve">Basis Data </w:t>
      </w:r>
      <w:r>
        <w:t>NoSQL</w:t>
      </w:r>
      <w:bookmarkEnd w:id="104"/>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7DB424D6" w14:textId="77777777" w:rsidR="00704C76" w:rsidRDefault="00DC05D9" w:rsidP="00704C76">
      <w:pPr>
        <w:pStyle w:val="ListParagraph"/>
        <w:numPr>
          <w:ilvl w:val="3"/>
          <w:numId w:val="9"/>
        </w:numPr>
        <w:ind w:left="851"/>
      </w:pPr>
      <w:r>
        <w:t xml:space="preserve">Pastikan pada server yang digunakan telah terpasang </w:t>
      </w:r>
      <w:r w:rsidR="00CD62E5">
        <w:t xml:space="preserve">java. Kemudian install OpenJDK dengan mengetikan perintah </w:t>
      </w:r>
      <w:r w:rsidR="00CD62E5" w:rsidRPr="00704C76">
        <w:rPr>
          <w:i/>
        </w:rPr>
        <w:t>apt-get install default-jdk</w:t>
      </w:r>
      <w:r w:rsidR="00CD62E5">
        <w:t>.</w:t>
      </w:r>
    </w:p>
    <w:p w14:paraId="2D5B35B3" w14:textId="77777777" w:rsidR="00704C76" w:rsidRDefault="00CD62E5" w:rsidP="00704C76">
      <w:pPr>
        <w:pStyle w:val="ListParagraph"/>
        <w:numPr>
          <w:ilvl w:val="3"/>
          <w:numId w:val="9"/>
        </w:numPr>
        <w:ind w:left="851"/>
      </w:pPr>
      <w:r>
        <w:t xml:space="preserve">Kemudian buat pengguna untuk Hadoop. Namun terlebih dahulu buat group dengan dengan nama hadoop. Ketikan </w:t>
      </w:r>
      <w:r w:rsidRPr="00704C76">
        <w:rPr>
          <w:i/>
        </w:rPr>
        <w:t>sudo addgroup hadoop</w:t>
      </w:r>
      <w:r>
        <w:t>.</w:t>
      </w:r>
    </w:p>
    <w:p w14:paraId="7634E3CA" w14:textId="77777777" w:rsidR="00704C76" w:rsidRDefault="00CD62E5" w:rsidP="00704C76">
      <w:pPr>
        <w:pStyle w:val="ListParagraph"/>
        <w:numPr>
          <w:ilvl w:val="3"/>
          <w:numId w:val="9"/>
        </w:numPr>
        <w:ind w:left="851"/>
      </w:pPr>
      <w:r>
        <w:t xml:space="preserve">Tambahkan pengguna baru pada group hadoop dengan menjalankan perintah </w:t>
      </w:r>
      <w:r w:rsidRPr="00704C76">
        <w:rPr>
          <w:i/>
        </w:rPr>
        <w:t>sudo adduser --ingroup hadoop hduser</w:t>
      </w:r>
      <w:r>
        <w:t xml:space="preserve">. </w:t>
      </w:r>
    </w:p>
    <w:p w14:paraId="338287BE" w14:textId="77777777" w:rsidR="00704C76" w:rsidRDefault="00F21CC7" w:rsidP="00704C76">
      <w:pPr>
        <w:pStyle w:val="ListParagraph"/>
        <w:numPr>
          <w:ilvl w:val="3"/>
          <w:numId w:val="9"/>
        </w:numPr>
        <w:ind w:left="851"/>
      </w:pPr>
      <w:r>
        <w:t xml:space="preserve">Tambahkan pengguna hduser ke akses sudo dengan perintah </w:t>
      </w:r>
      <w:r w:rsidRPr="00704C76">
        <w:rPr>
          <w:i/>
        </w:rPr>
        <w:t>sudo adduser hduser sudo</w:t>
      </w:r>
      <w:r>
        <w:t>.</w:t>
      </w:r>
    </w:p>
    <w:p w14:paraId="3E51FAB6" w14:textId="77777777" w:rsidR="00704C76" w:rsidRDefault="00CD62E5" w:rsidP="00704C76">
      <w:pPr>
        <w:pStyle w:val="ListParagraph"/>
        <w:numPr>
          <w:ilvl w:val="3"/>
          <w:numId w:val="9"/>
        </w:numPr>
        <w:ind w:left="851"/>
      </w:pPr>
      <w:r>
        <w:t>Hadoop memerluka</w:t>
      </w:r>
      <w:r w:rsidR="00870B2D">
        <w:t>n SSH untuk memanajemen node-nya secara remote dan lokal</w:t>
      </w:r>
      <w:r>
        <w:t xml:space="preserve">. Lakukan instalasi ssh dengan menjalankan perintah </w:t>
      </w:r>
      <w:r w:rsidRPr="00704C76">
        <w:rPr>
          <w:i/>
        </w:rPr>
        <w:t>sudo apt-get install ssh</w:t>
      </w:r>
      <w:r>
        <w:t xml:space="preserve">. </w:t>
      </w:r>
    </w:p>
    <w:p w14:paraId="4BF3624E" w14:textId="77777777" w:rsidR="00704C76" w:rsidRPr="00704C76" w:rsidRDefault="00870B2D" w:rsidP="00704C76">
      <w:pPr>
        <w:pStyle w:val="ListParagraph"/>
        <w:numPr>
          <w:ilvl w:val="3"/>
          <w:numId w:val="9"/>
        </w:numPr>
        <w:ind w:left="851"/>
      </w:pPr>
      <w:r>
        <w:t>Hadoop menggunakan SSH (untuk mengakses node-nya) biasanya mengharuskan penggunanya untuk memasukan kata sandi. Namun, persyaratan ini bisa ditiadakan dengan membuat dan mengatur sertifikat SSH dengan menjalankan perintah</w:t>
      </w:r>
      <w:r w:rsidRPr="00704C76">
        <w:rPr>
          <w:i/>
        </w:rPr>
        <w:t xml:space="preserve"> ssh-keygen –t rsa –P “.</w:t>
      </w:r>
    </w:p>
    <w:p w14:paraId="3F2BC56E" w14:textId="77777777" w:rsidR="00704C76" w:rsidRDefault="00870B2D" w:rsidP="00704C76">
      <w:pPr>
        <w:pStyle w:val="ListParagraph"/>
        <w:numPr>
          <w:ilvl w:val="3"/>
          <w:numId w:val="9"/>
        </w:numPr>
        <w:ind w:left="851"/>
      </w:pPr>
      <w:r>
        <w:t xml:space="preserve">Selanjutnya adalah menambahkan kunci baru ke daftar kunci yang berwenang sehingga Hadoop dapat menggunakan ssh tanpa meminta password. Ketikan perintah </w:t>
      </w:r>
      <w:r w:rsidRPr="00704C76">
        <w:rPr>
          <w:i/>
        </w:rPr>
        <w:t>cat $HOME/ .ssh/id_rsa.pub &gt;&gt; $HOME/ .ssh/authorized_keys</w:t>
      </w:r>
      <w:r>
        <w:t>.</w:t>
      </w:r>
    </w:p>
    <w:p w14:paraId="4BE961AA" w14:textId="622CE53E" w:rsidR="00704C76" w:rsidRPr="00704C76" w:rsidRDefault="00870B2D" w:rsidP="00704C76">
      <w:pPr>
        <w:pStyle w:val="ListParagraph"/>
        <w:numPr>
          <w:ilvl w:val="3"/>
          <w:numId w:val="9"/>
        </w:numPr>
        <w:ind w:left="851"/>
      </w:pPr>
      <w:r>
        <w:t xml:space="preserve">Unduh berkas instalasi Hadoop dengan perintah </w:t>
      </w:r>
      <w:r w:rsidRPr="00704C76">
        <w:rPr>
          <w:i/>
        </w:rPr>
        <w:t xml:space="preserve">wget </w:t>
      </w:r>
      <w:r w:rsidR="00704C76" w:rsidRPr="00704C76">
        <w:rPr>
          <w:i/>
        </w:rPr>
        <w:t>http://mirrors.sonic.net/apache/hadoop/common/stable/hadoop-2.7.3.tar.gz</w:t>
      </w:r>
      <w:r w:rsidRPr="00704C76">
        <w:rPr>
          <w:i/>
        </w:rPr>
        <w:t>.</w:t>
      </w:r>
    </w:p>
    <w:p w14:paraId="5096E813" w14:textId="77777777" w:rsidR="00704C76" w:rsidRDefault="00F21CC7" w:rsidP="00704C76">
      <w:pPr>
        <w:pStyle w:val="ListParagraph"/>
        <w:numPr>
          <w:ilvl w:val="3"/>
          <w:numId w:val="9"/>
        </w:numPr>
        <w:ind w:left="851"/>
      </w:pPr>
      <w:r>
        <w:t>Untuk mengekstrak berkas Hadoop jalankan tar xvzf hadoop-2.7.3.tar.gz.</w:t>
      </w:r>
    </w:p>
    <w:p w14:paraId="6D8B1A76" w14:textId="77777777" w:rsidR="00704C76" w:rsidRDefault="00F21CC7" w:rsidP="00704C76">
      <w:pPr>
        <w:pStyle w:val="ListParagraph"/>
        <w:numPr>
          <w:ilvl w:val="3"/>
          <w:numId w:val="9"/>
        </w:numPr>
        <w:ind w:left="851"/>
      </w:pPr>
      <w:r>
        <w:t xml:space="preserve">Kemudian pindahkan semua berkas instalasi ke direktori </w:t>
      </w:r>
      <w:r w:rsidRPr="00704C76">
        <w:rPr>
          <w:i/>
        </w:rPr>
        <w:t>/usr/local/hadoop</w:t>
      </w:r>
      <w:r>
        <w:t xml:space="preserve">. </w:t>
      </w:r>
    </w:p>
    <w:p w14:paraId="749A7352" w14:textId="77777777" w:rsidR="00704C76" w:rsidRDefault="00F21CC7" w:rsidP="00704C76">
      <w:pPr>
        <w:pStyle w:val="ListParagraph"/>
        <w:numPr>
          <w:ilvl w:val="3"/>
          <w:numId w:val="9"/>
        </w:numPr>
        <w:ind w:left="851"/>
      </w:pPr>
      <w:r>
        <w:lastRenderedPageBreak/>
        <w:t xml:space="preserve">Selanjutnya adalah melakukan konfigurasi pada Hadoop. Yang pertama adalah melakukan konfigurasi pada berkas bashrc dengan menjalankan perintah </w:t>
      </w:r>
      <w:r w:rsidRPr="00704C76">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4751EA">
        <w:t xml:space="preserve">Kode Sumber </w:t>
      </w:r>
      <w:r w:rsidR="004751EA">
        <w:rPr>
          <w:noProof/>
        </w:rPr>
        <w:t>4</w:t>
      </w:r>
      <w:r w:rsidR="004751EA">
        <w:t>.</w:t>
      </w:r>
      <w:r w:rsidR="004751EA">
        <w:rPr>
          <w:noProof/>
        </w:rPr>
        <w:t>1</w:t>
      </w:r>
      <w:r w:rsidR="0088736D">
        <w:fldChar w:fldCharType="end"/>
      </w:r>
    </w:p>
    <w:p w14:paraId="7A3272C7" w14:textId="77777777" w:rsidR="00704C76" w:rsidRDefault="00C9749F" w:rsidP="00704C76">
      <w:pPr>
        <w:pStyle w:val="ListParagraph"/>
        <w:numPr>
          <w:ilvl w:val="3"/>
          <w:numId w:val="9"/>
        </w:numPr>
        <w:ind w:left="851"/>
      </w:pPr>
      <w:r>
        <w:t xml:space="preserve">Tambahkan variabel JAVA_HOME kedalam berkas hadoop-env.sh agar ketika Hadoop dijalankan maka nilai JAVA_HOME tersedia. Ketikkan perintah </w:t>
      </w:r>
      <w:r w:rsidRPr="00704C76">
        <w:rPr>
          <w:i/>
        </w:rPr>
        <w:t>vi</w:t>
      </w:r>
      <w:r w:rsidR="007945B9" w:rsidRPr="00704C76">
        <w:rPr>
          <w:i/>
        </w:rPr>
        <w:t>m</w:t>
      </w:r>
      <w:r w:rsidRPr="00704C76">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4751EA">
        <w:t xml:space="preserve">Kode Sumber </w:t>
      </w:r>
      <w:r w:rsidR="004751EA">
        <w:rPr>
          <w:noProof/>
        </w:rPr>
        <w:t>4</w:t>
      </w:r>
      <w:r w:rsidR="004751EA">
        <w:t>.</w:t>
      </w:r>
      <w:r w:rsidR="004751EA">
        <w:rPr>
          <w:noProof/>
        </w:rPr>
        <w:t>3</w:t>
      </w:r>
      <w:r w:rsidR="0088736D">
        <w:fldChar w:fldCharType="end"/>
      </w:r>
      <w:r w:rsidR="0088736D">
        <w:t>.</w:t>
      </w:r>
    </w:p>
    <w:p w14:paraId="290F80F4" w14:textId="77777777" w:rsidR="00704C76" w:rsidRDefault="00C9749F" w:rsidP="00704C76">
      <w:pPr>
        <w:pStyle w:val="ListParagraph"/>
        <w:numPr>
          <w:ilvl w:val="3"/>
          <w:numId w:val="9"/>
        </w:numPr>
        <w:ind w:left="851"/>
      </w:pPr>
      <w:r>
        <w:t xml:space="preserve">Berkas </w:t>
      </w:r>
      <w:r w:rsidRPr="00704C76">
        <w:rPr>
          <w:i/>
        </w:rPr>
        <w:t>/usr/local/hadoop/etc/hadoop/core-site.xm</w:t>
      </w:r>
      <w:r>
        <w:t xml:space="preserve">l berisi konfigurasi </w:t>
      </w:r>
      <w:r w:rsidR="0088736D">
        <w:t>yang digunakan Hadoop ketika mengawali</w:t>
      </w:r>
      <w:r>
        <w:t xml:space="preserve"> proses. Buka dan sunting berkas tersebut dengan perintah </w:t>
      </w:r>
      <w:r w:rsidRPr="00704C76">
        <w:rPr>
          <w:i/>
        </w:rPr>
        <w:t>vi</w:t>
      </w:r>
      <w:r w:rsidR="005E3964" w:rsidRPr="00704C76">
        <w:rPr>
          <w:i/>
        </w:rPr>
        <w:t>m</w:t>
      </w:r>
      <w:r w:rsidRPr="00704C76">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4751EA">
        <w:t xml:space="preserve">Kode Sumber </w:t>
      </w:r>
      <w:r w:rsidR="004751EA">
        <w:rPr>
          <w:noProof/>
        </w:rPr>
        <w:t>4</w:t>
      </w:r>
      <w:r w:rsidR="004751EA">
        <w:t>.</w:t>
      </w:r>
      <w:r w:rsidR="004751EA">
        <w:rPr>
          <w:noProof/>
        </w:rPr>
        <w:t>4</w:t>
      </w:r>
      <w:r w:rsidR="0088736D">
        <w:fldChar w:fldCharType="end"/>
      </w:r>
      <w:r w:rsidR="0088736D">
        <w:t>.</w:t>
      </w:r>
    </w:p>
    <w:p w14:paraId="47CEF35F" w14:textId="77777777" w:rsidR="00704C76" w:rsidRDefault="00C9749F" w:rsidP="00704C76">
      <w:pPr>
        <w:pStyle w:val="ListParagraph"/>
        <w:numPr>
          <w:ilvl w:val="3"/>
          <w:numId w:val="9"/>
        </w:numPr>
        <w:ind w:left="851"/>
      </w:pPr>
      <w:r>
        <w:t xml:space="preserve">Salin dan </w:t>
      </w:r>
      <w:r w:rsidRPr="00704C76">
        <w:rPr>
          <w:i/>
        </w:rPr>
        <w:t>rename</w:t>
      </w:r>
      <w:r>
        <w:t xml:space="preserve"> </w:t>
      </w:r>
      <w:r w:rsidRPr="00704C76">
        <w:rPr>
          <w:i/>
        </w:rPr>
        <w:t>/usr/local/hadoop/etc/hadoop/mapred-site.xml.template</w:t>
      </w:r>
      <w:r>
        <w:t xml:space="preserve"> menjadi </w:t>
      </w:r>
      <w:r w:rsidRPr="00704C76">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4751EA">
        <w:t xml:space="preserve">Kode Sumber </w:t>
      </w:r>
      <w:r w:rsidR="004751EA">
        <w:rPr>
          <w:noProof/>
        </w:rPr>
        <w:t>4</w:t>
      </w:r>
      <w:r w:rsidR="004751EA">
        <w:t>.</w:t>
      </w:r>
      <w:r w:rsidR="004751EA">
        <w:rPr>
          <w:noProof/>
        </w:rPr>
        <w:t>5</w:t>
      </w:r>
      <w:r w:rsidR="0088736D">
        <w:fldChar w:fldCharType="end"/>
      </w:r>
      <w:r w:rsidR="0088736D">
        <w:t>.</w:t>
      </w:r>
    </w:p>
    <w:p w14:paraId="4BE531DE" w14:textId="77777777" w:rsidR="00704C76" w:rsidRPr="00704C76" w:rsidRDefault="00AE453C" w:rsidP="00704C76">
      <w:pPr>
        <w:pStyle w:val="ListParagraph"/>
        <w:numPr>
          <w:ilvl w:val="3"/>
          <w:numId w:val="9"/>
        </w:numPr>
        <w:ind w:left="851"/>
      </w:pPr>
      <w:r w:rsidRPr="00704C76">
        <w:rPr>
          <w:i/>
        </w:rPr>
        <w:t>Berkas /usr/local/hadoop/etc/hadoop/hdfs-site.xml</w:t>
      </w:r>
      <w:r>
        <w:t xml:space="preserve"> </w:t>
      </w:r>
      <w:r w:rsidR="0088736D">
        <w:t>diatur</w:t>
      </w:r>
      <w:r>
        <w:t xml:space="preserve"> untuk setiap </w:t>
      </w:r>
      <w:r w:rsidRPr="00704C76">
        <w:rPr>
          <w:i/>
        </w:rPr>
        <w:t>host</w:t>
      </w:r>
      <w:r>
        <w:t xml:space="preserve"> kluster yang digunakan.</w:t>
      </w:r>
      <w:r w:rsidR="007A35FD">
        <w:t xml:space="preserve"> Ubah </w:t>
      </w:r>
      <w:r w:rsidR="007A35FD" w:rsidRPr="00704C76">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4751EA">
        <w:t xml:space="preserve">Kode Sumber </w:t>
      </w:r>
      <w:r w:rsidR="004751EA">
        <w:rPr>
          <w:noProof/>
        </w:rPr>
        <w:t>4</w:t>
      </w:r>
      <w:r w:rsidR="004751EA">
        <w:t>.</w:t>
      </w:r>
      <w:r w:rsidR="004751EA">
        <w:rPr>
          <w:noProof/>
        </w:rPr>
        <w:t>6</w:t>
      </w:r>
      <w:r w:rsidR="007A35FD">
        <w:fldChar w:fldCharType="end"/>
      </w:r>
      <w:r w:rsidR="007A35FD">
        <w:t>.</w:t>
      </w:r>
      <w:r>
        <w:t xml:space="preserve"> Sebelum menyuntingnya, buat dua direktori baru yang akan terdiri </w:t>
      </w:r>
      <w:r w:rsidRPr="00704C76">
        <w:rPr>
          <w:i/>
        </w:rPr>
        <w:t>namenode</w:t>
      </w:r>
      <w:r>
        <w:t xml:space="preserve"> dan </w:t>
      </w:r>
      <w:r w:rsidRPr="00704C76">
        <w:rPr>
          <w:i/>
        </w:rPr>
        <w:t>datanode</w:t>
      </w:r>
      <w:r>
        <w:t xml:space="preserve"> Hadoop. Buat direktori dengan menjalankan perintah </w:t>
      </w:r>
      <w:r w:rsidRPr="00704C76">
        <w:rPr>
          <w:i/>
        </w:rPr>
        <w:t>mkdir –p /usr/local/hadoop-store/hdfs/namenode</w:t>
      </w:r>
      <w:r>
        <w:t xml:space="preserve"> dan </w:t>
      </w:r>
      <w:r w:rsidRPr="00704C76">
        <w:rPr>
          <w:i/>
        </w:rPr>
        <w:t xml:space="preserve">mkdir –p /usr/local/hadoop-store/hdfs/datanode. </w:t>
      </w:r>
    </w:p>
    <w:p w14:paraId="30A86736" w14:textId="77777777" w:rsidR="00704C76" w:rsidRDefault="00AE453C" w:rsidP="00704C76">
      <w:pPr>
        <w:pStyle w:val="ListParagraph"/>
        <w:numPr>
          <w:ilvl w:val="3"/>
          <w:numId w:val="9"/>
        </w:numPr>
        <w:ind w:left="851"/>
      </w:pPr>
      <w:r>
        <w:t xml:space="preserve">Sistem berkas Hadoop perlu di format untuk dapat digunakan. Jalankan perintah </w:t>
      </w:r>
      <w:r w:rsidRPr="00704C76">
        <w:rPr>
          <w:i/>
        </w:rPr>
        <w:t>hadoop namenode –format</w:t>
      </w:r>
      <w:r>
        <w:t xml:space="preserve">. </w:t>
      </w:r>
    </w:p>
    <w:p w14:paraId="34D9F866" w14:textId="478C4BF9" w:rsidR="00AE453C" w:rsidRDefault="00AE453C" w:rsidP="00704C76">
      <w:pPr>
        <w:pStyle w:val="ListParagraph"/>
        <w:numPr>
          <w:ilvl w:val="3"/>
          <w:numId w:val="9"/>
        </w:numPr>
        <w:ind w:left="851"/>
      </w:pPr>
      <w:r>
        <w:t xml:space="preserve">Hadoop telah siap digunakan. Masuk ke direktori </w:t>
      </w:r>
      <w:r w:rsidRPr="00704C76">
        <w:rPr>
          <w:i/>
        </w:rPr>
        <w:t>/usr/local/hadoop/sbin</w:t>
      </w:r>
      <w:r>
        <w:t xml:space="preserve">. Kemudian gunakan </w:t>
      </w:r>
      <w:r w:rsidRPr="00704C76">
        <w:rPr>
          <w:i/>
        </w:rPr>
        <w:t>start-all.sh</w:t>
      </w:r>
      <w:r>
        <w:t xml:space="preserve"> untuk memulai Hadoop. Tampilan Web UI Hadoop dapat dilihat dengan mengakses </w:t>
      </w:r>
      <w:r w:rsidRPr="00704C76">
        <w:rPr>
          <w:i/>
        </w:rPr>
        <w:t>http://localhost:50070</w:t>
      </w:r>
      <w:r>
        <w:t xml:space="preserve"> pada </w:t>
      </w:r>
      <w:r w:rsidRPr="00704C76">
        <w:rPr>
          <w:i/>
        </w:rPr>
        <w:t>browser</w:t>
      </w:r>
      <w:r>
        <w:t xml:space="preserve">. </w:t>
      </w:r>
    </w:p>
    <w:p w14:paraId="183CB445" w14:textId="77777777" w:rsidR="007945B9" w:rsidRDefault="007945B9" w:rsidP="007945B9">
      <w:pPr>
        <w:pStyle w:val="ListParagraph"/>
        <w:ind w:left="851"/>
      </w:pPr>
    </w:p>
    <w:p w14:paraId="3681D28F" w14:textId="371F2EA1" w:rsidR="007945B9" w:rsidRDefault="007945B9" w:rsidP="007945B9">
      <w:pPr>
        <w:pStyle w:val="Caption"/>
      </w:pPr>
      <w:bookmarkStart w:id="105" w:name="_Toc484327756"/>
      <w:r>
        <w:t xml:space="preserve">Kode Sumber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16054">
        <w:t>.</w:t>
      </w:r>
      <w:r w:rsidR="000D5618">
        <w:fldChar w:fldCharType="begin"/>
      </w:r>
      <w:r w:rsidR="000D5618">
        <w:instrText xml:space="preserve"> SEQ Kode_Sumber \* ARABIC \s 1 </w:instrText>
      </w:r>
      <w:r w:rsidR="000D5618">
        <w:fldChar w:fldCharType="separate"/>
      </w:r>
      <w:r w:rsidR="004751EA">
        <w:rPr>
          <w:noProof/>
        </w:rPr>
        <w:t>2</w:t>
      </w:r>
      <w:r w:rsidR="000D5618">
        <w:rPr>
          <w:noProof/>
        </w:rPr>
        <w:fldChar w:fldCharType="end"/>
      </w:r>
      <w:r>
        <w:t xml:space="preserve"> Konfigurasi pada Berkas .bashrc</w:t>
      </w:r>
      <w:bookmarkEnd w:id="105"/>
    </w:p>
    <w:tbl>
      <w:tblPr>
        <w:tblStyle w:val="TableGrid"/>
        <w:tblW w:w="5838" w:type="dxa"/>
        <w:tblLayout w:type="fixed"/>
        <w:tblLook w:val="04A0" w:firstRow="1" w:lastRow="0" w:firstColumn="1" w:lastColumn="0" w:noHBand="0" w:noVBand="1"/>
      </w:tblPr>
      <w:tblGrid>
        <w:gridCol w:w="425"/>
        <w:gridCol w:w="5413"/>
      </w:tblGrid>
      <w:tr w:rsidR="00B1234E" w:rsidRPr="009B0DD0" w14:paraId="1A2428C1" w14:textId="77777777" w:rsidTr="003004D5">
        <w:tc>
          <w:tcPr>
            <w:tcW w:w="425" w:type="dxa"/>
          </w:tcPr>
          <w:p w14:paraId="194A685B" w14:textId="01BB8E3D"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3E00A71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p w14:paraId="03376051" w14:textId="2F003A25" w:rsidR="00B1234E" w:rsidRPr="009B0DD0" w:rsidRDefault="00B1234E" w:rsidP="003004D5">
            <w:pPr>
              <w:ind w:left="-113"/>
              <w:jc w:val="right"/>
              <w:rPr>
                <w:rFonts w:ascii="Consolas" w:hAnsi="Consolas" w:cs="Consolas"/>
                <w:color w:val="AEAAAA" w:themeColor="background2" w:themeShade="BF"/>
                <w:sz w:val="20"/>
                <w:szCs w:val="20"/>
              </w:rPr>
            </w:pPr>
          </w:p>
          <w:p w14:paraId="36C369B8" w14:textId="77777777" w:rsidR="003004D5"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3</w:t>
            </w:r>
          </w:p>
          <w:p w14:paraId="2B9B6A5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4</w:t>
            </w:r>
          </w:p>
          <w:p w14:paraId="77AE937A"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5</w:t>
            </w:r>
          </w:p>
          <w:p w14:paraId="1E17A3D9"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6</w:t>
            </w:r>
          </w:p>
          <w:p w14:paraId="6411E078"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7</w:t>
            </w:r>
          </w:p>
          <w:p w14:paraId="710C4A51"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8</w:t>
            </w:r>
          </w:p>
          <w:p w14:paraId="371A61C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9</w:t>
            </w:r>
          </w:p>
          <w:p w14:paraId="6B81F94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10</w:t>
            </w:r>
          </w:p>
          <w:p w14:paraId="33683A3E"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11</w:t>
            </w:r>
          </w:p>
          <w:p w14:paraId="50F76187" w14:textId="182E79B2" w:rsidR="00B1234E" w:rsidRPr="009B0DD0" w:rsidRDefault="00B1234E" w:rsidP="003004D5">
            <w:pPr>
              <w:ind w:left="-113"/>
              <w:jc w:val="right"/>
              <w:rPr>
                <w:rFonts w:ascii="Consolas" w:hAnsi="Consolas" w:cs="Consolas"/>
                <w:color w:val="AEAAAA" w:themeColor="background2" w:themeShade="BF"/>
                <w:sz w:val="20"/>
                <w:szCs w:val="20"/>
              </w:rPr>
            </w:pPr>
          </w:p>
          <w:p w14:paraId="57AF66AC" w14:textId="49FF6CF7" w:rsidR="00B1234E"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12</w:t>
            </w:r>
          </w:p>
          <w:p w14:paraId="09481F1E" w14:textId="67042E9F" w:rsidR="00B1234E" w:rsidRPr="009B0DD0" w:rsidRDefault="00B1234E" w:rsidP="003004D5">
            <w:pPr>
              <w:ind w:left="-113"/>
              <w:jc w:val="right"/>
              <w:rPr>
                <w:rFonts w:ascii="Consolas" w:hAnsi="Consolas" w:cs="Consolas"/>
                <w:color w:val="AEAAAA" w:themeColor="background2" w:themeShade="BF"/>
                <w:sz w:val="20"/>
                <w:szCs w:val="20"/>
              </w:rPr>
            </w:pPr>
          </w:p>
        </w:tc>
        <w:tc>
          <w:tcPr>
            <w:tcW w:w="5413" w:type="dxa"/>
          </w:tcPr>
          <w:p w14:paraId="25D2183F"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888888"/>
                <w:sz w:val="20"/>
                <w:szCs w:val="20"/>
                <w:shd w:val="clear" w:color="auto" w:fill="FFFFFF"/>
                <w:lang w:eastAsia="id-ID"/>
              </w:rPr>
              <w:t># HADOOP VARIABLES START</w:t>
            </w:r>
          </w:p>
          <w:p w14:paraId="07F8DD7D"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JAVA_HOME</w:t>
            </w:r>
            <w:r w:rsidRPr="009B0DD0">
              <w:rPr>
                <w:rFonts w:ascii="Consolas" w:hAnsi="Consolas" w:cs="Consolas"/>
                <w:color w:val="333333"/>
                <w:sz w:val="20"/>
                <w:szCs w:val="20"/>
                <w:shd w:val="clear" w:color="auto" w:fill="FFFFFF"/>
                <w:lang w:eastAsia="id-ID"/>
              </w:rPr>
              <w:t>=/usr/lib/jvm/java-1.7.0-openjdk-amd64</w:t>
            </w:r>
          </w:p>
          <w:p w14:paraId="7155CB8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=/usr/local/hadoop</w:t>
            </w:r>
          </w:p>
          <w:p w14:paraId="036D6F4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/bin</w:t>
            </w:r>
          </w:p>
          <w:p w14:paraId="1851E476"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/sbin</w:t>
            </w:r>
          </w:p>
          <w:p w14:paraId="18B64029"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HADOOP_MAPRED_HOME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22C82EB3"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74B45FA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HADOOP_HDFS_HOME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46C615E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YARN_HOME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384249F5"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HADOOP_COMMON_LIB_NATIVE_DIR</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/lib/native</w:t>
            </w:r>
          </w:p>
          <w:p w14:paraId="5DFE1FFA" w14:textId="77777777" w:rsidR="00B1234E"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HADOOP_OPTS</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333333"/>
                <w:sz w:val="20"/>
                <w:szCs w:val="20"/>
                <w:shd w:val="clear" w:color="auto" w:fill="FFF0F0"/>
                <w:lang w:eastAsia="id-ID"/>
              </w:rPr>
              <w:t>"-Djava.library.path=$HADOOP_INSTALL/lib"</w:t>
            </w:r>
          </w:p>
          <w:p w14:paraId="02DE02F5" w14:textId="68C162F4"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p>
        </w:tc>
      </w:tr>
    </w:tbl>
    <w:p w14:paraId="1E67B0BC" w14:textId="77777777" w:rsidR="007945B9" w:rsidRDefault="007945B9" w:rsidP="00A06D90"/>
    <w:p w14:paraId="6E219FB5" w14:textId="25553B5D" w:rsidR="007945B9" w:rsidRDefault="007945B9" w:rsidP="007945B9">
      <w:pPr>
        <w:pStyle w:val="Caption"/>
      </w:pPr>
      <w:bookmarkStart w:id="106" w:name="_Ref482598906"/>
      <w:bookmarkStart w:id="107" w:name="_Toc484327757"/>
      <w:r>
        <w:t xml:space="preserve">Kode Sumber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16054">
        <w:t>.</w:t>
      </w:r>
      <w:r w:rsidR="000D5618">
        <w:fldChar w:fldCharType="begin"/>
      </w:r>
      <w:r w:rsidR="000D5618">
        <w:instrText xml:space="preserve"> SEQ Kode_Sumber \* ARABIC \s 1 </w:instrText>
      </w:r>
      <w:r w:rsidR="000D5618">
        <w:fldChar w:fldCharType="separate"/>
      </w:r>
      <w:r w:rsidR="004751EA">
        <w:rPr>
          <w:noProof/>
        </w:rPr>
        <w:t>3</w:t>
      </w:r>
      <w:r w:rsidR="000D5618">
        <w:rPr>
          <w:noProof/>
        </w:rPr>
        <w:fldChar w:fldCharType="end"/>
      </w:r>
      <w:bookmarkEnd w:id="106"/>
      <w:r>
        <w:t xml:space="preserve"> Variable JAVA_HOME pada hadoop-env.sh</w:t>
      </w:r>
      <w:bookmarkEnd w:id="107"/>
    </w:p>
    <w:tbl>
      <w:tblPr>
        <w:tblStyle w:val="TableGrid"/>
        <w:tblW w:w="0" w:type="auto"/>
        <w:tblLook w:val="04A0" w:firstRow="1" w:lastRow="0" w:firstColumn="1" w:lastColumn="0" w:noHBand="0" w:noVBand="1"/>
      </w:tblPr>
      <w:tblGrid>
        <w:gridCol w:w="425"/>
        <w:gridCol w:w="5382"/>
      </w:tblGrid>
      <w:tr w:rsidR="003004D5" w:rsidRPr="009B0DD0" w14:paraId="43AF8B60" w14:textId="77777777" w:rsidTr="003004D5">
        <w:tc>
          <w:tcPr>
            <w:tcW w:w="425" w:type="dxa"/>
          </w:tcPr>
          <w:p w14:paraId="5816A3C2" w14:textId="77953884"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5E720AD6" w14:textId="32A62780"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tc>
        <w:tc>
          <w:tcPr>
            <w:tcW w:w="5382" w:type="dxa"/>
          </w:tcPr>
          <w:p w14:paraId="27DFB5E6" w14:textId="77777777" w:rsidR="009B0DD0"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w:t>
            </w:r>
            <w:r w:rsidRPr="009B0DD0">
              <w:rPr>
                <w:rFonts w:ascii="Consolas" w:hAnsi="Consolas" w:cs="Consolas"/>
                <w:b/>
                <w:bCs/>
                <w:color w:val="008800"/>
                <w:sz w:val="20"/>
                <w:szCs w:val="20"/>
                <w:lang w:eastAsia="id-ID"/>
              </w:rPr>
              <w:t>${</w:t>
            </w:r>
            <w:r w:rsidRPr="009B0DD0">
              <w:rPr>
                <w:rFonts w:ascii="Consolas" w:hAnsi="Consolas" w:cs="Consolas"/>
                <w:color w:val="996633"/>
                <w:sz w:val="20"/>
                <w:szCs w:val="20"/>
                <w:lang w:eastAsia="id-ID"/>
              </w:rPr>
              <w:t>JAVA_HOME</w:t>
            </w:r>
            <w:r w:rsidRPr="009B0DD0">
              <w:rPr>
                <w:rFonts w:ascii="Consolas" w:hAnsi="Consolas" w:cs="Consolas"/>
                <w:b/>
                <w:bCs/>
                <w:color w:val="008800"/>
                <w:sz w:val="20"/>
                <w:szCs w:val="20"/>
                <w:lang w:eastAsia="id-ID"/>
              </w:rPr>
              <w:t>}</w:t>
            </w:r>
          </w:p>
          <w:p w14:paraId="67ABC4F3" w14:textId="039E3E1C" w:rsidR="003004D5"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=/usr/lib/jvm/java-7-openjdk-amd64</w:t>
            </w:r>
          </w:p>
        </w:tc>
      </w:tr>
    </w:tbl>
    <w:p w14:paraId="6832E1D5" w14:textId="77777777" w:rsidR="0088736D" w:rsidRDefault="0088736D" w:rsidP="007945B9">
      <w:pPr>
        <w:pStyle w:val="Caption"/>
      </w:pPr>
    </w:p>
    <w:p w14:paraId="00B066E5" w14:textId="71946536" w:rsidR="007945B9" w:rsidRDefault="007945B9" w:rsidP="007945B9">
      <w:pPr>
        <w:pStyle w:val="Caption"/>
      </w:pPr>
      <w:bookmarkStart w:id="108" w:name="_Ref482599106"/>
      <w:bookmarkStart w:id="109" w:name="_Toc484327758"/>
      <w:r>
        <w:t xml:space="preserve">Kode Sumber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16054">
        <w:t>.</w:t>
      </w:r>
      <w:r w:rsidR="000D5618">
        <w:fldChar w:fldCharType="begin"/>
      </w:r>
      <w:r w:rsidR="000D5618">
        <w:instrText xml:space="preserve"> SEQ Kode_Sumber \* ARABIC \s 1 </w:instrText>
      </w:r>
      <w:r w:rsidR="000D5618">
        <w:fldChar w:fldCharType="separate"/>
      </w:r>
      <w:r w:rsidR="004751EA">
        <w:rPr>
          <w:noProof/>
        </w:rPr>
        <w:t>4</w:t>
      </w:r>
      <w:r w:rsidR="000D5618">
        <w:rPr>
          <w:noProof/>
        </w:rPr>
        <w:fldChar w:fldCharType="end"/>
      </w:r>
      <w:bookmarkEnd w:id="108"/>
      <w:r>
        <w:t xml:space="preserve"> Konfigurasi pada Berkas core-site.xml</w:t>
      </w:r>
      <w:bookmarkEnd w:id="109"/>
    </w:p>
    <w:tbl>
      <w:tblPr>
        <w:tblStyle w:val="TableGrid"/>
        <w:tblW w:w="0" w:type="auto"/>
        <w:tblLook w:val="04A0" w:firstRow="1" w:lastRow="0" w:firstColumn="1" w:lastColumn="0" w:noHBand="0" w:noVBand="1"/>
      </w:tblPr>
      <w:tblGrid>
        <w:gridCol w:w="457"/>
        <w:gridCol w:w="5372"/>
      </w:tblGrid>
      <w:tr w:rsidR="003004D5" w:rsidRPr="009B0DD0" w14:paraId="2DBADA09" w14:textId="77777777" w:rsidTr="00B043B3">
        <w:tc>
          <w:tcPr>
            <w:tcW w:w="457" w:type="dxa"/>
          </w:tcPr>
          <w:p w14:paraId="67FE2260" w14:textId="381C487C" w:rsidR="003004D5"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2649719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673437E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0A68DCA5"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42113F1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1933C50" w14:textId="77777777" w:rsidR="00B043B3" w:rsidRPr="00195F40" w:rsidRDefault="00B043B3" w:rsidP="00195F40">
            <w:pPr>
              <w:jc w:val="right"/>
              <w:rPr>
                <w:rFonts w:ascii="Consolas" w:hAnsi="Consolas" w:cs="Consolas"/>
                <w:color w:val="AEAAAA" w:themeColor="background2" w:themeShade="BF"/>
                <w:sz w:val="20"/>
                <w:szCs w:val="20"/>
              </w:rPr>
            </w:pPr>
          </w:p>
          <w:p w14:paraId="287D9DC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462DEA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711AE910"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3C3FF45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026BDE2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3F9EEC3A"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7EAABF86" w14:textId="77777777" w:rsidR="00B043B3" w:rsidRPr="00195F40" w:rsidRDefault="00B043B3" w:rsidP="00195F40">
            <w:pPr>
              <w:jc w:val="right"/>
              <w:rPr>
                <w:rFonts w:ascii="Consolas" w:hAnsi="Consolas" w:cs="Consolas"/>
                <w:color w:val="AEAAAA" w:themeColor="background2" w:themeShade="BF"/>
                <w:sz w:val="20"/>
                <w:szCs w:val="20"/>
              </w:rPr>
            </w:pPr>
          </w:p>
          <w:p w14:paraId="778268BE" w14:textId="77777777" w:rsidR="00B043B3" w:rsidRPr="00195F40" w:rsidRDefault="00B043B3" w:rsidP="00195F40">
            <w:pPr>
              <w:jc w:val="right"/>
              <w:rPr>
                <w:rFonts w:ascii="Consolas" w:hAnsi="Consolas" w:cs="Consolas"/>
                <w:color w:val="AEAAAA" w:themeColor="background2" w:themeShade="BF"/>
                <w:sz w:val="20"/>
                <w:szCs w:val="20"/>
              </w:rPr>
            </w:pPr>
          </w:p>
          <w:p w14:paraId="60F944F8" w14:textId="77777777" w:rsidR="00B043B3" w:rsidRPr="00195F40" w:rsidRDefault="00B043B3" w:rsidP="00195F40">
            <w:pPr>
              <w:jc w:val="right"/>
              <w:rPr>
                <w:rFonts w:ascii="Consolas" w:hAnsi="Consolas" w:cs="Consolas"/>
                <w:color w:val="AEAAAA" w:themeColor="background2" w:themeShade="BF"/>
                <w:sz w:val="20"/>
                <w:szCs w:val="20"/>
              </w:rPr>
            </w:pPr>
          </w:p>
          <w:p w14:paraId="55D7D95A" w14:textId="77777777" w:rsidR="00B043B3" w:rsidRPr="00195F40" w:rsidRDefault="00B043B3" w:rsidP="00195F40">
            <w:pPr>
              <w:jc w:val="right"/>
              <w:rPr>
                <w:rFonts w:ascii="Consolas" w:hAnsi="Consolas" w:cs="Consolas"/>
                <w:color w:val="AEAAAA" w:themeColor="background2" w:themeShade="BF"/>
                <w:sz w:val="20"/>
                <w:szCs w:val="20"/>
              </w:rPr>
            </w:pPr>
          </w:p>
          <w:p w14:paraId="54BA23D1" w14:textId="77777777" w:rsidR="00B043B3" w:rsidRPr="00195F40" w:rsidRDefault="00B043B3" w:rsidP="00195F40">
            <w:pPr>
              <w:jc w:val="right"/>
              <w:rPr>
                <w:rFonts w:ascii="Consolas" w:hAnsi="Consolas" w:cs="Consolas"/>
                <w:color w:val="AEAAAA" w:themeColor="background2" w:themeShade="BF"/>
                <w:sz w:val="20"/>
                <w:szCs w:val="20"/>
              </w:rPr>
            </w:pPr>
          </w:p>
          <w:p w14:paraId="03FCE5C4" w14:textId="77777777" w:rsidR="00B043B3" w:rsidRPr="00195F40" w:rsidRDefault="00B043B3" w:rsidP="00195F40">
            <w:pPr>
              <w:jc w:val="right"/>
              <w:rPr>
                <w:rFonts w:ascii="Consolas" w:hAnsi="Consolas" w:cs="Consolas"/>
                <w:color w:val="AEAAAA" w:themeColor="background2" w:themeShade="BF"/>
                <w:sz w:val="20"/>
                <w:szCs w:val="20"/>
              </w:rPr>
            </w:pPr>
          </w:p>
          <w:p w14:paraId="6A09D864" w14:textId="77777777" w:rsidR="00B043B3" w:rsidRPr="00195F40" w:rsidRDefault="00B043B3" w:rsidP="00195F40">
            <w:pPr>
              <w:rPr>
                <w:rFonts w:ascii="Consolas" w:hAnsi="Consolas" w:cs="Consolas"/>
                <w:color w:val="AEAAAA" w:themeColor="background2" w:themeShade="BF"/>
                <w:sz w:val="20"/>
                <w:szCs w:val="20"/>
              </w:rPr>
            </w:pPr>
          </w:p>
          <w:p w14:paraId="16BF518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42D67391"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4AA112E8" w14:textId="3015897A"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tc>
        <w:tc>
          <w:tcPr>
            <w:tcW w:w="5372" w:type="dxa"/>
          </w:tcPr>
          <w:p w14:paraId="2D1F6DE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lastRenderedPageBreak/>
              <w:t>&lt;configuration&gt;</w:t>
            </w:r>
          </w:p>
          <w:p w14:paraId="29C85CE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&lt;property&gt;</w:t>
            </w:r>
          </w:p>
          <w:p w14:paraId="06A030C2"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hadoop.tmp.dir</w:t>
            </w:r>
            <w:r w:rsidRPr="009B0DD0">
              <w:rPr>
                <w:rFonts w:ascii="Consolas" w:hAnsi="Consolas" w:cs="Consolas"/>
                <w:color w:val="007700"/>
                <w:sz w:val="20"/>
                <w:szCs w:val="20"/>
                <w:lang w:eastAsia="id-ID"/>
              </w:rPr>
              <w:t>&lt;/name&gt;</w:t>
            </w:r>
          </w:p>
          <w:p w14:paraId="4A7B301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/app/hadoop/tmp</w:t>
            </w:r>
            <w:r w:rsidRPr="009B0DD0">
              <w:rPr>
                <w:rFonts w:ascii="Consolas" w:hAnsi="Consolas" w:cs="Consolas"/>
                <w:color w:val="007700"/>
                <w:sz w:val="20"/>
                <w:szCs w:val="20"/>
                <w:lang w:eastAsia="id-ID"/>
              </w:rPr>
              <w:t>&lt;/value&gt;</w:t>
            </w:r>
          </w:p>
          <w:p w14:paraId="72F16D66"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A base for other temporary directories.</w:t>
            </w:r>
            <w:r w:rsidRPr="009B0DD0">
              <w:rPr>
                <w:rFonts w:ascii="Consolas" w:hAnsi="Consolas" w:cs="Consolas"/>
                <w:color w:val="007700"/>
                <w:sz w:val="20"/>
                <w:szCs w:val="20"/>
                <w:lang w:eastAsia="id-ID"/>
              </w:rPr>
              <w:t>&lt;/description&gt;</w:t>
            </w:r>
          </w:p>
          <w:p w14:paraId="32FEC9FB"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7397799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521C7FE"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4C021F3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fs.default.name</w:t>
            </w:r>
            <w:r w:rsidRPr="009B0DD0">
              <w:rPr>
                <w:rFonts w:ascii="Consolas" w:hAnsi="Consolas" w:cs="Consolas"/>
                <w:color w:val="007700"/>
                <w:sz w:val="20"/>
                <w:szCs w:val="20"/>
                <w:lang w:eastAsia="id-ID"/>
              </w:rPr>
              <w:t>&lt;/name&gt;</w:t>
            </w:r>
          </w:p>
          <w:p w14:paraId="087510F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hdfs://localhost:54310</w:t>
            </w:r>
            <w:r w:rsidRPr="009B0DD0">
              <w:rPr>
                <w:rFonts w:ascii="Consolas" w:hAnsi="Consolas" w:cs="Consolas"/>
                <w:color w:val="007700"/>
                <w:sz w:val="20"/>
                <w:szCs w:val="20"/>
                <w:lang w:eastAsia="id-ID"/>
              </w:rPr>
              <w:t>&lt;/value&gt;</w:t>
            </w:r>
          </w:p>
          <w:p w14:paraId="0E18E19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 xml:space="preserve">The name of the default file system.  A URI whose scheme and authority </w:t>
            </w:r>
            <w:r w:rsidRPr="009B0DD0">
              <w:rPr>
                <w:rFonts w:ascii="Consolas" w:hAnsi="Consolas" w:cs="Consolas"/>
                <w:color w:val="333333"/>
                <w:sz w:val="20"/>
                <w:szCs w:val="20"/>
                <w:lang w:eastAsia="id-ID"/>
              </w:rPr>
              <w:lastRenderedPageBreak/>
              <w:t>determine the FileSystem implementation. The uri's scheme determines the config property (fs.SCHEME.impl) naming the FileSystem implementation class.  The uri's authority is used to determine the host, port, etc. for a filesystem.</w:t>
            </w:r>
          </w:p>
          <w:p w14:paraId="6B9271F5"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p>
          <w:p w14:paraId="6C2AAEA0"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3C7A1C3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&lt;/configuration&gt;</w:t>
            </w:r>
          </w:p>
          <w:p w14:paraId="692E3BD9" w14:textId="2EF94D83" w:rsidR="003004D5" w:rsidRPr="009B0DD0" w:rsidRDefault="003004D5" w:rsidP="00195F40">
            <w:pPr>
              <w:jc w:val="left"/>
              <w:rPr>
                <w:rFonts w:ascii="Consolas" w:hAnsi="Consolas" w:cs="Consolas"/>
              </w:rPr>
            </w:pPr>
          </w:p>
        </w:tc>
      </w:tr>
    </w:tbl>
    <w:p w14:paraId="0AF3D446" w14:textId="77777777" w:rsidR="007945B9" w:rsidRDefault="007945B9" w:rsidP="00A06D90"/>
    <w:p w14:paraId="18DB884F" w14:textId="3E661156" w:rsidR="0088736D" w:rsidRDefault="0088736D" w:rsidP="0088736D">
      <w:pPr>
        <w:pStyle w:val="Caption"/>
      </w:pPr>
      <w:bookmarkStart w:id="110" w:name="_Ref482599114"/>
      <w:bookmarkStart w:id="111" w:name="_Toc484327759"/>
      <w:r>
        <w:t xml:space="preserve">Kode Sumber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16054">
        <w:t>.</w:t>
      </w:r>
      <w:r w:rsidR="000D5618">
        <w:fldChar w:fldCharType="begin"/>
      </w:r>
      <w:r w:rsidR="000D5618">
        <w:instrText xml:space="preserve"> SEQ Kode_Sumber \* ARABIC \s 1 </w:instrText>
      </w:r>
      <w:r w:rsidR="000D5618">
        <w:fldChar w:fldCharType="separate"/>
      </w:r>
      <w:r w:rsidR="004751EA">
        <w:rPr>
          <w:noProof/>
        </w:rPr>
        <w:t>5</w:t>
      </w:r>
      <w:r w:rsidR="000D5618">
        <w:rPr>
          <w:noProof/>
        </w:rPr>
        <w:fldChar w:fldCharType="end"/>
      </w:r>
      <w:bookmarkEnd w:id="110"/>
      <w:r>
        <w:t xml:space="preserve"> Konfigurasi pada Berkas mapred-site.xml</w:t>
      </w:r>
      <w:bookmarkEnd w:id="111"/>
    </w:p>
    <w:tbl>
      <w:tblPr>
        <w:tblStyle w:val="TableGrid"/>
        <w:tblW w:w="0" w:type="auto"/>
        <w:tblLook w:val="04A0" w:firstRow="1" w:lastRow="0" w:firstColumn="1" w:lastColumn="0" w:noHBand="0" w:noVBand="1"/>
      </w:tblPr>
      <w:tblGrid>
        <w:gridCol w:w="436"/>
        <w:gridCol w:w="5393"/>
      </w:tblGrid>
      <w:tr w:rsidR="00B043B3" w:rsidRPr="00195F40" w14:paraId="58A0D72D" w14:textId="77777777" w:rsidTr="00B043B3">
        <w:tc>
          <w:tcPr>
            <w:tcW w:w="421" w:type="dxa"/>
          </w:tcPr>
          <w:p w14:paraId="7767F5FC" w14:textId="42BE704C"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ECDE55D"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2872D4B0"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7F8FACD5"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327138D7"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3C660ED" w14:textId="77777777" w:rsidR="00B043B3" w:rsidRPr="00195F40" w:rsidRDefault="00B043B3" w:rsidP="00B043B3">
            <w:pPr>
              <w:jc w:val="right"/>
              <w:rPr>
                <w:rFonts w:ascii="Consolas" w:hAnsi="Consolas" w:cs="Consolas"/>
                <w:color w:val="AEAAAA" w:themeColor="background2" w:themeShade="BF"/>
                <w:sz w:val="20"/>
                <w:szCs w:val="20"/>
              </w:rPr>
            </w:pPr>
          </w:p>
          <w:p w14:paraId="0C81213E" w14:textId="77777777" w:rsidR="00B043B3" w:rsidRPr="00195F40" w:rsidRDefault="00B043B3" w:rsidP="00B043B3">
            <w:pPr>
              <w:jc w:val="right"/>
              <w:rPr>
                <w:rFonts w:ascii="Consolas" w:hAnsi="Consolas" w:cs="Consolas"/>
                <w:color w:val="AEAAAA" w:themeColor="background2" w:themeShade="BF"/>
                <w:sz w:val="20"/>
                <w:szCs w:val="20"/>
              </w:rPr>
            </w:pPr>
          </w:p>
          <w:p w14:paraId="50E50364" w14:textId="77777777" w:rsidR="00B043B3" w:rsidRPr="00195F40" w:rsidRDefault="00B043B3" w:rsidP="00B043B3">
            <w:pPr>
              <w:jc w:val="right"/>
              <w:rPr>
                <w:rFonts w:ascii="Consolas" w:hAnsi="Consolas" w:cs="Consolas"/>
                <w:color w:val="AEAAAA" w:themeColor="background2" w:themeShade="BF"/>
                <w:sz w:val="20"/>
                <w:szCs w:val="20"/>
              </w:rPr>
            </w:pPr>
          </w:p>
          <w:p w14:paraId="7CBFF22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121396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1EB0036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03AA432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5733191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1ED093A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0F3A42A9" w14:textId="1EE6F7A4"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tc>
        <w:tc>
          <w:tcPr>
            <w:tcW w:w="5408" w:type="dxa"/>
          </w:tcPr>
          <w:p w14:paraId="31DFBB1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&lt;configuration&gt;</w:t>
            </w:r>
          </w:p>
          <w:p w14:paraId="6F1A5DB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189297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mapred.job.tracker</w:t>
            </w:r>
            <w:r w:rsidRPr="00195F40">
              <w:rPr>
                <w:rFonts w:ascii="Consolas" w:hAnsi="Consolas" w:cs="Consolas"/>
                <w:color w:val="007700"/>
                <w:sz w:val="20"/>
                <w:szCs w:val="20"/>
                <w:lang w:eastAsia="id-ID"/>
              </w:rPr>
              <w:t>&lt;/name&gt;</w:t>
            </w:r>
          </w:p>
          <w:p w14:paraId="66079B4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localhost:54311</w:t>
            </w:r>
            <w:r w:rsidRPr="00195F40">
              <w:rPr>
                <w:rFonts w:ascii="Consolas" w:hAnsi="Consolas" w:cs="Consolas"/>
                <w:color w:val="007700"/>
                <w:sz w:val="20"/>
                <w:szCs w:val="20"/>
                <w:lang w:eastAsia="id-ID"/>
              </w:rPr>
              <w:t>&lt;/value&gt;</w:t>
            </w:r>
          </w:p>
          <w:p w14:paraId="4CDDF59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The host and port that the MapReduce job tracker runs at.  If "local", then jobs are run in-process as a single map  and reduce task.</w:t>
            </w:r>
          </w:p>
          <w:p w14:paraId="7A22D40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p>
          <w:p w14:paraId="252C0EC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63F5E54"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812904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mapreduce.framework.name</w:t>
            </w:r>
            <w:r w:rsidRPr="00195F40">
              <w:rPr>
                <w:rFonts w:ascii="Consolas" w:hAnsi="Consolas" w:cs="Consolas"/>
                <w:color w:val="007700"/>
                <w:sz w:val="20"/>
                <w:szCs w:val="20"/>
                <w:lang w:eastAsia="id-ID"/>
              </w:rPr>
              <w:t>&lt;/name&gt;</w:t>
            </w:r>
          </w:p>
          <w:p w14:paraId="2B361D3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yarn</w:t>
            </w:r>
            <w:r w:rsidRPr="00195F40">
              <w:rPr>
                <w:rFonts w:ascii="Consolas" w:hAnsi="Consolas" w:cs="Consolas"/>
                <w:color w:val="007700"/>
                <w:sz w:val="20"/>
                <w:szCs w:val="20"/>
                <w:lang w:eastAsia="id-ID"/>
              </w:rPr>
              <w:t>&lt;/value&gt;</w:t>
            </w:r>
          </w:p>
          <w:p w14:paraId="560B482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1D80389A"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7B5DCD7B" w14:textId="79FB8719"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110EEEA9" w14:textId="77777777" w:rsidR="007945B9" w:rsidRDefault="007945B9" w:rsidP="00A06D90"/>
    <w:p w14:paraId="4B73F6EA" w14:textId="73078CD8" w:rsidR="0088736D" w:rsidRDefault="0088736D" w:rsidP="0088736D">
      <w:pPr>
        <w:pStyle w:val="Caption"/>
      </w:pPr>
      <w:bookmarkStart w:id="112" w:name="_Ref482599222"/>
      <w:bookmarkStart w:id="113" w:name="_Toc484327760"/>
      <w:r>
        <w:t xml:space="preserve">Kode Sumber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16054">
        <w:t>.</w:t>
      </w:r>
      <w:r w:rsidR="000D5618">
        <w:fldChar w:fldCharType="begin"/>
      </w:r>
      <w:r w:rsidR="000D5618">
        <w:instrText xml:space="preserve"> SEQ Kode_Sumber \* ARABIC \s 1 </w:instrText>
      </w:r>
      <w:r w:rsidR="000D5618">
        <w:fldChar w:fldCharType="separate"/>
      </w:r>
      <w:r w:rsidR="004751EA">
        <w:rPr>
          <w:noProof/>
        </w:rPr>
        <w:t>6</w:t>
      </w:r>
      <w:r w:rsidR="000D5618">
        <w:rPr>
          <w:noProof/>
        </w:rPr>
        <w:fldChar w:fldCharType="end"/>
      </w:r>
      <w:bookmarkEnd w:id="112"/>
      <w:r>
        <w:t xml:space="preserve"> Konfigurasi pada Berkas hdfs-site.xml</w:t>
      </w:r>
      <w:bookmarkEnd w:id="113"/>
    </w:p>
    <w:tbl>
      <w:tblPr>
        <w:tblStyle w:val="TableGrid"/>
        <w:tblW w:w="0" w:type="auto"/>
        <w:tblLayout w:type="fixed"/>
        <w:tblLook w:val="04A0" w:firstRow="1" w:lastRow="0" w:firstColumn="1" w:lastColumn="0" w:noHBand="0" w:noVBand="1"/>
      </w:tblPr>
      <w:tblGrid>
        <w:gridCol w:w="421"/>
        <w:gridCol w:w="5408"/>
      </w:tblGrid>
      <w:tr w:rsidR="00B043B3" w:rsidRPr="00195F40" w14:paraId="6C1BBC28" w14:textId="77777777" w:rsidTr="00195F40">
        <w:tc>
          <w:tcPr>
            <w:tcW w:w="421" w:type="dxa"/>
          </w:tcPr>
          <w:p w14:paraId="33A46B4F" w14:textId="5AF0168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5CF2451C"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4EA4FA6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52438528"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1A44E90D" w14:textId="1CCFB41C" w:rsidR="00B043B3" w:rsidRPr="00195F40" w:rsidRDefault="00195F40" w:rsidP="00195F40">
            <w:pPr>
              <w:ind w:left="-113"/>
              <w:jc w:val="right"/>
              <w:rPr>
                <w:rFonts w:ascii="Consolas" w:hAnsi="Consolas" w:cs="Consolas"/>
                <w:color w:val="AEAAAA" w:themeColor="background2" w:themeShade="BF"/>
                <w:sz w:val="20"/>
                <w:szCs w:val="20"/>
              </w:rPr>
            </w:pPr>
            <w:r>
              <w:rPr>
                <w:rFonts w:ascii="Consolas" w:hAnsi="Consolas" w:cs="Consolas"/>
                <w:color w:val="AEAAAA" w:themeColor="background2" w:themeShade="BF"/>
                <w:sz w:val="20"/>
                <w:szCs w:val="20"/>
              </w:rPr>
              <w:t>5</w:t>
            </w:r>
          </w:p>
          <w:p w14:paraId="60AD5FE0"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76441181" w14:textId="77777777" w:rsidR="00B043B3" w:rsidRDefault="00B043B3" w:rsidP="00195F40">
            <w:pPr>
              <w:ind w:left="-113"/>
              <w:jc w:val="right"/>
              <w:rPr>
                <w:rFonts w:ascii="Consolas" w:hAnsi="Consolas" w:cs="Consolas"/>
                <w:color w:val="AEAAAA" w:themeColor="background2" w:themeShade="BF"/>
                <w:sz w:val="20"/>
                <w:szCs w:val="20"/>
              </w:rPr>
            </w:pPr>
          </w:p>
          <w:p w14:paraId="357014C7" w14:textId="77777777" w:rsidR="00195F40" w:rsidRPr="00195F40" w:rsidRDefault="00195F40" w:rsidP="00195F40">
            <w:pPr>
              <w:ind w:left="-113"/>
              <w:jc w:val="right"/>
              <w:rPr>
                <w:rFonts w:ascii="Consolas" w:hAnsi="Consolas" w:cs="Consolas"/>
                <w:color w:val="AEAAAA" w:themeColor="background2" w:themeShade="BF"/>
                <w:sz w:val="20"/>
                <w:szCs w:val="20"/>
              </w:rPr>
            </w:pPr>
          </w:p>
          <w:p w14:paraId="2C6068B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lastRenderedPageBreak/>
              <w:t>6</w:t>
            </w:r>
          </w:p>
          <w:p w14:paraId="345B4A0D"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55034B0F"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67E087F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2BCC2E6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4171E589"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3CA70DAD"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6FC4680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3EC708C3"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6B23589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p w14:paraId="73D9DE4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15</w:t>
            </w:r>
          </w:p>
          <w:p w14:paraId="0D9C2467"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16</w:t>
            </w:r>
          </w:p>
          <w:p w14:paraId="764EC1F4"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4673938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17</w:t>
            </w:r>
          </w:p>
          <w:p w14:paraId="3512BDA2" w14:textId="479D53D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18</w:t>
            </w:r>
          </w:p>
        </w:tc>
        <w:tc>
          <w:tcPr>
            <w:tcW w:w="5408" w:type="dxa"/>
          </w:tcPr>
          <w:p w14:paraId="319151C6"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lastRenderedPageBreak/>
              <w:t>&lt;configuration&gt;</w:t>
            </w:r>
          </w:p>
          <w:p w14:paraId="2EFADFA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&lt;property&gt;</w:t>
            </w:r>
          </w:p>
          <w:p w14:paraId="69634237"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dfs.replication</w:t>
            </w:r>
            <w:r w:rsidRPr="00195F40">
              <w:rPr>
                <w:rFonts w:ascii="Consolas" w:hAnsi="Consolas" w:cs="Consolas"/>
                <w:color w:val="007700"/>
                <w:sz w:val="20"/>
                <w:szCs w:val="20"/>
                <w:lang w:eastAsia="id-ID"/>
              </w:rPr>
              <w:t>&lt;/name&gt;</w:t>
            </w:r>
          </w:p>
          <w:p w14:paraId="1FF0206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1</w:t>
            </w:r>
            <w:r w:rsidRPr="00195F40">
              <w:rPr>
                <w:rFonts w:ascii="Consolas" w:hAnsi="Consolas" w:cs="Consolas"/>
                <w:color w:val="007700"/>
                <w:sz w:val="20"/>
                <w:szCs w:val="20"/>
                <w:lang w:eastAsia="id-ID"/>
              </w:rPr>
              <w:t>&lt;/value&gt;</w:t>
            </w:r>
          </w:p>
          <w:p w14:paraId="5A18FDB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Default block replication. The actual number of replications can be specified when the file is created. The default is used if replication is not specified in create time.</w:t>
            </w:r>
          </w:p>
          <w:p w14:paraId="0BCB3D71"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color w:val="007700"/>
                <w:sz w:val="20"/>
                <w:szCs w:val="20"/>
                <w:lang w:eastAsia="id-ID"/>
              </w:rPr>
              <w:t>&lt;/description&gt;</w:t>
            </w:r>
          </w:p>
          <w:p w14:paraId="0F00BC3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A42661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053A32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dfs.namenode.name.dir</w:t>
            </w:r>
            <w:r w:rsidRPr="00195F40">
              <w:rPr>
                <w:rFonts w:ascii="Consolas" w:hAnsi="Consolas" w:cs="Consolas"/>
                <w:color w:val="007700"/>
                <w:sz w:val="20"/>
                <w:szCs w:val="20"/>
                <w:lang w:eastAsia="id-ID"/>
              </w:rPr>
              <w:t>&lt;/name&gt;</w:t>
            </w:r>
          </w:p>
          <w:p w14:paraId="33A7C3E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file:/usr/local/hadoop_store/hdfs/namenode</w:t>
            </w:r>
            <w:r w:rsidRPr="00195F40">
              <w:rPr>
                <w:rFonts w:ascii="Consolas" w:hAnsi="Consolas" w:cs="Consolas"/>
                <w:color w:val="007700"/>
                <w:sz w:val="20"/>
                <w:szCs w:val="20"/>
                <w:lang w:eastAsia="id-ID"/>
              </w:rPr>
              <w:t>&lt;/value&gt;</w:t>
            </w:r>
          </w:p>
          <w:p w14:paraId="461229A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41D4341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04DE78E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dfs.datanode.data.dir</w:t>
            </w:r>
            <w:r w:rsidRPr="00195F40">
              <w:rPr>
                <w:rFonts w:ascii="Consolas" w:hAnsi="Consolas" w:cs="Consolas"/>
                <w:color w:val="007700"/>
                <w:sz w:val="20"/>
                <w:szCs w:val="20"/>
                <w:lang w:eastAsia="id-ID"/>
              </w:rPr>
              <w:t>&lt;/name&gt;</w:t>
            </w:r>
          </w:p>
          <w:p w14:paraId="65D1BC2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file:/usr/local/hadoop_store/hdfs/datanode</w:t>
            </w:r>
            <w:r w:rsidRPr="00195F40">
              <w:rPr>
                <w:rFonts w:ascii="Consolas" w:hAnsi="Consolas" w:cs="Consolas"/>
                <w:color w:val="007700"/>
                <w:sz w:val="20"/>
                <w:szCs w:val="20"/>
                <w:lang w:eastAsia="id-ID"/>
              </w:rPr>
              <w:t>&lt;/value&gt;</w:t>
            </w:r>
          </w:p>
          <w:p w14:paraId="3A2C8D9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5CAD40D"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51D8254C" w14:textId="6164FCF4"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6C2D3D82" w14:textId="77777777" w:rsidR="00704C76" w:rsidRDefault="00AC2AF5" w:rsidP="00704C76">
      <w:pPr>
        <w:ind w:firstLine="567"/>
      </w:pPr>
      <w:r>
        <w:t xml:space="preserve">Setelah melakukan instalasi sistem berkas Hadoop, dapat dilakukan instalasi Apache HBase. Apache HBase yang digunakna adalah versi 1.2.4. Pada sub bab ini akan dijelaskan mengenai cara pemasangan Apache HBase. </w:t>
      </w:r>
    </w:p>
    <w:p w14:paraId="4B20AFA5" w14:textId="176EB425" w:rsidR="00704C76" w:rsidRPr="00704C76" w:rsidRDefault="00AC2AF5" w:rsidP="00704C76">
      <w:pPr>
        <w:pStyle w:val="ListParagraph"/>
        <w:numPr>
          <w:ilvl w:val="0"/>
          <w:numId w:val="39"/>
        </w:numPr>
        <w:ind w:left="851"/>
      </w:pPr>
      <w:r>
        <w:t>Unduh paket Apache Hbase d</w:t>
      </w:r>
      <w:r w:rsidR="006D7B28">
        <w:t xml:space="preserve">engan menjalankan perintah </w:t>
      </w:r>
      <w:r w:rsidR="006D7B28" w:rsidRPr="00704C76">
        <w:rPr>
          <w:i/>
        </w:rPr>
        <w:t xml:space="preserve">wget </w:t>
      </w:r>
      <w:r w:rsidR="00704C76" w:rsidRPr="00704C76">
        <w:rPr>
          <w:i/>
        </w:rPr>
        <w:t>https://archive.apache.org/dist/hbase/1.2.4/hbase-1.2.4-bin.tar.gz</w:t>
      </w:r>
      <w:r w:rsidR="00704C76">
        <w:t>.</w:t>
      </w:r>
    </w:p>
    <w:p w14:paraId="2F252158" w14:textId="77777777" w:rsidR="00704C76" w:rsidRDefault="006D7B28" w:rsidP="00704C76">
      <w:pPr>
        <w:pStyle w:val="ListParagraph"/>
        <w:numPr>
          <w:ilvl w:val="0"/>
          <w:numId w:val="39"/>
        </w:numPr>
        <w:ind w:left="851"/>
      </w:pPr>
      <w:r>
        <w:t xml:space="preserve">Unzip berkas dengan menjalankan tar –xvf hbase-1.2.4-bin.tar.gz. </w:t>
      </w:r>
    </w:p>
    <w:p w14:paraId="46DD6182" w14:textId="77777777" w:rsidR="00704C76" w:rsidRDefault="006D7B28" w:rsidP="00704C76">
      <w:pPr>
        <w:pStyle w:val="ListParagraph"/>
        <w:numPr>
          <w:ilvl w:val="0"/>
          <w:numId w:val="39"/>
        </w:numPr>
        <w:ind w:left="851"/>
      </w:pPr>
      <w:r>
        <w:t xml:space="preserve">Buat direktori hbase dengan menjalankan perintah </w:t>
      </w:r>
      <w:r w:rsidRPr="00704C76">
        <w:rPr>
          <w:i/>
        </w:rPr>
        <w:t>mkdir /usr/lib/hbase.</w:t>
      </w:r>
      <w:r>
        <w:t xml:space="preserve"> Pindahkan folder hasi ekstrasi kedalam folder ini. </w:t>
      </w:r>
    </w:p>
    <w:p w14:paraId="56B598D6" w14:textId="77777777" w:rsidR="00704C76" w:rsidRDefault="006D7B28" w:rsidP="00704C76">
      <w:pPr>
        <w:pStyle w:val="ListParagraph"/>
        <w:numPr>
          <w:ilvl w:val="0"/>
          <w:numId w:val="39"/>
        </w:numPr>
        <w:ind w:left="851"/>
      </w:pPr>
      <w:r>
        <w:t xml:space="preserve">Atur path java yang ada pada server pada berkas hbase-env.sh. Ubah dengan menjalankan perintah vim /usr/lib/hbase/hbase-1.2.4/conf/hbase-env.sh dan tambahkan konfigurasi seperti pada </w:t>
      </w:r>
    </w:p>
    <w:p w14:paraId="2BF00CD9" w14:textId="77777777" w:rsidR="00704C76" w:rsidRDefault="006D7B28" w:rsidP="00704C76">
      <w:pPr>
        <w:pStyle w:val="ListParagraph"/>
        <w:numPr>
          <w:ilvl w:val="0"/>
          <w:numId w:val="39"/>
        </w:numPr>
        <w:ind w:left="851"/>
      </w:pPr>
      <w:r>
        <w:lastRenderedPageBreak/>
        <w:t xml:space="preserve">Tambahkan juga path HBASE_HOME pada berkas .bashrc. Tambahkan konfigurasi seperti pada dengan menjalan perintah </w:t>
      </w:r>
      <w:r w:rsidRPr="00704C76">
        <w:rPr>
          <w:i/>
        </w:rPr>
        <w:t>vim ~/.bashrc</w:t>
      </w:r>
      <w:r>
        <w:t>.</w:t>
      </w:r>
    </w:p>
    <w:p w14:paraId="38945519" w14:textId="77777777" w:rsidR="00704C76" w:rsidRPr="00704C76" w:rsidRDefault="006D7B28" w:rsidP="00704C76">
      <w:pPr>
        <w:pStyle w:val="ListParagraph"/>
        <w:numPr>
          <w:ilvl w:val="0"/>
          <w:numId w:val="39"/>
        </w:numPr>
        <w:ind w:left="851"/>
      </w:pPr>
      <w:r>
        <w:t>Selanjutnya adalah mengubah berkas konfigurasi pada HBase pada berkas hbase-site.xml</w:t>
      </w:r>
      <w:r w:rsidR="00D912C7">
        <w:t xml:space="preserve"> untuk mengatur direktori tempat HBase akan menyimpan data. Menunjukan isi konfigurasi </w:t>
      </w:r>
      <w:r w:rsidR="00D912C7" w:rsidRPr="00704C76">
        <w:rPr>
          <w:i/>
        </w:rPr>
        <w:t>hbase-site.xml</w:t>
      </w:r>
    </w:p>
    <w:p w14:paraId="35E3891F" w14:textId="77777777" w:rsidR="00704C76" w:rsidRDefault="00D912C7" w:rsidP="00704C76">
      <w:pPr>
        <w:pStyle w:val="ListParagraph"/>
        <w:numPr>
          <w:ilvl w:val="0"/>
          <w:numId w:val="39"/>
        </w:numPr>
        <w:ind w:left="851"/>
      </w:pPr>
      <w:r>
        <w:t xml:space="preserve">Untuk memulai HBase masuk ke direktori </w:t>
      </w:r>
      <w:r w:rsidRPr="00704C76">
        <w:rPr>
          <w:i/>
        </w:rPr>
        <w:t>/usr/lib/hbase/hbase-1.2.4/bin</w:t>
      </w:r>
      <w:r>
        <w:t xml:space="preserve"> kemudian jalankan start-hbase.sh.</w:t>
      </w:r>
    </w:p>
    <w:p w14:paraId="4E6A6955" w14:textId="75103FE7" w:rsidR="00D912C7" w:rsidRPr="00704C76" w:rsidRDefault="00D912C7" w:rsidP="00704C76">
      <w:pPr>
        <w:pStyle w:val="ListParagraph"/>
        <w:numPr>
          <w:ilvl w:val="0"/>
          <w:numId w:val="39"/>
        </w:numPr>
        <w:ind w:left="851"/>
      </w:pPr>
      <w:r>
        <w:t xml:space="preserve">Untuk mengecek apakah HBase telah berjalan, jalankan perintah </w:t>
      </w:r>
      <w:r w:rsidRPr="00704C7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bookmarkStart w:id="114" w:name="_Toc485121703"/>
      <w:r>
        <w:t xml:space="preserve">Rincian Implementasi </w:t>
      </w:r>
      <w:r w:rsidR="00202EE3">
        <w:t xml:space="preserve">Sistem </w:t>
      </w:r>
      <w:r>
        <w:t>Data Adapter</w:t>
      </w:r>
      <w:bookmarkEnd w:id="114"/>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bookmarkStart w:id="115" w:name="_Toc485121704"/>
      <w:r>
        <w:t xml:space="preserve">Instalasi </w:t>
      </w:r>
      <w:r w:rsidR="000570CA">
        <w:t>Paket</w:t>
      </w:r>
      <w:bookmarkEnd w:id="115"/>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w:t>
      </w:r>
      <w:r w:rsidR="00443807">
        <w:lastRenderedPageBreak/>
        <w:t xml:space="preserve">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bookmarkStart w:id="116" w:name="_Toc485121705"/>
      <w:r>
        <w:t>Implementasi DB Adapter</w:t>
      </w:r>
      <w:bookmarkEnd w:id="116"/>
    </w:p>
    <w:p w14:paraId="3D75C80E" w14:textId="77777777" w:rsidR="00D336D6" w:rsidRDefault="00D336D6" w:rsidP="00D336D6"/>
    <w:p w14:paraId="2C607F7A" w14:textId="4C12BB7D" w:rsidR="00C0449A" w:rsidRDefault="00D336D6" w:rsidP="00D336D6">
      <w:pPr>
        <w:ind w:firstLine="720"/>
      </w:pPr>
      <w:r>
        <w:t>DB Adapter adalah komponen pada sistem data adapter yang bertugas sebagai penghubung antara aplikasi dengan basis data.</w:t>
      </w:r>
      <w:r w:rsidR="009C42CB">
        <w:t xml:space="preserve"> DB Adapter menerima </w:t>
      </w:r>
      <w:r w:rsidR="00F46224" w:rsidRPr="00F46224">
        <w:rPr>
          <w:i/>
        </w:rPr>
        <w:t>query</w:t>
      </w:r>
      <w:r w:rsidR="009C42CB">
        <w:t xml:space="preserve">, mengeksekusi </w:t>
      </w:r>
      <w:r w:rsidR="00F46224" w:rsidRPr="00F46224">
        <w:rPr>
          <w:i/>
        </w:rPr>
        <w:t>query</w:t>
      </w:r>
      <w:r w:rsidR="009C42CB">
        <w:t xml:space="preserve"> dan mendapatkan hasilnya dari basis data melalui DB Converter. </w:t>
      </w:r>
      <w:r>
        <w:t xml:space="preserve"> DB Adapter </w:t>
      </w:r>
      <w:r w:rsidR="0014165B">
        <w:t>menyediakan antar muka yang dapat diakses oleh aplikasi dimana antarmuka ini dapat m</w:t>
      </w:r>
      <w:r>
        <w:t xml:space="preserve">enerima permintaan yang dilakukan oleh aplikasi seperti pengajuan </w:t>
      </w:r>
      <w:r w:rsidR="00F46224" w:rsidRPr="00F46224">
        <w:rPr>
          <w:i/>
        </w:rPr>
        <w:t>query</w:t>
      </w:r>
      <w:r>
        <w:t>,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4751EA">
        <w:t xml:space="preserve">Tabel </w:t>
      </w:r>
      <w:r w:rsidR="004751EA">
        <w:rPr>
          <w:noProof/>
        </w:rPr>
        <w:t>4</w:t>
      </w:r>
      <w:r w:rsidR="004751EA">
        <w:t>.</w:t>
      </w:r>
      <w:r w:rsidR="004751EA">
        <w:rPr>
          <w:noProof/>
        </w:rPr>
        <w:t>1</w:t>
      </w:r>
      <w:r w:rsidR="00323666">
        <w:fldChar w:fldCharType="end"/>
      </w:r>
      <w:r>
        <w:t xml:space="preserve">. Rute ini diimplementasikan dalam sebuah berkas python. </w:t>
      </w:r>
    </w:p>
    <w:p w14:paraId="0B21DB92" w14:textId="5555ED47" w:rsidR="00323666" w:rsidRPr="004A2A7A" w:rsidRDefault="00323666" w:rsidP="00323666">
      <w:pPr>
        <w:pStyle w:val="Caption"/>
      </w:pPr>
      <w:bookmarkStart w:id="117" w:name="_Ref482604284"/>
      <w:bookmarkStart w:id="118" w:name="_Toc485103806"/>
      <w:r>
        <w:lastRenderedPageBreak/>
        <w:t xml:space="preserve">Tabel </w:t>
      </w:r>
      <w:r w:rsidR="000D5618">
        <w:fldChar w:fldCharType="begin"/>
      </w:r>
      <w:r w:rsidR="000D5618">
        <w:instrText xml:space="preserve"> STYLEREF 1 \s </w:instrText>
      </w:r>
      <w:r w:rsidR="000D5618">
        <w:fldChar w:fldCharType="separate"/>
      </w:r>
      <w:r w:rsidR="004B038C">
        <w:rPr>
          <w:noProof/>
        </w:rPr>
        <w:t>4</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1</w:t>
      </w:r>
      <w:r w:rsidR="000D5618">
        <w:rPr>
          <w:noProof/>
        </w:rPr>
        <w:fldChar w:fldCharType="end"/>
      </w:r>
      <w:bookmarkEnd w:id="117"/>
      <w:r>
        <w:t xml:space="preserve"> Implementasi Rute Pada DB Adapter</w:t>
      </w:r>
      <w:bookmarkEnd w:id="118"/>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62B96FCC" w:rsidR="002415AA" w:rsidRDefault="00FA78AC" w:rsidP="002415AA">
            <w:pPr>
              <w:suppressAutoHyphens w:val="0"/>
              <w:jc w:val="left"/>
            </w:pPr>
            <w:r>
              <w:t>d</w:t>
            </w:r>
            <w:r w:rsidR="002415AA">
              <w:t>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29C2C6AA" w:rsidR="002415AA" w:rsidRDefault="00FA78AC" w:rsidP="002415AA">
            <w:pPr>
              <w:suppressAutoHyphens w:val="0"/>
              <w:jc w:val="left"/>
            </w:pPr>
            <w:r>
              <w:t>i</w:t>
            </w:r>
            <w:r w:rsidR="002415AA">
              <w:t>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r w:rsidR="00FA78AC" w14:paraId="16A9954F" w14:textId="77777777" w:rsidTr="002415AA">
        <w:tc>
          <w:tcPr>
            <w:tcW w:w="421" w:type="dxa"/>
          </w:tcPr>
          <w:p w14:paraId="44F39164" w14:textId="02D1A27D" w:rsidR="00FA78AC" w:rsidRDefault="00FA78AC" w:rsidP="00FA78AC">
            <w:pPr>
              <w:suppressAutoHyphens w:val="0"/>
              <w:ind w:left="-113" w:right="-108"/>
              <w:jc w:val="center"/>
            </w:pPr>
            <w:r>
              <w:t>17</w:t>
            </w:r>
          </w:p>
        </w:tc>
        <w:tc>
          <w:tcPr>
            <w:tcW w:w="1417" w:type="dxa"/>
          </w:tcPr>
          <w:p w14:paraId="4F1D811C" w14:textId="1F3A35E2" w:rsidR="00FA78AC" w:rsidRDefault="00FA78AC" w:rsidP="00FA78AC">
            <w:pPr>
              <w:suppressAutoHyphens w:val="0"/>
              <w:jc w:val="left"/>
            </w:pPr>
            <w:r>
              <w:t>GET /select_routes_country/&lt;id&gt;</w:t>
            </w:r>
          </w:p>
        </w:tc>
        <w:tc>
          <w:tcPr>
            <w:tcW w:w="1134" w:type="dxa"/>
          </w:tcPr>
          <w:p w14:paraId="39EEE4D1" w14:textId="3CAD3623" w:rsidR="00FA78AC" w:rsidRDefault="00FA78AC" w:rsidP="00FA78AC">
            <w:pPr>
              <w:suppressAutoHyphens w:val="0"/>
              <w:jc w:val="left"/>
            </w:pPr>
            <w:r>
              <w:t>id_route</w:t>
            </w:r>
          </w:p>
        </w:tc>
        <w:tc>
          <w:tcPr>
            <w:tcW w:w="1134" w:type="dxa"/>
          </w:tcPr>
          <w:p w14:paraId="1CCCF102" w14:textId="2D1D61B0" w:rsidR="00FA78AC" w:rsidRDefault="00FA78AC" w:rsidP="00FA78AC">
            <w:pPr>
              <w:suppressAutoHyphens w:val="0"/>
              <w:jc w:val="left"/>
            </w:pPr>
            <w:r>
              <w:t>Host, database, route</w:t>
            </w:r>
          </w:p>
        </w:tc>
        <w:tc>
          <w:tcPr>
            <w:tcW w:w="1723" w:type="dxa"/>
          </w:tcPr>
          <w:p w14:paraId="7D468D59" w14:textId="7978A61E" w:rsidR="00FA78AC" w:rsidRDefault="00FA78AC" w:rsidP="00FA78AC">
            <w:pPr>
              <w:suppressAutoHyphens w:val="0"/>
              <w:jc w:val="left"/>
            </w:pPr>
            <w:r>
              <w:t>Mengambil detail dari tabel route dan tabel airline</w:t>
            </w:r>
          </w:p>
        </w:tc>
      </w:tr>
      <w:tr w:rsidR="00FA78AC" w14:paraId="4F2736E2" w14:textId="77777777" w:rsidTr="002415AA">
        <w:tc>
          <w:tcPr>
            <w:tcW w:w="421" w:type="dxa"/>
          </w:tcPr>
          <w:p w14:paraId="4531E758" w14:textId="0FB55511" w:rsidR="00FA78AC" w:rsidRDefault="00FA78AC" w:rsidP="00FA78AC">
            <w:pPr>
              <w:suppressAutoHyphens w:val="0"/>
              <w:ind w:left="-113" w:right="-108"/>
              <w:jc w:val="center"/>
            </w:pPr>
            <w:r>
              <w:t>18</w:t>
            </w:r>
          </w:p>
        </w:tc>
        <w:tc>
          <w:tcPr>
            <w:tcW w:w="1417" w:type="dxa"/>
          </w:tcPr>
          <w:p w14:paraId="2684E466" w14:textId="07E7CF96" w:rsidR="00FA78AC" w:rsidRDefault="00FA78AC" w:rsidP="00FA78AC">
            <w:pPr>
              <w:suppressAutoHyphens w:val="0"/>
              <w:jc w:val="left"/>
            </w:pPr>
            <w:r>
              <w:t>GET /select_all_n</w:t>
            </w:r>
            <w:r>
              <w:lastRenderedPageBreak/>
              <w:t>umber_routes_by_airline</w:t>
            </w:r>
          </w:p>
        </w:tc>
        <w:tc>
          <w:tcPr>
            <w:tcW w:w="1134" w:type="dxa"/>
          </w:tcPr>
          <w:p w14:paraId="533AF731" w14:textId="5C02A1DF" w:rsidR="00FA78AC" w:rsidRDefault="00FA78AC" w:rsidP="00FA78AC">
            <w:pPr>
              <w:suppressAutoHyphens w:val="0"/>
              <w:jc w:val="left"/>
            </w:pPr>
            <w:r>
              <w:lastRenderedPageBreak/>
              <w:t>-</w:t>
            </w:r>
          </w:p>
        </w:tc>
        <w:tc>
          <w:tcPr>
            <w:tcW w:w="1134" w:type="dxa"/>
          </w:tcPr>
          <w:p w14:paraId="182A0059" w14:textId="57403CBD" w:rsidR="00FA78AC" w:rsidRDefault="00FA78AC" w:rsidP="00FA78AC">
            <w:pPr>
              <w:suppressAutoHyphens w:val="0"/>
              <w:jc w:val="left"/>
            </w:pPr>
            <w:r>
              <w:t xml:space="preserve">Host, rows, </w:t>
            </w:r>
            <w:r>
              <w:lastRenderedPageBreak/>
              <w:t>database, routes</w:t>
            </w:r>
          </w:p>
        </w:tc>
        <w:tc>
          <w:tcPr>
            <w:tcW w:w="1723" w:type="dxa"/>
          </w:tcPr>
          <w:p w14:paraId="1E5C1F3D" w14:textId="04FE00FD" w:rsidR="00FA78AC" w:rsidRDefault="00187610" w:rsidP="00FA78AC">
            <w:pPr>
              <w:suppressAutoHyphens w:val="0"/>
              <w:jc w:val="left"/>
            </w:pPr>
            <w:r>
              <w:lastRenderedPageBreak/>
              <w:t>Mengambil jumlah rute dari setiap airline</w:t>
            </w:r>
          </w:p>
        </w:tc>
      </w:tr>
      <w:tr w:rsidR="00FA78AC" w14:paraId="37F1CB25" w14:textId="77777777" w:rsidTr="002415AA">
        <w:tc>
          <w:tcPr>
            <w:tcW w:w="421" w:type="dxa"/>
          </w:tcPr>
          <w:p w14:paraId="5FF351EF" w14:textId="3A8D23E0" w:rsidR="00FA78AC" w:rsidRDefault="00FA78AC" w:rsidP="00FA78AC">
            <w:pPr>
              <w:suppressAutoHyphens w:val="0"/>
              <w:ind w:left="-113" w:right="-108"/>
              <w:jc w:val="center"/>
            </w:pPr>
            <w:r>
              <w:lastRenderedPageBreak/>
              <w:t>19</w:t>
            </w:r>
          </w:p>
        </w:tc>
        <w:tc>
          <w:tcPr>
            <w:tcW w:w="1417" w:type="dxa"/>
          </w:tcPr>
          <w:p w14:paraId="149B3676" w14:textId="631354E7" w:rsidR="00FA78AC" w:rsidRDefault="00FA78AC" w:rsidP="00FA78AC">
            <w:pPr>
              <w:suppressAutoHyphens w:val="0"/>
              <w:jc w:val="left"/>
            </w:pPr>
            <w:r>
              <w:t>GET /select_all_number_routes_more_than/&lt;number&gt;</w:t>
            </w:r>
          </w:p>
        </w:tc>
        <w:tc>
          <w:tcPr>
            <w:tcW w:w="1134" w:type="dxa"/>
          </w:tcPr>
          <w:p w14:paraId="21851147" w14:textId="6C08DAF3" w:rsidR="00FA78AC" w:rsidRDefault="00FA78AC" w:rsidP="00FA78AC">
            <w:pPr>
              <w:suppressAutoHyphens w:val="0"/>
              <w:jc w:val="left"/>
            </w:pPr>
            <w:r>
              <w:t>number</w:t>
            </w:r>
          </w:p>
        </w:tc>
        <w:tc>
          <w:tcPr>
            <w:tcW w:w="1134" w:type="dxa"/>
          </w:tcPr>
          <w:p w14:paraId="08F4A46B" w14:textId="281D279C" w:rsidR="00FA78AC" w:rsidRDefault="00187610" w:rsidP="00FA78AC">
            <w:pPr>
              <w:suppressAutoHyphens w:val="0"/>
              <w:jc w:val="left"/>
            </w:pPr>
            <w:r>
              <w:t>Host, database, routes, rows</w:t>
            </w:r>
          </w:p>
        </w:tc>
        <w:tc>
          <w:tcPr>
            <w:tcW w:w="1723" w:type="dxa"/>
          </w:tcPr>
          <w:p w14:paraId="2C544542" w14:textId="3ABD493E" w:rsidR="00FA78AC" w:rsidRDefault="0020784B" w:rsidP="00FA78AC">
            <w:pPr>
              <w:suppressAutoHyphens w:val="0"/>
              <w:jc w:val="left"/>
            </w:pPr>
            <w:r>
              <w:t>Mengambil data airline yang memiliki rute lebih dari nomor yang ditentukan</w:t>
            </w:r>
          </w:p>
        </w:tc>
      </w:tr>
      <w:tr w:rsidR="00FA78AC" w14:paraId="72805733" w14:textId="77777777" w:rsidTr="002415AA">
        <w:tc>
          <w:tcPr>
            <w:tcW w:w="421" w:type="dxa"/>
          </w:tcPr>
          <w:p w14:paraId="6FA55E19" w14:textId="53A612C7" w:rsidR="00FA78AC" w:rsidRDefault="00FA78AC" w:rsidP="00FA78AC">
            <w:pPr>
              <w:suppressAutoHyphens w:val="0"/>
              <w:ind w:left="-113" w:right="-108"/>
              <w:jc w:val="center"/>
            </w:pPr>
            <w:r>
              <w:t>20</w:t>
            </w:r>
          </w:p>
        </w:tc>
        <w:tc>
          <w:tcPr>
            <w:tcW w:w="1417" w:type="dxa"/>
          </w:tcPr>
          <w:p w14:paraId="3617D22E" w14:textId="77AD1095" w:rsidR="00FA78AC" w:rsidRDefault="00FA78AC" w:rsidP="00FA78AC">
            <w:pPr>
              <w:suppressAutoHyphens w:val="0"/>
              <w:jc w:val="left"/>
            </w:pPr>
            <w:r>
              <w:t>GET /select_all_airline_in_routes</w:t>
            </w:r>
          </w:p>
        </w:tc>
        <w:tc>
          <w:tcPr>
            <w:tcW w:w="1134" w:type="dxa"/>
          </w:tcPr>
          <w:p w14:paraId="4AE6F42B" w14:textId="0AAF9C54" w:rsidR="00FA78AC" w:rsidRDefault="0020784B" w:rsidP="00FA78AC">
            <w:pPr>
              <w:suppressAutoHyphens w:val="0"/>
              <w:jc w:val="left"/>
            </w:pPr>
            <w:r>
              <w:t>-</w:t>
            </w:r>
          </w:p>
        </w:tc>
        <w:tc>
          <w:tcPr>
            <w:tcW w:w="1134" w:type="dxa"/>
          </w:tcPr>
          <w:p w14:paraId="1931FE13" w14:textId="235136EC" w:rsidR="00FA78AC" w:rsidRDefault="0020784B" w:rsidP="00FA78AC">
            <w:pPr>
              <w:suppressAutoHyphens w:val="0"/>
              <w:jc w:val="left"/>
            </w:pPr>
            <w:r>
              <w:t>Host, database, airlines, rows</w:t>
            </w:r>
          </w:p>
        </w:tc>
        <w:tc>
          <w:tcPr>
            <w:tcW w:w="1723" w:type="dxa"/>
          </w:tcPr>
          <w:p w14:paraId="2DECDA52" w14:textId="17AF9C6C" w:rsidR="00FA78AC" w:rsidRDefault="0020784B" w:rsidP="00FA78AC">
            <w:pPr>
              <w:suppressAutoHyphens w:val="0"/>
              <w:jc w:val="left"/>
            </w:pPr>
            <w:r>
              <w:t>Mengambil semua airline yang ada pada tabel rute</w:t>
            </w:r>
          </w:p>
        </w:tc>
      </w:tr>
    </w:tbl>
    <w:p w14:paraId="3C993974" w14:textId="7EE1F7A4" w:rsidR="003224E6" w:rsidRDefault="003224E6" w:rsidP="00323666">
      <w:pPr>
        <w:suppressAutoHyphens w:val="0"/>
        <w:jc w:val="center"/>
      </w:pPr>
    </w:p>
    <w:p w14:paraId="039A32C3" w14:textId="43F63F93"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w:t>
      </w:r>
      <w:r w:rsidR="00F46224" w:rsidRPr="00F46224">
        <w:rPr>
          <w:i/>
        </w:rPr>
        <w:t>query</w:t>
      </w:r>
      <w:r w:rsidR="009C4989">
        <w:t xml:space="preserve"> akan dieksekusi.</w:t>
      </w:r>
      <w:r w:rsidR="009C42CB">
        <w:t xml:space="preserve"> Jika </w:t>
      </w:r>
      <w:r w:rsidR="00F46224" w:rsidRPr="00F46224">
        <w:rPr>
          <w:i/>
        </w:rPr>
        <w:t>query</w:t>
      </w:r>
      <w:r w:rsidR="009C42CB">
        <w:t xml:space="preserve"> bersifat merubah data pada basis data, maka eksekusi </w:t>
      </w:r>
      <w:r w:rsidR="00F46224" w:rsidRPr="00F46224">
        <w:rPr>
          <w:i/>
        </w:rPr>
        <w:t>query</w:t>
      </w:r>
      <w:r w:rsidR="009C42CB">
        <w:t xml:space="preserve">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4751EA">
        <w:t xml:space="preserve">Pseudocode  </w:t>
      </w:r>
      <w:r w:rsidR="004751EA">
        <w:rPr>
          <w:noProof/>
        </w:rPr>
        <w:t>4</w:t>
      </w:r>
      <w:r w:rsidR="004751EA">
        <w:t>.</w:t>
      </w:r>
      <w:r w:rsidR="004751EA">
        <w:rPr>
          <w:noProof/>
        </w:rPr>
        <w:t>1</w:t>
      </w:r>
      <w:r w:rsidR="008B28B3">
        <w:fldChar w:fldCharType="end"/>
      </w:r>
      <w:r w:rsidR="000C32D9">
        <w:t>.</w:t>
      </w:r>
      <w:r w:rsidR="008B28B3">
        <w:t xml:space="preserve"> </w:t>
      </w:r>
      <w:r w:rsidR="000C32D9">
        <w:t xml:space="preserve"> </w:t>
      </w:r>
      <w:r w:rsidR="009C42CB">
        <w:t xml:space="preserve">Sedangkan untuk </w:t>
      </w:r>
      <w:r w:rsidR="00F46224" w:rsidRPr="00F46224">
        <w:rPr>
          <w:i/>
        </w:rPr>
        <w:t>query</w:t>
      </w:r>
      <w:r w:rsidR="009C42CB">
        <w:t xml:space="preserve"> yang memiliki sifat mengambil data, maka eksekusi </w:t>
      </w:r>
      <w:r w:rsidR="00F46224" w:rsidRPr="00F46224">
        <w:rPr>
          <w:i/>
        </w:rPr>
        <w:t>query</w:t>
      </w:r>
      <w:r w:rsidR="009C42CB">
        <w:t xml:space="preserve"> diarahkan ke basis data NoSQL, dalam hal ini adalah HBase. </w:t>
      </w:r>
      <w:r w:rsidR="009C42CB">
        <w:fldChar w:fldCharType="begin"/>
      </w:r>
      <w:r w:rsidR="009C42CB">
        <w:instrText xml:space="preserve"> REF _Ref483383656 \h </w:instrText>
      </w:r>
      <w:r w:rsidR="009C42CB">
        <w:fldChar w:fldCharType="separate"/>
      </w:r>
      <w:r w:rsidR="004751EA">
        <w:t xml:space="preserve">Pseudocode  </w:t>
      </w:r>
      <w:r w:rsidR="004751EA">
        <w:rPr>
          <w:noProof/>
        </w:rPr>
        <w:t>4</w:t>
      </w:r>
      <w:r w:rsidR="004751EA">
        <w:t>.</w:t>
      </w:r>
      <w:r w:rsidR="004751EA">
        <w:rPr>
          <w:noProof/>
        </w:rPr>
        <w:t>2</w:t>
      </w:r>
      <w:r w:rsidR="009C42CB">
        <w:fldChar w:fldCharType="end"/>
      </w:r>
      <w:r w:rsidR="009C42CB">
        <w:t xml:space="preserve"> menunjukan proses eksekusi </w:t>
      </w:r>
      <w:r w:rsidR="00F46224" w:rsidRPr="00F46224">
        <w:rPr>
          <w:i/>
        </w:rPr>
        <w:t>query</w:t>
      </w:r>
      <w:r w:rsidR="009C42CB">
        <w:t xml:space="preserve">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4D0DFB30"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w:t>
            </w:r>
            <w:r w:rsidR="00F46224" w:rsidRPr="00F46224">
              <w:rPr>
                <w:i/>
                <w:sz w:val="20"/>
                <w:szCs w:val="20"/>
              </w:rPr>
              <w:t>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02F9DF94" w:rsidR="000C32D9" w:rsidRDefault="00501F74" w:rsidP="00501F74">
      <w:pPr>
        <w:pStyle w:val="Caption"/>
      </w:pPr>
      <w:bookmarkStart w:id="119" w:name="_Ref482655469"/>
      <w:bookmarkStart w:id="120" w:name="_Toc484328356"/>
      <w:r>
        <w:t xml:space="preserve">Pseudocode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83351">
        <w:t>.</w:t>
      </w:r>
      <w:r w:rsidR="000D5618">
        <w:fldChar w:fldCharType="begin"/>
      </w:r>
      <w:r w:rsidR="000D5618">
        <w:instrText xml:space="preserve"> SEQ Pseudocode_ \* ARABIC \s 1 </w:instrText>
      </w:r>
      <w:r w:rsidR="000D5618">
        <w:fldChar w:fldCharType="separate"/>
      </w:r>
      <w:r w:rsidR="004751EA">
        <w:rPr>
          <w:noProof/>
        </w:rPr>
        <w:t>1</w:t>
      </w:r>
      <w:r w:rsidR="000D5618">
        <w:rPr>
          <w:noProof/>
        </w:rPr>
        <w:fldChar w:fldCharType="end"/>
      </w:r>
      <w:bookmarkEnd w:id="119"/>
      <w:r>
        <w:t xml:space="preserve"> Eksekusi </w:t>
      </w:r>
      <w:r w:rsidR="00F46224" w:rsidRPr="00F46224">
        <w:t>Query</w:t>
      </w:r>
      <w:r>
        <w:t xml:space="preserve"> untuk Proses Perubahan Data</w:t>
      </w:r>
      <w:bookmarkEnd w:id="120"/>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rsidR="004751EA">
        <w:t xml:space="preserve">Pseudocode  </w:t>
      </w:r>
      <w:r w:rsidR="004751EA">
        <w:rPr>
          <w:noProof/>
        </w:rPr>
        <w:t>4</w:t>
      </w:r>
      <w:r w:rsidR="004751EA">
        <w:t>.</w:t>
      </w:r>
      <w:r w:rsidR="004751EA">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w:t>
      </w:r>
      <w:r w:rsidR="001D7404">
        <w:lastRenderedPageBreak/>
        <w:t xml:space="preserve">menyunting, maka DB Adapter terhubung </w:t>
      </w:r>
      <w:r>
        <w:t xml:space="preserve">basis data MySQL. </w:t>
      </w:r>
    </w:p>
    <w:p w14:paraId="02AC2710" w14:textId="2D99CD7C" w:rsidR="008B28B3" w:rsidRDefault="008B28B3" w:rsidP="008B28B3">
      <w:pPr>
        <w:pStyle w:val="ListParagraph"/>
        <w:numPr>
          <w:ilvl w:val="6"/>
          <w:numId w:val="9"/>
        </w:numPr>
        <w:ind w:left="709"/>
      </w:pPr>
      <w:r>
        <w:t xml:space="preserve">Proses menjalankan sintaks </w:t>
      </w:r>
      <w:r w:rsidR="00F46224" w:rsidRPr="00F46224">
        <w:rPr>
          <w:i/>
        </w:rPr>
        <w:t>query</w:t>
      </w:r>
    </w:p>
    <w:p w14:paraId="77E3A0B1" w14:textId="6C2E4AF7" w:rsidR="008B28B3" w:rsidRDefault="008B28B3" w:rsidP="008B28B3">
      <w:pPr>
        <w:pStyle w:val="ListParagraph"/>
        <w:numPr>
          <w:ilvl w:val="6"/>
          <w:numId w:val="9"/>
        </w:numPr>
        <w:ind w:left="709"/>
      </w:pPr>
      <w:r>
        <w:t>Mengembal</w:t>
      </w:r>
      <w:r w:rsidR="000E51E5">
        <w:t>i</w:t>
      </w:r>
      <w:r>
        <w:t xml:space="preserve">kan hasil eksekusi </w:t>
      </w:r>
      <w:r w:rsidR="00F46224" w:rsidRPr="00F46224">
        <w:rPr>
          <w:i/>
        </w:rPr>
        <w:t>query</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36E8573D"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w:t>
            </w:r>
            <w:r w:rsidR="00F46224" w:rsidRPr="00F46224">
              <w:rPr>
                <w:i/>
                <w:sz w:val="20"/>
                <w:szCs w:val="20"/>
              </w:rPr>
              <w:t>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42099652" w:rsidR="008B28B3" w:rsidRDefault="008B28B3" w:rsidP="008B28B3">
      <w:pPr>
        <w:pStyle w:val="Caption"/>
      </w:pPr>
      <w:bookmarkStart w:id="121" w:name="_Ref483383656"/>
      <w:bookmarkStart w:id="122" w:name="_Ref483383645"/>
      <w:bookmarkStart w:id="123" w:name="_Toc484328357"/>
      <w:r>
        <w:t xml:space="preserve">Pseudocode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83351">
        <w:t>.</w:t>
      </w:r>
      <w:r w:rsidR="000D5618">
        <w:fldChar w:fldCharType="begin"/>
      </w:r>
      <w:r w:rsidR="000D5618">
        <w:instrText xml:space="preserve"> SEQ Pseudocode_ \* ARABIC \s 1 </w:instrText>
      </w:r>
      <w:r w:rsidR="000D5618">
        <w:fldChar w:fldCharType="separate"/>
      </w:r>
      <w:r w:rsidR="004751EA">
        <w:rPr>
          <w:noProof/>
        </w:rPr>
        <w:t>2</w:t>
      </w:r>
      <w:r w:rsidR="000D5618">
        <w:rPr>
          <w:noProof/>
        </w:rPr>
        <w:fldChar w:fldCharType="end"/>
      </w:r>
      <w:bookmarkEnd w:id="121"/>
      <w:r>
        <w:t xml:space="preserve"> Eksekusi </w:t>
      </w:r>
      <w:r w:rsidR="00F46224" w:rsidRPr="00F46224">
        <w:t>Query</w:t>
      </w:r>
      <w:r>
        <w:t xml:space="preserve"> untuk Proses Pengambilan Data</w:t>
      </w:r>
      <w:bookmarkEnd w:id="122"/>
      <w:bookmarkEnd w:id="123"/>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t>Cek jika proses sinkronisasi sedang berlangsung, maka proses pengambilan data diarahkan ke basis data M</w:t>
      </w:r>
      <w:r w:rsidR="001D7404">
        <w:t>ySQL. Jika tidak maka diarah</w:t>
      </w:r>
      <w:r>
        <w:t>k</w:t>
      </w:r>
      <w:r w:rsidR="001D7404">
        <w:t>a</w:t>
      </w:r>
      <w:r>
        <w:t xml:space="preserve">n ke HBase. </w:t>
      </w:r>
    </w:p>
    <w:p w14:paraId="4D8C278F" w14:textId="0CB92D43" w:rsidR="000E51E5" w:rsidRDefault="000E51E5" w:rsidP="000E51E5">
      <w:pPr>
        <w:pStyle w:val="ListParagraph"/>
        <w:numPr>
          <w:ilvl w:val="0"/>
          <w:numId w:val="30"/>
        </w:numPr>
        <w:suppressAutoHyphens w:val="0"/>
        <w:ind w:left="709" w:hanging="283"/>
      </w:pPr>
      <w:r>
        <w:t xml:space="preserve">Proses menjalankan sintaks </w:t>
      </w:r>
      <w:r w:rsidR="00F46224" w:rsidRPr="00F46224">
        <w:rPr>
          <w:i/>
        </w:rPr>
        <w:t>query</w:t>
      </w:r>
      <w:r>
        <w:t>.</w:t>
      </w:r>
    </w:p>
    <w:p w14:paraId="27B3256A" w14:textId="18456B2C" w:rsidR="000E51E5" w:rsidRDefault="000E51E5" w:rsidP="000E51E5">
      <w:pPr>
        <w:pStyle w:val="ListParagraph"/>
        <w:numPr>
          <w:ilvl w:val="0"/>
          <w:numId w:val="30"/>
        </w:numPr>
        <w:suppressAutoHyphens w:val="0"/>
        <w:ind w:left="709" w:hanging="283"/>
      </w:pPr>
      <w:r>
        <w:t xml:space="preserve">Mengembalikan hasil </w:t>
      </w:r>
      <w:r w:rsidR="00F46224" w:rsidRPr="00F46224">
        <w:rPr>
          <w:i/>
        </w:rPr>
        <w:t>query</w:t>
      </w:r>
      <w:r>
        <w:t xml:space="preserve">.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bookmarkStart w:id="124" w:name="_Toc485121706"/>
      <w:r>
        <w:t>Implementasi DB Converter</w:t>
      </w:r>
      <w:bookmarkEnd w:id="124"/>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w:t>
      </w:r>
      <w:r>
        <w:lastRenderedPageBreak/>
        <w:t xml:space="preserve">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556A4CEA"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6218AF">
        <w:t xml:space="preserve">DB Converter mengambil sintaks SQL dari log </w:t>
      </w:r>
      <w:r w:rsidR="00F46224" w:rsidRPr="00F46224">
        <w:rPr>
          <w:i/>
        </w:rPr>
        <w:t>query</w:t>
      </w:r>
      <w:r w:rsidR="006218AF">
        <w:t xml:space="preserve"> pada server MySQL. </w:t>
      </w:r>
      <w:r w:rsidR="00F46224" w:rsidRPr="00F46224">
        <w:rPr>
          <w:i/>
        </w:rPr>
        <w:t>Query</w:t>
      </w:r>
      <w:r w:rsidR="006218AF">
        <w:t xml:space="preserve"> ini kemudian dikonversi menjadi sintaks Apache Phoenix. Kemudian Apache Phoenix akan menjalankan </w:t>
      </w:r>
      <w:r w:rsidR="00F46224" w:rsidRPr="00F46224">
        <w:rPr>
          <w:i/>
        </w:rPr>
        <w:t>query</w:t>
      </w:r>
      <w:r w:rsidR="006218AF">
        <w:t xml:space="preserve"> tersebut ke Apache HBase. Data di HBase akan berubah sesuai dengan </w:t>
      </w:r>
      <w:r w:rsidR="00F46224" w:rsidRPr="00F46224">
        <w:rPr>
          <w:i/>
        </w:rPr>
        <w:t>query</w:t>
      </w:r>
      <w:r w:rsidR="006218AF">
        <w:t xml:space="preserve"> yang dijalankan. Setelah proses transformasi selesai, sistem mencatat log pada basis data log sinkronisasi. </w:t>
      </w:r>
      <w:r w:rsidR="006218AF">
        <w:fldChar w:fldCharType="begin"/>
      </w:r>
      <w:r w:rsidR="006218AF">
        <w:instrText xml:space="preserve"> REF _Ref483832657 \h </w:instrText>
      </w:r>
      <w:r w:rsidR="006218AF">
        <w:fldChar w:fldCharType="separate"/>
      </w:r>
      <w:r w:rsidR="004751EA">
        <w:t xml:space="preserve">Gambar </w:t>
      </w:r>
      <w:r w:rsidR="004751EA">
        <w:rPr>
          <w:noProof/>
        </w:rPr>
        <w:t>4</w:t>
      </w:r>
      <w:r w:rsidR="004751EA">
        <w:t>.</w:t>
      </w:r>
      <w:r w:rsidR="004751EA">
        <w:rPr>
          <w:noProof/>
        </w:rPr>
        <w:t>1</w:t>
      </w:r>
      <w:r w:rsidR="006218AF">
        <w:fldChar w:fldCharType="end"/>
      </w:r>
      <w:r w:rsidR="006218AF">
        <w:t xml:space="preserve"> menampilkan diagram alur proses sinkronisasi pada DB Converter.</w:t>
      </w:r>
      <w:r>
        <w:t xml:space="preserve"> </w:t>
      </w:r>
    </w:p>
    <w:p w14:paraId="0371F2C3" w14:textId="77777777" w:rsidR="004A55EF" w:rsidRDefault="004A55EF" w:rsidP="00E77963">
      <w:pPr>
        <w:ind w:firstLine="720"/>
      </w:pPr>
    </w:p>
    <w:p w14:paraId="6957C5B9" w14:textId="77777777" w:rsidR="006218AF" w:rsidRDefault="004A55EF" w:rsidP="006218AF">
      <w:pPr>
        <w:keepNext/>
        <w:jc w:val="center"/>
      </w:pPr>
      <w:r w:rsidRPr="004A55EF">
        <w:rPr>
          <w:noProof/>
          <w:lang w:eastAsia="id-ID"/>
        </w:rPr>
        <w:drawing>
          <wp:inline distT="0" distB="0" distL="0" distR="0" wp14:anchorId="652B1CF5" wp14:editId="363093D2">
            <wp:extent cx="3132161" cy="1652080"/>
            <wp:effectExtent l="0" t="0" r="0" b="5715"/>
            <wp:docPr id="28" name="Picture 28" descr="C:\Users\ASUS\Downloads\diagram konve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iagram konversi.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1254" cy="1656876"/>
                    </a:xfrm>
                    <a:prstGeom prst="rect">
                      <a:avLst/>
                    </a:prstGeom>
                    <a:noFill/>
                    <a:ln>
                      <a:noFill/>
                    </a:ln>
                  </pic:spPr>
                </pic:pic>
              </a:graphicData>
            </a:graphic>
          </wp:inline>
        </w:drawing>
      </w:r>
    </w:p>
    <w:p w14:paraId="41E5F332" w14:textId="72DFED87" w:rsidR="004A55EF" w:rsidRDefault="006218AF" w:rsidP="006218AF">
      <w:pPr>
        <w:pStyle w:val="Caption"/>
      </w:pPr>
      <w:bookmarkStart w:id="125" w:name="_Ref483832657"/>
      <w:bookmarkStart w:id="126" w:name="_Toc485103790"/>
      <w:r>
        <w:t xml:space="preserve">Gambar </w:t>
      </w:r>
      <w:r w:rsidR="000D5618">
        <w:fldChar w:fldCharType="begin"/>
      </w:r>
      <w:r w:rsidR="000D5618">
        <w:instrText xml:space="preserve"> STYLEREF 1 \s </w:instrText>
      </w:r>
      <w:r w:rsidR="000D5618">
        <w:fldChar w:fldCharType="separate"/>
      </w:r>
      <w:r w:rsidR="005B1355">
        <w:rPr>
          <w:noProof/>
        </w:rPr>
        <w:t>4</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1</w:t>
      </w:r>
      <w:r w:rsidR="000D5618">
        <w:rPr>
          <w:noProof/>
        </w:rPr>
        <w:fldChar w:fldCharType="end"/>
      </w:r>
      <w:bookmarkEnd w:id="125"/>
      <w:r>
        <w:t xml:space="preserve"> Diagram Alur DB Converter</w:t>
      </w:r>
      <w:bookmarkEnd w:id="126"/>
    </w:p>
    <w:p w14:paraId="68C34CCE" w14:textId="77777777" w:rsidR="004A55EF" w:rsidRDefault="004A55EF" w:rsidP="004A55EF">
      <w:pPr>
        <w:jc w:val="center"/>
      </w:pPr>
    </w:p>
    <w:p w14:paraId="5BD9B3CC" w14:textId="66EC59E2"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rsidR="004751EA">
        <w:t xml:space="preserve">Pseudocode  </w:t>
      </w:r>
      <w:r w:rsidR="004751EA">
        <w:rPr>
          <w:noProof/>
        </w:rPr>
        <w:t>4</w:t>
      </w:r>
      <w:r w:rsidR="004751EA">
        <w:t>.</w:t>
      </w:r>
      <w:r w:rsidR="004751EA">
        <w:rPr>
          <w:noProof/>
        </w:rPr>
        <w:t>3</w:t>
      </w:r>
      <w:r>
        <w:fldChar w:fldCharType="end"/>
      </w:r>
      <w:r>
        <w:t xml:space="preserve">. </w:t>
      </w:r>
      <w:r w:rsidR="008E43F5">
        <w:t xml:space="preserve">Implementasi dari </w:t>
      </w:r>
      <w:r w:rsidR="008E43F5">
        <w:fldChar w:fldCharType="begin"/>
      </w:r>
      <w:r w:rsidR="008E43F5">
        <w:instrText xml:space="preserve"> REF _Ref482704467 \h </w:instrText>
      </w:r>
      <w:r w:rsidR="008E43F5">
        <w:fldChar w:fldCharType="separate"/>
      </w:r>
      <w:r w:rsidR="004751EA">
        <w:t xml:space="preserve">Pseudocode  </w:t>
      </w:r>
      <w:r w:rsidR="004751EA">
        <w:rPr>
          <w:noProof/>
        </w:rPr>
        <w:t>4</w:t>
      </w:r>
      <w:r w:rsidR="004751EA">
        <w:t>.</w:t>
      </w:r>
      <w:r w:rsidR="004751EA">
        <w:rPr>
          <w:noProof/>
        </w:rPr>
        <w:t>3</w:t>
      </w:r>
      <w:r w:rsidR="008E43F5">
        <w:fldChar w:fldCharType="end"/>
      </w:r>
      <w:r w:rsidR="008E43F5">
        <w:t xml:space="preserve"> ditunjukan pada</w:t>
      </w:r>
      <w:r w:rsidR="00421098">
        <w:t xml:space="preserve"> </w:t>
      </w:r>
      <w:r w:rsidR="00421098">
        <w:fldChar w:fldCharType="begin"/>
      </w:r>
      <w:r w:rsidR="00421098">
        <w:instrText xml:space="preserve"> REF _Ref484368965 \h </w:instrText>
      </w:r>
      <w:r w:rsidR="00421098">
        <w:fldChar w:fldCharType="separate"/>
      </w:r>
      <w:r w:rsidR="004751EA">
        <w:t xml:space="preserve">Kode Sumber A. </w:t>
      </w:r>
      <w:r w:rsidR="004751EA">
        <w:rPr>
          <w:noProof/>
        </w:rPr>
        <w:t>1</w:t>
      </w:r>
      <w:r w:rsidR="00421098">
        <w:fldChar w:fldCharType="end"/>
      </w:r>
      <w:r w:rsidR="008E43F5">
        <w:t xml:space="preserve">. </w:t>
      </w:r>
      <w:r>
        <w:t xml:space="preserve">Penjelasan secara rinci dari </w:t>
      </w:r>
      <w:r>
        <w:fldChar w:fldCharType="begin"/>
      </w:r>
      <w:r>
        <w:instrText xml:space="preserve"> REF _Ref482704467 \h </w:instrText>
      </w:r>
      <w:r>
        <w:fldChar w:fldCharType="separate"/>
      </w:r>
      <w:r w:rsidR="004751EA">
        <w:t xml:space="preserve">Pseudocode  </w:t>
      </w:r>
      <w:r w:rsidR="004751EA">
        <w:rPr>
          <w:noProof/>
        </w:rPr>
        <w:t>4</w:t>
      </w:r>
      <w:r w:rsidR="004751EA">
        <w:t>.</w:t>
      </w:r>
      <w:r w:rsidR="004751EA">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lastRenderedPageBreak/>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0FF0D9C1"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 xml:space="preserve">an mengambil semua sintaks </w:t>
      </w:r>
      <w:r w:rsidR="00F46224" w:rsidRPr="00F46224">
        <w:rPr>
          <w:i/>
        </w:rPr>
        <w:t>query</w:t>
      </w:r>
      <w:r>
        <w:t xml:space="preserve"> pada berkas log di server basis data MySQL. Kemudian sintkas-sintaks </w:t>
      </w:r>
      <w:r w:rsidR="00F46224" w:rsidRPr="00F46224">
        <w:rPr>
          <w:i/>
        </w:rPr>
        <w:t>query</w:t>
      </w:r>
      <w:r>
        <w:t xml:space="preserve"> tersebut akan di konvert menjadi sintaks Apache Phoenix dan di simpan kedalam satu berkas </w:t>
      </w:r>
      <w:r w:rsidRPr="00F0412A">
        <w:rPr>
          <w:i/>
        </w:rPr>
        <w:t>list_all_</w:t>
      </w:r>
      <w:r w:rsidR="00F46224" w:rsidRPr="00F46224">
        <w:rPr>
          <w:i/>
        </w:rPr>
        <w:t>query</w:t>
      </w:r>
      <w:r w:rsidRPr="00F0412A">
        <w:rPr>
          <w:i/>
        </w:rPr>
        <w:t>.sql</w:t>
      </w:r>
      <w:r>
        <w:t xml:space="preserve">. Selanjutnya </w:t>
      </w:r>
      <w:r w:rsidRPr="00F0412A">
        <w:rPr>
          <w:i/>
        </w:rPr>
        <w:t>list_all_</w:t>
      </w:r>
      <w:r w:rsidR="00F46224" w:rsidRPr="00F46224">
        <w:rPr>
          <w:i/>
        </w:rPr>
        <w:t>query</w:t>
      </w:r>
      <w:r w:rsidRPr="00F0412A">
        <w:rPr>
          <w:i/>
        </w:rPr>
        <w:t>.sql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74" w:tblpY="46"/>
        <w:tblW w:w="5817" w:type="dxa"/>
        <w:tblLook w:val="04A0" w:firstRow="1" w:lastRow="0" w:firstColumn="1" w:lastColumn="0" w:noHBand="0" w:noVBand="1"/>
      </w:tblPr>
      <w:tblGrid>
        <w:gridCol w:w="425"/>
        <w:gridCol w:w="5392"/>
      </w:tblGrid>
      <w:tr w:rsidR="00E77963" w:rsidRPr="000D5EB8" w14:paraId="14B35DBA" w14:textId="77777777" w:rsidTr="00557BD8">
        <w:tc>
          <w:tcPr>
            <w:tcW w:w="425" w:type="dxa"/>
          </w:tcPr>
          <w:p w14:paraId="64A467C9" w14:textId="77777777" w:rsidR="00E77963" w:rsidRPr="000D5EB8" w:rsidRDefault="00E77963" w:rsidP="00557BD8">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557BD8">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557BD8">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557BD8">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557BD8">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557BD8">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557BD8">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557BD8">
            <w:pPr>
              <w:suppressAutoHyphens w:val="0"/>
              <w:spacing w:line="276" w:lineRule="auto"/>
              <w:jc w:val="right"/>
              <w:rPr>
                <w:sz w:val="20"/>
                <w:szCs w:val="20"/>
              </w:rPr>
            </w:pPr>
            <w:r w:rsidRPr="000D5EB8">
              <w:rPr>
                <w:sz w:val="20"/>
                <w:szCs w:val="20"/>
              </w:rPr>
              <w:lastRenderedPageBreak/>
              <w:t>8</w:t>
            </w:r>
          </w:p>
          <w:p w14:paraId="1B220627" w14:textId="77777777" w:rsidR="00E77963" w:rsidRPr="000D5EB8" w:rsidRDefault="00E77963" w:rsidP="00557BD8">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557BD8">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557BD8">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557BD8">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557BD8">
            <w:pPr>
              <w:suppressAutoHyphens w:val="0"/>
              <w:spacing w:line="276" w:lineRule="auto"/>
              <w:jc w:val="right"/>
              <w:rPr>
                <w:sz w:val="20"/>
                <w:szCs w:val="20"/>
              </w:rPr>
            </w:pPr>
            <w:r w:rsidRPr="000D5EB8">
              <w:rPr>
                <w:sz w:val="20"/>
                <w:szCs w:val="20"/>
              </w:rPr>
              <w:t>13</w:t>
            </w:r>
          </w:p>
          <w:p w14:paraId="511C5DB5" w14:textId="77777777" w:rsidR="00E77963" w:rsidRPr="000D5EB8" w:rsidRDefault="00E77963" w:rsidP="00557BD8">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557BD8">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557BD8">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557BD8">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557BD8">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557BD8">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557BD8">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C10BDE">
            <w:pPr>
              <w:suppressAutoHyphens w:val="0"/>
              <w:spacing w:line="276" w:lineRule="auto"/>
              <w:ind w:right="-391"/>
              <w:rPr>
                <w:sz w:val="20"/>
                <w:szCs w:val="20"/>
              </w:rPr>
            </w:pPr>
            <w:r w:rsidRPr="000D5EB8">
              <w:rPr>
                <w:sz w:val="20"/>
                <w:szCs w:val="20"/>
              </w:rPr>
              <w:t>21</w:t>
            </w:r>
          </w:p>
          <w:p w14:paraId="3C2160EC" w14:textId="77777777" w:rsidR="00E77963" w:rsidRPr="000D5EB8" w:rsidRDefault="00E77963" w:rsidP="00557BD8">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557BD8">
            <w:pPr>
              <w:suppressAutoHyphens w:val="0"/>
              <w:spacing w:line="276" w:lineRule="auto"/>
              <w:jc w:val="right"/>
              <w:rPr>
                <w:sz w:val="20"/>
                <w:szCs w:val="20"/>
              </w:rPr>
            </w:pPr>
            <w:r w:rsidRPr="000D5EB8">
              <w:rPr>
                <w:sz w:val="20"/>
                <w:szCs w:val="20"/>
              </w:rPr>
              <w:t>23</w:t>
            </w:r>
          </w:p>
          <w:p w14:paraId="1BFF69EF" w14:textId="77777777" w:rsidR="00E77963" w:rsidRDefault="00E77963" w:rsidP="00557BD8">
            <w:pPr>
              <w:suppressAutoHyphens w:val="0"/>
              <w:spacing w:line="276" w:lineRule="auto"/>
              <w:jc w:val="right"/>
              <w:rPr>
                <w:sz w:val="20"/>
                <w:szCs w:val="20"/>
              </w:rPr>
            </w:pPr>
          </w:p>
          <w:p w14:paraId="308FAEC5" w14:textId="77777777" w:rsidR="00E77963" w:rsidRPr="000D5EB8" w:rsidRDefault="00E77963" w:rsidP="00557BD8">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557BD8">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557BD8">
            <w:pPr>
              <w:suppressAutoHyphens w:val="0"/>
              <w:spacing w:line="276" w:lineRule="auto"/>
              <w:jc w:val="right"/>
              <w:rPr>
                <w:sz w:val="20"/>
                <w:szCs w:val="20"/>
              </w:rPr>
            </w:pPr>
            <w:r w:rsidRPr="000D5EB8">
              <w:rPr>
                <w:sz w:val="20"/>
                <w:szCs w:val="20"/>
              </w:rPr>
              <w:t>26</w:t>
            </w:r>
          </w:p>
          <w:p w14:paraId="1C7990E9" w14:textId="77777777" w:rsidR="00E77963" w:rsidRPr="000D5EB8" w:rsidRDefault="00E77963" w:rsidP="00557BD8">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557BD8">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557BD8">
            <w:pPr>
              <w:suppressAutoHyphens w:val="0"/>
              <w:spacing w:line="276" w:lineRule="auto"/>
              <w:jc w:val="right"/>
              <w:rPr>
                <w:sz w:val="20"/>
                <w:szCs w:val="20"/>
              </w:rPr>
            </w:pPr>
            <w:r w:rsidRPr="000D5EB8">
              <w:rPr>
                <w:sz w:val="20"/>
                <w:szCs w:val="20"/>
              </w:rPr>
              <w:t>29</w:t>
            </w:r>
          </w:p>
          <w:p w14:paraId="0D54EC1E" w14:textId="77777777" w:rsidR="00E77963" w:rsidRDefault="00E77963" w:rsidP="00557BD8">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557BD8">
            <w:pPr>
              <w:suppressAutoHyphens w:val="0"/>
              <w:spacing w:line="276" w:lineRule="auto"/>
              <w:jc w:val="right"/>
              <w:rPr>
                <w:sz w:val="20"/>
                <w:szCs w:val="20"/>
              </w:rPr>
            </w:pPr>
            <w:r>
              <w:rPr>
                <w:sz w:val="20"/>
                <w:szCs w:val="20"/>
              </w:rPr>
              <w:t>31</w:t>
            </w:r>
          </w:p>
        </w:tc>
        <w:tc>
          <w:tcPr>
            <w:tcW w:w="5392" w:type="dxa"/>
          </w:tcPr>
          <w:p w14:paraId="3EC626FC" w14:textId="77777777" w:rsidR="00E77963" w:rsidRPr="000D5EB8" w:rsidRDefault="00E77963" w:rsidP="00557BD8">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60B30778" w:rsidR="00E77963" w:rsidRPr="000D5EB8" w:rsidRDefault="00F46224" w:rsidP="00557BD8">
            <w:pPr>
              <w:keepNext/>
              <w:suppressAutoHyphens w:val="0"/>
              <w:spacing w:line="276" w:lineRule="auto"/>
              <w:rPr>
                <w:sz w:val="20"/>
                <w:szCs w:val="20"/>
              </w:rPr>
            </w:pPr>
            <w:r w:rsidRPr="00F46224">
              <w:rPr>
                <w:i/>
                <w:sz w:val="20"/>
                <w:szCs w:val="20"/>
              </w:rPr>
              <w:lastRenderedPageBreak/>
              <w:t>query</w:t>
            </w:r>
            <w:r w:rsidR="00E77963" w:rsidRPr="000D5EB8">
              <w:rPr>
                <w:sz w:val="20"/>
                <w:szCs w:val="20"/>
              </w:rPr>
              <w:t>_count = 0</w:t>
            </w:r>
          </w:p>
          <w:p w14:paraId="26854029" w14:textId="77777777" w:rsidR="00E77963" w:rsidRPr="000D5EB8" w:rsidRDefault="00E77963" w:rsidP="00557BD8">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557BD8">
            <w:pPr>
              <w:keepNext/>
              <w:suppressAutoHyphens w:val="0"/>
              <w:spacing w:line="276" w:lineRule="auto"/>
              <w:rPr>
                <w:sz w:val="20"/>
                <w:szCs w:val="20"/>
              </w:rPr>
            </w:pPr>
          </w:p>
          <w:p w14:paraId="2071D1AE" w14:textId="77777777" w:rsidR="00E77963" w:rsidRPr="000D5EB8" w:rsidRDefault="00E77963" w:rsidP="00557BD8">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557BD8">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557BD8">
            <w:pPr>
              <w:keepNext/>
              <w:suppressAutoHyphens w:val="0"/>
              <w:spacing w:line="276" w:lineRule="auto"/>
              <w:ind w:left="160"/>
              <w:rPr>
                <w:sz w:val="20"/>
                <w:szCs w:val="20"/>
              </w:rPr>
            </w:pPr>
            <w:r w:rsidRPr="000D5EB8">
              <w:rPr>
                <w:b/>
                <w:sz w:val="20"/>
                <w:szCs w:val="20"/>
              </w:rPr>
              <w:t>execute</w:t>
            </w:r>
            <w:r w:rsidRPr="000D5EB8">
              <w:rPr>
                <w:sz w:val="20"/>
                <w:szCs w:val="20"/>
              </w:rPr>
              <w:t xml:space="preserve"> create_table.sql with apache phoenix</w:t>
            </w:r>
          </w:p>
          <w:p w14:paraId="7A96FD11"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557BD8">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557BD8">
            <w:pPr>
              <w:keepNext/>
              <w:suppressAutoHyphens w:val="0"/>
              <w:spacing w:line="276" w:lineRule="auto"/>
              <w:ind w:left="160"/>
              <w:rPr>
                <w:sz w:val="20"/>
                <w:szCs w:val="20"/>
              </w:rPr>
            </w:pPr>
            <w:r w:rsidRPr="000D5EB8">
              <w:rPr>
                <w:sz w:val="20"/>
                <w:szCs w:val="20"/>
              </w:rPr>
              <w:t xml:space="preserve">ssh to mysql_db_server </w:t>
            </w:r>
          </w:p>
          <w:p w14:paraId="65E0B216" w14:textId="5B036FFC" w:rsidR="00E77963" w:rsidRPr="000D5EB8" w:rsidRDefault="00E77963" w:rsidP="00557BD8">
            <w:pPr>
              <w:keepNext/>
              <w:suppressAutoHyphens w:val="0"/>
              <w:spacing w:line="276" w:lineRule="auto"/>
              <w:ind w:left="160"/>
              <w:rPr>
                <w:sz w:val="20"/>
                <w:szCs w:val="20"/>
              </w:rPr>
            </w:pPr>
            <w:r w:rsidRPr="000D5EB8">
              <w:rPr>
                <w:sz w:val="20"/>
                <w:szCs w:val="20"/>
              </w:rPr>
              <w:t>get log_</w:t>
            </w:r>
            <w:r w:rsidR="00F46224" w:rsidRPr="00F46224">
              <w:rPr>
                <w:i/>
                <w:sz w:val="20"/>
                <w:szCs w:val="20"/>
              </w:rPr>
              <w:t>query</w:t>
            </w:r>
            <w:r w:rsidRPr="000D5EB8">
              <w:rPr>
                <w:sz w:val="20"/>
                <w:szCs w:val="20"/>
              </w:rPr>
              <w:t>_file</w:t>
            </w:r>
          </w:p>
          <w:p w14:paraId="781CEC13" w14:textId="533A8C0E" w:rsidR="00E77963" w:rsidRPr="000D5EB8" w:rsidRDefault="00E77963" w:rsidP="00557BD8">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w:t>
            </w:r>
            <w:r w:rsidR="00F46224" w:rsidRPr="00F46224">
              <w:rPr>
                <w:i/>
                <w:sz w:val="20"/>
                <w:szCs w:val="20"/>
              </w:rPr>
              <w:t>query</w:t>
            </w:r>
            <w:r w:rsidRPr="000D5EB8">
              <w:rPr>
                <w:sz w:val="20"/>
                <w:szCs w:val="20"/>
              </w:rPr>
              <w:t>_file</w:t>
            </w:r>
          </w:p>
          <w:p w14:paraId="08999F4C" w14:textId="2CA4D9DE" w:rsidR="00E77963" w:rsidRPr="000D5EB8" w:rsidRDefault="00E77963" w:rsidP="00557BD8">
            <w:pPr>
              <w:keepNext/>
              <w:suppressAutoHyphens w:val="0"/>
              <w:spacing w:line="276" w:lineRule="auto"/>
              <w:ind w:left="444"/>
              <w:rPr>
                <w:sz w:val="20"/>
                <w:szCs w:val="20"/>
              </w:rPr>
            </w:pPr>
            <w:r w:rsidRPr="000D5EB8">
              <w:rPr>
                <w:b/>
                <w:sz w:val="20"/>
                <w:szCs w:val="20"/>
              </w:rPr>
              <w:t>get</w:t>
            </w:r>
            <w:r w:rsidRPr="000D5EB8">
              <w:rPr>
                <w:sz w:val="20"/>
                <w:szCs w:val="20"/>
              </w:rPr>
              <w:t xml:space="preserve"> </w:t>
            </w:r>
            <w:r w:rsidR="00F46224" w:rsidRPr="00F46224">
              <w:rPr>
                <w:i/>
                <w:sz w:val="20"/>
                <w:szCs w:val="20"/>
              </w:rPr>
              <w:t>query</w:t>
            </w:r>
            <w:r w:rsidRPr="000D5EB8">
              <w:rPr>
                <w:sz w:val="20"/>
                <w:szCs w:val="20"/>
              </w:rPr>
              <w:t>_time</w:t>
            </w:r>
          </w:p>
          <w:p w14:paraId="0880ECF9" w14:textId="7A3A4820" w:rsidR="00E77963" w:rsidRPr="000D5EB8" w:rsidRDefault="00E77963" w:rsidP="00557BD8">
            <w:pPr>
              <w:keepNext/>
              <w:suppressAutoHyphens w:val="0"/>
              <w:spacing w:line="276" w:lineRule="auto"/>
              <w:ind w:left="444"/>
              <w:rPr>
                <w:sz w:val="20"/>
                <w:szCs w:val="20"/>
              </w:rPr>
            </w:pPr>
            <w:r w:rsidRPr="000D5EB8">
              <w:rPr>
                <w:b/>
                <w:sz w:val="20"/>
                <w:szCs w:val="20"/>
              </w:rPr>
              <w:t>if</w:t>
            </w:r>
            <w:r w:rsidRPr="000D5EB8">
              <w:rPr>
                <w:sz w:val="20"/>
                <w:szCs w:val="20"/>
              </w:rPr>
              <w:t xml:space="preserve"> (</w:t>
            </w:r>
            <w:r w:rsidR="00F46224" w:rsidRPr="00F46224">
              <w:rPr>
                <w:i/>
                <w:sz w:val="20"/>
                <w:szCs w:val="20"/>
              </w:rPr>
              <w:t>query</w:t>
            </w:r>
            <w:r w:rsidRPr="000D5EB8">
              <w:rPr>
                <w:sz w:val="20"/>
                <w:szCs w:val="20"/>
              </w:rPr>
              <w:t xml:space="preserve">_time </w:t>
            </w:r>
            <w:r w:rsidRPr="000D5EB8">
              <w:rPr>
                <w:b/>
                <w:sz w:val="20"/>
                <w:szCs w:val="20"/>
              </w:rPr>
              <w:t>&gt;</w:t>
            </w:r>
            <w:r w:rsidRPr="000D5EB8">
              <w:rPr>
                <w:sz w:val="20"/>
                <w:szCs w:val="20"/>
              </w:rPr>
              <w:t xml:space="preserve"> last_sync_log_data)</w:t>
            </w:r>
          </w:p>
          <w:p w14:paraId="550FAF13" w14:textId="499C15C3" w:rsidR="00E77963" w:rsidRPr="000D5EB8" w:rsidRDefault="00E77963" w:rsidP="00557BD8">
            <w:pPr>
              <w:keepNext/>
              <w:suppressAutoHyphens w:val="0"/>
              <w:spacing w:line="276" w:lineRule="auto"/>
              <w:ind w:left="727"/>
              <w:rPr>
                <w:sz w:val="20"/>
                <w:szCs w:val="20"/>
              </w:rPr>
            </w:pPr>
            <w:r w:rsidRPr="000D5EB8">
              <w:rPr>
                <w:sz w:val="20"/>
                <w:szCs w:val="20"/>
              </w:rPr>
              <w:t xml:space="preserve">get </w:t>
            </w:r>
            <w:r w:rsidR="00F46224" w:rsidRPr="00F46224">
              <w:rPr>
                <w:i/>
                <w:sz w:val="20"/>
                <w:szCs w:val="20"/>
              </w:rPr>
              <w:t>query</w:t>
            </w:r>
            <w:r w:rsidRPr="000D5EB8">
              <w:rPr>
                <w:sz w:val="20"/>
                <w:szCs w:val="20"/>
              </w:rPr>
              <w:t>_syntax</w:t>
            </w:r>
          </w:p>
          <w:p w14:paraId="55BC4298" w14:textId="4A29B551" w:rsidR="00E77963" w:rsidRPr="000D5EB8" w:rsidRDefault="00F46224" w:rsidP="00557BD8">
            <w:pPr>
              <w:keepNext/>
              <w:suppressAutoHyphens w:val="0"/>
              <w:spacing w:line="276" w:lineRule="auto"/>
              <w:ind w:left="727"/>
              <w:rPr>
                <w:sz w:val="20"/>
                <w:szCs w:val="20"/>
              </w:rPr>
            </w:pPr>
            <w:r w:rsidRPr="00F46224">
              <w:rPr>
                <w:i/>
                <w:sz w:val="20"/>
                <w:szCs w:val="20"/>
              </w:rPr>
              <w:t>query</w:t>
            </w:r>
            <w:r w:rsidR="00E77963" w:rsidRPr="000D5EB8">
              <w:rPr>
                <w:sz w:val="20"/>
                <w:szCs w:val="20"/>
              </w:rPr>
              <w:t xml:space="preserve">_tmp = convert </w:t>
            </w:r>
            <w:r w:rsidRPr="00F46224">
              <w:rPr>
                <w:i/>
                <w:sz w:val="20"/>
                <w:szCs w:val="20"/>
              </w:rPr>
              <w:t>query</w:t>
            </w:r>
            <w:r w:rsidR="00E77963" w:rsidRPr="000D5EB8">
              <w:rPr>
                <w:sz w:val="20"/>
                <w:szCs w:val="20"/>
              </w:rPr>
              <w:t>_syntax to apac</w:t>
            </w:r>
            <w:r w:rsidR="00E77963">
              <w:rPr>
                <w:sz w:val="20"/>
                <w:szCs w:val="20"/>
              </w:rPr>
              <w:t>he phoenix sy</w:t>
            </w:r>
            <w:r w:rsidR="00E77963" w:rsidRPr="000D5EB8">
              <w:rPr>
                <w:sz w:val="20"/>
                <w:szCs w:val="20"/>
              </w:rPr>
              <w:t>ntax</w:t>
            </w:r>
          </w:p>
          <w:p w14:paraId="3253A121" w14:textId="47134AD6" w:rsidR="00E77963" w:rsidRPr="000D5EB8" w:rsidRDefault="00E77963" w:rsidP="00557BD8">
            <w:pPr>
              <w:keepNext/>
              <w:suppressAutoHyphens w:val="0"/>
              <w:spacing w:line="276" w:lineRule="auto"/>
              <w:ind w:left="727"/>
              <w:rPr>
                <w:sz w:val="20"/>
                <w:szCs w:val="20"/>
              </w:rPr>
            </w:pPr>
            <w:r w:rsidRPr="000D5EB8">
              <w:rPr>
                <w:sz w:val="20"/>
                <w:szCs w:val="20"/>
              </w:rPr>
              <w:t xml:space="preserve">append </w:t>
            </w:r>
            <w:r w:rsidR="00F46224" w:rsidRPr="00F46224">
              <w:rPr>
                <w:i/>
                <w:sz w:val="20"/>
                <w:szCs w:val="20"/>
              </w:rPr>
              <w:t>query</w:t>
            </w:r>
            <w:r w:rsidRPr="000D5EB8">
              <w:rPr>
                <w:sz w:val="20"/>
                <w:szCs w:val="20"/>
              </w:rPr>
              <w:t>_tmp to list_all_</w:t>
            </w:r>
            <w:r w:rsidR="00F46224" w:rsidRPr="00F46224">
              <w:rPr>
                <w:i/>
                <w:sz w:val="20"/>
                <w:szCs w:val="20"/>
              </w:rPr>
              <w:t>query</w:t>
            </w:r>
            <w:r>
              <w:rPr>
                <w:sz w:val="20"/>
                <w:szCs w:val="20"/>
              </w:rPr>
              <w:t>.sql</w:t>
            </w:r>
          </w:p>
          <w:p w14:paraId="4D5935A5" w14:textId="77777777" w:rsidR="00E77963" w:rsidRPr="000D5EB8" w:rsidRDefault="00E77963" w:rsidP="00557BD8">
            <w:pPr>
              <w:keepNext/>
              <w:suppressAutoHyphens w:val="0"/>
              <w:spacing w:line="276" w:lineRule="auto"/>
              <w:rPr>
                <w:sz w:val="20"/>
                <w:szCs w:val="20"/>
              </w:rPr>
            </w:pPr>
            <w:r w:rsidRPr="000D5EB8">
              <w:rPr>
                <w:sz w:val="20"/>
                <w:szCs w:val="20"/>
              </w:rPr>
              <w:tab/>
              <w:t>do_patching = true</w:t>
            </w:r>
          </w:p>
          <w:p w14:paraId="726BDFCB" w14:textId="676B3B4F"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w:t>
            </w:r>
            <w:r w:rsidR="00F46224" w:rsidRPr="00F46224">
              <w:rPr>
                <w:i/>
                <w:sz w:val="20"/>
                <w:szCs w:val="20"/>
              </w:rPr>
              <w:t>query</w:t>
            </w:r>
            <w:r w:rsidRPr="000D5EB8">
              <w:rPr>
                <w:sz w:val="20"/>
                <w:szCs w:val="20"/>
              </w:rPr>
              <w:t xml:space="preserve">_count </w:t>
            </w:r>
            <w:r w:rsidRPr="000D5EB8">
              <w:rPr>
                <w:b/>
                <w:sz w:val="20"/>
                <w:szCs w:val="20"/>
              </w:rPr>
              <w:t>is</w:t>
            </w:r>
            <w:r w:rsidRPr="000D5EB8">
              <w:rPr>
                <w:sz w:val="20"/>
                <w:szCs w:val="20"/>
              </w:rPr>
              <w:t xml:space="preserve"> 0)</w:t>
            </w:r>
          </w:p>
          <w:p w14:paraId="2F755B52"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007B1CFD"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w:t>
            </w:r>
            <w:r w:rsidR="00F46224" w:rsidRPr="00F46224">
              <w:rPr>
                <w:i/>
                <w:sz w:val="20"/>
                <w:szCs w:val="20"/>
              </w:rPr>
              <w:t>query</w:t>
            </w:r>
            <w:r>
              <w:rPr>
                <w:sz w:val="20"/>
                <w:szCs w:val="20"/>
              </w:rPr>
              <w:t>.sql</w:t>
            </w:r>
            <w:r w:rsidRPr="000D5EB8">
              <w:rPr>
                <w:sz w:val="20"/>
                <w:szCs w:val="20"/>
              </w:rPr>
              <w:t xml:space="preserve"> with apache phoenix</w:t>
            </w:r>
          </w:p>
          <w:p w14:paraId="669B931C"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557BD8">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127" w:name="_Ref482704467"/>
      <w:bookmarkStart w:id="128" w:name="_Toc484328358"/>
      <w:r>
        <w:lastRenderedPageBreak/>
        <w:t xml:space="preserve">Pseudocode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83351">
        <w:t>.</w:t>
      </w:r>
      <w:r w:rsidR="000D5618">
        <w:fldChar w:fldCharType="begin"/>
      </w:r>
      <w:r w:rsidR="000D5618">
        <w:instrText xml:space="preserve"> SEQ Pseudocode_ \* ARABIC \s 1 </w:instrText>
      </w:r>
      <w:r w:rsidR="000D5618">
        <w:fldChar w:fldCharType="separate"/>
      </w:r>
      <w:r w:rsidR="004751EA">
        <w:rPr>
          <w:noProof/>
        </w:rPr>
        <w:t>3</w:t>
      </w:r>
      <w:r w:rsidR="000D5618">
        <w:rPr>
          <w:noProof/>
        </w:rPr>
        <w:fldChar w:fldCharType="end"/>
      </w:r>
      <w:bookmarkEnd w:id="127"/>
      <w:r w:rsidR="002054A9">
        <w:t xml:space="preserve"> Proses S</w:t>
      </w:r>
      <w:r w:rsidR="005355B2">
        <w:t>inkronisasi</w:t>
      </w:r>
      <w:bookmarkEnd w:id="128"/>
    </w:p>
    <w:p w14:paraId="1DE67A79" w14:textId="77777777" w:rsidR="005355B2" w:rsidRDefault="005355B2" w:rsidP="005355B2"/>
    <w:p w14:paraId="2BC7B9C8" w14:textId="0ABBE12A" w:rsidR="002054A9" w:rsidRDefault="002054A9" w:rsidP="002054A9">
      <w:pPr>
        <w:ind w:firstLine="720"/>
      </w:pPr>
      <w:r>
        <w:t xml:space="preserve">Pada proses patching, terdapat proses untuk melakukan perubahan sintaks </w:t>
      </w:r>
      <w:r w:rsidR="00F46224" w:rsidRPr="00F46224">
        <w:rPr>
          <w:i/>
        </w:rPr>
        <w:t>query</w:t>
      </w:r>
      <w:r>
        <w:t xml:space="preserve"> MySQL menjadi sintaks </w:t>
      </w:r>
      <w:r w:rsidR="00F46224" w:rsidRPr="00F46224">
        <w:rPr>
          <w:i/>
        </w:rPr>
        <w:t>query</w:t>
      </w:r>
      <w:r>
        <w:t xml:space="preserve"> Apache Phoenix</w:t>
      </w:r>
      <w:r w:rsidR="008E6626">
        <w:t xml:space="preserve"> karena terdapat beberapa </w:t>
      </w:r>
      <w:r w:rsidR="00F46224" w:rsidRPr="00F46224">
        <w:rPr>
          <w:i/>
        </w:rPr>
        <w:t>query</w:t>
      </w:r>
      <w:r w:rsidR="008E6626">
        <w:t xml:space="preserve"> yang memiliki perbedaan struktur sintkas SQL</w:t>
      </w:r>
      <w:r>
        <w:t xml:space="preserve">. </w:t>
      </w:r>
      <w:r w:rsidR="008E6626">
        <w:t xml:space="preserve">Secara garis besar, </w:t>
      </w:r>
      <w:r w:rsidR="00F46224" w:rsidRPr="00F46224">
        <w:rPr>
          <w:i/>
        </w:rPr>
        <w:t>query</w:t>
      </w:r>
      <w:r w:rsidR="008E6626">
        <w:t xml:space="preserve">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w:t>
      </w:r>
      <w:r w:rsidR="008E6626">
        <w:lastRenderedPageBreak/>
        <w:t xml:space="preserve">karena itu diperlukan fungsi yang digunakan untuk melakukan konversi tersebut. </w:t>
      </w:r>
      <w:r w:rsidR="00474934">
        <w:fldChar w:fldCharType="begin"/>
      </w:r>
      <w:r w:rsidR="00474934">
        <w:instrText xml:space="preserve"> REF _Ref483391124 \h </w:instrText>
      </w:r>
      <w:r w:rsidR="00474934">
        <w:fldChar w:fldCharType="separate"/>
      </w:r>
      <w:r w:rsidR="004751EA">
        <w:t xml:space="preserve">Pseudocode </w:t>
      </w:r>
      <w:r w:rsidR="004751EA">
        <w:rPr>
          <w:noProof/>
        </w:rPr>
        <w:t>4</w:t>
      </w:r>
      <w:r w:rsidR="004751EA">
        <w:t>.</w:t>
      </w:r>
      <w:r w:rsidR="004751EA">
        <w:rPr>
          <w:noProof/>
        </w:rPr>
        <w:t>4</w:t>
      </w:r>
      <w:r w:rsidR="00474934">
        <w:fldChar w:fldCharType="end"/>
      </w:r>
      <w:r w:rsidR="00474934">
        <w:t xml:space="preserve"> menunjukan konverter sintaks </w:t>
      </w:r>
      <w:r w:rsidR="00F46224" w:rsidRPr="00F46224">
        <w:rPr>
          <w:i/>
        </w:rPr>
        <w:t>query</w:t>
      </w:r>
      <w:r w:rsidR="00474934">
        <w:t xml:space="preserve"> </w:t>
      </w:r>
      <w:r w:rsidR="00474934" w:rsidRPr="0098158C">
        <w:rPr>
          <w:i/>
        </w:rPr>
        <w:t>insert</w:t>
      </w:r>
      <w:r w:rsidR="00474934">
        <w:t xml:space="preserve">. Untuk konverter sintkas </w:t>
      </w:r>
      <w:r w:rsidR="00F46224" w:rsidRPr="00F46224">
        <w:rPr>
          <w:i/>
        </w:rPr>
        <w:t>query</w:t>
      </w:r>
      <w:r w:rsidR="00474934">
        <w:t xml:space="preserve">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4751EA">
        <w:t xml:space="preserve">Pseudocode  </w:t>
      </w:r>
      <w:r w:rsidR="004751EA">
        <w:rPr>
          <w:noProof/>
        </w:rPr>
        <w:t>4</w:t>
      </w:r>
      <w:r w:rsidR="004751EA">
        <w:t>.</w:t>
      </w:r>
      <w:r w:rsidR="004751EA">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588E8529" w:rsidR="00783351" w:rsidRDefault="00783351" w:rsidP="00783351">
      <w:pPr>
        <w:pStyle w:val="Caption"/>
      </w:pPr>
      <w:bookmarkStart w:id="129" w:name="_Ref483391124"/>
      <w:bookmarkStart w:id="130" w:name="_Toc484328359"/>
      <w:r>
        <w:t xml:space="preserve">Pseudocode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t>.</w:t>
      </w:r>
      <w:r w:rsidR="000D5618">
        <w:fldChar w:fldCharType="begin"/>
      </w:r>
      <w:r w:rsidR="000D5618">
        <w:instrText xml:space="preserve"> SEQ Pseudocode_ \* ARABIC \s 1 </w:instrText>
      </w:r>
      <w:r w:rsidR="000D5618">
        <w:fldChar w:fldCharType="separate"/>
      </w:r>
      <w:r w:rsidR="004751EA">
        <w:rPr>
          <w:noProof/>
        </w:rPr>
        <w:t>4</w:t>
      </w:r>
      <w:r w:rsidR="000D5618">
        <w:rPr>
          <w:noProof/>
        </w:rPr>
        <w:fldChar w:fldCharType="end"/>
      </w:r>
      <w:bookmarkEnd w:id="129"/>
      <w:r>
        <w:t xml:space="preserve"> Konverter Sintaks </w:t>
      </w:r>
      <w:r w:rsidR="00F46224" w:rsidRPr="00F46224">
        <w:t>Query</w:t>
      </w:r>
      <w:r>
        <w:t xml:space="preserve"> Insert MySQL ke Sintaks </w:t>
      </w:r>
      <w:r w:rsidR="00F46224" w:rsidRPr="00F46224">
        <w:t>Query</w:t>
      </w:r>
      <w:r>
        <w:t xml:space="preserve"> Apache Phoenix</w:t>
      </w:r>
      <w:bookmarkEnd w:id="130"/>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rsidR="004751EA">
        <w:t xml:space="preserve">Pseudocode </w:t>
      </w:r>
      <w:r w:rsidR="004751EA">
        <w:rPr>
          <w:noProof/>
        </w:rPr>
        <w:t>4</w:t>
      </w:r>
      <w:r w:rsidR="004751EA">
        <w:t>.</w:t>
      </w:r>
      <w:r w:rsidR="004751EA">
        <w:rPr>
          <w:noProof/>
        </w:rPr>
        <w:t>4</w:t>
      </w:r>
      <w:r>
        <w:fldChar w:fldCharType="end"/>
      </w:r>
      <w:r>
        <w:t xml:space="preserve"> adalah sebagai berikut : </w:t>
      </w:r>
    </w:p>
    <w:p w14:paraId="4354565F" w14:textId="1866D1BF" w:rsidR="000C67C2" w:rsidRDefault="000C67C2" w:rsidP="000C67C2">
      <w:pPr>
        <w:pStyle w:val="ListParagraph"/>
        <w:numPr>
          <w:ilvl w:val="0"/>
          <w:numId w:val="35"/>
        </w:numPr>
        <w:ind w:left="709" w:hanging="283"/>
      </w:pPr>
      <w:r>
        <w:t xml:space="preserve">Ambil sintaks </w:t>
      </w:r>
      <w:r w:rsidR="00F46224" w:rsidRPr="00F46224">
        <w:rPr>
          <w:i/>
        </w:rPr>
        <w:t>query</w:t>
      </w:r>
      <w:r>
        <w:t xml:space="preserve">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6B9483E0" w:rsidR="00A63A81" w:rsidRDefault="00A63A81" w:rsidP="0098158C">
            <w:pPr>
              <w:suppressAutoHyphens w:val="0"/>
              <w:spacing w:line="276" w:lineRule="auto"/>
              <w:jc w:val="right"/>
              <w:rPr>
                <w:sz w:val="20"/>
                <w:szCs w:val="20"/>
              </w:rPr>
            </w:pPr>
          </w:p>
          <w:p w14:paraId="36182B9A" w14:textId="3B941B17" w:rsidR="00A63A81" w:rsidRDefault="00A63A81" w:rsidP="0098158C">
            <w:pPr>
              <w:suppressAutoHyphens w:val="0"/>
              <w:spacing w:line="276" w:lineRule="auto"/>
              <w:jc w:val="right"/>
              <w:rPr>
                <w:sz w:val="20"/>
                <w:szCs w:val="20"/>
              </w:rPr>
            </w:pPr>
          </w:p>
          <w:p w14:paraId="70C7B6A5" w14:textId="77777777" w:rsidR="00A63A81" w:rsidRDefault="00307F43" w:rsidP="0098158C">
            <w:pPr>
              <w:suppressAutoHyphens w:val="0"/>
              <w:spacing w:line="276" w:lineRule="auto"/>
              <w:jc w:val="right"/>
              <w:rPr>
                <w:sz w:val="20"/>
                <w:szCs w:val="20"/>
              </w:rPr>
            </w:pPr>
            <w:r>
              <w:rPr>
                <w:sz w:val="20"/>
                <w:szCs w:val="20"/>
              </w:rPr>
              <w:t>19</w:t>
            </w:r>
          </w:p>
          <w:p w14:paraId="22E804C5" w14:textId="77777777" w:rsidR="00E23723" w:rsidRDefault="00E23723" w:rsidP="0098158C">
            <w:pPr>
              <w:suppressAutoHyphens w:val="0"/>
              <w:spacing w:line="276" w:lineRule="auto"/>
              <w:jc w:val="right"/>
              <w:rPr>
                <w:sz w:val="20"/>
                <w:szCs w:val="20"/>
              </w:rPr>
            </w:pPr>
          </w:p>
          <w:p w14:paraId="330D61F5" w14:textId="3A0BABFE" w:rsidR="00E23723" w:rsidRPr="000D5EB8" w:rsidRDefault="00E23723" w:rsidP="0098158C">
            <w:pPr>
              <w:suppressAutoHyphens w:val="0"/>
              <w:spacing w:line="276" w:lineRule="auto"/>
              <w:jc w:val="right"/>
              <w:rPr>
                <w:sz w:val="20"/>
                <w:szCs w:val="20"/>
              </w:rPr>
            </w:pPr>
            <w:r>
              <w:rPr>
                <w:sz w:val="20"/>
                <w:szCs w:val="20"/>
              </w:rPr>
              <w:t>20</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lastRenderedPageBreak/>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lastRenderedPageBreak/>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51128B7D" w:rsidR="005355B2" w:rsidRDefault="005355B2" w:rsidP="005355B2">
      <w:pPr>
        <w:pStyle w:val="Caption"/>
      </w:pPr>
      <w:bookmarkStart w:id="131" w:name="_Ref483391199"/>
      <w:bookmarkStart w:id="132" w:name="_Toc484328360"/>
      <w:r>
        <w:lastRenderedPageBreak/>
        <w:t xml:space="preserve">Pseudocode  </w:t>
      </w:r>
      <w:r w:rsidR="000D5618">
        <w:fldChar w:fldCharType="begin"/>
      </w:r>
      <w:r w:rsidR="000D5618">
        <w:instrText xml:space="preserve"> STYLEREF 1 \s </w:instrText>
      </w:r>
      <w:r w:rsidR="000D5618">
        <w:fldChar w:fldCharType="separate"/>
      </w:r>
      <w:r w:rsidR="004751EA">
        <w:rPr>
          <w:noProof/>
        </w:rPr>
        <w:t>4</w:t>
      </w:r>
      <w:r w:rsidR="000D5618">
        <w:rPr>
          <w:noProof/>
        </w:rPr>
        <w:fldChar w:fldCharType="end"/>
      </w:r>
      <w:r w:rsidR="00783351">
        <w:t>.</w:t>
      </w:r>
      <w:r w:rsidR="000D5618">
        <w:fldChar w:fldCharType="begin"/>
      </w:r>
      <w:r w:rsidR="000D5618">
        <w:instrText xml:space="preserve"> SEQ Pseudocode_ \* ARABIC \s 1 </w:instrText>
      </w:r>
      <w:r w:rsidR="000D5618">
        <w:fldChar w:fldCharType="separate"/>
      </w:r>
      <w:r w:rsidR="004751EA">
        <w:rPr>
          <w:noProof/>
        </w:rPr>
        <w:t>5</w:t>
      </w:r>
      <w:r w:rsidR="000D5618">
        <w:rPr>
          <w:noProof/>
        </w:rPr>
        <w:fldChar w:fldCharType="end"/>
      </w:r>
      <w:bookmarkEnd w:id="131"/>
      <w:r>
        <w:t xml:space="preserve"> Konverter Sintaks </w:t>
      </w:r>
      <w:r w:rsidR="00F46224" w:rsidRPr="00F46224">
        <w:t>Query</w:t>
      </w:r>
      <w:r>
        <w:t xml:space="preserve"> </w:t>
      </w:r>
      <w:r w:rsidR="002066D4">
        <w:t xml:space="preserve">Update ke Sintaks </w:t>
      </w:r>
      <w:r w:rsidR="00F46224" w:rsidRPr="00F46224">
        <w:t>Query</w:t>
      </w:r>
      <w:r w:rsidR="002066D4">
        <w:t xml:space="preserve"> </w:t>
      </w:r>
      <w:r>
        <w:t>Apache Phoenix</w:t>
      </w:r>
      <w:bookmarkEnd w:id="132"/>
    </w:p>
    <w:p w14:paraId="2854649D" w14:textId="77777777" w:rsidR="008100E4" w:rsidRDefault="008100E4" w:rsidP="008100E4"/>
    <w:p w14:paraId="6E4C2E9E" w14:textId="39CEFB3A" w:rsidR="008100E4" w:rsidRDefault="008100E4" w:rsidP="008100E4">
      <w:pPr>
        <w:ind w:firstLine="720"/>
      </w:pPr>
      <w:r>
        <w:t xml:space="preserve">Untuk perubahan </w:t>
      </w:r>
      <w:r w:rsidR="00F46224" w:rsidRPr="00F46224">
        <w:rPr>
          <w:i/>
        </w:rPr>
        <w:t>query</w:t>
      </w:r>
      <w:r>
        <w:t xml:space="preserve"> update, dibutuhkan elemen 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rsidR="004751EA">
        <w:t xml:space="preserve">Pseudocode  </w:t>
      </w:r>
      <w:r w:rsidR="004751EA">
        <w:rPr>
          <w:noProof/>
        </w:rPr>
        <w:t>4</w:t>
      </w:r>
      <w:r w:rsidR="004751EA">
        <w:t>.</w:t>
      </w:r>
      <w:r w:rsidR="004751EA">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172A8EE8" w14:textId="3BF2B3D0" w:rsidR="0084479A" w:rsidRDefault="00B711CF" w:rsidP="0084479A">
      <w:pPr>
        <w:pStyle w:val="ListParagraph"/>
        <w:numPr>
          <w:ilvl w:val="0"/>
          <w:numId w:val="36"/>
        </w:numPr>
        <w:ind w:left="709" w:hanging="283"/>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42D0C9F6" w14:textId="1FA0B817" w:rsidR="004414BD" w:rsidRDefault="004414BD" w:rsidP="004414BD"/>
    <w:p w14:paraId="1EBDC980" w14:textId="77777777" w:rsidR="004414BD" w:rsidRPr="004414BD" w:rsidRDefault="004414BD" w:rsidP="004414BD"/>
    <w:p w14:paraId="73C30027" w14:textId="71E7FE5A" w:rsidR="004414BD" w:rsidRDefault="004414BD" w:rsidP="004414BD"/>
    <w:p w14:paraId="6C15AE24" w14:textId="5938E24F" w:rsidR="004414BD" w:rsidRDefault="004414BD" w:rsidP="004414BD"/>
    <w:p w14:paraId="764EE5F6" w14:textId="77777777" w:rsidR="004414BD" w:rsidRDefault="004414BD">
      <w:pPr>
        <w:suppressAutoHyphens w:val="0"/>
        <w:jc w:val="left"/>
      </w:pPr>
      <w:r>
        <w:br w:type="page"/>
      </w:r>
    </w:p>
    <w:p w14:paraId="7893CD53" w14:textId="23DAEBE4" w:rsidR="004414BD" w:rsidRDefault="004414BD" w:rsidP="004414BD">
      <w:pPr>
        <w:pageBreakBefore/>
        <w:spacing w:after="200" w:line="276" w:lineRule="auto"/>
        <w:jc w:val="center"/>
        <w:rPr>
          <w:lang w:eastAsia="ko-KR"/>
        </w:rPr>
      </w:pPr>
      <w:r>
        <w:rPr>
          <w:b/>
          <w:i/>
          <w:lang w:eastAsia="ko-KR"/>
        </w:rPr>
        <w:lastRenderedPageBreak/>
        <w:t>[Halaman ini sengaja dikosongkan]</w:t>
      </w:r>
    </w:p>
    <w:p w14:paraId="00DDE5CC" w14:textId="53861406" w:rsidR="004414BD" w:rsidRDefault="004414BD" w:rsidP="004414BD"/>
    <w:p w14:paraId="59BB067D" w14:textId="77777777" w:rsidR="004414BD" w:rsidRPr="004414BD" w:rsidRDefault="004414BD" w:rsidP="004414BD">
      <w:pPr>
        <w:sectPr w:rsidR="004414BD" w:rsidRPr="004414BD">
          <w:pgSz w:w="8391" w:h="11906"/>
          <w:pgMar w:top="1418" w:right="1134" w:bottom="1418" w:left="1418" w:header="709" w:footer="709" w:gutter="0"/>
          <w:cols w:space="720"/>
          <w:titlePg/>
          <w:docGrid w:linePitch="360"/>
        </w:sectPr>
      </w:pPr>
    </w:p>
    <w:p w14:paraId="7775328F" w14:textId="3BF2B3D0" w:rsidR="004F0CA5" w:rsidRDefault="004F0CA5" w:rsidP="003A73D3">
      <w:pPr>
        <w:pStyle w:val="Heading1"/>
      </w:pPr>
      <w:bookmarkStart w:id="133" w:name="_Toc454782863"/>
      <w:bookmarkStart w:id="134" w:name="_Toc485121707"/>
      <w:r>
        <w:lastRenderedPageBreak/>
        <w:t>BAB V</w:t>
      </w:r>
      <w:r>
        <w:br/>
        <w:t>UJI COBA DAN EVALUASI</w:t>
      </w:r>
      <w:bookmarkEnd w:id="133"/>
      <w:bookmarkEnd w:id="134"/>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135" w:name="_Toc454782864"/>
      <w:bookmarkStart w:id="136" w:name="_Toc485121708"/>
      <w:r>
        <w:t>Lingkungan Uji Coba</w:t>
      </w:r>
      <w:bookmarkEnd w:id="135"/>
      <w:bookmarkEnd w:id="136"/>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eastAsia="id-ID"/>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7238B0E7" w:rsidR="00CE74AF" w:rsidRDefault="00CE74AF" w:rsidP="00CE74AF">
      <w:pPr>
        <w:pStyle w:val="Caption"/>
      </w:pPr>
      <w:bookmarkStart w:id="137" w:name="_Ref483197830"/>
      <w:bookmarkStart w:id="138" w:name="_Ref483509559"/>
      <w:bookmarkStart w:id="139" w:name="_Toc485103791"/>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1</w:t>
      </w:r>
      <w:r w:rsidR="000D5618">
        <w:rPr>
          <w:noProof/>
        </w:rPr>
        <w:fldChar w:fldCharType="end"/>
      </w:r>
      <w:bookmarkEnd w:id="137"/>
      <w:r>
        <w:t xml:space="preserve"> Desain Arsitektur Uji Coba Sistem</w:t>
      </w:r>
      <w:bookmarkEnd w:id="138"/>
      <w:bookmarkEnd w:id="139"/>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4751EA">
        <w:t xml:space="preserve">Gambar </w:t>
      </w:r>
      <w:r w:rsidR="004751EA">
        <w:rPr>
          <w:noProof/>
        </w:rPr>
        <w:t>5</w:t>
      </w:r>
      <w:r w:rsidR="004751EA">
        <w:t>.</w:t>
      </w:r>
      <w:r w:rsidR="004751EA">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bookmarkStart w:id="140" w:name="_Toc485121709"/>
      <w:r>
        <w:t>Dataset Uji Coba</w:t>
      </w:r>
      <w:bookmarkEnd w:id="140"/>
    </w:p>
    <w:p w14:paraId="728B44CB" w14:textId="77777777" w:rsidR="00837A5D" w:rsidRDefault="00837A5D" w:rsidP="00837A5D">
      <w:pPr>
        <w:ind w:left="576"/>
      </w:pPr>
    </w:p>
    <w:p w14:paraId="74CC1179" w14:textId="1021B7CA" w:rsidR="0054572E" w:rsidRDefault="00837A5D" w:rsidP="0054572E">
      <w:pPr>
        <w:ind w:firstLine="576"/>
      </w:pPr>
      <w:r>
        <w:t xml:space="preserve">Pada tugas akhir ini, penulis menggunakan data set dari </w:t>
      </w:r>
      <w:r w:rsidR="00621C93">
        <w:t>openflight.org</w:t>
      </w:r>
      <w:bookmarkStart w:id="141" w:name="_GoBack"/>
      <w:bookmarkEnd w:id="141"/>
      <w:sdt>
        <w:sdtPr>
          <w:id w:val="-591236943"/>
          <w:citation/>
        </w:sdtPr>
        <w:sdtEndPr/>
        <w:sdtContent>
          <w:r>
            <w:fldChar w:fldCharType="begin"/>
          </w:r>
          <w:r>
            <w:instrText xml:space="preserve"> CITATION Con17 \l 1057 </w:instrText>
          </w:r>
          <w:r>
            <w:fldChar w:fldCharType="separate"/>
          </w:r>
          <w:r w:rsidR="00B61973">
            <w:rPr>
              <w:noProof/>
            </w:rPr>
            <w:t>[28]</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059468C3" w:rsidR="0054572E" w:rsidRDefault="0054572E" w:rsidP="0054572E">
      <w:pPr>
        <w:pStyle w:val="ListParagraph"/>
        <w:numPr>
          <w:ilvl w:val="3"/>
          <w:numId w:val="29"/>
        </w:numPr>
        <w:ind w:left="1276"/>
      </w:pPr>
      <w:r>
        <w:t xml:space="preserve">Baris </w:t>
      </w:r>
      <w:r>
        <w:tab/>
        <w:t xml:space="preserve">: </w:t>
      </w:r>
      <w:r w:rsidR="004616AC">
        <w:t>67</w:t>
      </w:r>
      <w:r w:rsidR="005D6041">
        <w:t>.</w:t>
      </w:r>
      <w:r w:rsidR="004616AC">
        <w:t>663</w:t>
      </w:r>
      <w:r w:rsidR="00461856">
        <w:t xml:space="preserve"> </w:t>
      </w:r>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180771E1" w:rsidR="00CE74AF" w:rsidRDefault="00CE74AF" w:rsidP="00CE74AF">
      <w:pPr>
        <w:pStyle w:val="ListParagraph"/>
        <w:numPr>
          <w:ilvl w:val="1"/>
          <w:numId w:val="32"/>
        </w:numPr>
        <w:ind w:left="1276" w:hanging="283"/>
      </w:pPr>
      <w:r>
        <w:t>Baris</w:t>
      </w:r>
      <w:r>
        <w:tab/>
        <w:t>: 6</w:t>
      </w:r>
      <w:r w:rsidR="005D6041">
        <w:t>.</w:t>
      </w:r>
      <w:r>
        <w:t>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70A88F4A" w:rsidR="00CE74AF" w:rsidRDefault="00CE74AF" w:rsidP="00CE74AF">
      <w:pPr>
        <w:pStyle w:val="ListParagraph"/>
        <w:numPr>
          <w:ilvl w:val="1"/>
          <w:numId w:val="32"/>
        </w:numPr>
        <w:ind w:left="1276" w:hanging="283"/>
      </w:pPr>
      <w:r>
        <w:t>Baris</w:t>
      </w:r>
      <w:r>
        <w:tab/>
        <w:t>: 7</w:t>
      </w:r>
      <w:r w:rsidR="005D6041">
        <w:t>.</w:t>
      </w:r>
      <w:r>
        <w:t>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bookmarkStart w:id="142" w:name="_Toc485121710"/>
      <w:r>
        <w:t>Skenario Uji Coba</w:t>
      </w:r>
      <w:bookmarkEnd w:id="142"/>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bookmarkStart w:id="143" w:name="_Toc485121711"/>
      <w:r>
        <w:t xml:space="preserve">Skenario </w:t>
      </w:r>
      <w:r w:rsidR="001003E6">
        <w:t>Uji Coba Fungsionalitas</w:t>
      </w:r>
      <w:bookmarkEnd w:id="143"/>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2768B">
      <w:pPr>
        <w:pStyle w:val="ListParagraph"/>
        <w:numPr>
          <w:ilvl w:val="0"/>
          <w:numId w:val="33"/>
        </w:numPr>
        <w:ind w:left="709" w:hanging="425"/>
        <w:rPr>
          <w:b/>
        </w:rPr>
      </w:pPr>
      <w:r w:rsidRPr="00F80E64">
        <w:rPr>
          <w:b/>
        </w:rPr>
        <w:t>Inisialisasi Basis Data</w:t>
      </w:r>
    </w:p>
    <w:p w14:paraId="1B4C50AC" w14:textId="44C06E9F" w:rsidR="00F80E64" w:rsidRDefault="00F80E64" w:rsidP="00F2768B">
      <w:pPr>
        <w:pStyle w:val="ListParagraph"/>
        <w:ind w:left="709"/>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2768B">
      <w:pPr>
        <w:pStyle w:val="ListParagraph"/>
        <w:numPr>
          <w:ilvl w:val="0"/>
          <w:numId w:val="33"/>
        </w:numPr>
        <w:ind w:left="709" w:hanging="425"/>
        <w:rPr>
          <w:b/>
        </w:rPr>
      </w:pPr>
      <w:r w:rsidRPr="00F80E64">
        <w:rPr>
          <w:b/>
        </w:rPr>
        <w:t>Transformasi Basis Data</w:t>
      </w:r>
    </w:p>
    <w:p w14:paraId="6FE06C73" w14:textId="5192B834" w:rsidR="00F80E64" w:rsidRPr="007855F0" w:rsidRDefault="007855F0" w:rsidP="00F2768B">
      <w:pPr>
        <w:pStyle w:val="ListParagraph"/>
        <w:ind w:left="709"/>
      </w:pPr>
      <w:r>
        <w:t>Proses t</w:t>
      </w:r>
      <w:r w:rsidRPr="007855F0">
        <w:t xml:space="preserve">ransformasi </w:t>
      </w:r>
      <w:r>
        <w:t xml:space="preserve">berlangsung ketika terdapat perubahan data pada basis data SQL. </w:t>
      </w:r>
      <w:r w:rsidR="00A25728">
        <w:t xml:space="preserve">Perubahan terjadi dari adanya </w:t>
      </w:r>
      <w:r w:rsidR="00F46224" w:rsidRPr="00F46224">
        <w:rPr>
          <w:i/>
        </w:rPr>
        <w:t>query</w:t>
      </w:r>
      <w:r w:rsidR="00A25728">
        <w:t xml:space="preserve">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w:t>
      </w:r>
      <w:r w:rsidR="00A25728">
        <w:lastRenderedPageBreak/>
        <w:t xml:space="preserve">sistem sebelumnya sudah pernah melakukan transformasi, maka proses inisialisasi tidak akan berlangsung. Sistem akan mengambil daftar </w:t>
      </w:r>
      <w:r w:rsidR="00F46224" w:rsidRPr="00F46224">
        <w:rPr>
          <w:i/>
        </w:rPr>
        <w:t>query</w:t>
      </w:r>
      <w:r w:rsidR="00A25728">
        <w:t xml:space="preserve"> yang di esekusi pada basis data SQL, kemudian dijalankan ke basis data NoSQL sehingga data pada kedua basis data adalah sama. </w:t>
      </w:r>
    </w:p>
    <w:p w14:paraId="5987B02F" w14:textId="2F925179" w:rsidR="00F80E64" w:rsidRDefault="00F80E64" w:rsidP="00F2768B">
      <w:pPr>
        <w:pStyle w:val="ListParagraph"/>
        <w:numPr>
          <w:ilvl w:val="0"/>
          <w:numId w:val="33"/>
        </w:numPr>
        <w:ind w:left="709" w:hanging="425"/>
        <w:rPr>
          <w:b/>
        </w:rPr>
      </w:pPr>
      <w:r w:rsidRPr="00F80E64">
        <w:rPr>
          <w:b/>
        </w:rPr>
        <w:t>Antar Muka Data Adapter</w:t>
      </w:r>
    </w:p>
    <w:p w14:paraId="0FAD5930" w14:textId="2741ACA9" w:rsidR="00F80E64" w:rsidRDefault="00A25728" w:rsidP="00F2768B">
      <w:pPr>
        <w:pStyle w:val="ListParagraph"/>
        <w:ind w:left="709"/>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w:t>
      </w:r>
      <w:r w:rsidR="00F46224" w:rsidRPr="00F46224">
        <w:rPr>
          <w:i/>
        </w:rPr>
        <w:t>query</w:t>
      </w:r>
      <w:r w:rsidR="00F80E64">
        <w:t xml:space="preserve">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201418">
        <w:fldChar w:fldCharType="separate"/>
      </w:r>
      <w:r w:rsidR="004751EA">
        <w:t xml:space="preserve">Tabel </w:t>
      </w:r>
      <w:r w:rsidR="004751EA">
        <w:rPr>
          <w:noProof/>
        </w:rPr>
        <w:t>5</w:t>
      </w:r>
      <w:r w:rsidR="004751EA">
        <w:t>.</w:t>
      </w:r>
      <w:r w:rsidR="004751EA">
        <w:rPr>
          <w:noProof/>
        </w:rPr>
        <w:t>1</w:t>
      </w:r>
      <w:r w:rsidR="004751EA">
        <w:t xml:space="preserve"> Aksi dan Hasil Harapan Setiap Fungsi Antar Muka</w:t>
      </w:r>
      <w:r w:rsidR="00201418">
        <w:fldChar w:fldCharType="end"/>
      </w:r>
      <w:r w:rsidR="00201418">
        <w:fldChar w:fldCharType="begin"/>
      </w:r>
      <w:r w:rsidR="00201418">
        <w:instrText xml:space="preserve"> REF _Ref483203370 \h </w:instrText>
      </w:r>
      <w:r w:rsidR="00201418">
        <w:fldChar w:fldCharType="separate"/>
      </w:r>
      <w:r w:rsidR="004751EA">
        <w:t xml:space="preserve">Tabel </w:t>
      </w:r>
      <w:r w:rsidR="004751EA">
        <w:rPr>
          <w:noProof/>
        </w:rPr>
        <w:t>5</w:t>
      </w:r>
      <w:r w:rsidR="004751EA">
        <w:t>.</w:t>
      </w:r>
      <w:r w:rsidR="004751EA">
        <w:rPr>
          <w:noProof/>
        </w:rPr>
        <w:t>1</w:t>
      </w:r>
      <w:r w:rsidR="00201418">
        <w:fldChar w:fldCharType="end"/>
      </w:r>
      <w:r w:rsidR="00201418">
        <w:t xml:space="preserve"> menunjukan rancangan setiap aksi pengujian dan hasil atau nilai yang diharapkan. </w:t>
      </w:r>
    </w:p>
    <w:p w14:paraId="348E9352" w14:textId="235E0AAE" w:rsidR="006A21CF" w:rsidRDefault="006A21CF" w:rsidP="00F2768B">
      <w:pPr>
        <w:pStyle w:val="ListParagraph"/>
        <w:ind w:left="709"/>
      </w:pPr>
      <w:r>
        <w:t xml:space="preserve">Selain melakukan uji coba untuk mengetahui berhasil atau tidaknya antar muka berjalan, </w:t>
      </w:r>
      <w:r w:rsidR="00C32A1C">
        <w:t xml:space="preserve">dilakukan pencatatan </w:t>
      </w:r>
      <w:r>
        <w:t xml:space="preserve">waktu respon yang diperlukan sistem sampai proses berakhir kedalam tabel. Waktu </w:t>
      </w:r>
      <w:r w:rsidR="00C32A1C">
        <w:t xml:space="preserve">respon </w:t>
      </w:r>
      <w:r>
        <w:t xml:space="preserve">dicatat sebanyak lima kali percobaan, kemudian diambil nilai rata-ratanya. </w:t>
      </w:r>
    </w:p>
    <w:p w14:paraId="741926D6" w14:textId="77777777" w:rsidR="00201418" w:rsidRDefault="00201418" w:rsidP="00F80E64">
      <w:pPr>
        <w:pStyle w:val="ListParagraph"/>
        <w:ind w:left="1134"/>
      </w:pPr>
    </w:p>
    <w:p w14:paraId="678E106A" w14:textId="68D8881A" w:rsidR="00201418" w:rsidRDefault="00201418" w:rsidP="00201418">
      <w:pPr>
        <w:pStyle w:val="Caption"/>
      </w:pPr>
      <w:bookmarkStart w:id="144" w:name="_Ref483203370"/>
      <w:bookmarkStart w:id="145" w:name="_Ref483203365"/>
      <w:bookmarkStart w:id="146" w:name="_Toc485103807"/>
      <w:r>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1</w:t>
      </w:r>
      <w:r w:rsidR="000D5618">
        <w:rPr>
          <w:noProof/>
        </w:rPr>
        <w:fldChar w:fldCharType="end"/>
      </w:r>
      <w:bookmarkEnd w:id="144"/>
      <w:r>
        <w:t xml:space="preserve"> Aksi dan Hasil Harapan Setiap Fungsi Antar Muka</w:t>
      </w:r>
      <w:bookmarkEnd w:id="145"/>
      <w:bookmarkEnd w:id="146"/>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 xml:space="preserve">Menghapus satu baris data </w:t>
            </w:r>
            <w:r>
              <w:lastRenderedPageBreak/>
              <w:t>pada tabel routes</w:t>
            </w:r>
          </w:p>
        </w:tc>
        <w:tc>
          <w:tcPr>
            <w:tcW w:w="2410" w:type="dxa"/>
          </w:tcPr>
          <w:p w14:paraId="537CEDCD" w14:textId="7864A2B9" w:rsidR="00201418" w:rsidRDefault="00B7053A" w:rsidP="00201418">
            <w:pPr>
              <w:suppressAutoHyphens w:val="0"/>
              <w:jc w:val="left"/>
            </w:pPr>
            <w:r>
              <w:lastRenderedPageBreak/>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lastRenderedPageBreak/>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r w:rsidR="008170B3" w14:paraId="5142C990" w14:textId="77777777" w:rsidTr="00201418">
        <w:tc>
          <w:tcPr>
            <w:tcW w:w="421" w:type="dxa"/>
          </w:tcPr>
          <w:p w14:paraId="7ABA0DD8" w14:textId="0A3B82D1" w:rsidR="008170B3" w:rsidRDefault="008170B3" w:rsidP="00201418">
            <w:pPr>
              <w:suppressAutoHyphens w:val="0"/>
              <w:ind w:left="-113" w:right="-108"/>
              <w:jc w:val="center"/>
            </w:pPr>
            <w:r>
              <w:t>17</w:t>
            </w:r>
          </w:p>
        </w:tc>
        <w:tc>
          <w:tcPr>
            <w:tcW w:w="1417" w:type="dxa"/>
          </w:tcPr>
          <w:p w14:paraId="4EB20517" w14:textId="281635D0" w:rsidR="008170B3" w:rsidRDefault="008170B3" w:rsidP="00201418">
            <w:pPr>
              <w:suppressAutoHyphens w:val="0"/>
              <w:jc w:val="left"/>
            </w:pPr>
            <w:r>
              <w:t>/select_routes_country/&lt;id_route&gt;</w:t>
            </w:r>
          </w:p>
        </w:tc>
        <w:tc>
          <w:tcPr>
            <w:tcW w:w="1559" w:type="dxa"/>
          </w:tcPr>
          <w:p w14:paraId="1E7A134E" w14:textId="637D3D38" w:rsidR="008170B3" w:rsidRDefault="008170B3" w:rsidP="008170B3">
            <w:pPr>
              <w:suppressAutoHyphens w:val="0"/>
              <w:jc w:val="left"/>
            </w:pPr>
            <w:r>
              <w:t>Mengambil detail nama airline dan negara pada rute</w:t>
            </w:r>
          </w:p>
        </w:tc>
        <w:tc>
          <w:tcPr>
            <w:tcW w:w="2410" w:type="dxa"/>
          </w:tcPr>
          <w:p w14:paraId="4C4369E8" w14:textId="56A26F6C" w:rsidR="008170B3" w:rsidRDefault="008170B3" w:rsidP="00B7053A">
            <w:pPr>
              <w:suppressAutoHyphens w:val="0"/>
              <w:jc w:val="left"/>
            </w:pPr>
            <w:r>
              <w:t>Satu baris yang dipilih berhasil diambil dari tabel routes dan airline</w:t>
            </w:r>
          </w:p>
        </w:tc>
      </w:tr>
      <w:tr w:rsidR="008170B3" w14:paraId="1DD7975C" w14:textId="77777777" w:rsidTr="00201418">
        <w:tc>
          <w:tcPr>
            <w:tcW w:w="421" w:type="dxa"/>
          </w:tcPr>
          <w:p w14:paraId="025EBF3B" w14:textId="4D4D69D4" w:rsidR="008170B3" w:rsidRDefault="008170B3" w:rsidP="00201418">
            <w:pPr>
              <w:suppressAutoHyphens w:val="0"/>
              <w:ind w:left="-113" w:right="-108"/>
              <w:jc w:val="center"/>
            </w:pPr>
            <w:r>
              <w:t>18</w:t>
            </w:r>
          </w:p>
        </w:tc>
        <w:tc>
          <w:tcPr>
            <w:tcW w:w="1417" w:type="dxa"/>
          </w:tcPr>
          <w:p w14:paraId="07DADCD4" w14:textId="2DE1D012" w:rsidR="008170B3" w:rsidRDefault="008170B3" w:rsidP="00201418">
            <w:pPr>
              <w:suppressAutoHyphens w:val="0"/>
              <w:jc w:val="left"/>
            </w:pPr>
            <w:r>
              <w:t>/select_all_number_routes_by_airline</w:t>
            </w:r>
          </w:p>
        </w:tc>
        <w:tc>
          <w:tcPr>
            <w:tcW w:w="1559" w:type="dxa"/>
          </w:tcPr>
          <w:p w14:paraId="725672CD" w14:textId="14BB72A4" w:rsidR="008170B3" w:rsidRDefault="008170B3" w:rsidP="008170B3">
            <w:pPr>
              <w:suppressAutoHyphens w:val="0"/>
              <w:jc w:val="left"/>
            </w:pPr>
            <w:r>
              <w:t>Mengambil jumlah rute yang ditempuh oleh airline</w:t>
            </w:r>
          </w:p>
        </w:tc>
        <w:tc>
          <w:tcPr>
            <w:tcW w:w="2410" w:type="dxa"/>
          </w:tcPr>
          <w:p w14:paraId="797F25BC" w14:textId="57C139B7" w:rsidR="008170B3" w:rsidRDefault="008170B3" w:rsidP="00B7053A">
            <w:pPr>
              <w:suppressAutoHyphens w:val="0"/>
              <w:jc w:val="left"/>
            </w:pPr>
            <w:r>
              <w:t>Semua data jumlah rut</w:t>
            </w:r>
            <w:r w:rsidR="00606590">
              <w:t>e berhasil diambil dari tabel route dan airline</w:t>
            </w:r>
          </w:p>
        </w:tc>
      </w:tr>
      <w:tr w:rsidR="00606590" w14:paraId="05A93975" w14:textId="77777777" w:rsidTr="00201418">
        <w:tc>
          <w:tcPr>
            <w:tcW w:w="421" w:type="dxa"/>
          </w:tcPr>
          <w:p w14:paraId="7020B0F7" w14:textId="480DF600" w:rsidR="00606590" w:rsidRDefault="00606590" w:rsidP="00201418">
            <w:pPr>
              <w:suppressAutoHyphens w:val="0"/>
              <w:ind w:left="-113" w:right="-108"/>
              <w:jc w:val="center"/>
            </w:pPr>
            <w:r>
              <w:t>19</w:t>
            </w:r>
          </w:p>
        </w:tc>
        <w:tc>
          <w:tcPr>
            <w:tcW w:w="1417" w:type="dxa"/>
          </w:tcPr>
          <w:p w14:paraId="3131F116" w14:textId="4799E41B" w:rsidR="00606590" w:rsidRDefault="00606590" w:rsidP="00201418">
            <w:pPr>
              <w:suppressAutoHyphens w:val="0"/>
              <w:jc w:val="left"/>
            </w:pPr>
            <w:r>
              <w:t>/select_all_number_routes_more_than/&lt;number&gt;</w:t>
            </w:r>
          </w:p>
        </w:tc>
        <w:tc>
          <w:tcPr>
            <w:tcW w:w="1559" w:type="dxa"/>
          </w:tcPr>
          <w:p w14:paraId="63FAAE7C" w14:textId="7CFCA89F" w:rsidR="00606590" w:rsidRDefault="00606590" w:rsidP="008170B3">
            <w:pPr>
              <w:suppressAutoHyphens w:val="0"/>
              <w:jc w:val="left"/>
            </w:pPr>
            <w:r>
              <w:t xml:space="preserve">Mengambil airline yang memiliki jumlah rute lebih dari </w:t>
            </w:r>
            <w:r>
              <w:lastRenderedPageBreak/>
              <w:t>jumlah yang dimaksud</w:t>
            </w:r>
          </w:p>
        </w:tc>
        <w:tc>
          <w:tcPr>
            <w:tcW w:w="2410" w:type="dxa"/>
          </w:tcPr>
          <w:p w14:paraId="2304AE8E" w14:textId="3A40A389" w:rsidR="00606590" w:rsidRDefault="00606590" w:rsidP="00B7053A">
            <w:pPr>
              <w:suppressAutoHyphens w:val="0"/>
              <w:jc w:val="left"/>
            </w:pPr>
            <w:r>
              <w:lastRenderedPageBreak/>
              <w:t>Semua data jumlah rute yang melebihi berhasil diambil dari tabel route</w:t>
            </w:r>
          </w:p>
        </w:tc>
      </w:tr>
      <w:tr w:rsidR="00606590" w14:paraId="0E3AFF15" w14:textId="77777777" w:rsidTr="00201418">
        <w:tc>
          <w:tcPr>
            <w:tcW w:w="421" w:type="dxa"/>
          </w:tcPr>
          <w:p w14:paraId="0C656C5B" w14:textId="0858797C" w:rsidR="00606590" w:rsidRDefault="00606590" w:rsidP="00201418">
            <w:pPr>
              <w:suppressAutoHyphens w:val="0"/>
              <w:ind w:left="-113" w:right="-108"/>
              <w:jc w:val="center"/>
            </w:pPr>
            <w:r>
              <w:lastRenderedPageBreak/>
              <w:t>20</w:t>
            </w:r>
          </w:p>
        </w:tc>
        <w:tc>
          <w:tcPr>
            <w:tcW w:w="1417" w:type="dxa"/>
          </w:tcPr>
          <w:p w14:paraId="29FA9801" w14:textId="45394E02" w:rsidR="00606590" w:rsidRDefault="00606590" w:rsidP="00201418">
            <w:pPr>
              <w:suppressAutoHyphens w:val="0"/>
              <w:jc w:val="left"/>
            </w:pPr>
            <w:r>
              <w:t>/select_all_airline_in_routes</w:t>
            </w:r>
          </w:p>
        </w:tc>
        <w:tc>
          <w:tcPr>
            <w:tcW w:w="1559" w:type="dxa"/>
          </w:tcPr>
          <w:p w14:paraId="0DA63A01" w14:textId="3B630BD4" w:rsidR="00606590" w:rsidRDefault="00606590" w:rsidP="008170B3">
            <w:pPr>
              <w:suppressAutoHyphens w:val="0"/>
              <w:jc w:val="left"/>
            </w:pPr>
            <w:r>
              <w:t>Mengambil data airline yang melakukan penerbangan</w:t>
            </w:r>
          </w:p>
        </w:tc>
        <w:tc>
          <w:tcPr>
            <w:tcW w:w="2410" w:type="dxa"/>
          </w:tcPr>
          <w:p w14:paraId="3D0BF176" w14:textId="18371606" w:rsidR="00606590" w:rsidRDefault="00606590" w:rsidP="00B7053A">
            <w:pPr>
              <w:suppressAutoHyphens w:val="0"/>
              <w:jc w:val="left"/>
            </w:pPr>
            <w:r>
              <w:t>Semua data jumlah rute tiap airline berhasil diambil dari tabel route</w:t>
            </w:r>
          </w:p>
        </w:tc>
      </w:tr>
      <w:tr w:rsidR="0097299A" w14:paraId="68CE9F24" w14:textId="77777777" w:rsidTr="00201418">
        <w:tc>
          <w:tcPr>
            <w:tcW w:w="421" w:type="dxa"/>
          </w:tcPr>
          <w:p w14:paraId="1508381F" w14:textId="59BC1E8A" w:rsidR="0097299A" w:rsidRDefault="0097299A" w:rsidP="00201418">
            <w:pPr>
              <w:suppressAutoHyphens w:val="0"/>
              <w:ind w:left="-113" w:right="-108"/>
              <w:jc w:val="center"/>
            </w:pPr>
            <w:r>
              <w:t>21</w:t>
            </w:r>
          </w:p>
        </w:tc>
        <w:tc>
          <w:tcPr>
            <w:tcW w:w="1417" w:type="dxa"/>
          </w:tcPr>
          <w:p w14:paraId="775DB3BB" w14:textId="1AFCF9C3" w:rsidR="0097299A" w:rsidRDefault="0097299A" w:rsidP="00201418">
            <w:pPr>
              <w:suppressAutoHyphens w:val="0"/>
              <w:jc w:val="left"/>
            </w:pPr>
            <w:r>
              <w:t>/select_all_airline_source</w:t>
            </w:r>
          </w:p>
        </w:tc>
        <w:tc>
          <w:tcPr>
            <w:tcW w:w="1559" w:type="dxa"/>
          </w:tcPr>
          <w:p w14:paraId="60C50F28" w14:textId="353115C3" w:rsidR="0097299A" w:rsidRDefault="0097299A" w:rsidP="0097299A">
            <w:pPr>
              <w:suppressAutoHyphens w:val="0"/>
              <w:jc w:val="left"/>
            </w:pPr>
            <w:r>
              <w:t>Mengambil detail airline dan asal penerbangan yang tercatat pada rute</w:t>
            </w:r>
          </w:p>
        </w:tc>
        <w:tc>
          <w:tcPr>
            <w:tcW w:w="2410" w:type="dxa"/>
          </w:tcPr>
          <w:p w14:paraId="02E3660C" w14:textId="74B78091" w:rsidR="0097299A" w:rsidRDefault="0097299A" w:rsidP="0097299A">
            <w:pPr>
              <w:suppressAutoHyphens w:val="0"/>
              <w:jc w:val="left"/>
            </w:pPr>
            <w:r>
              <w:t>Semua data airline dan asal penerbangan dari gabungan tabel route, airline dan airport</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bookmarkStart w:id="147" w:name="_Toc485121712"/>
      <w:r>
        <w:t xml:space="preserve">Skenario </w:t>
      </w:r>
      <w:r w:rsidR="001003E6">
        <w:t>Uji Coba Kapasitas dan Performa</w:t>
      </w:r>
      <w:bookmarkEnd w:id="147"/>
    </w:p>
    <w:p w14:paraId="0CE8A3F7" w14:textId="77777777" w:rsidR="0071512D" w:rsidRDefault="0071512D" w:rsidP="0071512D"/>
    <w:p w14:paraId="53E70309" w14:textId="620E56A0" w:rsidR="0071512D" w:rsidRDefault="0071512D" w:rsidP="0071512D">
      <w:pPr>
        <w:ind w:firstLine="576"/>
      </w:pPr>
      <w:r>
        <w:t xml:space="preserve">Pada pengujian ini dilakukan untuk menguji kemampuan tiap-tiap server yang ada pada sistem adapter. </w:t>
      </w:r>
      <w:r w:rsidR="008941B2">
        <w:t xml:space="preserve">Parameter yang menjadi acuan pengukuran adalah dengan menghitung penggunaan CPU, </w:t>
      </w:r>
      <w:r w:rsidR="008941B2" w:rsidRPr="008941B2">
        <w:rPr>
          <w:i/>
        </w:rPr>
        <w:t>memory</w:t>
      </w:r>
      <w:r w:rsidR="008941B2">
        <w:t xml:space="preserve"> dan waktu respon selama proses inisialisasi atau transformasi. </w:t>
      </w:r>
      <w:r w:rsidR="00EC7366">
        <w:t xml:space="preserve">Hasil uji coba ini disimpan dalam tabel dan ditampilkan dalam bentuk grafik sehingga dapat terlihat dengan jelas perubahan dari setiap skenario yang dijalankan. </w:t>
      </w:r>
      <w:r w:rsidR="008941B2">
        <w:t xml:space="preserve">Uji coba menggunakan arsitektur yang sama seperti yang ditampilkan pada </w:t>
      </w:r>
      <w:r w:rsidR="008941B2">
        <w:fldChar w:fldCharType="begin"/>
      </w:r>
      <w:r w:rsidR="008941B2">
        <w:instrText xml:space="preserve"> REF _Ref483197830 \h </w:instrText>
      </w:r>
      <w:r w:rsidR="008941B2">
        <w:fldChar w:fldCharType="separate"/>
      </w:r>
      <w:r w:rsidR="004751EA">
        <w:t xml:space="preserve">Gambar </w:t>
      </w:r>
      <w:r w:rsidR="004751EA">
        <w:rPr>
          <w:noProof/>
        </w:rPr>
        <w:t>5</w:t>
      </w:r>
      <w:r w:rsidR="004751EA">
        <w:t>.</w:t>
      </w:r>
      <w:r w:rsidR="004751EA">
        <w:rPr>
          <w:noProof/>
        </w:rPr>
        <w:t>1</w:t>
      </w:r>
      <w:r w:rsidR="008941B2">
        <w:fldChar w:fldCharType="end"/>
      </w:r>
      <w:r w:rsidR="008941B2">
        <w:t xml:space="preserve">. </w:t>
      </w:r>
    </w:p>
    <w:p w14:paraId="135AB69C" w14:textId="4259D50F" w:rsidR="008941B2" w:rsidRDefault="008941B2" w:rsidP="0071512D">
      <w:pPr>
        <w:ind w:firstLine="576"/>
      </w:pPr>
      <w:r>
        <w:t xml:space="preserve">Komputer server diuji secara bertahap, mulai dari proses transformasi maupun </w:t>
      </w:r>
      <w:r w:rsidRPr="008941B2">
        <w:rPr>
          <w:i/>
        </w:rPr>
        <w:t>patching</w:t>
      </w:r>
      <w:r>
        <w:t xml:space="preserve"> </w:t>
      </w:r>
      <w:r w:rsidR="00F46224" w:rsidRPr="00F46224">
        <w:rPr>
          <w:i/>
        </w:rPr>
        <w:t>query</w:t>
      </w:r>
      <w:r>
        <w:t>. Kumpulan data yag didapat diolah untuk mendapatkan parameter yang diinginkan. Pengujian dilakukan dengan beberapa skenario sebagai berikut:</w:t>
      </w:r>
    </w:p>
    <w:p w14:paraId="50DEF67A" w14:textId="0765C153" w:rsidR="008941B2" w:rsidRPr="006D0B01" w:rsidRDefault="006D0B01" w:rsidP="008941B2">
      <w:pPr>
        <w:pStyle w:val="ListParagraph"/>
        <w:numPr>
          <w:ilvl w:val="5"/>
          <w:numId w:val="29"/>
        </w:numPr>
        <w:ind w:left="709"/>
        <w:rPr>
          <w:b/>
        </w:rPr>
      </w:pPr>
      <w:r>
        <w:rPr>
          <w:b/>
        </w:rPr>
        <w:t>Perbandingan Jumlah Baris pada T</w:t>
      </w:r>
      <w:r w:rsidR="008941B2" w:rsidRPr="006D0B01">
        <w:rPr>
          <w:b/>
        </w:rPr>
        <w:t>abel</w:t>
      </w:r>
    </w:p>
    <w:p w14:paraId="23BB214C" w14:textId="116C1B0E" w:rsidR="006D0B01" w:rsidRDefault="006D0B01" w:rsidP="006D0B01">
      <w:pPr>
        <w:pStyle w:val="ListParagraph"/>
        <w:ind w:left="709"/>
      </w:pPr>
      <w:r>
        <w:t xml:space="preserve">Pengujian ini dilakukan untuk mengetahui berapa jumlah sumber daya yang digunakan dan waktu respon selama proses transformasi data dari basis data MySQL ke HBase </w:t>
      </w:r>
      <w:r>
        <w:lastRenderedPageBreak/>
        <w:t>saat proses inisialisasi berlangsung</w:t>
      </w:r>
      <w:r w:rsidR="00ED1266">
        <w:t xml:space="preserve"> dengan perbandingkan jumlah baris</w:t>
      </w:r>
      <w:r>
        <w:t xml:space="preserve">. Perbandingan jumlah baris yang digunakan pada tabel untuk setiap percobaan adalah sebagai berikut : </w:t>
      </w:r>
    </w:p>
    <w:p w14:paraId="50EE2344" w14:textId="16375145" w:rsidR="006D0B01" w:rsidRDefault="006D0B01" w:rsidP="006D0B01">
      <w:pPr>
        <w:pStyle w:val="ListParagraph"/>
        <w:numPr>
          <w:ilvl w:val="0"/>
          <w:numId w:val="34"/>
        </w:numPr>
        <w:ind w:left="1276"/>
      </w:pPr>
      <w:r>
        <w:t>Airplane : 6.000, 12.000, 18.000, 24.000, 30.000</w:t>
      </w:r>
    </w:p>
    <w:p w14:paraId="71D89167" w14:textId="4F454714" w:rsidR="006D0B01" w:rsidRDefault="006D0B01" w:rsidP="006D0B01">
      <w:pPr>
        <w:pStyle w:val="ListParagraph"/>
        <w:numPr>
          <w:ilvl w:val="0"/>
          <w:numId w:val="34"/>
        </w:numPr>
        <w:ind w:left="1276"/>
      </w:pPr>
      <w:r>
        <w:t>Airport : 7.000, 14.000, 21.000, 28.000, 35.000</w:t>
      </w:r>
    </w:p>
    <w:p w14:paraId="0D1DCD96" w14:textId="2FF98E96" w:rsidR="006D0B01" w:rsidRDefault="006D0B01" w:rsidP="006D0B01">
      <w:pPr>
        <w:pStyle w:val="ListParagraph"/>
        <w:numPr>
          <w:ilvl w:val="0"/>
          <w:numId w:val="34"/>
        </w:numPr>
        <w:ind w:left="1276"/>
      </w:pPr>
      <w:r>
        <w:t>Route : 60.000, 120.000, 180.000, 240.000, 300.000</w:t>
      </w:r>
    </w:p>
    <w:p w14:paraId="1474C3D8" w14:textId="6674A9C1" w:rsidR="006D0B01" w:rsidRPr="00ED1266" w:rsidRDefault="008941B2" w:rsidP="006D0B01">
      <w:pPr>
        <w:pStyle w:val="ListParagraph"/>
        <w:numPr>
          <w:ilvl w:val="5"/>
          <w:numId w:val="29"/>
        </w:numPr>
        <w:ind w:left="709"/>
        <w:rPr>
          <w:b/>
        </w:rPr>
      </w:pPr>
      <w:r w:rsidRPr="00ED1266">
        <w:rPr>
          <w:b/>
        </w:rPr>
        <w:t xml:space="preserve">Perbandingan </w:t>
      </w:r>
      <w:r w:rsidR="00ED1266">
        <w:rPr>
          <w:b/>
        </w:rPr>
        <w:t>Jumlah Tabel p</w:t>
      </w:r>
      <w:r w:rsidR="00ED1266" w:rsidRPr="00ED1266">
        <w:rPr>
          <w:b/>
        </w:rPr>
        <w:t>ada Basis Data</w:t>
      </w:r>
    </w:p>
    <w:p w14:paraId="2C49BDBE" w14:textId="209850CA" w:rsidR="006D0B01" w:rsidRDefault="006D0B01" w:rsidP="006D0B01">
      <w:pPr>
        <w:pStyle w:val="ListParagraph"/>
        <w:ind w:left="709"/>
      </w:pPr>
      <w:r>
        <w:t xml:space="preserve">Pengujian ini dilakukan untuk mengetahui berapa jumlah sumber daya yang digunakan dan waktu respon </w:t>
      </w:r>
      <w:r w:rsidR="00CC4F43">
        <w:t xml:space="preserve">sistem data adapter </w:t>
      </w:r>
      <w:r>
        <w:t xml:space="preserve">selama proses inisialisasi </w:t>
      </w:r>
      <w:r w:rsidR="00CC4F43">
        <w:t xml:space="preserve">data dari basis data MySQL ke HBase </w:t>
      </w:r>
      <w:r>
        <w:t>berlangsung</w:t>
      </w:r>
      <w:r w:rsidR="008041A4">
        <w:t xml:space="preserve"> dengan perbandingan </w:t>
      </w:r>
      <w:r w:rsidR="00CC4F43">
        <w:t xml:space="preserve">perbedaan </w:t>
      </w:r>
      <w:r w:rsidR="008041A4">
        <w:t>jumlah tabel</w:t>
      </w:r>
      <w:r>
        <w:t xml:space="preserve">. </w:t>
      </w:r>
      <w:r w:rsidR="00ED1266">
        <w:t xml:space="preserve">Jumlah baris </w:t>
      </w:r>
      <w:r w:rsidR="00ED1266" w:rsidRPr="00CC4F43">
        <w:rPr>
          <w:i/>
        </w:rPr>
        <w:t>default</w:t>
      </w:r>
      <w:r w:rsidR="00ED1266">
        <w:t xml:space="preserve"> yang digunakan </w:t>
      </w:r>
      <w:r w:rsidR="00CC4F43">
        <w:t xml:space="preserve">pada setiap tabel </w:t>
      </w:r>
      <w:r w:rsidR="00ED1266">
        <w:t>adalah sesuai dengan jumlah baris yang didapat pada</w:t>
      </w:r>
      <w:r w:rsidR="004414BD" w:rsidRPr="004414BD">
        <w:rPr>
          <w:i/>
        </w:rPr>
        <w:t xml:space="preserve"> openflight.org</w:t>
      </w:r>
      <w:r w:rsidR="00ED1266">
        <w:t xml:space="preserve"> </w:t>
      </w:r>
      <w:sdt>
        <w:sdtPr>
          <w:id w:val="940806672"/>
          <w:citation/>
        </w:sdtPr>
        <w:sdtEndPr/>
        <w:sdtContent>
          <w:r w:rsidR="00ED1266">
            <w:fldChar w:fldCharType="begin"/>
          </w:r>
          <w:r w:rsidR="00ED1266">
            <w:instrText xml:space="preserve"> CITATION Con17 \l 1057 </w:instrText>
          </w:r>
          <w:r w:rsidR="00ED1266">
            <w:fldChar w:fldCharType="separate"/>
          </w:r>
          <w:r w:rsidR="00B61973">
            <w:rPr>
              <w:noProof/>
            </w:rPr>
            <w:t>[28]</w:t>
          </w:r>
          <w:r w:rsidR="00ED1266">
            <w:fldChar w:fldCharType="end"/>
          </w:r>
        </w:sdtContent>
      </w:sdt>
      <w:r w:rsidR="00ED1266">
        <w:t xml:space="preserve">. </w:t>
      </w:r>
      <w:r>
        <w:t>Perbandingan j</w:t>
      </w:r>
      <w:r w:rsidR="00ED1266">
        <w:t>umlah tabel</w:t>
      </w:r>
      <w:r>
        <w:t xml:space="preserve"> yang digunakan untuk setiap percobaan </w:t>
      </w:r>
      <w:r w:rsidR="00ED1266">
        <w:t xml:space="preserve">adalah 3, 6, 9, 12, </w:t>
      </w:r>
      <w:r w:rsidR="00CC4F43">
        <w:t xml:space="preserve">dan </w:t>
      </w:r>
      <w:r w:rsidR="00ED1266">
        <w:t>15</w:t>
      </w:r>
      <w:r w:rsidR="00CC4F43">
        <w:t xml:space="preserve"> tabel.</w:t>
      </w:r>
    </w:p>
    <w:p w14:paraId="6355E407" w14:textId="4C33D521" w:rsidR="008941B2" w:rsidRPr="00F610E2" w:rsidRDefault="008941B2" w:rsidP="008941B2">
      <w:pPr>
        <w:pStyle w:val="ListParagraph"/>
        <w:numPr>
          <w:ilvl w:val="5"/>
          <w:numId w:val="29"/>
        </w:numPr>
        <w:ind w:left="709"/>
        <w:rPr>
          <w:b/>
        </w:rPr>
      </w:pPr>
      <w:r w:rsidRPr="00F610E2">
        <w:rPr>
          <w:b/>
        </w:rPr>
        <w:t xml:space="preserve">Perbandingan </w:t>
      </w:r>
      <w:r w:rsidR="00CC4F43" w:rsidRPr="00F610E2">
        <w:rPr>
          <w:b/>
        </w:rPr>
        <w:t xml:space="preserve">Jumlah </w:t>
      </w:r>
      <w:r w:rsidR="00F46224" w:rsidRPr="00F46224">
        <w:rPr>
          <w:b/>
          <w:i/>
        </w:rPr>
        <w:t>Query</w:t>
      </w:r>
      <w:r w:rsidR="00CC4F43" w:rsidRPr="00F610E2">
        <w:rPr>
          <w:b/>
        </w:rPr>
        <w:t xml:space="preserve"> </w:t>
      </w:r>
      <w:r w:rsidR="00CC4F43" w:rsidRPr="00F610E2">
        <w:rPr>
          <w:b/>
          <w:i/>
        </w:rPr>
        <w:t>Insert</w:t>
      </w:r>
      <w:r w:rsidR="00641A0A">
        <w:rPr>
          <w:b/>
          <w:i/>
        </w:rPr>
        <w:t xml:space="preserve">, Update </w:t>
      </w:r>
      <w:r w:rsidR="00641A0A" w:rsidRPr="00641A0A">
        <w:rPr>
          <w:b/>
        </w:rPr>
        <w:t>dan</w:t>
      </w:r>
      <w:r w:rsidR="00641A0A">
        <w:rPr>
          <w:b/>
          <w:i/>
        </w:rPr>
        <w:t xml:space="preserve"> Delete </w:t>
      </w:r>
    </w:p>
    <w:p w14:paraId="0262C5D1" w14:textId="1CBD453A" w:rsidR="00CC4F43" w:rsidRPr="00641A0A" w:rsidRDefault="00ED1266" w:rsidP="00641A0A">
      <w:pPr>
        <w:pStyle w:val="ListParagraph"/>
        <w:ind w:left="709"/>
      </w:pPr>
      <w:r w:rsidRPr="00ED1266">
        <w:t>Penguj</w:t>
      </w:r>
      <w:r>
        <w:t xml:space="preserve">ian ini bertujuan untuk mengetahui seberapa sumberdaya dan waktu yang dihabiskan sistem untuk mengeksekusi </w:t>
      </w:r>
      <w:r w:rsidR="00641A0A">
        <w:t xml:space="preserve">tiga operasi </w:t>
      </w:r>
      <w:r w:rsidR="00F46224" w:rsidRPr="00F46224">
        <w:rPr>
          <w:i/>
        </w:rPr>
        <w:t>query</w:t>
      </w:r>
      <w:r>
        <w:t xml:space="preserve"> </w:t>
      </w:r>
      <w:r w:rsidR="00641A0A">
        <w:t xml:space="preserve">yang berbeda yaitu </w:t>
      </w:r>
      <w:r w:rsidRPr="00ED1266">
        <w:rPr>
          <w:i/>
        </w:rPr>
        <w:t>insert</w:t>
      </w:r>
      <w:r w:rsidR="00641A0A">
        <w:rPr>
          <w:i/>
        </w:rPr>
        <w:t xml:space="preserve">, update </w:t>
      </w:r>
      <w:r w:rsidR="00641A0A">
        <w:t xml:space="preserve">dan </w:t>
      </w:r>
      <w:r w:rsidR="00641A0A">
        <w:rPr>
          <w:i/>
        </w:rPr>
        <w:t>delete</w:t>
      </w:r>
      <w:r>
        <w:t xml:space="preserve"> dari MySQL ke HBase pada proses tranformasi data. </w:t>
      </w:r>
      <w:r w:rsidR="00641A0A">
        <w:t xml:space="preserve">Pada setiap operasi </w:t>
      </w:r>
      <w:r w:rsidR="00F46224" w:rsidRPr="00F46224">
        <w:rPr>
          <w:i/>
        </w:rPr>
        <w:t>query</w:t>
      </w:r>
      <w:r w:rsidR="00641A0A">
        <w:t xml:space="preserve">, perbandingan jumlah </w:t>
      </w:r>
      <w:r w:rsidR="00F46224" w:rsidRPr="00F46224">
        <w:rPr>
          <w:i/>
        </w:rPr>
        <w:t>query</w:t>
      </w:r>
      <w:r>
        <w:t xml:space="preserve"> yang digunakan adalah </w:t>
      </w:r>
      <w:r w:rsidR="00641A0A">
        <w:t>di</w:t>
      </w:r>
      <w:r>
        <w:t xml:space="preserve">mulai dari 1.000, 2.000, 3.000, 4.000 dan 5.000 </w:t>
      </w:r>
      <w:r w:rsidR="00F46224" w:rsidRPr="00F46224">
        <w:rPr>
          <w:i/>
        </w:rPr>
        <w:t>query</w:t>
      </w:r>
      <w:r>
        <w:t>.</w:t>
      </w:r>
    </w:p>
    <w:p w14:paraId="4666D72F" w14:textId="02FD7733" w:rsidR="00C92204" w:rsidRDefault="00C92204" w:rsidP="00C92204">
      <w:pPr>
        <w:pStyle w:val="Heading2"/>
      </w:pPr>
      <w:bookmarkStart w:id="148" w:name="_Toc485121713"/>
      <w:r>
        <w:t>Hasil Uji Coba dan Evaluasi</w:t>
      </w:r>
      <w:bookmarkEnd w:id="148"/>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1D9A24C7" w14:textId="77777777" w:rsidR="00851DEF" w:rsidRDefault="00851DEF" w:rsidP="001653EA">
      <w:pPr>
        <w:ind w:firstLine="576"/>
      </w:pPr>
    </w:p>
    <w:p w14:paraId="7CAF596B" w14:textId="02E40CCB" w:rsidR="001653EA" w:rsidRDefault="001653EA" w:rsidP="001653EA">
      <w:pPr>
        <w:pStyle w:val="Heading3"/>
      </w:pPr>
      <w:bookmarkStart w:id="149" w:name="_Toc485121714"/>
      <w:r>
        <w:t>Hasil Uji Coba Fungsionalitas</w:t>
      </w:r>
      <w:bookmarkEnd w:id="149"/>
    </w:p>
    <w:p w14:paraId="7AA75155" w14:textId="499AEB03" w:rsidR="00577423" w:rsidRDefault="00557BD8" w:rsidP="00577423">
      <w:pPr>
        <w:ind w:firstLine="720"/>
      </w:pPr>
      <w:r>
        <w:t>Uji coba fun</w:t>
      </w:r>
      <w:r w:rsidR="00577423">
        <w:t xml:space="preserve">gsionalitas dilakukan oleh pengguna menggunakan bantuan aplikasi Postman. Waktu respon didapat </w:t>
      </w:r>
      <w:r w:rsidR="00577423">
        <w:lastRenderedPageBreak/>
        <w:t xml:space="preserve">dari perhitungan </w:t>
      </w:r>
      <w:r w:rsidR="00F2768B">
        <w:t xml:space="preserve">ketika memulai proses dan mengakhiri proses </w:t>
      </w:r>
      <w:r w:rsidR="00577423">
        <w:t>pada kode program dan dilihat melalui terminal server.</w:t>
      </w:r>
    </w:p>
    <w:p w14:paraId="4672685D" w14:textId="77777777" w:rsidR="00492576" w:rsidRDefault="00492576" w:rsidP="00F2768B">
      <w:pPr>
        <w:pStyle w:val="ListParagraph"/>
        <w:numPr>
          <w:ilvl w:val="0"/>
          <w:numId w:val="33"/>
        </w:numPr>
        <w:ind w:left="709" w:hanging="425"/>
        <w:rPr>
          <w:b/>
        </w:rPr>
      </w:pPr>
      <w:r w:rsidRPr="00F80E64">
        <w:rPr>
          <w:b/>
        </w:rPr>
        <w:t>Inisialisasi Basis Data</w:t>
      </w:r>
    </w:p>
    <w:p w14:paraId="6924C066" w14:textId="4B6260DC" w:rsidR="00492576" w:rsidRDefault="002D0F70" w:rsidP="00F2768B">
      <w:pPr>
        <w:pStyle w:val="ListParagraph"/>
        <w:ind w:left="709"/>
      </w:pPr>
      <w:r>
        <w:t xml:space="preserve">Pengujian ini dilakukan dengan melakukan transformasi data untuk pertama kali. Untuk mengujinya, </w:t>
      </w:r>
      <w:r w:rsidR="00F2768B">
        <w:t>data</w:t>
      </w:r>
      <w:r>
        <w:t xml:space="preserve"> pada tabel log sinkronisasi di kosongkan dan tabel </w:t>
      </w:r>
      <w:r w:rsidR="009F5221">
        <w:t>yang ada di basis data</w:t>
      </w:r>
      <w:r>
        <w:t xml:space="preserve"> HBase dikosongkan. </w:t>
      </w:r>
      <w:r w:rsidR="002926CA">
        <w:t>Kemudian isi data dari kedua basis data dicek apakah sudah sama atau belum Dari pengujian yang dilakukan, proses transformasi berjalan dengan sukses. Lo</w:t>
      </w:r>
      <w:r w:rsidR="00F2768B">
        <w:t xml:space="preserve">g </w:t>
      </w:r>
      <w:r w:rsidR="002926CA">
        <w:t xml:space="preserve">proses </w:t>
      </w:r>
      <w:r w:rsidR="00F2768B">
        <w:t>selama proses sinkronisasi akan ditampilkan pada terminal.</w:t>
      </w:r>
      <w:r w:rsidR="00E631D7">
        <w:t xml:space="preserve"> </w:t>
      </w:r>
      <w:r w:rsidR="00E631D7">
        <w:fldChar w:fldCharType="begin"/>
      </w:r>
      <w:r w:rsidR="00E631D7">
        <w:instrText xml:space="preserve"> REF _Ref483228862 \h </w:instrText>
      </w:r>
      <w:r w:rsidR="00E631D7">
        <w:fldChar w:fldCharType="separate"/>
      </w:r>
      <w:r w:rsidR="004751EA">
        <w:t xml:space="preserve">Gambar </w:t>
      </w:r>
      <w:r w:rsidR="004751EA">
        <w:rPr>
          <w:noProof/>
        </w:rPr>
        <w:t>5</w:t>
      </w:r>
      <w:r w:rsidR="004751EA">
        <w:t>.</w:t>
      </w:r>
      <w:r w:rsidR="004751EA">
        <w:rPr>
          <w:noProof/>
        </w:rPr>
        <w:t>2</w:t>
      </w:r>
      <w:r w:rsidR="00E631D7">
        <w:fldChar w:fldCharType="end"/>
      </w:r>
      <w:r w:rsidR="00E631D7">
        <w:t xml:space="preserve"> menunjukan hasil sinkronisasi pada terminal. </w:t>
      </w:r>
    </w:p>
    <w:p w14:paraId="14A8FAC7" w14:textId="77777777" w:rsidR="00081FCD" w:rsidRDefault="00081FCD" w:rsidP="00F2768B">
      <w:pPr>
        <w:pStyle w:val="ListParagraph"/>
        <w:ind w:left="709"/>
      </w:pPr>
    </w:p>
    <w:p w14:paraId="7F160C01" w14:textId="77777777" w:rsidR="009F5221" w:rsidRDefault="009F5221" w:rsidP="00C32A1C">
      <w:pPr>
        <w:keepNext/>
      </w:pPr>
      <w:r>
        <w:rPr>
          <w:noProof/>
          <w:lang w:eastAsia="id-ID"/>
        </w:rPr>
        <w:drawing>
          <wp:inline distT="0" distB="0" distL="0" distR="0" wp14:anchorId="65DF3842" wp14:editId="1EB109D0">
            <wp:extent cx="3701491" cy="3087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0341"/>
                    <a:stretch/>
                  </pic:blipFill>
                  <pic:spPr bwMode="auto">
                    <a:xfrm>
                      <a:off x="0" y="0"/>
                      <a:ext cx="3712185" cy="3096603"/>
                    </a:xfrm>
                    <a:prstGeom prst="rect">
                      <a:avLst/>
                    </a:prstGeom>
                    <a:ln>
                      <a:noFill/>
                    </a:ln>
                    <a:extLst>
                      <a:ext uri="{53640926-AAD7-44D8-BBD7-CCE9431645EC}">
                        <a14:shadowObscured xmlns:a14="http://schemas.microsoft.com/office/drawing/2010/main"/>
                      </a:ext>
                    </a:extLst>
                  </pic:spPr>
                </pic:pic>
              </a:graphicData>
            </a:graphic>
          </wp:inline>
        </w:drawing>
      </w:r>
    </w:p>
    <w:p w14:paraId="64E5DC89" w14:textId="56A8F527" w:rsidR="009F5221" w:rsidRDefault="009F5221" w:rsidP="00C32A1C">
      <w:pPr>
        <w:pStyle w:val="Caption"/>
      </w:pPr>
      <w:bookmarkStart w:id="150" w:name="_Ref483228862"/>
      <w:bookmarkStart w:id="151" w:name="_Toc485103792"/>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2</w:t>
      </w:r>
      <w:r w:rsidR="000D5618">
        <w:rPr>
          <w:noProof/>
        </w:rPr>
        <w:fldChar w:fldCharType="end"/>
      </w:r>
      <w:bookmarkEnd w:id="150"/>
      <w:r>
        <w:t xml:space="preserve"> </w:t>
      </w:r>
      <w:r w:rsidR="000B233D">
        <w:t>Tampilan pada Terminal Ketika Proses Inisialisasi Berlangsung</w:t>
      </w:r>
      <w:bookmarkEnd w:id="151"/>
    </w:p>
    <w:p w14:paraId="31A97298" w14:textId="77777777" w:rsidR="00081FCD" w:rsidRDefault="00081FCD" w:rsidP="00F2768B">
      <w:pPr>
        <w:ind w:left="709"/>
      </w:pPr>
    </w:p>
    <w:p w14:paraId="21636E82" w14:textId="66BC8565" w:rsidR="00492576" w:rsidRDefault="00492576" w:rsidP="00F2768B">
      <w:pPr>
        <w:pStyle w:val="ListParagraph"/>
        <w:numPr>
          <w:ilvl w:val="0"/>
          <w:numId w:val="33"/>
        </w:numPr>
        <w:ind w:left="709" w:hanging="425"/>
        <w:rPr>
          <w:b/>
        </w:rPr>
      </w:pPr>
      <w:r w:rsidRPr="00F80E64">
        <w:rPr>
          <w:b/>
        </w:rPr>
        <w:lastRenderedPageBreak/>
        <w:t>Transformasi Basis Data</w:t>
      </w:r>
      <w:r w:rsidR="00BF30C7">
        <w:rPr>
          <w:b/>
        </w:rPr>
        <w:t xml:space="preserve"> (</w:t>
      </w:r>
      <w:r w:rsidR="00BF30C7" w:rsidRPr="00BF30C7">
        <w:rPr>
          <w:b/>
          <w:i/>
        </w:rPr>
        <w:t>Pathcing</w:t>
      </w:r>
      <w:r w:rsidR="00BF30C7">
        <w:rPr>
          <w:b/>
        </w:rPr>
        <w:t>)</w:t>
      </w:r>
    </w:p>
    <w:p w14:paraId="42C1BCE2" w14:textId="0D4D53E9" w:rsidR="003B7C60" w:rsidRDefault="003B7C60" w:rsidP="003B7C60">
      <w:pPr>
        <w:pStyle w:val="ListParagraph"/>
        <w:ind w:left="709"/>
      </w:pPr>
      <w:r w:rsidRPr="003B7C60">
        <w:t>Penguj</w:t>
      </w:r>
      <w:r>
        <w:t xml:space="preserve">ian </w:t>
      </w:r>
      <w:r w:rsidR="002926CA">
        <w:t xml:space="preserve">ini </w:t>
      </w:r>
      <w:r>
        <w:t xml:space="preserve">dilakukan </w:t>
      </w:r>
      <w:r w:rsidR="002926CA">
        <w:t>jika sebelumnya proses inisialisasi sudah pernah dil</w:t>
      </w:r>
      <w:r w:rsidR="00BF30C7">
        <w:t>akukan, karena sistem terlebih dahulu akan mengecek dari tabel log untuk memastikan jika proses sinkronisasi sudah pernah dilakukan.</w:t>
      </w:r>
      <w:r w:rsidR="002926CA">
        <w:t xml:space="preserve"> Pengujian dilakukan </w:t>
      </w:r>
      <w:r>
        <w:t>dengan menjalan</w:t>
      </w:r>
      <w:r w:rsidR="002926CA">
        <w:t>kan</w:t>
      </w:r>
      <w:r>
        <w:t xml:space="preserve"> beberapa perintah </w:t>
      </w:r>
      <w:r w:rsidR="00F46224" w:rsidRPr="00F46224">
        <w:rPr>
          <w:i/>
        </w:rPr>
        <w:t>query</w:t>
      </w:r>
      <w:r>
        <w:t xml:space="preserve"> seperti </w:t>
      </w:r>
      <w:r w:rsidRPr="002926CA">
        <w:rPr>
          <w:i/>
        </w:rPr>
        <w:t>insert</w:t>
      </w:r>
      <w:r>
        <w:t xml:space="preserve">, </w:t>
      </w:r>
      <w:r w:rsidRPr="002926CA">
        <w:rPr>
          <w:i/>
        </w:rPr>
        <w:t>update</w:t>
      </w:r>
      <w:r>
        <w:t xml:space="preserve"> dan </w:t>
      </w:r>
      <w:r w:rsidRPr="002926CA">
        <w:rPr>
          <w:i/>
        </w:rPr>
        <w:t>delete</w:t>
      </w:r>
      <w:r>
        <w:t xml:space="preserve">. </w:t>
      </w:r>
      <w:r w:rsidR="000B233D">
        <w:t xml:space="preserve">Kemudian dilakukan pengecekan apakah sistem  berhasil membaca log </w:t>
      </w:r>
      <w:r w:rsidR="00F46224" w:rsidRPr="00F46224">
        <w:rPr>
          <w:i/>
        </w:rPr>
        <w:t>query</w:t>
      </w:r>
      <w:r w:rsidR="000B233D">
        <w:t xml:space="preserve"> dari basis data SQL dan mengeksekusinya ke basis data HBase. Setelah proses transformasi ini, isi data pada kedua basis data di cek untuk memastikan jika kedua basis data memiliki data yang sama. Dari pengujian yang telah dilakukan, proses transformasi berjalan dengan sukses. </w:t>
      </w:r>
      <w:r w:rsidR="000B233D">
        <w:fldChar w:fldCharType="begin"/>
      </w:r>
      <w:r w:rsidR="000B233D">
        <w:instrText xml:space="preserve"> REF _Ref483486121 \h </w:instrText>
      </w:r>
      <w:r w:rsidR="000B233D">
        <w:fldChar w:fldCharType="separate"/>
      </w:r>
      <w:r w:rsidR="004751EA">
        <w:t xml:space="preserve">Gambar </w:t>
      </w:r>
      <w:r w:rsidR="004751EA">
        <w:rPr>
          <w:noProof/>
        </w:rPr>
        <w:t>5</w:t>
      </w:r>
      <w:r w:rsidR="004751EA">
        <w:t>.</w:t>
      </w:r>
      <w:r w:rsidR="004751EA">
        <w:rPr>
          <w:noProof/>
        </w:rPr>
        <w:t>3</w:t>
      </w:r>
      <w:r w:rsidR="000B233D">
        <w:fldChar w:fldCharType="end"/>
      </w:r>
      <w:r w:rsidR="000B233D">
        <w:t xml:space="preserve"> menampilkan log pada terminal selama proses transformasi berlangsung.</w:t>
      </w:r>
    </w:p>
    <w:p w14:paraId="3698490E" w14:textId="77777777" w:rsidR="00D6255D" w:rsidRDefault="00D6255D" w:rsidP="003B7C60">
      <w:pPr>
        <w:pStyle w:val="ListParagraph"/>
        <w:ind w:left="709"/>
      </w:pPr>
    </w:p>
    <w:p w14:paraId="1115D8C4" w14:textId="77777777" w:rsidR="000B233D" w:rsidRDefault="002926CA" w:rsidP="000B233D">
      <w:pPr>
        <w:pStyle w:val="ListParagraph"/>
        <w:keepNext/>
        <w:ind w:left="0"/>
      </w:pPr>
      <w:r>
        <w:rPr>
          <w:noProof/>
          <w:lang w:eastAsia="id-ID"/>
        </w:rPr>
        <w:drawing>
          <wp:inline distT="0" distB="0" distL="0" distR="0" wp14:anchorId="22D63CA3" wp14:editId="2F745764">
            <wp:extent cx="3614468" cy="2709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4650"/>
                    <a:stretch/>
                  </pic:blipFill>
                  <pic:spPr bwMode="auto">
                    <a:xfrm>
                      <a:off x="0" y="0"/>
                      <a:ext cx="3633276" cy="2723282"/>
                    </a:xfrm>
                    <a:prstGeom prst="rect">
                      <a:avLst/>
                    </a:prstGeom>
                    <a:ln>
                      <a:noFill/>
                    </a:ln>
                    <a:extLst>
                      <a:ext uri="{53640926-AAD7-44D8-BBD7-CCE9431645EC}">
                        <a14:shadowObscured xmlns:a14="http://schemas.microsoft.com/office/drawing/2010/main"/>
                      </a:ext>
                    </a:extLst>
                  </pic:spPr>
                </pic:pic>
              </a:graphicData>
            </a:graphic>
          </wp:inline>
        </w:drawing>
      </w:r>
    </w:p>
    <w:p w14:paraId="5307B167" w14:textId="37FB7BEE" w:rsidR="002926CA" w:rsidRPr="003B7C60" w:rsidRDefault="000B233D" w:rsidP="000B233D">
      <w:pPr>
        <w:pStyle w:val="Caption"/>
      </w:pPr>
      <w:bookmarkStart w:id="152" w:name="_Ref483486121"/>
      <w:bookmarkStart w:id="153" w:name="_Ref483486118"/>
      <w:bookmarkStart w:id="154" w:name="_Toc485103793"/>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3</w:t>
      </w:r>
      <w:r w:rsidR="000D5618">
        <w:rPr>
          <w:noProof/>
        </w:rPr>
        <w:fldChar w:fldCharType="end"/>
      </w:r>
      <w:bookmarkEnd w:id="152"/>
      <w:r>
        <w:t xml:space="preserve"> Tampilan pada Terminal Ketika Proses Transformasi Berlangsung</w:t>
      </w:r>
      <w:bookmarkEnd w:id="153"/>
      <w:bookmarkEnd w:id="154"/>
    </w:p>
    <w:p w14:paraId="54880A8D" w14:textId="77777777" w:rsidR="00DF15AD" w:rsidRPr="00492576" w:rsidRDefault="00DF15AD" w:rsidP="00F2768B">
      <w:pPr>
        <w:pStyle w:val="ListParagraph"/>
        <w:ind w:left="709"/>
        <w:rPr>
          <w:b/>
        </w:rPr>
      </w:pPr>
    </w:p>
    <w:p w14:paraId="713E192B" w14:textId="52C1A005" w:rsidR="00492576" w:rsidRDefault="00492576" w:rsidP="00F2768B">
      <w:pPr>
        <w:pStyle w:val="ListParagraph"/>
        <w:numPr>
          <w:ilvl w:val="0"/>
          <w:numId w:val="33"/>
        </w:numPr>
        <w:ind w:left="709" w:hanging="425"/>
        <w:rPr>
          <w:b/>
        </w:rPr>
      </w:pPr>
      <w:r w:rsidRPr="00F80E64">
        <w:rPr>
          <w:b/>
        </w:rPr>
        <w:lastRenderedPageBreak/>
        <w:t>Antar Muka Data Adapter</w:t>
      </w:r>
    </w:p>
    <w:p w14:paraId="7D46C556" w14:textId="1FEB6D99" w:rsidR="000B233D" w:rsidRDefault="000B233D" w:rsidP="000B233D">
      <w:pPr>
        <w:pStyle w:val="ListParagraph"/>
        <w:ind w:left="709"/>
      </w:pPr>
      <w:r>
        <w:t>Penguji</w:t>
      </w:r>
      <w:r w:rsidRPr="000B233D">
        <w:t>an</w:t>
      </w:r>
      <w:r>
        <w:t xml:space="preserve"> dilakukan dengan mengakses rute yang telah disediakan sistem dan disesuaikan dengan hasil harapan yang didapatkan. Daftar antar muka yang diuji berdasarkan alamat rute pengendali ditunjukan pada </w:t>
      </w:r>
      <w:r>
        <w:fldChar w:fldCharType="begin"/>
      </w:r>
      <w:r>
        <w:instrText xml:space="preserve"> REF _Ref483486311 \h </w:instrText>
      </w:r>
      <w:r>
        <w:fldChar w:fldCharType="separate"/>
      </w:r>
      <w:r w:rsidR="004751EA">
        <w:t xml:space="preserve">Tabel </w:t>
      </w:r>
      <w:r w:rsidR="004751EA">
        <w:rPr>
          <w:noProof/>
        </w:rPr>
        <w:t>5</w:t>
      </w:r>
      <w:r w:rsidR="004751EA">
        <w:t>.</w:t>
      </w:r>
      <w:r w:rsidR="004751EA">
        <w:rPr>
          <w:noProof/>
        </w:rPr>
        <w:t>2</w:t>
      </w:r>
      <w:r>
        <w:fldChar w:fldCharType="end"/>
      </w:r>
      <w:r>
        <w:t>.</w:t>
      </w:r>
      <w:r w:rsidR="003E37B8">
        <w:t xml:space="preserve"> Daftar sintaks SQL setiap rute pengendali data adapter dapat dilihat di </w:t>
      </w:r>
      <w:r w:rsidR="004414BD">
        <w:fldChar w:fldCharType="begin"/>
      </w:r>
      <w:r w:rsidR="004414BD">
        <w:instrText xml:space="preserve"> REF _Ref484369125 \h </w:instrText>
      </w:r>
      <w:r w:rsidR="004414BD">
        <w:fldChar w:fldCharType="separate"/>
      </w:r>
      <w:r w:rsidR="004751EA">
        <w:t xml:space="preserve">Tabel C. </w:t>
      </w:r>
      <w:r w:rsidR="004751EA">
        <w:rPr>
          <w:noProof/>
        </w:rPr>
        <w:t>1</w:t>
      </w:r>
      <w:r w:rsidR="004414BD">
        <w:fldChar w:fldCharType="end"/>
      </w:r>
      <w:r w:rsidR="004414BD">
        <w:t xml:space="preserve"> </w:t>
      </w:r>
      <w:r w:rsidR="003E37B8">
        <w:t>pada bab Lampiran C.</w:t>
      </w:r>
    </w:p>
    <w:p w14:paraId="2CEA5A92" w14:textId="77777777" w:rsidR="002965C9" w:rsidRPr="000B233D" w:rsidRDefault="002965C9" w:rsidP="000B233D">
      <w:pPr>
        <w:pStyle w:val="ListParagraph"/>
        <w:ind w:left="709"/>
      </w:pPr>
    </w:p>
    <w:p w14:paraId="1630763D" w14:textId="01D8682E" w:rsidR="00577423" w:rsidRDefault="00577423" w:rsidP="00577423">
      <w:pPr>
        <w:pStyle w:val="Caption"/>
      </w:pPr>
      <w:bookmarkStart w:id="155" w:name="_Ref483486311"/>
      <w:bookmarkStart w:id="156" w:name="_Toc485103808"/>
      <w:r>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2</w:t>
      </w:r>
      <w:r w:rsidR="000D5618">
        <w:rPr>
          <w:noProof/>
        </w:rPr>
        <w:fldChar w:fldCharType="end"/>
      </w:r>
      <w:bookmarkEnd w:id="155"/>
      <w:r>
        <w:t xml:space="preserve"> Hasil Uji Coba Fungsionalitas</w:t>
      </w:r>
      <w:bookmarkEnd w:id="156"/>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D6255D">
        <w:trPr>
          <w:tblHeader/>
        </w:trPr>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lastRenderedPageBreak/>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251181CB" w:rsidR="00577423" w:rsidRDefault="00577423" w:rsidP="00492576">
            <w:pPr>
              <w:suppressAutoHyphens w:val="0"/>
              <w:jc w:val="left"/>
            </w:pPr>
            <w:r>
              <w:t>Meng</w:t>
            </w:r>
            <w:r w:rsidR="0097299A">
              <w:t>ambil satu baris data pada tabe</w:t>
            </w:r>
            <w:r>
              <w:t>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4483CA02" w:rsidR="00577423" w:rsidRDefault="00577423" w:rsidP="00FA3DE5">
            <w:pPr>
              <w:tabs>
                <w:tab w:val="center" w:pos="671"/>
              </w:tabs>
              <w:suppressAutoHyphens w:val="0"/>
              <w:jc w:val="left"/>
            </w:pPr>
            <w:r>
              <w:t xml:space="preserve">Mengambil semua </w:t>
            </w:r>
            <w:r w:rsidR="00FA3DE5">
              <w:t>data pada tabel airport</w:t>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r w:rsidR="0097299A" w14:paraId="1FFFFA93" w14:textId="77777777" w:rsidTr="00CD4F89">
        <w:tc>
          <w:tcPr>
            <w:tcW w:w="421" w:type="dxa"/>
          </w:tcPr>
          <w:p w14:paraId="501CAAA4" w14:textId="709265C0" w:rsidR="0097299A" w:rsidRDefault="0097299A" w:rsidP="0097299A">
            <w:pPr>
              <w:suppressAutoHyphens w:val="0"/>
              <w:ind w:left="-113" w:right="-108"/>
              <w:jc w:val="center"/>
            </w:pPr>
            <w:r>
              <w:t>17</w:t>
            </w:r>
          </w:p>
        </w:tc>
        <w:tc>
          <w:tcPr>
            <w:tcW w:w="1559" w:type="dxa"/>
          </w:tcPr>
          <w:p w14:paraId="76CB3316" w14:textId="0A0A9EB4" w:rsidR="0097299A" w:rsidRDefault="0097299A" w:rsidP="0097299A">
            <w:pPr>
              <w:suppressAutoHyphens w:val="0"/>
              <w:jc w:val="left"/>
            </w:pPr>
            <w:r>
              <w:t>/select_routes_country/&lt;id_route&gt;</w:t>
            </w:r>
          </w:p>
        </w:tc>
        <w:tc>
          <w:tcPr>
            <w:tcW w:w="2268" w:type="dxa"/>
          </w:tcPr>
          <w:p w14:paraId="6C73C734" w14:textId="0B27ABD6" w:rsidR="0097299A" w:rsidRDefault="0097299A" w:rsidP="0097299A">
            <w:pPr>
              <w:suppressAutoHyphens w:val="0"/>
              <w:jc w:val="left"/>
            </w:pPr>
            <w:r>
              <w:t>Mengambil satu baris data rute beserta detail negara airline</w:t>
            </w:r>
          </w:p>
        </w:tc>
        <w:tc>
          <w:tcPr>
            <w:tcW w:w="1559" w:type="dxa"/>
          </w:tcPr>
          <w:p w14:paraId="30AE0B9B" w14:textId="6B8CB37E" w:rsidR="0097299A" w:rsidRDefault="0097299A" w:rsidP="0097299A">
            <w:pPr>
              <w:suppressAutoHyphens w:val="0"/>
              <w:jc w:val="left"/>
            </w:pPr>
            <w:r>
              <w:t>Sukses</w:t>
            </w:r>
          </w:p>
        </w:tc>
      </w:tr>
      <w:tr w:rsidR="0097299A" w14:paraId="716DE604" w14:textId="77777777" w:rsidTr="00CD4F89">
        <w:tc>
          <w:tcPr>
            <w:tcW w:w="421" w:type="dxa"/>
          </w:tcPr>
          <w:p w14:paraId="62FC960E" w14:textId="3B56644C" w:rsidR="0097299A" w:rsidRDefault="0097299A" w:rsidP="0097299A">
            <w:pPr>
              <w:suppressAutoHyphens w:val="0"/>
              <w:ind w:left="-113" w:right="-108"/>
              <w:jc w:val="center"/>
            </w:pPr>
            <w:r>
              <w:t>18</w:t>
            </w:r>
          </w:p>
        </w:tc>
        <w:tc>
          <w:tcPr>
            <w:tcW w:w="1559" w:type="dxa"/>
          </w:tcPr>
          <w:p w14:paraId="0F157606" w14:textId="201E1048" w:rsidR="0097299A" w:rsidRDefault="0097299A" w:rsidP="0097299A">
            <w:pPr>
              <w:suppressAutoHyphens w:val="0"/>
              <w:jc w:val="left"/>
            </w:pPr>
            <w:r>
              <w:t>/select_all_number_routes_by_airline</w:t>
            </w:r>
          </w:p>
        </w:tc>
        <w:tc>
          <w:tcPr>
            <w:tcW w:w="2268" w:type="dxa"/>
          </w:tcPr>
          <w:p w14:paraId="455D7CFA" w14:textId="48EC45C3" w:rsidR="0097299A" w:rsidRDefault="0097299A" w:rsidP="0097299A">
            <w:pPr>
              <w:suppressAutoHyphens w:val="0"/>
              <w:jc w:val="left"/>
            </w:pPr>
            <w:r>
              <w:t>Mengambil semua  data airline dan jumlah rute</w:t>
            </w:r>
          </w:p>
        </w:tc>
        <w:tc>
          <w:tcPr>
            <w:tcW w:w="1559" w:type="dxa"/>
          </w:tcPr>
          <w:p w14:paraId="2E905086" w14:textId="2B3D30A5" w:rsidR="0097299A" w:rsidRDefault="0097299A" w:rsidP="0097299A">
            <w:pPr>
              <w:suppressAutoHyphens w:val="0"/>
              <w:jc w:val="left"/>
            </w:pPr>
            <w:r>
              <w:t>Sukses</w:t>
            </w:r>
          </w:p>
        </w:tc>
      </w:tr>
      <w:tr w:rsidR="0097299A" w14:paraId="06637362" w14:textId="77777777" w:rsidTr="00CD4F89">
        <w:tc>
          <w:tcPr>
            <w:tcW w:w="421" w:type="dxa"/>
          </w:tcPr>
          <w:p w14:paraId="24955819" w14:textId="7C5280A9" w:rsidR="0097299A" w:rsidRDefault="0097299A" w:rsidP="0097299A">
            <w:pPr>
              <w:suppressAutoHyphens w:val="0"/>
              <w:ind w:left="-113" w:right="-108"/>
              <w:jc w:val="center"/>
            </w:pPr>
            <w:r>
              <w:t>19</w:t>
            </w:r>
          </w:p>
        </w:tc>
        <w:tc>
          <w:tcPr>
            <w:tcW w:w="1559" w:type="dxa"/>
          </w:tcPr>
          <w:p w14:paraId="10617A72" w14:textId="304E30AC" w:rsidR="0097299A" w:rsidRDefault="0097299A" w:rsidP="0097299A">
            <w:pPr>
              <w:suppressAutoHyphens w:val="0"/>
              <w:jc w:val="left"/>
            </w:pPr>
            <w:r>
              <w:t>/select_all_number_routes_more_than/&lt;number&gt;</w:t>
            </w:r>
          </w:p>
        </w:tc>
        <w:tc>
          <w:tcPr>
            <w:tcW w:w="2268" w:type="dxa"/>
          </w:tcPr>
          <w:p w14:paraId="06A32635" w14:textId="2BACFD6C" w:rsidR="0097299A" w:rsidRDefault="0097299A" w:rsidP="0097299A">
            <w:pPr>
              <w:suppressAutoHyphens w:val="0"/>
              <w:jc w:val="left"/>
            </w:pPr>
            <w:r>
              <w:t>Mengambil semua jumlah penerbangan yang lebih dari pilihan</w:t>
            </w:r>
          </w:p>
        </w:tc>
        <w:tc>
          <w:tcPr>
            <w:tcW w:w="1559" w:type="dxa"/>
          </w:tcPr>
          <w:p w14:paraId="3BFD7AF9" w14:textId="2682E650" w:rsidR="0097299A" w:rsidRDefault="0097299A" w:rsidP="0097299A">
            <w:pPr>
              <w:suppressAutoHyphens w:val="0"/>
              <w:jc w:val="left"/>
            </w:pPr>
            <w:r>
              <w:t>Sukses</w:t>
            </w:r>
          </w:p>
        </w:tc>
      </w:tr>
      <w:tr w:rsidR="0097299A" w14:paraId="5947B64C" w14:textId="77777777" w:rsidTr="00CD4F89">
        <w:tc>
          <w:tcPr>
            <w:tcW w:w="421" w:type="dxa"/>
          </w:tcPr>
          <w:p w14:paraId="0D5E994A" w14:textId="041ED76C" w:rsidR="0097299A" w:rsidRDefault="0097299A" w:rsidP="0097299A">
            <w:pPr>
              <w:suppressAutoHyphens w:val="0"/>
              <w:ind w:left="-113" w:right="-108"/>
              <w:jc w:val="center"/>
            </w:pPr>
            <w:r>
              <w:t>20</w:t>
            </w:r>
          </w:p>
        </w:tc>
        <w:tc>
          <w:tcPr>
            <w:tcW w:w="1559" w:type="dxa"/>
          </w:tcPr>
          <w:p w14:paraId="012B71F2" w14:textId="2F295C46" w:rsidR="0097299A" w:rsidRDefault="0097299A" w:rsidP="0097299A">
            <w:pPr>
              <w:suppressAutoHyphens w:val="0"/>
              <w:jc w:val="left"/>
            </w:pPr>
            <w:r>
              <w:t>/select_all_airline_in_routes</w:t>
            </w:r>
          </w:p>
        </w:tc>
        <w:tc>
          <w:tcPr>
            <w:tcW w:w="2268" w:type="dxa"/>
          </w:tcPr>
          <w:p w14:paraId="7ABEFE05" w14:textId="195AB3F6" w:rsidR="0097299A" w:rsidRDefault="0097299A" w:rsidP="0097299A">
            <w:pPr>
              <w:suppressAutoHyphens w:val="0"/>
              <w:jc w:val="left"/>
            </w:pPr>
            <w:r>
              <w:t>Mengambil semua data airline yang ada pada route</w:t>
            </w:r>
          </w:p>
        </w:tc>
        <w:tc>
          <w:tcPr>
            <w:tcW w:w="1559" w:type="dxa"/>
          </w:tcPr>
          <w:p w14:paraId="0C23ECFF" w14:textId="47B69E23" w:rsidR="0097299A" w:rsidRDefault="0097299A" w:rsidP="0097299A">
            <w:pPr>
              <w:suppressAutoHyphens w:val="0"/>
              <w:jc w:val="left"/>
            </w:pPr>
            <w:r>
              <w:t>Sukses</w:t>
            </w:r>
          </w:p>
        </w:tc>
      </w:tr>
      <w:tr w:rsidR="0097299A" w14:paraId="7DCD0BFF" w14:textId="77777777" w:rsidTr="00CD4F89">
        <w:tc>
          <w:tcPr>
            <w:tcW w:w="421" w:type="dxa"/>
          </w:tcPr>
          <w:p w14:paraId="5D5CF297" w14:textId="2E3AFFCF" w:rsidR="0097299A" w:rsidRDefault="0097299A" w:rsidP="0097299A">
            <w:pPr>
              <w:suppressAutoHyphens w:val="0"/>
              <w:ind w:left="-113" w:right="-108"/>
              <w:jc w:val="center"/>
            </w:pPr>
            <w:r>
              <w:t>21</w:t>
            </w:r>
          </w:p>
        </w:tc>
        <w:tc>
          <w:tcPr>
            <w:tcW w:w="1559" w:type="dxa"/>
          </w:tcPr>
          <w:p w14:paraId="51D367FE" w14:textId="3E522641" w:rsidR="0097299A" w:rsidRDefault="0097299A" w:rsidP="0097299A">
            <w:pPr>
              <w:suppressAutoHyphens w:val="0"/>
              <w:jc w:val="left"/>
            </w:pPr>
            <w:r>
              <w:t>/select_all_airline_source</w:t>
            </w:r>
          </w:p>
        </w:tc>
        <w:tc>
          <w:tcPr>
            <w:tcW w:w="2268" w:type="dxa"/>
          </w:tcPr>
          <w:p w14:paraId="36494CA5" w14:textId="6E0E6976" w:rsidR="0097299A" w:rsidRDefault="0097299A" w:rsidP="0097299A">
            <w:pPr>
              <w:suppressAutoHyphens w:val="0"/>
              <w:jc w:val="left"/>
            </w:pPr>
            <w:r>
              <w:t>Mengambil semua data airline dan asal penerbangan</w:t>
            </w:r>
          </w:p>
        </w:tc>
        <w:tc>
          <w:tcPr>
            <w:tcW w:w="1559" w:type="dxa"/>
          </w:tcPr>
          <w:p w14:paraId="350E39D2" w14:textId="39F0C768" w:rsidR="0097299A" w:rsidRDefault="0097299A" w:rsidP="0097299A">
            <w:pPr>
              <w:suppressAutoHyphens w:val="0"/>
              <w:jc w:val="left"/>
            </w:pPr>
            <w:r>
              <w:t>Sukses</w:t>
            </w:r>
          </w:p>
        </w:tc>
      </w:tr>
    </w:tbl>
    <w:p w14:paraId="3A3B6D73" w14:textId="77777777" w:rsidR="006A21CF" w:rsidRDefault="006A21CF" w:rsidP="00577423">
      <w:pPr>
        <w:ind w:firstLine="720"/>
      </w:pPr>
    </w:p>
    <w:p w14:paraId="14E2B73C" w14:textId="4B854086" w:rsidR="006A21CF" w:rsidRDefault="006A21CF" w:rsidP="00577423">
      <w:pPr>
        <w:ind w:firstLine="720"/>
      </w:pPr>
      <w:r>
        <w:t xml:space="preserve">Dari skenario uji coba yang diberikan pada </w:t>
      </w:r>
      <w:r>
        <w:fldChar w:fldCharType="begin"/>
      </w:r>
      <w:r>
        <w:instrText xml:space="preserve"> REF _Ref483203370 \h </w:instrText>
      </w:r>
      <w:r>
        <w:fldChar w:fldCharType="separate"/>
      </w:r>
      <w:r w:rsidR="004751EA">
        <w:t xml:space="preserve">Tabel </w:t>
      </w:r>
      <w:r w:rsidR="004751EA">
        <w:rPr>
          <w:noProof/>
        </w:rPr>
        <w:t>5</w:t>
      </w:r>
      <w:r w:rsidR="004751EA">
        <w:t>.</w:t>
      </w:r>
      <w:r w:rsidR="004751EA">
        <w:rPr>
          <w:noProof/>
        </w:rPr>
        <w:t>1</w:t>
      </w:r>
      <w:r>
        <w:fldChar w:fldCharType="end"/>
      </w:r>
      <w:r>
        <w:t xml:space="preserve">, hasil uji coba antar muka sistem menunjukan 100% </w:t>
      </w:r>
      <w:r w:rsidR="00557BD8">
        <w:t>sukses</w:t>
      </w:r>
      <w:r>
        <w:t xml:space="preserve"> dilaksanakan. Rute yang ada berhasil diakses dan memberikan </w:t>
      </w:r>
      <w:r>
        <w:lastRenderedPageBreak/>
        <w:t xml:space="preserve">output sesuai dengan yang diharapkan, dan kondisi data pada kedua basis data ketika di sinkronisasi kembali adalah sama. </w:t>
      </w:r>
    </w:p>
    <w:p w14:paraId="4D30D517" w14:textId="695BF253" w:rsidR="006A21CF" w:rsidRPr="00577423" w:rsidRDefault="00C32A1C" w:rsidP="00C32A1C">
      <w:pPr>
        <w:ind w:firstLine="720"/>
      </w:pPr>
      <w:r>
        <w:t xml:space="preserve">Pencatatan waktu respon </w:t>
      </w:r>
      <w:r w:rsidR="006A21CF">
        <w:t xml:space="preserve">dibagi menjadi </w:t>
      </w:r>
      <w:r>
        <w:t xml:space="preserve">tiga </w:t>
      </w:r>
      <w:r w:rsidR="006A21CF">
        <w:t xml:space="preserve">kategori tabel yang berbeda. Kategori pertama adalah mencatat waktu untuk rute yang melakukan </w:t>
      </w:r>
      <w:r w:rsidR="00F46224" w:rsidRPr="00F46224">
        <w:rPr>
          <w:i/>
        </w:rPr>
        <w:t>query</w:t>
      </w:r>
      <w:r w:rsidR="006A21CF">
        <w:t xml:space="preserve"> perubahan pada basis data. Rute yang termasuk dalam kategori ini adalah semua rute yang menjalankan </w:t>
      </w:r>
      <w:r w:rsidR="00F46224" w:rsidRPr="00F46224">
        <w:rPr>
          <w:i/>
        </w:rPr>
        <w:t>query</w:t>
      </w:r>
      <w:r w:rsidR="006A21CF">
        <w:t xml:space="preserve"> </w:t>
      </w:r>
      <w:r w:rsidR="006A21CF" w:rsidRPr="00D6255D">
        <w:rPr>
          <w:i/>
        </w:rPr>
        <w:t>insert</w:t>
      </w:r>
      <w:r w:rsidR="006A21CF">
        <w:t xml:space="preserve">, </w:t>
      </w:r>
      <w:r w:rsidR="006A21CF" w:rsidRPr="00D6255D">
        <w:rPr>
          <w:i/>
        </w:rPr>
        <w:t>update</w:t>
      </w:r>
      <w:r w:rsidR="006A21CF">
        <w:t xml:space="preserve"> dan </w:t>
      </w:r>
      <w:r w:rsidR="006A21CF" w:rsidRPr="00D6255D">
        <w:rPr>
          <w:i/>
        </w:rPr>
        <w:t>delete</w:t>
      </w:r>
      <w:r w:rsidR="006A21CF">
        <w:t xml:space="preserve">. Data adapter mengarahkan </w:t>
      </w:r>
      <w:r w:rsidR="00F46224" w:rsidRPr="00F46224">
        <w:rPr>
          <w:i/>
        </w:rPr>
        <w:t>query</w:t>
      </w:r>
      <w:r w:rsidR="006A21CF">
        <w:t xml:space="preserve"> ke basis data MySQL untuk mengeksekusi </w:t>
      </w:r>
      <w:r w:rsidR="00F46224" w:rsidRPr="00F46224">
        <w:rPr>
          <w:i/>
        </w:rPr>
        <w:t>query</w:t>
      </w:r>
      <w:r w:rsidR="006A21CF">
        <w:t xml:space="preserve"> pada kategori ini. </w:t>
      </w:r>
      <w:r w:rsidR="006A21CF">
        <w:fldChar w:fldCharType="begin"/>
      </w:r>
      <w:r w:rsidR="006A21CF">
        <w:instrText xml:space="preserve"> REF _Ref483489116 \h </w:instrText>
      </w:r>
      <w:r w:rsidR="006A21CF">
        <w:fldChar w:fldCharType="separate"/>
      </w:r>
      <w:r w:rsidR="004751EA">
        <w:t xml:space="preserve">Tabel </w:t>
      </w:r>
      <w:r w:rsidR="004751EA">
        <w:rPr>
          <w:noProof/>
        </w:rPr>
        <w:t>5</w:t>
      </w:r>
      <w:r w:rsidR="004751EA">
        <w:t>.</w:t>
      </w:r>
      <w:r w:rsidR="004751EA">
        <w:rPr>
          <w:noProof/>
        </w:rPr>
        <w:t>3</w:t>
      </w:r>
      <w:r w:rsidR="006A21CF">
        <w:fldChar w:fldCharType="end"/>
      </w:r>
      <w:r w:rsidR="006A21CF">
        <w:t xml:space="preserve"> menunjukan waktu respon </w:t>
      </w:r>
      <w:r>
        <w:t>dari rute yang melakukan perubahan data.</w:t>
      </w:r>
      <w:r w:rsidR="000D37DC">
        <w:t xml:space="preserve"> Data yang digunakan adalah </w:t>
      </w:r>
      <w:r w:rsidR="000D37DC" w:rsidRPr="00FF4F1F">
        <w:t>data dari</w:t>
      </w:r>
      <w:r w:rsidR="005D6041">
        <w:t xml:space="preserve"> </w:t>
      </w:r>
      <w:r w:rsidR="005D6041" w:rsidRPr="004414BD">
        <w:rPr>
          <w:i/>
        </w:rPr>
        <w:t>openflight.org</w:t>
      </w:r>
      <w:r w:rsidR="00FF4F1F" w:rsidRPr="00FF4F1F">
        <w:t xml:space="preserve"> </w:t>
      </w:r>
      <w:sdt>
        <w:sdtPr>
          <w:id w:val="1785066244"/>
          <w:citation/>
        </w:sdtPr>
        <w:sdtEndPr/>
        <w:sdtContent>
          <w:r w:rsidR="00FF4F1F" w:rsidRPr="00FF4F1F">
            <w:fldChar w:fldCharType="begin"/>
          </w:r>
          <w:r w:rsidR="00FF4F1F" w:rsidRPr="00FF4F1F">
            <w:instrText xml:space="preserve"> CITATION Con17 \l 1057 </w:instrText>
          </w:r>
          <w:r w:rsidR="00FF4F1F" w:rsidRPr="00FF4F1F">
            <w:fldChar w:fldCharType="separate"/>
          </w:r>
          <w:r w:rsidR="00B61973">
            <w:rPr>
              <w:noProof/>
            </w:rPr>
            <w:t>[28]</w:t>
          </w:r>
          <w:r w:rsidR="00FF4F1F" w:rsidRPr="00FF4F1F">
            <w:fldChar w:fldCharType="end"/>
          </w:r>
        </w:sdtContent>
      </w:sdt>
      <w:r w:rsidR="000D37DC">
        <w:t xml:space="preserve"> tanpa </w:t>
      </w:r>
      <w:r w:rsidR="00FF4F1F">
        <w:t xml:space="preserve">adanya </w:t>
      </w:r>
      <w:r w:rsidR="000D37DC">
        <w:t>perubahan jumlah baris</w:t>
      </w:r>
      <w:r w:rsidR="005D6041">
        <w:t>.</w:t>
      </w:r>
    </w:p>
    <w:p w14:paraId="0D47F8EF" w14:textId="77777777" w:rsidR="0007325E" w:rsidRDefault="0007325E" w:rsidP="0007325E"/>
    <w:p w14:paraId="14555A96" w14:textId="0C008973" w:rsidR="00F56BC1" w:rsidRDefault="00F56BC1" w:rsidP="00F56BC1">
      <w:pPr>
        <w:pStyle w:val="Caption"/>
      </w:pPr>
      <w:bookmarkStart w:id="157" w:name="_Ref483489116"/>
      <w:bookmarkStart w:id="158" w:name="_Toc485103809"/>
      <w:r>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3</w:t>
      </w:r>
      <w:r w:rsidR="000D5618">
        <w:rPr>
          <w:noProof/>
        </w:rPr>
        <w:fldChar w:fldCharType="end"/>
      </w:r>
      <w:bookmarkEnd w:id="157"/>
      <w:r>
        <w:t xml:space="preserve"> Hasil</w:t>
      </w:r>
      <w:r w:rsidR="00CD4F89">
        <w:t xml:space="preserve"> Waktu Respons</w:t>
      </w:r>
      <w:r>
        <w:t xml:space="preserve"> Uji Coba Fungsionalitas</w:t>
      </w:r>
      <w:r w:rsidR="00FF4F1F">
        <w:t xml:space="preserve"> untuk  Perubahan Data</w:t>
      </w:r>
      <w:bookmarkEnd w:id="158"/>
      <w:r w:rsidR="00FF4F1F">
        <w:t xml:space="preserve"> </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D6255D">
        <w:trPr>
          <w:tblHeader/>
        </w:trPr>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D6255D">
        <w:trPr>
          <w:tblHeader/>
        </w:trPr>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851DEF">
            <w:pPr>
              <w:ind w:left="-108" w:right="-23"/>
              <w:jc w:val="right"/>
            </w:pPr>
            <w:r>
              <w:t>313</w:t>
            </w:r>
          </w:p>
        </w:tc>
        <w:tc>
          <w:tcPr>
            <w:tcW w:w="510" w:type="dxa"/>
          </w:tcPr>
          <w:p w14:paraId="7EABB6D4" w14:textId="4734DEB7" w:rsidR="0007325E" w:rsidRDefault="00391EE8" w:rsidP="003D6DA6">
            <w:pPr>
              <w:ind w:left="-618"/>
              <w:jc w:val="right"/>
            </w:pPr>
            <w:r>
              <w:t>59</w:t>
            </w:r>
          </w:p>
        </w:tc>
        <w:tc>
          <w:tcPr>
            <w:tcW w:w="510" w:type="dxa"/>
          </w:tcPr>
          <w:p w14:paraId="1C91EBE9" w14:textId="73B1AB65" w:rsidR="0007325E" w:rsidRDefault="00391EE8" w:rsidP="003D6DA6">
            <w:pPr>
              <w:ind w:left="-561"/>
              <w:jc w:val="right"/>
            </w:pPr>
            <w:r>
              <w:t>75</w:t>
            </w:r>
          </w:p>
        </w:tc>
        <w:tc>
          <w:tcPr>
            <w:tcW w:w="510" w:type="dxa"/>
          </w:tcPr>
          <w:p w14:paraId="25141E17" w14:textId="405C4634" w:rsidR="0007325E" w:rsidRDefault="00391EE8" w:rsidP="00851DEF">
            <w:pPr>
              <w:ind w:left="-79" w:right="-53"/>
              <w:jc w:val="right"/>
            </w:pPr>
            <w:r>
              <w:t>49</w:t>
            </w:r>
          </w:p>
        </w:tc>
        <w:tc>
          <w:tcPr>
            <w:tcW w:w="510" w:type="dxa"/>
          </w:tcPr>
          <w:p w14:paraId="0FD32709" w14:textId="7413AA5B" w:rsidR="0007325E" w:rsidRDefault="00391EE8" w:rsidP="003D6DA6">
            <w:pPr>
              <w:ind w:left="-589"/>
              <w:jc w:val="right"/>
            </w:pPr>
            <w:r>
              <w:t>58</w:t>
            </w:r>
          </w:p>
        </w:tc>
        <w:tc>
          <w:tcPr>
            <w:tcW w:w="852" w:type="dxa"/>
          </w:tcPr>
          <w:p w14:paraId="328D2D1B" w14:textId="75919547" w:rsidR="0007325E" w:rsidRDefault="00FF4F1F" w:rsidP="00851DEF">
            <w:pPr>
              <w:jc w:val="right"/>
            </w:pPr>
            <w:r>
              <w:t>110,</w:t>
            </w:r>
            <w:r w:rsidR="0082604B">
              <w:t>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851DEF">
            <w:pPr>
              <w:ind w:left="-108" w:right="-23"/>
              <w:jc w:val="right"/>
            </w:pPr>
            <w:r>
              <w:t>259</w:t>
            </w:r>
          </w:p>
        </w:tc>
        <w:tc>
          <w:tcPr>
            <w:tcW w:w="510" w:type="dxa"/>
          </w:tcPr>
          <w:p w14:paraId="475D5E27" w14:textId="2B265ADE" w:rsidR="0007325E" w:rsidRDefault="00391EE8" w:rsidP="003D6DA6">
            <w:pPr>
              <w:ind w:left="-618"/>
              <w:jc w:val="right"/>
            </w:pPr>
            <w:r>
              <w:t>232</w:t>
            </w:r>
          </w:p>
        </w:tc>
        <w:tc>
          <w:tcPr>
            <w:tcW w:w="510" w:type="dxa"/>
          </w:tcPr>
          <w:p w14:paraId="63F1CCC4" w14:textId="450DEEA8" w:rsidR="0007325E" w:rsidRDefault="00391EE8" w:rsidP="003D6DA6">
            <w:pPr>
              <w:ind w:left="-561"/>
              <w:jc w:val="right"/>
            </w:pPr>
            <w:r>
              <w:t>256</w:t>
            </w:r>
          </w:p>
        </w:tc>
        <w:tc>
          <w:tcPr>
            <w:tcW w:w="510" w:type="dxa"/>
          </w:tcPr>
          <w:p w14:paraId="4E4969CC" w14:textId="37EE9B9E" w:rsidR="0007325E" w:rsidRDefault="00391EE8" w:rsidP="00851DEF">
            <w:pPr>
              <w:ind w:left="-79" w:right="-53"/>
              <w:jc w:val="right"/>
            </w:pPr>
            <w:r>
              <w:t>257</w:t>
            </w:r>
          </w:p>
        </w:tc>
        <w:tc>
          <w:tcPr>
            <w:tcW w:w="510" w:type="dxa"/>
          </w:tcPr>
          <w:p w14:paraId="716C94D8" w14:textId="3E0198A2" w:rsidR="0007325E" w:rsidRDefault="00391EE8" w:rsidP="003D6DA6">
            <w:pPr>
              <w:ind w:left="-589"/>
              <w:jc w:val="right"/>
            </w:pPr>
            <w:r>
              <w:t>271</w:t>
            </w:r>
          </w:p>
        </w:tc>
        <w:tc>
          <w:tcPr>
            <w:tcW w:w="852" w:type="dxa"/>
          </w:tcPr>
          <w:p w14:paraId="6D970539" w14:textId="387438EA" w:rsidR="0007325E" w:rsidRDefault="0082604B" w:rsidP="00851DEF">
            <w:pPr>
              <w:jc w:val="right"/>
            </w:pPr>
            <w:r w:rsidRPr="00E93214">
              <w:t>255</w:t>
            </w:r>
            <w:r w:rsidR="00851DEF" w:rsidRPr="00E93214">
              <w:t>,0</w:t>
            </w:r>
          </w:p>
        </w:tc>
      </w:tr>
      <w:tr w:rsidR="0007325E" w14:paraId="6CB1507E" w14:textId="77777777" w:rsidTr="0007325E">
        <w:tc>
          <w:tcPr>
            <w:tcW w:w="494" w:type="dxa"/>
          </w:tcPr>
          <w:p w14:paraId="6B8D1D70" w14:textId="446B87A3" w:rsidR="0007325E" w:rsidRDefault="00FA7E35"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851DEF">
            <w:pPr>
              <w:ind w:left="-108" w:right="-23"/>
              <w:jc w:val="right"/>
            </w:pPr>
            <w:r>
              <w:t>323</w:t>
            </w:r>
          </w:p>
        </w:tc>
        <w:tc>
          <w:tcPr>
            <w:tcW w:w="510" w:type="dxa"/>
          </w:tcPr>
          <w:p w14:paraId="58865A47" w14:textId="50C2B09C" w:rsidR="0007325E" w:rsidRDefault="00391EE8" w:rsidP="003D6DA6">
            <w:pPr>
              <w:ind w:left="-618"/>
              <w:jc w:val="right"/>
            </w:pPr>
            <w:r>
              <w:t>241</w:t>
            </w:r>
          </w:p>
        </w:tc>
        <w:tc>
          <w:tcPr>
            <w:tcW w:w="510" w:type="dxa"/>
          </w:tcPr>
          <w:p w14:paraId="35423EC5" w14:textId="3BDF2DE9" w:rsidR="0007325E" w:rsidRDefault="00391EE8" w:rsidP="003D6DA6">
            <w:pPr>
              <w:ind w:left="-561"/>
              <w:jc w:val="right"/>
            </w:pPr>
            <w:r>
              <w:t>266</w:t>
            </w:r>
          </w:p>
        </w:tc>
        <w:tc>
          <w:tcPr>
            <w:tcW w:w="510" w:type="dxa"/>
          </w:tcPr>
          <w:p w14:paraId="496ED166" w14:textId="2420D453" w:rsidR="0007325E" w:rsidRDefault="00391EE8" w:rsidP="00851DEF">
            <w:pPr>
              <w:ind w:left="-79" w:right="-53"/>
              <w:jc w:val="right"/>
            </w:pPr>
            <w:r>
              <w:t>255</w:t>
            </w:r>
          </w:p>
        </w:tc>
        <w:tc>
          <w:tcPr>
            <w:tcW w:w="510" w:type="dxa"/>
          </w:tcPr>
          <w:p w14:paraId="3B641AFC" w14:textId="1391AC7B" w:rsidR="0007325E" w:rsidRDefault="00391EE8" w:rsidP="003D6DA6">
            <w:pPr>
              <w:ind w:left="-589"/>
              <w:jc w:val="right"/>
            </w:pPr>
            <w:r>
              <w:t>257</w:t>
            </w:r>
          </w:p>
        </w:tc>
        <w:tc>
          <w:tcPr>
            <w:tcW w:w="852" w:type="dxa"/>
          </w:tcPr>
          <w:p w14:paraId="0A6C02BA" w14:textId="67FCF6F8" w:rsidR="0007325E" w:rsidRDefault="00FF4F1F" w:rsidP="00851DEF">
            <w:pPr>
              <w:jc w:val="right"/>
            </w:pPr>
            <w:r>
              <w:t>268,</w:t>
            </w:r>
            <w:r w:rsidR="0082604B">
              <w:t>4</w:t>
            </w:r>
          </w:p>
        </w:tc>
      </w:tr>
      <w:tr w:rsidR="0007325E" w14:paraId="3319039B" w14:textId="77777777" w:rsidTr="0007325E">
        <w:tc>
          <w:tcPr>
            <w:tcW w:w="494" w:type="dxa"/>
          </w:tcPr>
          <w:p w14:paraId="18E0114C" w14:textId="52616A19" w:rsidR="0007325E" w:rsidRDefault="00FA7E35" w:rsidP="0007325E">
            <w:r>
              <w:t>4</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851DEF">
            <w:pPr>
              <w:ind w:left="-108" w:right="-23"/>
              <w:jc w:val="right"/>
            </w:pPr>
            <w:r>
              <w:t>55</w:t>
            </w:r>
          </w:p>
        </w:tc>
        <w:tc>
          <w:tcPr>
            <w:tcW w:w="510" w:type="dxa"/>
          </w:tcPr>
          <w:p w14:paraId="574D3C94" w14:textId="16222D97" w:rsidR="0007325E" w:rsidRDefault="00366827" w:rsidP="003D6DA6">
            <w:pPr>
              <w:ind w:left="-618"/>
              <w:jc w:val="right"/>
            </w:pPr>
            <w:r>
              <w:t>122</w:t>
            </w:r>
          </w:p>
        </w:tc>
        <w:tc>
          <w:tcPr>
            <w:tcW w:w="510" w:type="dxa"/>
          </w:tcPr>
          <w:p w14:paraId="4919EE47" w14:textId="45784963" w:rsidR="0007325E" w:rsidRDefault="00366827" w:rsidP="003D6DA6">
            <w:pPr>
              <w:ind w:left="-561"/>
              <w:jc w:val="right"/>
            </w:pPr>
            <w:r>
              <w:t>58</w:t>
            </w:r>
          </w:p>
        </w:tc>
        <w:tc>
          <w:tcPr>
            <w:tcW w:w="510" w:type="dxa"/>
          </w:tcPr>
          <w:p w14:paraId="02D704F2" w14:textId="611A4E0A" w:rsidR="0007325E" w:rsidRDefault="00366827" w:rsidP="00851DEF">
            <w:pPr>
              <w:ind w:left="-79" w:right="-53"/>
              <w:jc w:val="right"/>
            </w:pPr>
            <w:r>
              <w:t>67</w:t>
            </w:r>
          </w:p>
        </w:tc>
        <w:tc>
          <w:tcPr>
            <w:tcW w:w="510" w:type="dxa"/>
          </w:tcPr>
          <w:p w14:paraId="0DE561A7" w14:textId="25CC5D54" w:rsidR="0007325E" w:rsidRDefault="00366827" w:rsidP="003D6DA6">
            <w:pPr>
              <w:ind w:left="-589"/>
              <w:jc w:val="right"/>
            </w:pPr>
            <w:r>
              <w:t>63</w:t>
            </w:r>
          </w:p>
        </w:tc>
        <w:tc>
          <w:tcPr>
            <w:tcW w:w="852" w:type="dxa"/>
          </w:tcPr>
          <w:p w14:paraId="33DFFDD1" w14:textId="573B8F06" w:rsidR="0007325E" w:rsidRDefault="0082604B" w:rsidP="00851DEF">
            <w:pPr>
              <w:jc w:val="right"/>
            </w:pPr>
            <w:r>
              <w:t>73</w:t>
            </w:r>
            <w:r w:rsidR="00E93214">
              <w:t>,0</w:t>
            </w:r>
          </w:p>
        </w:tc>
      </w:tr>
      <w:tr w:rsidR="0007325E" w14:paraId="55402691" w14:textId="77777777" w:rsidTr="0007325E">
        <w:tc>
          <w:tcPr>
            <w:tcW w:w="494" w:type="dxa"/>
          </w:tcPr>
          <w:p w14:paraId="00143CD3" w14:textId="14E1F44A" w:rsidR="0007325E" w:rsidRDefault="00FA7E35" w:rsidP="0007325E">
            <w:r>
              <w:t>5</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851DEF">
            <w:pPr>
              <w:ind w:left="-108" w:right="-23"/>
              <w:jc w:val="right"/>
            </w:pPr>
            <w:r>
              <w:t>81</w:t>
            </w:r>
          </w:p>
        </w:tc>
        <w:tc>
          <w:tcPr>
            <w:tcW w:w="510" w:type="dxa"/>
          </w:tcPr>
          <w:p w14:paraId="797521BB" w14:textId="716688E8" w:rsidR="0007325E" w:rsidRDefault="00561AA6" w:rsidP="003D6DA6">
            <w:pPr>
              <w:ind w:left="-618"/>
              <w:jc w:val="right"/>
            </w:pPr>
            <w:r>
              <w:t>100</w:t>
            </w:r>
          </w:p>
        </w:tc>
        <w:tc>
          <w:tcPr>
            <w:tcW w:w="510" w:type="dxa"/>
          </w:tcPr>
          <w:p w14:paraId="1D9C0D41" w14:textId="4DE6CDAA" w:rsidR="0007325E" w:rsidRDefault="000A4B4A" w:rsidP="003D6DA6">
            <w:pPr>
              <w:ind w:left="-561"/>
              <w:jc w:val="right"/>
            </w:pPr>
            <w:r>
              <w:t>62</w:t>
            </w:r>
          </w:p>
        </w:tc>
        <w:tc>
          <w:tcPr>
            <w:tcW w:w="510" w:type="dxa"/>
          </w:tcPr>
          <w:p w14:paraId="06B53615" w14:textId="2518B1DE" w:rsidR="0007325E" w:rsidRDefault="000A4B4A" w:rsidP="00851DEF">
            <w:pPr>
              <w:ind w:left="-79" w:right="-53"/>
              <w:jc w:val="right"/>
            </w:pPr>
            <w:r>
              <w:t>65</w:t>
            </w:r>
          </w:p>
        </w:tc>
        <w:tc>
          <w:tcPr>
            <w:tcW w:w="510" w:type="dxa"/>
          </w:tcPr>
          <w:p w14:paraId="70E87155" w14:textId="5AEF7B16" w:rsidR="0007325E" w:rsidRDefault="000A4B4A" w:rsidP="003D6DA6">
            <w:pPr>
              <w:ind w:left="-589"/>
              <w:jc w:val="right"/>
            </w:pPr>
            <w:r>
              <w:t>71</w:t>
            </w:r>
          </w:p>
        </w:tc>
        <w:tc>
          <w:tcPr>
            <w:tcW w:w="852" w:type="dxa"/>
          </w:tcPr>
          <w:p w14:paraId="2050C271" w14:textId="5C30C6AA" w:rsidR="0007325E" w:rsidRDefault="00FF4F1F" w:rsidP="00851DEF">
            <w:pPr>
              <w:jc w:val="right"/>
            </w:pPr>
            <w:r>
              <w:t>75,</w:t>
            </w:r>
            <w:r w:rsidR="0082604B">
              <w:t>8</w:t>
            </w:r>
          </w:p>
        </w:tc>
      </w:tr>
      <w:tr w:rsidR="0007325E" w14:paraId="2A850AAC" w14:textId="77777777" w:rsidTr="0007325E">
        <w:tc>
          <w:tcPr>
            <w:tcW w:w="494" w:type="dxa"/>
          </w:tcPr>
          <w:p w14:paraId="28580A3C" w14:textId="4124649B" w:rsidR="0007325E" w:rsidRDefault="00FA7E35" w:rsidP="00FA7E35">
            <w:r>
              <w:t>6</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851DEF">
            <w:pPr>
              <w:ind w:left="-108" w:right="-23"/>
              <w:jc w:val="right"/>
            </w:pPr>
            <w:r>
              <w:t>81</w:t>
            </w:r>
          </w:p>
        </w:tc>
        <w:tc>
          <w:tcPr>
            <w:tcW w:w="510" w:type="dxa"/>
          </w:tcPr>
          <w:p w14:paraId="3F04CB4A" w14:textId="276C0125" w:rsidR="0007325E" w:rsidRDefault="00366827" w:rsidP="003D6DA6">
            <w:pPr>
              <w:ind w:left="-618"/>
              <w:jc w:val="right"/>
            </w:pPr>
            <w:r>
              <w:t>78</w:t>
            </w:r>
          </w:p>
        </w:tc>
        <w:tc>
          <w:tcPr>
            <w:tcW w:w="510" w:type="dxa"/>
          </w:tcPr>
          <w:p w14:paraId="35F79905" w14:textId="2C1081E4" w:rsidR="0007325E" w:rsidRDefault="00366827" w:rsidP="003D6DA6">
            <w:pPr>
              <w:ind w:left="-561"/>
              <w:jc w:val="right"/>
            </w:pPr>
            <w:r>
              <w:t>81</w:t>
            </w:r>
          </w:p>
        </w:tc>
        <w:tc>
          <w:tcPr>
            <w:tcW w:w="510" w:type="dxa"/>
          </w:tcPr>
          <w:p w14:paraId="76B62510" w14:textId="0457FA06" w:rsidR="0007325E" w:rsidRDefault="00366827" w:rsidP="00851DEF">
            <w:pPr>
              <w:ind w:left="-79" w:right="-53"/>
              <w:jc w:val="right"/>
            </w:pPr>
            <w:r>
              <w:t>80</w:t>
            </w:r>
          </w:p>
        </w:tc>
        <w:tc>
          <w:tcPr>
            <w:tcW w:w="510" w:type="dxa"/>
          </w:tcPr>
          <w:p w14:paraId="44B8C542" w14:textId="3A385CF7" w:rsidR="0007325E" w:rsidRDefault="00366827" w:rsidP="003D6DA6">
            <w:pPr>
              <w:ind w:left="-589"/>
              <w:jc w:val="right"/>
            </w:pPr>
            <w:r>
              <w:t>72</w:t>
            </w:r>
          </w:p>
        </w:tc>
        <w:tc>
          <w:tcPr>
            <w:tcW w:w="852" w:type="dxa"/>
          </w:tcPr>
          <w:p w14:paraId="7F7444EC" w14:textId="48F7C3F1" w:rsidR="0007325E" w:rsidRDefault="00FF4F1F" w:rsidP="00851DEF">
            <w:pPr>
              <w:jc w:val="right"/>
            </w:pPr>
            <w:r>
              <w:t>78,</w:t>
            </w:r>
            <w:r w:rsidR="0082604B">
              <w:t>4</w:t>
            </w:r>
          </w:p>
        </w:tc>
      </w:tr>
      <w:tr w:rsidR="0007325E" w14:paraId="0578EA06" w14:textId="77777777" w:rsidTr="0007325E">
        <w:tc>
          <w:tcPr>
            <w:tcW w:w="494" w:type="dxa"/>
          </w:tcPr>
          <w:p w14:paraId="33385392" w14:textId="6F2BD2BD" w:rsidR="0007325E" w:rsidRDefault="00FA7E35" w:rsidP="0007325E">
            <w:r>
              <w:t>7</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851DEF">
            <w:pPr>
              <w:ind w:left="-108" w:right="-23"/>
              <w:jc w:val="right"/>
            </w:pPr>
            <w:r>
              <w:t>88</w:t>
            </w:r>
          </w:p>
        </w:tc>
        <w:tc>
          <w:tcPr>
            <w:tcW w:w="510" w:type="dxa"/>
          </w:tcPr>
          <w:p w14:paraId="0EA2B212" w14:textId="1DC2C9E6" w:rsidR="0007325E" w:rsidRDefault="003C2A01" w:rsidP="003D6DA6">
            <w:pPr>
              <w:ind w:left="-618"/>
              <w:jc w:val="right"/>
            </w:pPr>
            <w:r>
              <w:t>69</w:t>
            </w:r>
          </w:p>
        </w:tc>
        <w:tc>
          <w:tcPr>
            <w:tcW w:w="510" w:type="dxa"/>
          </w:tcPr>
          <w:p w14:paraId="12961723" w14:textId="5D27917A" w:rsidR="0007325E" w:rsidRDefault="003C2A01" w:rsidP="003D6DA6">
            <w:pPr>
              <w:ind w:left="-561"/>
              <w:jc w:val="right"/>
            </w:pPr>
            <w:r>
              <w:t>54</w:t>
            </w:r>
          </w:p>
        </w:tc>
        <w:tc>
          <w:tcPr>
            <w:tcW w:w="510" w:type="dxa"/>
          </w:tcPr>
          <w:p w14:paraId="23024ED7" w14:textId="266ECB99" w:rsidR="0007325E" w:rsidRDefault="003C2A01" w:rsidP="00851DEF">
            <w:pPr>
              <w:ind w:left="-79" w:right="-53"/>
              <w:jc w:val="right"/>
            </w:pPr>
            <w:r>
              <w:t>33</w:t>
            </w:r>
          </w:p>
        </w:tc>
        <w:tc>
          <w:tcPr>
            <w:tcW w:w="510" w:type="dxa"/>
          </w:tcPr>
          <w:p w14:paraId="2A975FA1" w14:textId="23043330" w:rsidR="0007325E" w:rsidRDefault="003C2A01" w:rsidP="003D6DA6">
            <w:pPr>
              <w:ind w:left="-589"/>
              <w:jc w:val="right"/>
            </w:pPr>
            <w:r>
              <w:t>60</w:t>
            </w:r>
          </w:p>
        </w:tc>
        <w:tc>
          <w:tcPr>
            <w:tcW w:w="852" w:type="dxa"/>
          </w:tcPr>
          <w:p w14:paraId="0C3C6EF2" w14:textId="71DDF1B5" w:rsidR="0007325E" w:rsidRDefault="00FF4F1F" w:rsidP="00851DEF">
            <w:pPr>
              <w:jc w:val="right"/>
            </w:pPr>
            <w:r>
              <w:t>60,</w:t>
            </w:r>
            <w:r w:rsidR="0082604B">
              <w:t>8</w:t>
            </w:r>
          </w:p>
        </w:tc>
      </w:tr>
      <w:tr w:rsidR="0007325E" w14:paraId="3BEAA51C" w14:textId="77777777" w:rsidTr="0007325E">
        <w:tc>
          <w:tcPr>
            <w:tcW w:w="494" w:type="dxa"/>
          </w:tcPr>
          <w:p w14:paraId="6FEBEF93" w14:textId="6C16A44E" w:rsidR="0007325E" w:rsidRDefault="00FA7E35" w:rsidP="0007325E">
            <w:r>
              <w:lastRenderedPageBreak/>
              <w:t>8</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136E50">
            <w:pPr>
              <w:ind w:left="-108" w:right="-23"/>
              <w:jc w:val="right"/>
            </w:pPr>
            <w:r>
              <w:t>90</w:t>
            </w:r>
          </w:p>
        </w:tc>
        <w:tc>
          <w:tcPr>
            <w:tcW w:w="510" w:type="dxa"/>
          </w:tcPr>
          <w:p w14:paraId="07371920" w14:textId="023158E7" w:rsidR="0007325E" w:rsidRDefault="00CF0F53" w:rsidP="003D6DA6">
            <w:pPr>
              <w:ind w:left="-618"/>
              <w:jc w:val="right"/>
            </w:pPr>
            <w:r>
              <w:t>91</w:t>
            </w:r>
          </w:p>
        </w:tc>
        <w:tc>
          <w:tcPr>
            <w:tcW w:w="510" w:type="dxa"/>
          </w:tcPr>
          <w:p w14:paraId="67CB8410" w14:textId="52E2C994" w:rsidR="0007325E" w:rsidRDefault="00CF0F53" w:rsidP="003D6DA6">
            <w:pPr>
              <w:ind w:left="-703" w:right="4"/>
              <w:jc w:val="right"/>
            </w:pPr>
            <w:r>
              <w:t>87</w:t>
            </w:r>
          </w:p>
        </w:tc>
        <w:tc>
          <w:tcPr>
            <w:tcW w:w="510" w:type="dxa"/>
          </w:tcPr>
          <w:p w14:paraId="059656CC" w14:textId="4E810DCB" w:rsidR="0007325E" w:rsidRDefault="00CF0F53" w:rsidP="00136E50">
            <w:pPr>
              <w:ind w:left="-79" w:right="-53"/>
              <w:jc w:val="right"/>
            </w:pPr>
            <w:r>
              <w:t>143</w:t>
            </w:r>
          </w:p>
        </w:tc>
        <w:tc>
          <w:tcPr>
            <w:tcW w:w="510" w:type="dxa"/>
          </w:tcPr>
          <w:p w14:paraId="738C82AF" w14:textId="7462EEAF" w:rsidR="0007325E" w:rsidRDefault="00CF0F53" w:rsidP="003D6DA6">
            <w:pPr>
              <w:ind w:left="-872"/>
              <w:jc w:val="right"/>
            </w:pPr>
            <w:r>
              <w:t>345</w:t>
            </w:r>
          </w:p>
        </w:tc>
        <w:tc>
          <w:tcPr>
            <w:tcW w:w="852" w:type="dxa"/>
          </w:tcPr>
          <w:p w14:paraId="707E64B7" w14:textId="7AF62E22" w:rsidR="0007325E" w:rsidRDefault="00FF4F1F" w:rsidP="00136E50">
            <w:pPr>
              <w:jc w:val="right"/>
            </w:pPr>
            <w:r>
              <w:t>151,</w:t>
            </w:r>
            <w:r w:rsidR="0082604B">
              <w:t>2</w:t>
            </w:r>
          </w:p>
        </w:tc>
      </w:tr>
      <w:tr w:rsidR="0007325E" w14:paraId="2CE5A0F5" w14:textId="77777777" w:rsidTr="00474EC8">
        <w:trPr>
          <w:trHeight w:val="842"/>
        </w:trPr>
        <w:tc>
          <w:tcPr>
            <w:tcW w:w="494" w:type="dxa"/>
          </w:tcPr>
          <w:p w14:paraId="0FC649D5" w14:textId="0E5930C7" w:rsidR="0007325E" w:rsidRDefault="00FA7E35" w:rsidP="0007325E">
            <w:r>
              <w:t>9</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136E50">
            <w:pPr>
              <w:ind w:left="-108" w:right="-23"/>
              <w:jc w:val="right"/>
            </w:pPr>
            <w:r>
              <w:t>85</w:t>
            </w:r>
          </w:p>
        </w:tc>
        <w:tc>
          <w:tcPr>
            <w:tcW w:w="510" w:type="dxa"/>
          </w:tcPr>
          <w:p w14:paraId="054CD02D" w14:textId="2C0F58D8" w:rsidR="0007325E" w:rsidRDefault="003C2A01" w:rsidP="003D6DA6">
            <w:pPr>
              <w:ind w:left="-618"/>
              <w:jc w:val="right"/>
            </w:pPr>
            <w:r>
              <w:t>86</w:t>
            </w:r>
          </w:p>
        </w:tc>
        <w:tc>
          <w:tcPr>
            <w:tcW w:w="510" w:type="dxa"/>
          </w:tcPr>
          <w:p w14:paraId="6EDB020C" w14:textId="1DE88951" w:rsidR="0007325E" w:rsidRDefault="003C2A01" w:rsidP="003D6DA6">
            <w:pPr>
              <w:ind w:left="-703" w:right="4"/>
              <w:jc w:val="right"/>
            </w:pPr>
            <w:r>
              <w:t>107</w:t>
            </w:r>
          </w:p>
        </w:tc>
        <w:tc>
          <w:tcPr>
            <w:tcW w:w="510" w:type="dxa"/>
          </w:tcPr>
          <w:p w14:paraId="62EA6CEF" w14:textId="1480BB6F" w:rsidR="0007325E" w:rsidRDefault="003C2A01" w:rsidP="00136E50">
            <w:pPr>
              <w:ind w:left="-79" w:right="-53"/>
              <w:jc w:val="right"/>
            </w:pPr>
            <w:r>
              <w:t>134</w:t>
            </w:r>
          </w:p>
        </w:tc>
        <w:tc>
          <w:tcPr>
            <w:tcW w:w="510" w:type="dxa"/>
          </w:tcPr>
          <w:p w14:paraId="5662004A" w14:textId="6A7295D9" w:rsidR="0007325E" w:rsidRDefault="003C2A01" w:rsidP="003D6DA6">
            <w:pPr>
              <w:ind w:left="-872"/>
              <w:jc w:val="right"/>
            </w:pPr>
            <w:r>
              <w:t>92</w:t>
            </w:r>
          </w:p>
        </w:tc>
        <w:tc>
          <w:tcPr>
            <w:tcW w:w="852" w:type="dxa"/>
          </w:tcPr>
          <w:p w14:paraId="08B1ED34" w14:textId="3AE72D8B" w:rsidR="0007325E" w:rsidRDefault="00FF4F1F" w:rsidP="00136E50">
            <w:pPr>
              <w:jc w:val="right"/>
            </w:pPr>
            <w:r>
              <w:t>100,</w:t>
            </w:r>
            <w:r w:rsidR="0082604B">
              <w:t>8</w:t>
            </w:r>
          </w:p>
        </w:tc>
      </w:tr>
    </w:tbl>
    <w:p w14:paraId="495F8B52" w14:textId="77777777" w:rsidR="0007325E" w:rsidRDefault="0007325E" w:rsidP="0007325E"/>
    <w:p w14:paraId="472B207F" w14:textId="43404760" w:rsidR="00094D99" w:rsidRDefault="00094D99" w:rsidP="0007325E">
      <w:r>
        <w:tab/>
        <w:t xml:space="preserve">Kategori yan kedua adalah </w:t>
      </w:r>
      <w:r w:rsidR="00896FDC">
        <w:t xml:space="preserve">pengambilan data pada basis data SQL. Pada kategori ini, semua </w:t>
      </w:r>
      <w:r w:rsidR="00F46224" w:rsidRPr="00F46224">
        <w:rPr>
          <w:i/>
        </w:rPr>
        <w:t>query</w:t>
      </w:r>
      <w:r w:rsidR="00896FDC">
        <w:t xml:space="preserve"> yang berkaitan dengan pengambilan data, atau </w:t>
      </w:r>
      <w:r w:rsidR="00F46224" w:rsidRPr="00F46224">
        <w:rPr>
          <w:i/>
        </w:rPr>
        <w:t>query</w:t>
      </w:r>
      <w:r w:rsidR="00896FDC">
        <w:t xml:space="preserve"> </w:t>
      </w:r>
      <w:r w:rsidR="00896FDC" w:rsidRPr="00896FDC">
        <w:rPr>
          <w:i/>
        </w:rPr>
        <w:t>select</w:t>
      </w:r>
      <w:r w:rsidR="00896FDC">
        <w:t xml:space="preserve">,  akan diarahkan ke MySQL. Hal ini terjadi ketika proses sinkronisasi sedang berlangsung. </w:t>
      </w:r>
      <w:r w:rsidR="00896FDC">
        <w:fldChar w:fldCharType="begin"/>
      </w:r>
      <w:r w:rsidR="00896FDC">
        <w:instrText xml:space="preserve"> REF _Ref483804126 \h </w:instrText>
      </w:r>
      <w:r w:rsidR="00896FDC">
        <w:fldChar w:fldCharType="separate"/>
      </w:r>
      <w:r w:rsidR="004751EA">
        <w:t xml:space="preserve">Tabel </w:t>
      </w:r>
      <w:r w:rsidR="004751EA">
        <w:rPr>
          <w:noProof/>
        </w:rPr>
        <w:t>5</w:t>
      </w:r>
      <w:r w:rsidR="004751EA">
        <w:t>.</w:t>
      </w:r>
      <w:r w:rsidR="004751EA">
        <w:rPr>
          <w:noProof/>
        </w:rPr>
        <w:t>4</w:t>
      </w:r>
      <w:r w:rsidR="00896FDC">
        <w:fldChar w:fldCharType="end"/>
      </w:r>
      <w:r w:rsidR="00896FDC">
        <w:t xml:space="preserve"> menunjukan catatan waktu respon untuk pengambilan data pada basis data MySQL.</w:t>
      </w:r>
    </w:p>
    <w:p w14:paraId="1B243EB8" w14:textId="3C7E2AA2" w:rsidR="004701B5" w:rsidRDefault="004701B5" w:rsidP="0007325E">
      <w:r>
        <w:tab/>
        <w:t xml:space="preserve">Dan kategori yang terakhir adalah pengambilan basis data pada basis data NoSQL. Proses pengambilan data ini terjadi jika proses sinkronisasi sedang tidak berlangsung. </w:t>
      </w:r>
      <w:r w:rsidR="00F46224" w:rsidRPr="00F46224">
        <w:rPr>
          <w:i/>
        </w:rPr>
        <w:t>Query</w:t>
      </w:r>
      <w:r>
        <w:t xml:space="preserve"> select akan diarahkan ke HBase dan hasil uji coba dicatat pada </w:t>
      </w:r>
      <w:r>
        <w:fldChar w:fldCharType="begin"/>
      </w:r>
      <w:r>
        <w:instrText xml:space="preserve"> REF _Ref483804340 \h </w:instrText>
      </w:r>
      <w:r>
        <w:fldChar w:fldCharType="separate"/>
      </w:r>
      <w:r w:rsidR="004751EA">
        <w:t xml:space="preserve">Tabel </w:t>
      </w:r>
      <w:r w:rsidR="004751EA">
        <w:rPr>
          <w:noProof/>
        </w:rPr>
        <w:t>5</w:t>
      </w:r>
      <w:r w:rsidR="004751EA">
        <w:t>.</w:t>
      </w:r>
      <w:r w:rsidR="004751EA">
        <w:rPr>
          <w:noProof/>
        </w:rPr>
        <w:t>5</w:t>
      </w:r>
      <w:r>
        <w:fldChar w:fldCharType="end"/>
      </w:r>
      <w:r>
        <w:t>.</w:t>
      </w:r>
    </w:p>
    <w:p w14:paraId="3C49D2E9" w14:textId="77777777" w:rsidR="00896FDC" w:rsidRDefault="00896FDC" w:rsidP="0007325E"/>
    <w:p w14:paraId="400355D6" w14:textId="520328B8" w:rsidR="00FA7E35" w:rsidRDefault="00FA7E35" w:rsidP="00FA7E35">
      <w:pPr>
        <w:pStyle w:val="Caption"/>
      </w:pPr>
      <w:bookmarkStart w:id="159" w:name="_Ref483804126"/>
      <w:bookmarkStart w:id="160" w:name="_Toc485103810"/>
      <w:r>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4</w:t>
      </w:r>
      <w:r w:rsidR="000D5618">
        <w:rPr>
          <w:noProof/>
        </w:rPr>
        <w:fldChar w:fldCharType="end"/>
      </w:r>
      <w:bookmarkEnd w:id="159"/>
      <w:r>
        <w:t xml:space="preserve"> Waktu Respon Uji Fungsionalitas Proses Pengambilan Data pada Basis Data MySQL</w:t>
      </w:r>
      <w:bookmarkEnd w:id="160"/>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32C76C4" w14:textId="77777777" w:rsidTr="002965C9">
        <w:trPr>
          <w:tblHeader/>
        </w:trPr>
        <w:tc>
          <w:tcPr>
            <w:tcW w:w="846" w:type="dxa"/>
            <w:vMerge w:val="restart"/>
            <w:vAlign w:val="center"/>
          </w:tcPr>
          <w:p w14:paraId="0048226C" w14:textId="5F676C54"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6A5D3F08" w14:textId="77777777" w:rsidR="00FA7E35" w:rsidRPr="00931159" w:rsidRDefault="00FA7E35" w:rsidP="008941B2">
            <w:pPr>
              <w:jc w:val="left"/>
              <w:rPr>
                <w:b/>
              </w:rPr>
            </w:pPr>
            <w:r w:rsidRPr="00931159">
              <w:rPr>
                <w:b/>
              </w:rPr>
              <w:t>Nama Interfaces</w:t>
            </w:r>
          </w:p>
        </w:tc>
        <w:tc>
          <w:tcPr>
            <w:tcW w:w="3402" w:type="dxa"/>
            <w:gridSpan w:val="6"/>
          </w:tcPr>
          <w:p w14:paraId="1647FFC9" w14:textId="32118A67" w:rsidR="00FA7E35" w:rsidRPr="00931159" w:rsidRDefault="00FA7E35" w:rsidP="008941B2">
            <w:pPr>
              <w:jc w:val="center"/>
              <w:rPr>
                <w:b/>
              </w:rPr>
            </w:pPr>
            <w:r>
              <w:rPr>
                <w:b/>
              </w:rPr>
              <w:t>Waktu Respons</w:t>
            </w:r>
            <w:r w:rsidR="000D37DC">
              <w:rPr>
                <w:b/>
              </w:rPr>
              <w:t xml:space="preserve"> (</w:t>
            </w:r>
            <w:r w:rsidRPr="00931159">
              <w:rPr>
                <w:b/>
              </w:rPr>
              <w:t>s)</w:t>
            </w:r>
          </w:p>
        </w:tc>
      </w:tr>
      <w:tr w:rsidR="00FA7E35" w14:paraId="1D4AF2AE" w14:textId="77777777" w:rsidTr="002965C9">
        <w:trPr>
          <w:tblHeader/>
        </w:trPr>
        <w:tc>
          <w:tcPr>
            <w:tcW w:w="846" w:type="dxa"/>
            <w:vMerge/>
          </w:tcPr>
          <w:p w14:paraId="3BD5389C" w14:textId="77777777" w:rsidR="00FA7E35" w:rsidRPr="00931159" w:rsidRDefault="00FA7E35" w:rsidP="008941B2">
            <w:pPr>
              <w:rPr>
                <w:b/>
              </w:rPr>
            </w:pPr>
          </w:p>
        </w:tc>
        <w:tc>
          <w:tcPr>
            <w:tcW w:w="1559" w:type="dxa"/>
            <w:vMerge/>
          </w:tcPr>
          <w:p w14:paraId="7DE998BA" w14:textId="77777777" w:rsidR="00FA7E35" w:rsidRPr="00931159" w:rsidRDefault="00FA7E35" w:rsidP="008941B2">
            <w:pPr>
              <w:rPr>
                <w:b/>
              </w:rPr>
            </w:pPr>
          </w:p>
        </w:tc>
        <w:tc>
          <w:tcPr>
            <w:tcW w:w="510" w:type="dxa"/>
            <w:vAlign w:val="center"/>
          </w:tcPr>
          <w:p w14:paraId="05951288" w14:textId="77777777" w:rsidR="00FA7E35" w:rsidRPr="00931159" w:rsidRDefault="00FA7E35" w:rsidP="008941B2">
            <w:pPr>
              <w:jc w:val="center"/>
              <w:rPr>
                <w:b/>
              </w:rPr>
            </w:pPr>
            <w:r w:rsidRPr="00931159">
              <w:rPr>
                <w:b/>
              </w:rPr>
              <w:t>1</w:t>
            </w:r>
          </w:p>
        </w:tc>
        <w:tc>
          <w:tcPr>
            <w:tcW w:w="510" w:type="dxa"/>
            <w:vAlign w:val="center"/>
          </w:tcPr>
          <w:p w14:paraId="42F4A1BB" w14:textId="77777777" w:rsidR="00FA7E35" w:rsidRPr="00931159" w:rsidRDefault="00FA7E35" w:rsidP="008941B2">
            <w:pPr>
              <w:jc w:val="center"/>
              <w:rPr>
                <w:b/>
              </w:rPr>
            </w:pPr>
            <w:r w:rsidRPr="00931159">
              <w:rPr>
                <w:b/>
              </w:rPr>
              <w:t>2</w:t>
            </w:r>
          </w:p>
        </w:tc>
        <w:tc>
          <w:tcPr>
            <w:tcW w:w="510" w:type="dxa"/>
            <w:vAlign w:val="center"/>
          </w:tcPr>
          <w:p w14:paraId="3DED50DC" w14:textId="77777777" w:rsidR="00FA7E35" w:rsidRPr="00931159" w:rsidRDefault="00FA7E35" w:rsidP="008941B2">
            <w:pPr>
              <w:jc w:val="center"/>
              <w:rPr>
                <w:b/>
              </w:rPr>
            </w:pPr>
            <w:r w:rsidRPr="00931159">
              <w:rPr>
                <w:b/>
              </w:rPr>
              <w:t>3</w:t>
            </w:r>
          </w:p>
        </w:tc>
        <w:tc>
          <w:tcPr>
            <w:tcW w:w="510" w:type="dxa"/>
            <w:vAlign w:val="center"/>
          </w:tcPr>
          <w:p w14:paraId="5443DE2A" w14:textId="77777777" w:rsidR="00FA7E35" w:rsidRPr="00931159" w:rsidRDefault="00FA7E35" w:rsidP="008941B2">
            <w:pPr>
              <w:jc w:val="center"/>
              <w:rPr>
                <w:b/>
              </w:rPr>
            </w:pPr>
            <w:r w:rsidRPr="00931159">
              <w:rPr>
                <w:b/>
              </w:rPr>
              <w:t>4</w:t>
            </w:r>
          </w:p>
        </w:tc>
        <w:tc>
          <w:tcPr>
            <w:tcW w:w="510" w:type="dxa"/>
            <w:vAlign w:val="center"/>
          </w:tcPr>
          <w:p w14:paraId="4AAECDB8" w14:textId="77777777" w:rsidR="00FA7E35" w:rsidRPr="00931159" w:rsidRDefault="00FA7E35" w:rsidP="008941B2">
            <w:pPr>
              <w:jc w:val="center"/>
              <w:rPr>
                <w:b/>
              </w:rPr>
            </w:pPr>
            <w:r w:rsidRPr="00931159">
              <w:rPr>
                <w:b/>
              </w:rPr>
              <w:t>5</w:t>
            </w:r>
          </w:p>
        </w:tc>
        <w:tc>
          <w:tcPr>
            <w:tcW w:w="852" w:type="dxa"/>
          </w:tcPr>
          <w:p w14:paraId="2F16EB3B" w14:textId="77777777" w:rsidR="00FA7E35" w:rsidRPr="00931159" w:rsidRDefault="00FA7E35" w:rsidP="008941B2">
            <w:pPr>
              <w:rPr>
                <w:b/>
              </w:rPr>
            </w:pPr>
            <w:r w:rsidRPr="00931159">
              <w:rPr>
                <w:b/>
              </w:rPr>
              <w:t>Rata-rata</w:t>
            </w:r>
          </w:p>
        </w:tc>
      </w:tr>
      <w:tr w:rsidR="004C3065" w14:paraId="49241BD1" w14:textId="77777777" w:rsidTr="00076076">
        <w:tc>
          <w:tcPr>
            <w:tcW w:w="846" w:type="dxa"/>
          </w:tcPr>
          <w:p w14:paraId="1393E2A1" w14:textId="3938510E" w:rsidR="004C3065" w:rsidRDefault="004C3065" w:rsidP="004C3065">
            <w:r>
              <w:t>1</w:t>
            </w:r>
          </w:p>
        </w:tc>
        <w:tc>
          <w:tcPr>
            <w:tcW w:w="1559" w:type="dxa"/>
          </w:tcPr>
          <w:p w14:paraId="2B69F7B5" w14:textId="77777777" w:rsidR="004C3065" w:rsidRDefault="004C3065" w:rsidP="004C3065">
            <w:r>
              <w:t>GET /select_all_routes</w:t>
            </w:r>
          </w:p>
        </w:tc>
        <w:tc>
          <w:tcPr>
            <w:tcW w:w="510" w:type="dxa"/>
            <w:vAlign w:val="center"/>
          </w:tcPr>
          <w:p w14:paraId="1B509D98" w14:textId="0696DD60" w:rsidR="004C3065" w:rsidRDefault="004C3065" w:rsidP="00D158BB">
            <w:pPr>
              <w:ind w:left="-108" w:right="-23"/>
              <w:jc w:val="right"/>
            </w:pPr>
            <w:r>
              <w:t>701</w:t>
            </w:r>
          </w:p>
        </w:tc>
        <w:tc>
          <w:tcPr>
            <w:tcW w:w="510" w:type="dxa"/>
            <w:vAlign w:val="center"/>
          </w:tcPr>
          <w:p w14:paraId="7EBA8497" w14:textId="64B7583B" w:rsidR="004C3065" w:rsidRDefault="004C3065" w:rsidP="00474EC8">
            <w:pPr>
              <w:ind w:left="-618"/>
              <w:jc w:val="right"/>
            </w:pPr>
            <w:r>
              <w:t>708</w:t>
            </w:r>
          </w:p>
        </w:tc>
        <w:tc>
          <w:tcPr>
            <w:tcW w:w="510" w:type="dxa"/>
            <w:vAlign w:val="center"/>
          </w:tcPr>
          <w:p w14:paraId="547D93C8" w14:textId="68C0BDA7" w:rsidR="004C3065" w:rsidRDefault="004C3065" w:rsidP="00474EC8">
            <w:pPr>
              <w:ind w:left="-561"/>
              <w:jc w:val="right"/>
            </w:pPr>
            <w:r>
              <w:t>698</w:t>
            </w:r>
          </w:p>
        </w:tc>
        <w:tc>
          <w:tcPr>
            <w:tcW w:w="510" w:type="dxa"/>
            <w:vAlign w:val="center"/>
          </w:tcPr>
          <w:p w14:paraId="709B5478" w14:textId="453890ED" w:rsidR="004C3065" w:rsidRDefault="004C3065" w:rsidP="00D158BB">
            <w:pPr>
              <w:ind w:left="-79" w:right="-53"/>
              <w:jc w:val="right"/>
            </w:pPr>
            <w:r>
              <w:t>686</w:t>
            </w:r>
          </w:p>
        </w:tc>
        <w:tc>
          <w:tcPr>
            <w:tcW w:w="510" w:type="dxa"/>
            <w:vAlign w:val="center"/>
          </w:tcPr>
          <w:p w14:paraId="12046041" w14:textId="4E9FAF52" w:rsidR="004C3065" w:rsidRDefault="004C3065" w:rsidP="00474EC8">
            <w:pPr>
              <w:ind w:left="-589"/>
              <w:jc w:val="right"/>
            </w:pPr>
            <w:r>
              <w:t>728</w:t>
            </w:r>
          </w:p>
        </w:tc>
        <w:tc>
          <w:tcPr>
            <w:tcW w:w="852" w:type="dxa"/>
            <w:tcBorders>
              <w:top w:val="nil"/>
              <w:left w:val="nil"/>
              <w:bottom w:val="single" w:sz="8" w:space="0" w:color="auto"/>
              <w:right w:val="single" w:sz="8" w:space="0" w:color="auto"/>
            </w:tcBorders>
            <w:shd w:val="clear" w:color="auto" w:fill="auto"/>
            <w:vAlign w:val="center"/>
          </w:tcPr>
          <w:p w14:paraId="4CED5D60" w14:textId="0EF7D74E" w:rsidR="004C3065" w:rsidRDefault="004C3065" w:rsidP="00D158BB">
            <w:pPr>
              <w:jc w:val="right"/>
            </w:pPr>
            <w:r>
              <w:rPr>
                <w:color w:val="000000"/>
              </w:rPr>
              <w:t>704,2</w:t>
            </w:r>
          </w:p>
        </w:tc>
      </w:tr>
      <w:tr w:rsidR="004C3065" w14:paraId="6EC11603" w14:textId="77777777" w:rsidTr="00076076">
        <w:tc>
          <w:tcPr>
            <w:tcW w:w="846" w:type="dxa"/>
          </w:tcPr>
          <w:p w14:paraId="094C0901" w14:textId="1455DDE4" w:rsidR="004C3065" w:rsidRDefault="004C3065" w:rsidP="004C3065">
            <w:r>
              <w:t>2</w:t>
            </w:r>
          </w:p>
        </w:tc>
        <w:tc>
          <w:tcPr>
            <w:tcW w:w="1559" w:type="dxa"/>
          </w:tcPr>
          <w:p w14:paraId="45022A4E" w14:textId="77777777" w:rsidR="004C3065" w:rsidRDefault="004C3065" w:rsidP="004C3065">
            <w:r>
              <w:t>GET /select_route_by_id/&lt;id&gt;</w:t>
            </w:r>
          </w:p>
        </w:tc>
        <w:tc>
          <w:tcPr>
            <w:tcW w:w="510" w:type="dxa"/>
            <w:vAlign w:val="center"/>
          </w:tcPr>
          <w:p w14:paraId="7F1DBBFD" w14:textId="41D55099" w:rsidR="004C3065" w:rsidRDefault="004C3065" w:rsidP="00D158BB">
            <w:pPr>
              <w:ind w:left="-108" w:right="-23"/>
              <w:jc w:val="right"/>
            </w:pPr>
            <w:r>
              <w:t>53</w:t>
            </w:r>
          </w:p>
        </w:tc>
        <w:tc>
          <w:tcPr>
            <w:tcW w:w="510" w:type="dxa"/>
            <w:vAlign w:val="center"/>
          </w:tcPr>
          <w:p w14:paraId="32C1C7F4" w14:textId="2F81CB82" w:rsidR="004C3065" w:rsidRDefault="004C3065" w:rsidP="00474EC8">
            <w:pPr>
              <w:ind w:left="-618"/>
              <w:jc w:val="right"/>
            </w:pPr>
            <w:r>
              <w:t>56</w:t>
            </w:r>
          </w:p>
        </w:tc>
        <w:tc>
          <w:tcPr>
            <w:tcW w:w="510" w:type="dxa"/>
            <w:vAlign w:val="center"/>
          </w:tcPr>
          <w:p w14:paraId="4F20BCF9" w14:textId="21691079" w:rsidR="004C3065" w:rsidRDefault="004C3065" w:rsidP="00474EC8">
            <w:pPr>
              <w:ind w:left="-561"/>
              <w:jc w:val="right"/>
            </w:pPr>
            <w:r>
              <w:t>57</w:t>
            </w:r>
          </w:p>
        </w:tc>
        <w:tc>
          <w:tcPr>
            <w:tcW w:w="510" w:type="dxa"/>
            <w:vAlign w:val="center"/>
          </w:tcPr>
          <w:p w14:paraId="35FE746C" w14:textId="56A9A80E" w:rsidR="004C3065" w:rsidRDefault="004C3065" w:rsidP="00D158BB">
            <w:pPr>
              <w:ind w:left="-79" w:right="-53"/>
              <w:jc w:val="right"/>
            </w:pPr>
            <w:r>
              <w:t>51</w:t>
            </w:r>
          </w:p>
        </w:tc>
        <w:tc>
          <w:tcPr>
            <w:tcW w:w="510" w:type="dxa"/>
            <w:vAlign w:val="center"/>
          </w:tcPr>
          <w:p w14:paraId="7DC53683" w14:textId="45A10078" w:rsidR="004C3065" w:rsidRDefault="004C3065" w:rsidP="00474EC8">
            <w:pPr>
              <w:ind w:left="-589"/>
              <w:jc w:val="right"/>
            </w:pPr>
            <w:r>
              <w:t>52</w:t>
            </w:r>
          </w:p>
        </w:tc>
        <w:tc>
          <w:tcPr>
            <w:tcW w:w="852" w:type="dxa"/>
            <w:tcBorders>
              <w:top w:val="nil"/>
              <w:left w:val="nil"/>
              <w:bottom w:val="single" w:sz="8" w:space="0" w:color="auto"/>
              <w:right w:val="single" w:sz="8" w:space="0" w:color="auto"/>
            </w:tcBorders>
            <w:shd w:val="clear" w:color="auto" w:fill="auto"/>
            <w:vAlign w:val="center"/>
          </w:tcPr>
          <w:p w14:paraId="11C93348" w14:textId="550B7333" w:rsidR="004C3065" w:rsidRDefault="004C3065" w:rsidP="00D158BB">
            <w:pPr>
              <w:jc w:val="right"/>
            </w:pPr>
            <w:r>
              <w:rPr>
                <w:color w:val="000000"/>
              </w:rPr>
              <w:t>53,8</w:t>
            </w:r>
          </w:p>
        </w:tc>
      </w:tr>
      <w:tr w:rsidR="004C3065" w14:paraId="6305240C" w14:textId="77777777" w:rsidTr="00076076">
        <w:tc>
          <w:tcPr>
            <w:tcW w:w="846" w:type="dxa"/>
          </w:tcPr>
          <w:p w14:paraId="198D1D0C" w14:textId="2D9B5909" w:rsidR="004C3065" w:rsidRDefault="004C3065" w:rsidP="004C3065">
            <w:r>
              <w:t>3</w:t>
            </w:r>
          </w:p>
        </w:tc>
        <w:tc>
          <w:tcPr>
            <w:tcW w:w="1559" w:type="dxa"/>
          </w:tcPr>
          <w:p w14:paraId="55A02408" w14:textId="77777777" w:rsidR="004C3065" w:rsidRDefault="004C3065" w:rsidP="004C3065">
            <w:r>
              <w:t>GET /select_all_airline</w:t>
            </w:r>
          </w:p>
        </w:tc>
        <w:tc>
          <w:tcPr>
            <w:tcW w:w="510" w:type="dxa"/>
            <w:vAlign w:val="center"/>
          </w:tcPr>
          <w:p w14:paraId="7B933C77" w14:textId="4C9BDE33" w:rsidR="004C3065" w:rsidRDefault="004C3065" w:rsidP="00D158BB">
            <w:pPr>
              <w:ind w:left="-108" w:right="-23"/>
              <w:jc w:val="right"/>
            </w:pPr>
            <w:r>
              <w:t>89</w:t>
            </w:r>
          </w:p>
        </w:tc>
        <w:tc>
          <w:tcPr>
            <w:tcW w:w="510" w:type="dxa"/>
            <w:vAlign w:val="center"/>
          </w:tcPr>
          <w:p w14:paraId="5A83A135" w14:textId="334FA57E" w:rsidR="004C3065" w:rsidRDefault="004C3065" w:rsidP="00474EC8">
            <w:pPr>
              <w:ind w:left="-618"/>
              <w:jc w:val="right"/>
            </w:pPr>
            <w:r>
              <w:t>53</w:t>
            </w:r>
          </w:p>
        </w:tc>
        <w:tc>
          <w:tcPr>
            <w:tcW w:w="510" w:type="dxa"/>
            <w:vAlign w:val="center"/>
          </w:tcPr>
          <w:p w14:paraId="06CC5163" w14:textId="57C1793C" w:rsidR="004C3065" w:rsidRDefault="004C3065" w:rsidP="00474EC8">
            <w:pPr>
              <w:ind w:left="-561"/>
              <w:jc w:val="right"/>
            </w:pPr>
            <w:r>
              <w:t>56</w:t>
            </w:r>
          </w:p>
        </w:tc>
        <w:tc>
          <w:tcPr>
            <w:tcW w:w="510" w:type="dxa"/>
            <w:vAlign w:val="center"/>
          </w:tcPr>
          <w:p w14:paraId="675B025A" w14:textId="118CA4D3" w:rsidR="004C3065" w:rsidRDefault="004C3065" w:rsidP="00D158BB">
            <w:pPr>
              <w:ind w:left="-79" w:right="-53"/>
              <w:jc w:val="right"/>
            </w:pPr>
            <w:r>
              <w:t>54</w:t>
            </w:r>
          </w:p>
        </w:tc>
        <w:tc>
          <w:tcPr>
            <w:tcW w:w="510" w:type="dxa"/>
            <w:vAlign w:val="center"/>
          </w:tcPr>
          <w:p w14:paraId="29762A29" w14:textId="5B9BE228" w:rsidR="004C3065" w:rsidRDefault="004C3065" w:rsidP="00474EC8">
            <w:pPr>
              <w:ind w:left="-589"/>
              <w:jc w:val="right"/>
            </w:pPr>
            <w:r>
              <w:t>67</w:t>
            </w:r>
          </w:p>
        </w:tc>
        <w:tc>
          <w:tcPr>
            <w:tcW w:w="852" w:type="dxa"/>
            <w:tcBorders>
              <w:top w:val="nil"/>
              <w:left w:val="nil"/>
              <w:bottom w:val="single" w:sz="8" w:space="0" w:color="auto"/>
              <w:right w:val="single" w:sz="8" w:space="0" w:color="auto"/>
            </w:tcBorders>
            <w:shd w:val="clear" w:color="auto" w:fill="auto"/>
            <w:vAlign w:val="center"/>
          </w:tcPr>
          <w:p w14:paraId="353C3D37" w14:textId="334F4E49" w:rsidR="004C3065" w:rsidRDefault="004C3065" w:rsidP="00D158BB">
            <w:pPr>
              <w:jc w:val="right"/>
            </w:pPr>
            <w:r>
              <w:rPr>
                <w:color w:val="000000"/>
              </w:rPr>
              <w:t>63,8</w:t>
            </w:r>
          </w:p>
        </w:tc>
      </w:tr>
      <w:tr w:rsidR="004C3065" w14:paraId="77E13AF0" w14:textId="77777777" w:rsidTr="00076076">
        <w:tc>
          <w:tcPr>
            <w:tcW w:w="846" w:type="dxa"/>
          </w:tcPr>
          <w:p w14:paraId="5744BB9F" w14:textId="1D248A10" w:rsidR="004C3065" w:rsidRDefault="004C3065" w:rsidP="004C3065">
            <w:r>
              <w:lastRenderedPageBreak/>
              <w:t>4</w:t>
            </w:r>
          </w:p>
        </w:tc>
        <w:tc>
          <w:tcPr>
            <w:tcW w:w="1559" w:type="dxa"/>
          </w:tcPr>
          <w:p w14:paraId="02DEA5BF" w14:textId="77777777" w:rsidR="004C3065" w:rsidRDefault="004C3065" w:rsidP="004C3065">
            <w:r>
              <w:t>GET /select_airline_by_id/&lt;id&gt;</w:t>
            </w:r>
          </w:p>
        </w:tc>
        <w:tc>
          <w:tcPr>
            <w:tcW w:w="510" w:type="dxa"/>
            <w:vAlign w:val="center"/>
          </w:tcPr>
          <w:p w14:paraId="328941D7" w14:textId="063FF885" w:rsidR="004C3065" w:rsidRDefault="004C3065" w:rsidP="00D158BB">
            <w:pPr>
              <w:ind w:left="-108" w:right="-23"/>
              <w:jc w:val="right"/>
            </w:pPr>
            <w:r>
              <w:t>18</w:t>
            </w:r>
          </w:p>
        </w:tc>
        <w:tc>
          <w:tcPr>
            <w:tcW w:w="510" w:type="dxa"/>
            <w:vAlign w:val="center"/>
          </w:tcPr>
          <w:p w14:paraId="56AFAA73" w14:textId="5F2DAD94" w:rsidR="004C3065" w:rsidRDefault="004C3065" w:rsidP="00D158BB">
            <w:pPr>
              <w:ind w:left="-51" w:right="-80"/>
              <w:jc w:val="right"/>
            </w:pPr>
            <w:r>
              <w:t>28</w:t>
            </w:r>
          </w:p>
        </w:tc>
        <w:tc>
          <w:tcPr>
            <w:tcW w:w="510" w:type="dxa"/>
            <w:vAlign w:val="center"/>
          </w:tcPr>
          <w:p w14:paraId="2C2AEA5A" w14:textId="748570FD" w:rsidR="004C3065" w:rsidRDefault="00D158BB" w:rsidP="00474EC8">
            <w:pPr>
              <w:ind w:left="-703"/>
              <w:jc w:val="right"/>
            </w:pPr>
            <w:r>
              <w:t xml:space="preserve"> </w:t>
            </w:r>
            <w:r w:rsidR="004C3065">
              <w:t>30</w:t>
            </w:r>
          </w:p>
        </w:tc>
        <w:tc>
          <w:tcPr>
            <w:tcW w:w="510" w:type="dxa"/>
            <w:vAlign w:val="center"/>
          </w:tcPr>
          <w:p w14:paraId="056D39BE" w14:textId="3185E015" w:rsidR="004C3065" w:rsidRDefault="004C3065" w:rsidP="00D158BB">
            <w:pPr>
              <w:ind w:left="-79" w:right="-53"/>
              <w:jc w:val="right"/>
            </w:pPr>
            <w:r>
              <w:t>12</w:t>
            </w:r>
          </w:p>
        </w:tc>
        <w:tc>
          <w:tcPr>
            <w:tcW w:w="510" w:type="dxa"/>
            <w:vAlign w:val="center"/>
          </w:tcPr>
          <w:p w14:paraId="4A4CE698" w14:textId="77F263A9" w:rsidR="004C3065" w:rsidRDefault="004C3065" w:rsidP="00474EC8">
            <w:pPr>
              <w:ind w:left="-730"/>
              <w:jc w:val="right"/>
            </w:pPr>
            <w:r>
              <w:t>22</w:t>
            </w:r>
          </w:p>
        </w:tc>
        <w:tc>
          <w:tcPr>
            <w:tcW w:w="852" w:type="dxa"/>
            <w:tcBorders>
              <w:top w:val="nil"/>
              <w:left w:val="nil"/>
              <w:bottom w:val="single" w:sz="8" w:space="0" w:color="auto"/>
              <w:right w:val="single" w:sz="8" w:space="0" w:color="auto"/>
            </w:tcBorders>
            <w:shd w:val="clear" w:color="auto" w:fill="auto"/>
            <w:vAlign w:val="center"/>
          </w:tcPr>
          <w:p w14:paraId="03373462" w14:textId="22EAC11B" w:rsidR="004C3065" w:rsidRDefault="004C3065" w:rsidP="00D158BB">
            <w:pPr>
              <w:jc w:val="right"/>
            </w:pPr>
            <w:r>
              <w:rPr>
                <w:color w:val="000000"/>
              </w:rPr>
              <w:t>22</w:t>
            </w:r>
            <w:r w:rsidR="00E93214">
              <w:rPr>
                <w:color w:val="000000"/>
              </w:rPr>
              <w:t>,0</w:t>
            </w:r>
          </w:p>
        </w:tc>
      </w:tr>
      <w:tr w:rsidR="004C3065" w14:paraId="73D70348" w14:textId="77777777" w:rsidTr="00076076">
        <w:tc>
          <w:tcPr>
            <w:tcW w:w="846" w:type="dxa"/>
          </w:tcPr>
          <w:p w14:paraId="52D05117" w14:textId="59B57ABC" w:rsidR="004C3065" w:rsidRDefault="004C3065" w:rsidP="004C3065">
            <w:r>
              <w:t>5</w:t>
            </w:r>
          </w:p>
        </w:tc>
        <w:tc>
          <w:tcPr>
            <w:tcW w:w="1559" w:type="dxa"/>
          </w:tcPr>
          <w:p w14:paraId="1CC3CEDA" w14:textId="77777777" w:rsidR="004C3065" w:rsidRDefault="004C3065" w:rsidP="004C3065">
            <w:r>
              <w:t>GET /select_all_airport</w:t>
            </w:r>
          </w:p>
        </w:tc>
        <w:tc>
          <w:tcPr>
            <w:tcW w:w="510" w:type="dxa"/>
            <w:vAlign w:val="center"/>
          </w:tcPr>
          <w:p w14:paraId="1EE33F77" w14:textId="28E64906" w:rsidR="004C3065" w:rsidRDefault="004C3065" w:rsidP="00D158BB">
            <w:pPr>
              <w:ind w:left="-108" w:right="-23"/>
              <w:jc w:val="right"/>
            </w:pPr>
            <w:r>
              <w:t>126</w:t>
            </w:r>
          </w:p>
        </w:tc>
        <w:tc>
          <w:tcPr>
            <w:tcW w:w="510" w:type="dxa"/>
            <w:vAlign w:val="center"/>
          </w:tcPr>
          <w:p w14:paraId="0F066989" w14:textId="258C441F" w:rsidR="004C3065" w:rsidRDefault="004C3065" w:rsidP="00D158BB">
            <w:pPr>
              <w:ind w:left="-51" w:right="-80"/>
              <w:jc w:val="right"/>
            </w:pPr>
            <w:r>
              <w:t>129</w:t>
            </w:r>
          </w:p>
        </w:tc>
        <w:tc>
          <w:tcPr>
            <w:tcW w:w="510" w:type="dxa"/>
            <w:vAlign w:val="center"/>
          </w:tcPr>
          <w:p w14:paraId="040B742E" w14:textId="111E240B" w:rsidR="004C3065" w:rsidRDefault="004C3065" w:rsidP="00474EC8">
            <w:pPr>
              <w:ind w:left="-703"/>
              <w:jc w:val="right"/>
            </w:pPr>
            <w:r>
              <w:t>169</w:t>
            </w:r>
          </w:p>
        </w:tc>
        <w:tc>
          <w:tcPr>
            <w:tcW w:w="510" w:type="dxa"/>
            <w:vAlign w:val="center"/>
          </w:tcPr>
          <w:p w14:paraId="4674C028" w14:textId="4C59781C" w:rsidR="004C3065" w:rsidRDefault="004C3065" w:rsidP="00D158BB">
            <w:pPr>
              <w:ind w:left="-79" w:right="-53"/>
              <w:jc w:val="right"/>
            </w:pPr>
            <w:r>
              <w:t>129</w:t>
            </w:r>
          </w:p>
        </w:tc>
        <w:tc>
          <w:tcPr>
            <w:tcW w:w="510" w:type="dxa"/>
            <w:vAlign w:val="center"/>
          </w:tcPr>
          <w:p w14:paraId="07FCA842" w14:textId="1F61BA44" w:rsidR="004C3065" w:rsidRDefault="004C3065" w:rsidP="00474EC8">
            <w:pPr>
              <w:ind w:left="-730"/>
              <w:jc w:val="right"/>
            </w:pPr>
            <w:r>
              <w:t>139</w:t>
            </w:r>
          </w:p>
        </w:tc>
        <w:tc>
          <w:tcPr>
            <w:tcW w:w="852" w:type="dxa"/>
            <w:tcBorders>
              <w:top w:val="nil"/>
              <w:left w:val="nil"/>
              <w:bottom w:val="single" w:sz="8" w:space="0" w:color="auto"/>
              <w:right w:val="single" w:sz="8" w:space="0" w:color="auto"/>
            </w:tcBorders>
            <w:shd w:val="clear" w:color="auto" w:fill="auto"/>
            <w:vAlign w:val="center"/>
          </w:tcPr>
          <w:p w14:paraId="02CFAAC5" w14:textId="7F25A2AA" w:rsidR="004C3065" w:rsidRDefault="004C3065" w:rsidP="00D158BB">
            <w:pPr>
              <w:jc w:val="right"/>
            </w:pPr>
            <w:r>
              <w:rPr>
                <w:color w:val="000000"/>
              </w:rPr>
              <w:t>138,4</w:t>
            </w:r>
          </w:p>
        </w:tc>
      </w:tr>
      <w:tr w:rsidR="004C3065" w14:paraId="0D72C38D" w14:textId="77777777" w:rsidTr="00076076">
        <w:tc>
          <w:tcPr>
            <w:tcW w:w="846" w:type="dxa"/>
          </w:tcPr>
          <w:p w14:paraId="1AA5D872" w14:textId="32C81C5E" w:rsidR="004C3065" w:rsidRDefault="004C3065" w:rsidP="004C3065">
            <w:r>
              <w:t>6</w:t>
            </w:r>
          </w:p>
        </w:tc>
        <w:tc>
          <w:tcPr>
            <w:tcW w:w="1559" w:type="dxa"/>
          </w:tcPr>
          <w:p w14:paraId="676D5E8F" w14:textId="77777777" w:rsidR="004C3065" w:rsidRDefault="004C3065" w:rsidP="004C3065">
            <w:r>
              <w:t>GET /select_airport_by_id/&lt;id&gt;</w:t>
            </w:r>
          </w:p>
        </w:tc>
        <w:tc>
          <w:tcPr>
            <w:tcW w:w="510" w:type="dxa"/>
            <w:vAlign w:val="center"/>
          </w:tcPr>
          <w:p w14:paraId="69D18949" w14:textId="0333925B" w:rsidR="004C3065" w:rsidRDefault="004C3065" w:rsidP="00D158BB">
            <w:pPr>
              <w:ind w:left="-108" w:right="-23"/>
              <w:jc w:val="right"/>
            </w:pPr>
            <w:r>
              <w:t>20</w:t>
            </w:r>
          </w:p>
        </w:tc>
        <w:tc>
          <w:tcPr>
            <w:tcW w:w="510" w:type="dxa"/>
            <w:vAlign w:val="center"/>
          </w:tcPr>
          <w:p w14:paraId="268CA098" w14:textId="6C8263C1" w:rsidR="004C3065" w:rsidRDefault="004C3065" w:rsidP="00D158BB">
            <w:pPr>
              <w:ind w:left="-51" w:right="-80"/>
              <w:jc w:val="right"/>
            </w:pPr>
            <w:r>
              <w:t>22</w:t>
            </w:r>
          </w:p>
        </w:tc>
        <w:tc>
          <w:tcPr>
            <w:tcW w:w="510" w:type="dxa"/>
            <w:vAlign w:val="center"/>
          </w:tcPr>
          <w:p w14:paraId="7BF9B058" w14:textId="3E4C90D2" w:rsidR="004C3065" w:rsidRDefault="00D158BB" w:rsidP="00474EC8">
            <w:pPr>
              <w:ind w:left="-703"/>
              <w:jc w:val="right"/>
            </w:pPr>
            <w:r>
              <w:t xml:space="preserve"> </w:t>
            </w:r>
            <w:r w:rsidR="004C3065">
              <w:t>15</w:t>
            </w:r>
          </w:p>
        </w:tc>
        <w:tc>
          <w:tcPr>
            <w:tcW w:w="510" w:type="dxa"/>
            <w:vAlign w:val="center"/>
          </w:tcPr>
          <w:p w14:paraId="34EF2AF6" w14:textId="02825DBF" w:rsidR="004C3065" w:rsidRDefault="004C3065" w:rsidP="00D158BB">
            <w:pPr>
              <w:ind w:left="-79" w:right="-53"/>
              <w:jc w:val="right"/>
            </w:pPr>
            <w:r>
              <w:t>17</w:t>
            </w:r>
          </w:p>
        </w:tc>
        <w:tc>
          <w:tcPr>
            <w:tcW w:w="510" w:type="dxa"/>
            <w:vAlign w:val="center"/>
          </w:tcPr>
          <w:p w14:paraId="564FF71B" w14:textId="5E53174A" w:rsidR="004C3065" w:rsidRDefault="004C3065" w:rsidP="00474EC8">
            <w:pPr>
              <w:ind w:left="-730"/>
              <w:jc w:val="right"/>
            </w:pPr>
            <w:r>
              <w:t>52</w:t>
            </w:r>
          </w:p>
        </w:tc>
        <w:tc>
          <w:tcPr>
            <w:tcW w:w="852" w:type="dxa"/>
            <w:tcBorders>
              <w:top w:val="nil"/>
              <w:left w:val="nil"/>
              <w:bottom w:val="single" w:sz="8" w:space="0" w:color="auto"/>
              <w:right w:val="single" w:sz="8" w:space="0" w:color="auto"/>
            </w:tcBorders>
            <w:shd w:val="clear" w:color="auto" w:fill="auto"/>
            <w:vAlign w:val="center"/>
          </w:tcPr>
          <w:p w14:paraId="54C7BB8C" w14:textId="61DE4E90" w:rsidR="004C3065" w:rsidRDefault="004C3065" w:rsidP="00D158BB">
            <w:pPr>
              <w:jc w:val="right"/>
            </w:pPr>
            <w:r>
              <w:rPr>
                <w:color w:val="000000"/>
              </w:rPr>
              <w:t>25,2</w:t>
            </w:r>
          </w:p>
        </w:tc>
      </w:tr>
      <w:tr w:rsidR="004C3065" w14:paraId="1F6116A9" w14:textId="77777777" w:rsidTr="00076076">
        <w:tc>
          <w:tcPr>
            <w:tcW w:w="846" w:type="dxa"/>
          </w:tcPr>
          <w:p w14:paraId="76E9372F" w14:textId="7F3FF3D5" w:rsidR="004C3065" w:rsidRDefault="004C3065" w:rsidP="004C3065">
            <w:r>
              <w:t>7</w:t>
            </w:r>
          </w:p>
        </w:tc>
        <w:tc>
          <w:tcPr>
            <w:tcW w:w="1559" w:type="dxa"/>
          </w:tcPr>
          <w:p w14:paraId="6BF6FF9B" w14:textId="65D8A65E" w:rsidR="004C3065" w:rsidRDefault="004C3065" w:rsidP="004C3065">
            <w:r>
              <w:t>GET /select_routes_country/&lt;id&gt;</w:t>
            </w:r>
          </w:p>
        </w:tc>
        <w:tc>
          <w:tcPr>
            <w:tcW w:w="510" w:type="dxa"/>
            <w:vAlign w:val="center"/>
          </w:tcPr>
          <w:p w14:paraId="7DB8CF1F" w14:textId="34B166D9" w:rsidR="004C3065" w:rsidRDefault="004C3065" w:rsidP="00D158BB">
            <w:pPr>
              <w:ind w:left="-108" w:right="-23"/>
              <w:jc w:val="right"/>
            </w:pPr>
            <w:r>
              <w:t>345</w:t>
            </w:r>
          </w:p>
        </w:tc>
        <w:tc>
          <w:tcPr>
            <w:tcW w:w="510" w:type="dxa"/>
            <w:vAlign w:val="center"/>
          </w:tcPr>
          <w:p w14:paraId="35EED52B" w14:textId="14C37212" w:rsidR="004C3065" w:rsidRDefault="004C3065" w:rsidP="00D158BB">
            <w:pPr>
              <w:ind w:left="-51" w:right="-80"/>
              <w:jc w:val="right"/>
            </w:pPr>
            <w:r>
              <w:t>343</w:t>
            </w:r>
          </w:p>
        </w:tc>
        <w:tc>
          <w:tcPr>
            <w:tcW w:w="510" w:type="dxa"/>
            <w:vAlign w:val="center"/>
          </w:tcPr>
          <w:p w14:paraId="2674A4AB" w14:textId="28FBCAD9" w:rsidR="004C3065" w:rsidRDefault="004C3065" w:rsidP="00474EC8">
            <w:pPr>
              <w:ind w:left="-703"/>
              <w:jc w:val="right"/>
            </w:pPr>
            <w:r>
              <w:t>336</w:t>
            </w:r>
          </w:p>
        </w:tc>
        <w:tc>
          <w:tcPr>
            <w:tcW w:w="510" w:type="dxa"/>
            <w:vAlign w:val="center"/>
          </w:tcPr>
          <w:p w14:paraId="63DE09FD" w14:textId="29B73553" w:rsidR="004C3065" w:rsidRDefault="00D158BB" w:rsidP="00D158BB">
            <w:pPr>
              <w:ind w:left="-79" w:right="-53"/>
              <w:jc w:val="right"/>
            </w:pPr>
            <w:r>
              <w:t xml:space="preserve"> </w:t>
            </w:r>
            <w:r w:rsidR="004C3065">
              <w:t>331</w:t>
            </w:r>
          </w:p>
        </w:tc>
        <w:tc>
          <w:tcPr>
            <w:tcW w:w="510" w:type="dxa"/>
            <w:vAlign w:val="center"/>
          </w:tcPr>
          <w:p w14:paraId="58320EE4" w14:textId="7A1F498E" w:rsidR="004C3065" w:rsidRDefault="004C3065" w:rsidP="00474EC8">
            <w:pPr>
              <w:ind w:left="-730"/>
              <w:jc w:val="right"/>
            </w:pPr>
            <w:r>
              <w:t>323</w:t>
            </w:r>
          </w:p>
        </w:tc>
        <w:tc>
          <w:tcPr>
            <w:tcW w:w="852" w:type="dxa"/>
            <w:tcBorders>
              <w:top w:val="nil"/>
              <w:left w:val="nil"/>
              <w:bottom w:val="single" w:sz="8" w:space="0" w:color="auto"/>
              <w:right w:val="single" w:sz="8" w:space="0" w:color="auto"/>
            </w:tcBorders>
            <w:shd w:val="clear" w:color="auto" w:fill="auto"/>
            <w:vAlign w:val="center"/>
          </w:tcPr>
          <w:p w14:paraId="137234D2" w14:textId="2878DF6D" w:rsidR="004C3065" w:rsidRDefault="004C3065" w:rsidP="00D158BB">
            <w:pPr>
              <w:jc w:val="right"/>
            </w:pPr>
            <w:r>
              <w:rPr>
                <w:color w:val="000000"/>
              </w:rPr>
              <w:t>335,6</w:t>
            </w:r>
          </w:p>
        </w:tc>
      </w:tr>
      <w:tr w:rsidR="004C3065" w14:paraId="05D95FE1" w14:textId="77777777" w:rsidTr="00076076">
        <w:tc>
          <w:tcPr>
            <w:tcW w:w="846" w:type="dxa"/>
          </w:tcPr>
          <w:p w14:paraId="2948E31E" w14:textId="537A1BF4" w:rsidR="004C3065" w:rsidRDefault="004C3065" w:rsidP="004C3065">
            <w:r>
              <w:t>8</w:t>
            </w:r>
          </w:p>
        </w:tc>
        <w:tc>
          <w:tcPr>
            <w:tcW w:w="1559" w:type="dxa"/>
          </w:tcPr>
          <w:p w14:paraId="6C3DCACA" w14:textId="3A98FC7E" w:rsidR="004C3065" w:rsidRDefault="004C3065" w:rsidP="004C3065">
            <w:r>
              <w:t>GET /select_all_number_routes_by_airline</w:t>
            </w:r>
          </w:p>
        </w:tc>
        <w:tc>
          <w:tcPr>
            <w:tcW w:w="510" w:type="dxa"/>
            <w:vAlign w:val="center"/>
          </w:tcPr>
          <w:p w14:paraId="19999FDF" w14:textId="7FC0B193" w:rsidR="004C3065" w:rsidRDefault="004C3065" w:rsidP="00D158BB">
            <w:pPr>
              <w:ind w:left="-108" w:right="-23"/>
              <w:jc w:val="right"/>
            </w:pPr>
            <w:r>
              <w:t>21340</w:t>
            </w:r>
          </w:p>
        </w:tc>
        <w:tc>
          <w:tcPr>
            <w:tcW w:w="510" w:type="dxa"/>
            <w:vAlign w:val="center"/>
          </w:tcPr>
          <w:p w14:paraId="3596E47C" w14:textId="1E695009" w:rsidR="004C3065" w:rsidRDefault="004C3065" w:rsidP="00D158BB">
            <w:pPr>
              <w:ind w:left="-51" w:right="-80"/>
              <w:jc w:val="right"/>
            </w:pPr>
            <w:r>
              <w:t>21338</w:t>
            </w:r>
          </w:p>
        </w:tc>
        <w:tc>
          <w:tcPr>
            <w:tcW w:w="510" w:type="dxa"/>
            <w:vAlign w:val="center"/>
          </w:tcPr>
          <w:p w14:paraId="78C844E8" w14:textId="0C7D9D3A" w:rsidR="004C3065" w:rsidRDefault="004C3065" w:rsidP="00474EC8">
            <w:pPr>
              <w:ind w:left="-703"/>
              <w:jc w:val="right"/>
            </w:pPr>
            <w:r>
              <w:t>213</w:t>
            </w:r>
            <w:r w:rsidR="00474EC8">
              <w:br/>
            </w:r>
            <w:r>
              <w:t>08</w:t>
            </w:r>
          </w:p>
        </w:tc>
        <w:tc>
          <w:tcPr>
            <w:tcW w:w="510" w:type="dxa"/>
            <w:vAlign w:val="center"/>
          </w:tcPr>
          <w:p w14:paraId="36086CA5" w14:textId="6E3BF7C5" w:rsidR="004C3065" w:rsidRDefault="004C3065" w:rsidP="00D158BB">
            <w:pPr>
              <w:ind w:left="-79" w:right="-53"/>
              <w:jc w:val="right"/>
            </w:pPr>
            <w:r>
              <w:t>21308</w:t>
            </w:r>
          </w:p>
        </w:tc>
        <w:tc>
          <w:tcPr>
            <w:tcW w:w="510" w:type="dxa"/>
            <w:vAlign w:val="center"/>
          </w:tcPr>
          <w:p w14:paraId="7C3CD339" w14:textId="39D20046" w:rsidR="004C3065" w:rsidRDefault="004C3065" w:rsidP="00474EC8">
            <w:pPr>
              <w:ind w:left="-730"/>
              <w:jc w:val="right"/>
            </w:pPr>
            <w:r>
              <w:t>213</w:t>
            </w:r>
            <w:r w:rsidR="00474EC8">
              <w:br/>
            </w:r>
            <w:r>
              <w:t>40</w:t>
            </w:r>
          </w:p>
        </w:tc>
        <w:tc>
          <w:tcPr>
            <w:tcW w:w="852" w:type="dxa"/>
            <w:tcBorders>
              <w:top w:val="nil"/>
              <w:left w:val="nil"/>
              <w:bottom w:val="single" w:sz="8" w:space="0" w:color="auto"/>
              <w:right w:val="single" w:sz="8" w:space="0" w:color="auto"/>
            </w:tcBorders>
            <w:shd w:val="clear" w:color="auto" w:fill="auto"/>
            <w:vAlign w:val="center"/>
          </w:tcPr>
          <w:p w14:paraId="44803761" w14:textId="40202EC4" w:rsidR="004C3065" w:rsidRDefault="004C3065" w:rsidP="00D158BB">
            <w:pPr>
              <w:jc w:val="right"/>
            </w:pPr>
            <w:r>
              <w:rPr>
                <w:color w:val="000000"/>
              </w:rPr>
              <w:t>21326,8</w:t>
            </w:r>
          </w:p>
        </w:tc>
      </w:tr>
      <w:tr w:rsidR="004C3065" w14:paraId="62DD293F" w14:textId="77777777" w:rsidTr="00076076">
        <w:tc>
          <w:tcPr>
            <w:tcW w:w="846" w:type="dxa"/>
          </w:tcPr>
          <w:p w14:paraId="130A2DCE" w14:textId="59844F32" w:rsidR="004C3065" w:rsidRDefault="004C3065" w:rsidP="004C3065">
            <w:r>
              <w:t>9</w:t>
            </w:r>
          </w:p>
        </w:tc>
        <w:tc>
          <w:tcPr>
            <w:tcW w:w="1559" w:type="dxa"/>
          </w:tcPr>
          <w:p w14:paraId="088C0551" w14:textId="648B5A28" w:rsidR="004C3065" w:rsidRDefault="004C3065" w:rsidP="004C3065">
            <w:r>
              <w:t>GET /select_all_number_routes_more_than/&lt;number&gt;</w:t>
            </w:r>
          </w:p>
        </w:tc>
        <w:tc>
          <w:tcPr>
            <w:tcW w:w="510" w:type="dxa"/>
            <w:vAlign w:val="center"/>
          </w:tcPr>
          <w:p w14:paraId="7EB4A0DB" w14:textId="1DB511E6" w:rsidR="004C3065" w:rsidRDefault="004C3065" w:rsidP="00D158BB">
            <w:pPr>
              <w:ind w:left="-108" w:right="-23"/>
              <w:jc w:val="right"/>
            </w:pPr>
            <w:r>
              <w:t>46</w:t>
            </w:r>
          </w:p>
        </w:tc>
        <w:tc>
          <w:tcPr>
            <w:tcW w:w="510" w:type="dxa"/>
            <w:vAlign w:val="center"/>
          </w:tcPr>
          <w:p w14:paraId="728BE6BE" w14:textId="467C67FD" w:rsidR="004C3065" w:rsidRDefault="004C3065" w:rsidP="00D158BB">
            <w:pPr>
              <w:ind w:left="-51" w:right="-80"/>
              <w:jc w:val="right"/>
            </w:pPr>
            <w:r>
              <w:t>49</w:t>
            </w:r>
          </w:p>
        </w:tc>
        <w:tc>
          <w:tcPr>
            <w:tcW w:w="510" w:type="dxa"/>
            <w:vAlign w:val="center"/>
          </w:tcPr>
          <w:p w14:paraId="7C200A85" w14:textId="2DAE4108" w:rsidR="004C3065" w:rsidRDefault="004C3065" w:rsidP="00474EC8">
            <w:pPr>
              <w:ind w:left="-703"/>
              <w:jc w:val="right"/>
            </w:pPr>
            <w:r>
              <w:t>50</w:t>
            </w:r>
          </w:p>
        </w:tc>
        <w:tc>
          <w:tcPr>
            <w:tcW w:w="510" w:type="dxa"/>
            <w:vAlign w:val="center"/>
          </w:tcPr>
          <w:p w14:paraId="74408820" w14:textId="1101ADDF" w:rsidR="004C3065" w:rsidRDefault="004C3065" w:rsidP="00D158BB">
            <w:pPr>
              <w:ind w:left="-79" w:right="-53"/>
              <w:jc w:val="right"/>
            </w:pPr>
            <w:r>
              <w:t>66</w:t>
            </w:r>
          </w:p>
        </w:tc>
        <w:tc>
          <w:tcPr>
            <w:tcW w:w="510" w:type="dxa"/>
            <w:vAlign w:val="center"/>
          </w:tcPr>
          <w:p w14:paraId="6AB31E8C" w14:textId="0877EEF3" w:rsidR="004C3065" w:rsidRDefault="004C3065" w:rsidP="00474EC8">
            <w:pPr>
              <w:ind w:left="-730"/>
              <w:jc w:val="right"/>
            </w:pPr>
            <w:r>
              <w:t>55</w:t>
            </w:r>
          </w:p>
        </w:tc>
        <w:tc>
          <w:tcPr>
            <w:tcW w:w="852" w:type="dxa"/>
            <w:tcBorders>
              <w:top w:val="nil"/>
              <w:left w:val="nil"/>
              <w:bottom w:val="single" w:sz="8" w:space="0" w:color="auto"/>
              <w:right w:val="single" w:sz="8" w:space="0" w:color="auto"/>
            </w:tcBorders>
            <w:shd w:val="clear" w:color="auto" w:fill="auto"/>
            <w:vAlign w:val="center"/>
          </w:tcPr>
          <w:p w14:paraId="74A7C27D" w14:textId="2DAEEAB3" w:rsidR="004C3065" w:rsidRDefault="004C3065" w:rsidP="00D158BB">
            <w:pPr>
              <w:jc w:val="right"/>
            </w:pPr>
            <w:r>
              <w:rPr>
                <w:color w:val="000000"/>
              </w:rPr>
              <w:t>53,2</w:t>
            </w:r>
          </w:p>
        </w:tc>
      </w:tr>
      <w:tr w:rsidR="004C3065" w14:paraId="16AC9ADC" w14:textId="77777777" w:rsidTr="00E93214">
        <w:tc>
          <w:tcPr>
            <w:tcW w:w="846" w:type="dxa"/>
          </w:tcPr>
          <w:p w14:paraId="77198A2A" w14:textId="76BDAE67" w:rsidR="004C3065" w:rsidRDefault="004C3065" w:rsidP="004C3065">
            <w:r>
              <w:t>10</w:t>
            </w:r>
          </w:p>
        </w:tc>
        <w:tc>
          <w:tcPr>
            <w:tcW w:w="1559" w:type="dxa"/>
          </w:tcPr>
          <w:p w14:paraId="29D672B5" w14:textId="21CB3867" w:rsidR="004C3065" w:rsidRDefault="004C3065" w:rsidP="004C3065">
            <w:r>
              <w:t>GET /select_all_airline_in_routes</w:t>
            </w:r>
          </w:p>
        </w:tc>
        <w:tc>
          <w:tcPr>
            <w:tcW w:w="510" w:type="dxa"/>
            <w:vAlign w:val="center"/>
          </w:tcPr>
          <w:p w14:paraId="22FB5090" w14:textId="7C1696D2" w:rsidR="004C3065" w:rsidRDefault="004C3065" w:rsidP="00D158BB">
            <w:pPr>
              <w:ind w:left="-108" w:right="-23"/>
              <w:jc w:val="right"/>
            </w:pPr>
            <w:r>
              <w:t>49</w:t>
            </w:r>
          </w:p>
        </w:tc>
        <w:tc>
          <w:tcPr>
            <w:tcW w:w="510" w:type="dxa"/>
            <w:vAlign w:val="center"/>
          </w:tcPr>
          <w:p w14:paraId="1E4E70BE" w14:textId="09A4FF7D" w:rsidR="004C3065" w:rsidRDefault="004C3065" w:rsidP="00D158BB">
            <w:pPr>
              <w:ind w:left="-51" w:right="-80"/>
              <w:jc w:val="right"/>
            </w:pPr>
            <w:r>
              <w:t>45</w:t>
            </w:r>
          </w:p>
        </w:tc>
        <w:tc>
          <w:tcPr>
            <w:tcW w:w="510" w:type="dxa"/>
            <w:vAlign w:val="center"/>
          </w:tcPr>
          <w:p w14:paraId="4247E6FD" w14:textId="19EA0201" w:rsidR="004C3065" w:rsidRDefault="004C3065" w:rsidP="00474EC8">
            <w:pPr>
              <w:ind w:left="-703"/>
              <w:jc w:val="right"/>
            </w:pPr>
            <w:r>
              <w:t>49</w:t>
            </w:r>
          </w:p>
        </w:tc>
        <w:tc>
          <w:tcPr>
            <w:tcW w:w="510" w:type="dxa"/>
            <w:vAlign w:val="center"/>
          </w:tcPr>
          <w:p w14:paraId="5B755A11" w14:textId="415B9E8E" w:rsidR="004C3065" w:rsidRDefault="004C3065" w:rsidP="00D158BB">
            <w:pPr>
              <w:ind w:left="-79" w:right="-53"/>
              <w:jc w:val="right"/>
            </w:pPr>
            <w:r>
              <w:t>64</w:t>
            </w:r>
          </w:p>
        </w:tc>
        <w:tc>
          <w:tcPr>
            <w:tcW w:w="510" w:type="dxa"/>
            <w:vAlign w:val="center"/>
          </w:tcPr>
          <w:p w14:paraId="400D1611" w14:textId="72DE7E48" w:rsidR="004C3065" w:rsidRDefault="004C3065" w:rsidP="00474EC8">
            <w:pPr>
              <w:ind w:left="-730"/>
              <w:jc w:val="right"/>
            </w:pPr>
            <w:r>
              <w:t>54</w:t>
            </w:r>
          </w:p>
        </w:tc>
        <w:tc>
          <w:tcPr>
            <w:tcW w:w="852" w:type="dxa"/>
            <w:tcBorders>
              <w:top w:val="nil"/>
              <w:left w:val="nil"/>
              <w:bottom w:val="single" w:sz="4" w:space="0" w:color="auto"/>
              <w:right w:val="single" w:sz="8" w:space="0" w:color="auto"/>
            </w:tcBorders>
            <w:shd w:val="clear" w:color="auto" w:fill="auto"/>
            <w:vAlign w:val="center"/>
          </w:tcPr>
          <w:p w14:paraId="5114667D" w14:textId="2A6E922C" w:rsidR="004C3065" w:rsidRDefault="004C3065" w:rsidP="00D158BB">
            <w:pPr>
              <w:jc w:val="right"/>
            </w:pPr>
            <w:r>
              <w:rPr>
                <w:color w:val="000000"/>
              </w:rPr>
              <w:t>52,2</w:t>
            </w:r>
          </w:p>
        </w:tc>
      </w:tr>
      <w:tr w:rsidR="007979A2" w14:paraId="574A3BB1" w14:textId="77777777" w:rsidTr="00E93214">
        <w:tc>
          <w:tcPr>
            <w:tcW w:w="846" w:type="dxa"/>
          </w:tcPr>
          <w:p w14:paraId="55BB1BD2" w14:textId="55E0E937" w:rsidR="007979A2" w:rsidRDefault="007979A2" w:rsidP="004C3065">
            <w:r>
              <w:t>11</w:t>
            </w:r>
          </w:p>
        </w:tc>
        <w:tc>
          <w:tcPr>
            <w:tcW w:w="1559" w:type="dxa"/>
          </w:tcPr>
          <w:p w14:paraId="0627276D" w14:textId="6CFBC08F" w:rsidR="007979A2" w:rsidRDefault="007979A2" w:rsidP="004C3065">
            <w:r>
              <w:t>GET /select_all_airline_source</w:t>
            </w:r>
          </w:p>
        </w:tc>
        <w:tc>
          <w:tcPr>
            <w:tcW w:w="510" w:type="dxa"/>
            <w:vAlign w:val="center"/>
          </w:tcPr>
          <w:p w14:paraId="272035CC" w14:textId="3B0948B6" w:rsidR="007979A2" w:rsidRDefault="007979A2" w:rsidP="00D158BB">
            <w:pPr>
              <w:ind w:left="-108" w:right="-23"/>
              <w:jc w:val="right"/>
            </w:pPr>
            <w:r>
              <w:t>TLE</w:t>
            </w:r>
          </w:p>
        </w:tc>
        <w:tc>
          <w:tcPr>
            <w:tcW w:w="510" w:type="dxa"/>
            <w:vAlign w:val="center"/>
          </w:tcPr>
          <w:p w14:paraId="19BCAB9A" w14:textId="482F8668" w:rsidR="007979A2" w:rsidRDefault="007979A2" w:rsidP="00D158BB">
            <w:pPr>
              <w:ind w:left="-51" w:right="-80"/>
              <w:jc w:val="right"/>
            </w:pPr>
            <w:r>
              <w:t>TLE</w:t>
            </w:r>
          </w:p>
        </w:tc>
        <w:tc>
          <w:tcPr>
            <w:tcW w:w="510" w:type="dxa"/>
            <w:vAlign w:val="center"/>
          </w:tcPr>
          <w:p w14:paraId="760FFA46" w14:textId="624417A0" w:rsidR="007979A2" w:rsidRDefault="007979A2" w:rsidP="00474EC8">
            <w:pPr>
              <w:ind w:left="-703"/>
              <w:jc w:val="right"/>
            </w:pPr>
            <w:r>
              <w:t>TLE</w:t>
            </w:r>
          </w:p>
        </w:tc>
        <w:tc>
          <w:tcPr>
            <w:tcW w:w="510" w:type="dxa"/>
            <w:vAlign w:val="center"/>
          </w:tcPr>
          <w:p w14:paraId="5E014CA2" w14:textId="694B38C7" w:rsidR="007979A2" w:rsidRDefault="007979A2" w:rsidP="00D158BB">
            <w:pPr>
              <w:ind w:left="-79" w:right="-53"/>
              <w:jc w:val="right"/>
            </w:pPr>
            <w:r>
              <w:t>TLE</w:t>
            </w:r>
          </w:p>
        </w:tc>
        <w:tc>
          <w:tcPr>
            <w:tcW w:w="510" w:type="dxa"/>
            <w:vAlign w:val="center"/>
          </w:tcPr>
          <w:p w14:paraId="72E5D0C5" w14:textId="05CE1A77" w:rsidR="007979A2" w:rsidRDefault="007979A2" w:rsidP="00474EC8">
            <w:pPr>
              <w:ind w:left="-730"/>
              <w:jc w:val="right"/>
            </w:pPr>
            <w:r>
              <w:t>TLE</w:t>
            </w:r>
          </w:p>
        </w:tc>
        <w:tc>
          <w:tcPr>
            <w:tcW w:w="852" w:type="dxa"/>
            <w:tcBorders>
              <w:top w:val="single" w:sz="4" w:space="0" w:color="auto"/>
              <w:left w:val="nil"/>
              <w:bottom w:val="single" w:sz="8" w:space="0" w:color="auto"/>
              <w:right w:val="single" w:sz="8" w:space="0" w:color="auto"/>
            </w:tcBorders>
            <w:shd w:val="clear" w:color="auto" w:fill="auto"/>
            <w:vAlign w:val="center"/>
          </w:tcPr>
          <w:p w14:paraId="7587014F" w14:textId="4ED9F77C" w:rsidR="007979A2" w:rsidRDefault="007979A2" w:rsidP="00D158BB">
            <w:pPr>
              <w:jc w:val="right"/>
              <w:rPr>
                <w:color w:val="000000"/>
              </w:rPr>
            </w:pPr>
            <w:r>
              <w:rPr>
                <w:color w:val="000000"/>
              </w:rPr>
              <w:t>TLE</w:t>
            </w:r>
          </w:p>
        </w:tc>
      </w:tr>
    </w:tbl>
    <w:p w14:paraId="79AE8A15" w14:textId="77777777" w:rsidR="00D67FB8" w:rsidRDefault="00D67FB8" w:rsidP="0007325E">
      <w:pPr>
        <w:rPr>
          <w:i/>
          <w:sz w:val="16"/>
          <w:szCs w:val="16"/>
        </w:rPr>
      </w:pPr>
    </w:p>
    <w:p w14:paraId="7A90CEBF" w14:textId="77777777" w:rsidR="00E93214" w:rsidRPr="00735B53" w:rsidRDefault="00E93214" w:rsidP="0007325E">
      <w:pPr>
        <w:rPr>
          <w:i/>
          <w:sz w:val="16"/>
          <w:szCs w:val="16"/>
        </w:rPr>
      </w:pPr>
      <w:r w:rsidRPr="00735B53">
        <w:rPr>
          <w:i/>
          <w:sz w:val="16"/>
          <w:szCs w:val="16"/>
        </w:rPr>
        <w:t xml:space="preserve">Keterangan : </w:t>
      </w:r>
    </w:p>
    <w:p w14:paraId="1067FC56" w14:textId="298E1ACB" w:rsidR="00FA7E35" w:rsidRPr="00735B53" w:rsidRDefault="00E93214" w:rsidP="00E93214">
      <w:pPr>
        <w:pStyle w:val="ListParagraph"/>
        <w:numPr>
          <w:ilvl w:val="0"/>
          <w:numId w:val="34"/>
        </w:numPr>
        <w:rPr>
          <w:i/>
          <w:sz w:val="16"/>
          <w:szCs w:val="16"/>
        </w:rPr>
      </w:pPr>
      <w:r w:rsidRPr="00735B53">
        <w:rPr>
          <w:i/>
          <w:sz w:val="16"/>
          <w:szCs w:val="16"/>
        </w:rPr>
        <w:t>TLE : Time Limit Exceeded</w:t>
      </w:r>
    </w:p>
    <w:p w14:paraId="0902C7A0" w14:textId="5B981AB5" w:rsidR="00FA7E35" w:rsidRDefault="00FA7E35" w:rsidP="00FA7E35">
      <w:pPr>
        <w:pStyle w:val="Caption"/>
      </w:pPr>
      <w:bookmarkStart w:id="161" w:name="_Ref483804340"/>
      <w:bookmarkStart w:id="162" w:name="_Toc485103811"/>
      <w:r>
        <w:lastRenderedPageBreak/>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5</w:t>
      </w:r>
      <w:r w:rsidR="000D5618">
        <w:rPr>
          <w:noProof/>
        </w:rPr>
        <w:fldChar w:fldCharType="end"/>
      </w:r>
      <w:bookmarkEnd w:id="161"/>
      <w:r>
        <w:t xml:space="preserve"> Waktu Respon Uji Fungsionalitas Proses Pengambilan Data pada Basis Data HBase</w:t>
      </w:r>
      <w:bookmarkEnd w:id="162"/>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C433642" w14:textId="77777777" w:rsidTr="00076076">
        <w:trPr>
          <w:tblHeader/>
        </w:trPr>
        <w:tc>
          <w:tcPr>
            <w:tcW w:w="846" w:type="dxa"/>
            <w:vMerge w:val="restart"/>
            <w:vAlign w:val="center"/>
          </w:tcPr>
          <w:p w14:paraId="0B179A32" w14:textId="56FE1CB1"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23831D0C" w14:textId="77777777" w:rsidR="00FA7E35" w:rsidRPr="00931159" w:rsidRDefault="00FA7E35" w:rsidP="008941B2">
            <w:pPr>
              <w:jc w:val="left"/>
              <w:rPr>
                <w:b/>
              </w:rPr>
            </w:pPr>
            <w:r w:rsidRPr="00931159">
              <w:rPr>
                <w:b/>
              </w:rPr>
              <w:t>Nama Interfaces</w:t>
            </w:r>
          </w:p>
        </w:tc>
        <w:tc>
          <w:tcPr>
            <w:tcW w:w="3402" w:type="dxa"/>
            <w:gridSpan w:val="6"/>
          </w:tcPr>
          <w:p w14:paraId="77FE27A1" w14:textId="77777777" w:rsidR="00FA7E35" w:rsidRPr="00931159" w:rsidRDefault="00FA7E35" w:rsidP="008941B2">
            <w:pPr>
              <w:jc w:val="center"/>
              <w:rPr>
                <w:b/>
              </w:rPr>
            </w:pPr>
            <w:r>
              <w:rPr>
                <w:b/>
              </w:rPr>
              <w:t>Waktu Respons</w:t>
            </w:r>
            <w:r w:rsidRPr="00931159">
              <w:rPr>
                <w:b/>
              </w:rPr>
              <w:t xml:space="preserve"> (ms)</w:t>
            </w:r>
          </w:p>
        </w:tc>
      </w:tr>
      <w:tr w:rsidR="00FA7E35" w14:paraId="48C55C39" w14:textId="77777777" w:rsidTr="00076076">
        <w:trPr>
          <w:tblHeader/>
        </w:trPr>
        <w:tc>
          <w:tcPr>
            <w:tcW w:w="846" w:type="dxa"/>
            <w:vMerge/>
          </w:tcPr>
          <w:p w14:paraId="69857C08" w14:textId="77777777" w:rsidR="00FA7E35" w:rsidRPr="00931159" w:rsidRDefault="00FA7E35" w:rsidP="008941B2">
            <w:pPr>
              <w:rPr>
                <w:b/>
              </w:rPr>
            </w:pPr>
          </w:p>
        </w:tc>
        <w:tc>
          <w:tcPr>
            <w:tcW w:w="1559" w:type="dxa"/>
            <w:vMerge/>
          </w:tcPr>
          <w:p w14:paraId="40F43B10" w14:textId="77777777" w:rsidR="00FA7E35" w:rsidRPr="00931159" w:rsidRDefault="00FA7E35" w:rsidP="008941B2">
            <w:pPr>
              <w:rPr>
                <w:b/>
              </w:rPr>
            </w:pPr>
          </w:p>
        </w:tc>
        <w:tc>
          <w:tcPr>
            <w:tcW w:w="510" w:type="dxa"/>
            <w:vAlign w:val="center"/>
          </w:tcPr>
          <w:p w14:paraId="748AADD3" w14:textId="77777777" w:rsidR="00FA7E35" w:rsidRPr="00931159" w:rsidRDefault="00FA7E35" w:rsidP="008941B2">
            <w:pPr>
              <w:jc w:val="center"/>
              <w:rPr>
                <w:b/>
              </w:rPr>
            </w:pPr>
            <w:r w:rsidRPr="00931159">
              <w:rPr>
                <w:b/>
              </w:rPr>
              <w:t>1</w:t>
            </w:r>
          </w:p>
        </w:tc>
        <w:tc>
          <w:tcPr>
            <w:tcW w:w="510" w:type="dxa"/>
            <w:vAlign w:val="center"/>
          </w:tcPr>
          <w:p w14:paraId="073B6FC4" w14:textId="77777777" w:rsidR="00FA7E35" w:rsidRPr="00931159" w:rsidRDefault="00FA7E35" w:rsidP="008941B2">
            <w:pPr>
              <w:jc w:val="center"/>
              <w:rPr>
                <w:b/>
              </w:rPr>
            </w:pPr>
            <w:r w:rsidRPr="00931159">
              <w:rPr>
                <w:b/>
              </w:rPr>
              <w:t>2</w:t>
            </w:r>
          </w:p>
        </w:tc>
        <w:tc>
          <w:tcPr>
            <w:tcW w:w="510" w:type="dxa"/>
            <w:vAlign w:val="center"/>
          </w:tcPr>
          <w:p w14:paraId="0E3B6C47" w14:textId="77777777" w:rsidR="00FA7E35" w:rsidRPr="00931159" w:rsidRDefault="00FA7E35" w:rsidP="008941B2">
            <w:pPr>
              <w:jc w:val="center"/>
              <w:rPr>
                <w:b/>
              </w:rPr>
            </w:pPr>
            <w:r w:rsidRPr="00931159">
              <w:rPr>
                <w:b/>
              </w:rPr>
              <w:t>3</w:t>
            </w:r>
          </w:p>
        </w:tc>
        <w:tc>
          <w:tcPr>
            <w:tcW w:w="510" w:type="dxa"/>
            <w:vAlign w:val="center"/>
          </w:tcPr>
          <w:p w14:paraId="18B58A81" w14:textId="77777777" w:rsidR="00FA7E35" w:rsidRPr="00931159" w:rsidRDefault="00FA7E35" w:rsidP="008941B2">
            <w:pPr>
              <w:jc w:val="center"/>
              <w:rPr>
                <w:b/>
              </w:rPr>
            </w:pPr>
            <w:r w:rsidRPr="00931159">
              <w:rPr>
                <w:b/>
              </w:rPr>
              <w:t>4</w:t>
            </w:r>
          </w:p>
        </w:tc>
        <w:tc>
          <w:tcPr>
            <w:tcW w:w="510" w:type="dxa"/>
            <w:vAlign w:val="center"/>
          </w:tcPr>
          <w:p w14:paraId="078F3EE0" w14:textId="77777777" w:rsidR="00FA7E35" w:rsidRPr="00931159" w:rsidRDefault="00FA7E35" w:rsidP="008941B2">
            <w:pPr>
              <w:jc w:val="center"/>
              <w:rPr>
                <w:b/>
              </w:rPr>
            </w:pPr>
            <w:r w:rsidRPr="00931159">
              <w:rPr>
                <w:b/>
              </w:rPr>
              <w:t>5</w:t>
            </w:r>
          </w:p>
        </w:tc>
        <w:tc>
          <w:tcPr>
            <w:tcW w:w="852" w:type="dxa"/>
          </w:tcPr>
          <w:p w14:paraId="1D6BB9D8" w14:textId="77777777" w:rsidR="00FA7E35" w:rsidRPr="00931159" w:rsidRDefault="00FA7E35" w:rsidP="008941B2">
            <w:pPr>
              <w:rPr>
                <w:b/>
              </w:rPr>
            </w:pPr>
            <w:r w:rsidRPr="00931159">
              <w:rPr>
                <w:b/>
              </w:rPr>
              <w:t>Rata-rata</w:t>
            </w:r>
          </w:p>
        </w:tc>
      </w:tr>
      <w:tr w:rsidR="004C3065" w14:paraId="444E7FDB" w14:textId="77777777" w:rsidTr="00076076">
        <w:tc>
          <w:tcPr>
            <w:tcW w:w="846" w:type="dxa"/>
          </w:tcPr>
          <w:p w14:paraId="566FDEDB" w14:textId="77777777" w:rsidR="004C3065" w:rsidRDefault="004C3065" w:rsidP="004C3065">
            <w:r>
              <w:t>1</w:t>
            </w:r>
          </w:p>
        </w:tc>
        <w:tc>
          <w:tcPr>
            <w:tcW w:w="1559" w:type="dxa"/>
          </w:tcPr>
          <w:p w14:paraId="1CC563D5" w14:textId="77777777" w:rsidR="004C3065" w:rsidRDefault="004C3065" w:rsidP="004C3065">
            <w:r>
              <w:t>GET /select_all_routes</w:t>
            </w:r>
          </w:p>
        </w:tc>
        <w:tc>
          <w:tcPr>
            <w:tcW w:w="510" w:type="dxa"/>
            <w:vAlign w:val="center"/>
          </w:tcPr>
          <w:p w14:paraId="5B93A7E9" w14:textId="2EDA2B57" w:rsidR="004C3065" w:rsidRDefault="004C3065" w:rsidP="00D158BB">
            <w:pPr>
              <w:ind w:left="-108" w:right="-23"/>
              <w:jc w:val="right"/>
            </w:pPr>
            <w:r>
              <w:t>13873</w:t>
            </w:r>
          </w:p>
        </w:tc>
        <w:tc>
          <w:tcPr>
            <w:tcW w:w="510" w:type="dxa"/>
            <w:vAlign w:val="center"/>
          </w:tcPr>
          <w:p w14:paraId="4A9D8510" w14:textId="3922D987" w:rsidR="004C3065" w:rsidRDefault="004C3065" w:rsidP="00474EC8">
            <w:pPr>
              <w:ind w:left="-618" w:right="-80"/>
              <w:jc w:val="right"/>
            </w:pPr>
            <w:r>
              <w:t>13784</w:t>
            </w:r>
          </w:p>
        </w:tc>
        <w:tc>
          <w:tcPr>
            <w:tcW w:w="510" w:type="dxa"/>
            <w:vAlign w:val="center"/>
          </w:tcPr>
          <w:p w14:paraId="1806947A" w14:textId="61A2C913" w:rsidR="004C3065" w:rsidRDefault="004C3065" w:rsidP="00474EC8">
            <w:pPr>
              <w:ind w:left="-561"/>
              <w:jc w:val="right"/>
            </w:pPr>
            <w:r>
              <w:t>137</w:t>
            </w:r>
            <w:r w:rsidR="00474EC8">
              <w:br/>
            </w:r>
            <w:r>
              <w:t>11</w:t>
            </w:r>
          </w:p>
        </w:tc>
        <w:tc>
          <w:tcPr>
            <w:tcW w:w="510" w:type="dxa"/>
            <w:vAlign w:val="center"/>
          </w:tcPr>
          <w:p w14:paraId="4F7AC1BE" w14:textId="790707A8" w:rsidR="004C3065" w:rsidRDefault="004C3065" w:rsidP="00D158BB">
            <w:pPr>
              <w:ind w:left="-79" w:right="-53"/>
              <w:jc w:val="right"/>
            </w:pPr>
            <w:r>
              <w:t>13762</w:t>
            </w:r>
          </w:p>
        </w:tc>
        <w:tc>
          <w:tcPr>
            <w:tcW w:w="510" w:type="dxa"/>
            <w:vAlign w:val="center"/>
          </w:tcPr>
          <w:p w14:paraId="3367836B" w14:textId="4141C982" w:rsidR="004C3065" w:rsidRDefault="004C3065" w:rsidP="006621B5">
            <w:pPr>
              <w:ind w:left="-589"/>
              <w:jc w:val="right"/>
            </w:pPr>
            <w:r>
              <w:t>137</w:t>
            </w:r>
            <w:r w:rsidR="006621B5">
              <w:br/>
            </w:r>
            <w:r>
              <w:t>72</w:t>
            </w:r>
          </w:p>
        </w:tc>
        <w:tc>
          <w:tcPr>
            <w:tcW w:w="852" w:type="dxa"/>
            <w:tcBorders>
              <w:top w:val="nil"/>
              <w:left w:val="nil"/>
              <w:bottom w:val="single" w:sz="8" w:space="0" w:color="auto"/>
              <w:right w:val="single" w:sz="8" w:space="0" w:color="auto"/>
            </w:tcBorders>
            <w:shd w:val="clear" w:color="auto" w:fill="auto"/>
            <w:vAlign w:val="center"/>
          </w:tcPr>
          <w:p w14:paraId="25298134" w14:textId="163302CD" w:rsidR="004C3065" w:rsidRDefault="004C3065" w:rsidP="00D158BB">
            <w:pPr>
              <w:jc w:val="right"/>
            </w:pPr>
            <w:r>
              <w:rPr>
                <w:color w:val="000000"/>
              </w:rPr>
              <w:t>13780,4</w:t>
            </w:r>
          </w:p>
        </w:tc>
      </w:tr>
      <w:tr w:rsidR="004C3065" w14:paraId="2A990D4E" w14:textId="77777777" w:rsidTr="00076076">
        <w:tc>
          <w:tcPr>
            <w:tcW w:w="846" w:type="dxa"/>
          </w:tcPr>
          <w:p w14:paraId="128BD7D7" w14:textId="77777777" w:rsidR="004C3065" w:rsidRDefault="004C3065" w:rsidP="004C3065">
            <w:r>
              <w:t>2</w:t>
            </w:r>
          </w:p>
        </w:tc>
        <w:tc>
          <w:tcPr>
            <w:tcW w:w="1559" w:type="dxa"/>
          </w:tcPr>
          <w:p w14:paraId="19E4206F" w14:textId="77777777" w:rsidR="004C3065" w:rsidRDefault="004C3065" w:rsidP="004C3065">
            <w:r>
              <w:t>GET /select_route_by_id/&lt;id&gt;</w:t>
            </w:r>
          </w:p>
        </w:tc>
        <w:tc>
          <w:tcPr>
            <w:tcW w:w="510" w:type="dxa"/>
            <w:vAlign w:val="center"/>
          </w:tcPr>
          <w:p w14:paraId="5FBD072F" w14:textId="120CAAA7" w:rsidR="004C3065" w:rsidRDefault="004C3065" w:rsidP="00D158BB">
            <w:pPr>
              <w:ind w:left="-108" w:right="-23"/>
              <w:jc w:val="right"/>
            </w:pPr>
            <w:r>
              <w:t>52</w:t>
            </w:r>
          </w:p>
        </w:tc>
        <w:tc>
          <w:tcPr>
            <w:tcW w:w="510" w:type="dxa"/>
            <w:vAlign w:val="center"/>
          </w:tcPr>
          <w:p w14:paraId="71C96D23" w14:textId="0AFB727B" w:rsidR="004C3065" w:rsidRDefault="004C3065" w:rsidP="00474EC8">
            <w:pPr>
              <w:ind w:left="-618" w:right="-80"/>
              <w:jc w:val="right"/>
            </w:pPr>
            <w:r>
              <w:t>46</w:t>
            </w:r>
          </w:p>
        </w:tc>
        <w:tc>
          <w:tcPr>
            <w:tcW w:w="510" w:type="dxa"/>
            <w:vAlign w:val="center"/>
          </w:tcPr>
          <w:p w14:paraId="576CDA77" w14:textId="6B6399CB" w:rsidR="004C3065" w:rsidRDefault="004C3065" w:rsidP="00474EC8">
            <w:pPr>
              <w:ind w:left="-561"/>
              <w:jc w:val="right"/>
            </w:pPr>
            <w:r>
              <w:t>52</w:t>
            </w:r>
          </w:p>
        </w:tc>
        <w:tc>
          <w:tcPr>
            <w:tcW w:w="510" w:type="dxa"/>
            <w:vAlign w:val="center"/>
          </w:tcPr>
          <w:p w14:paraId="0605DFBA" w14:textId="670FFB07" w:rsidR="004C3065" w:rsidRDefault="004C3065" w:rsidP="00D158BB">
            <w:pPr>
              <w:ind w:left="-79" w:right="-53"/>
              <w:jc w:val="right"/>
            </w:pPr>
            <w:r>
              <w:t>50</w:t>
            </w:r>
          </w:p>
        </w:tc>
        <w:tc>
          <w:tcPr>
            <w:tcW w:w="510" w:type="dxa"/>
            <w:vAlign w:val="center"/>
          </w:tcPr>
          <w:p w14:paraId="2A64838A" w14:textId="6B1E262A" w:rsidR="004C3065" w:rsidRDefault="004C3065" w:rsidP="006621B5">
            <w:pPr>
              <w:ind w:left="-589"/>
              <w:jc w:val="right"/>
            </w:pPr>
            <w:r>
              <w:t>50</w:t>
            </w:r>
          </w:p>
        </w:tc>
        <w:tc>
          <w:tcPr>
            <w:tcW w:w="852" w:type="dxa"/>
            <w:tcBorders>
              <w:top w:val="nil"/>
              <w:left w:val="nil"/>
              <w:bottom w:val="single" w:sz="8" w:space="0" w:color="auto"/>
              <w:right w:val="single" w:sz="8" w:space="0" w:color="auto"/>
            </w:tcBorders>
            <w:shd w:val="clear" w:color="auto" w:fill="auto"/>
            <w:vAlign w:val="center"/>
          </w:tcPr>
          <w:p w14:paraId="6D171BF9" w14:textId="25D85868" w:rsidR="004C3065" w:rsidRDefault="004C3065" w:rsidP="00D158BB">
            <w:pPr>
              <w:jc w:val="right"/>
            </w:pPr>
            <w:r>
              <w:rPr>
                <w:color w:val="000000"/>
              </w:rPr>
              <w:t>50</w:t>
            </w:r>
            <w:r w:rsidR="004414BD">
              <w:rPr>
                <w:color w:val="000000"/>
              </w:rPr>
              <w:t>,0</w:t>
            </w:r>
          </w:p>
        </w:tc>
      </w:tr>
      <w:tr w:rsidR="004C3065" w14:paraId="5D9E1118" w14:textId="77777777" w:rsidTr="00076076">
        <w:tc>
          <w:tcPr>
            <w:tcW w:w="846" w:type="dxa"/>
          </w:tcPr>
          <w:p w14:paraId="4CA027E7" w14:textId="77777777" w:rsidR="004C3065" w:rsidRDefault="004C3065" w:rsidP="004C3065">
            <w:r>
              <w:t>3</w:t>
            </w:r>
          </w:p>
        </w:tc>
        <w:tc>
          <w:tcPr>
            <w:tcW w:w="1559" w:type="dxa"/>
          </w:tcPr>
          <w:p w14:paraId="37279618" w14:textId="77777777" w:rsidR="004C3065" w:rsidRDefault="004C3065" w:rsidP="004C3065">
            <w:r>
              <w:t>GET /select_all_airline</w:t>
            </w:r>
          </w:p>
        </w:tc>
        <w:tc>
          <w:tcPr>
            <w:tcW w:w="510" w:type="dxa"/>
            <w:vAlign w:val="center"/>
          </w:tcPr>
          <w:p w14:paraId="04B5F402" w14:textId="0D34FCA5" w:rsidR="004C3065" w:rsidRDefault="004C3065" w:rsidP="00D158BB">
            <w:pPr>
              <w:ind w:left="-108" w:right="-23"/>
              <w:jc w:val="right"/>
            </w:pPr>
            <w:r>
              <w:t>1148</w:t>
            </w:r>
          </w:p>
        </w:tc>
        <w:tc>
          <w:tcPr>
            <w:tcW w:w="510" w:type="dxa"/>
            <w:vAlign w:val="center"/>
          </w:tcPr>
          <w:p w14:paraId="535EA9AC" w14:textId="650A5803" w:rsidR="004C3065" w:rsidRDefault="004C3065" w:rsidP="00474EC8">
            <w:pPr>
              <w:ind w:left="-618" w:right="-80"/>
              <w:jc w:val="right"/>
            </w:pPr>
            <w:r>
              <w:t>1006</w:t>
            </w:r>
          </w:p>
        </w:tc>
        <w:tc>
          <w:tcPr>
            <w:tcW w:w="510" w:type="dxa"/>
            <w:vAlign w:val="center"/>
          </w:tcPr>
          <w:p w14:paraId="71A0071E" w14:textId="1B0557F2" w:rsidR="004C3065" w:rsidRDefault="004C3065" w:rsidP="00474EC8">
            <w:pPr>
              <w:ind w:left="-561"/>
              <w:jc w:val="right"/>
            </w:pPr>
            <w:r>
              <w:t>100</w:t>
            </w:r>
            <w:r w:rsidR="00474EC8">
              <w:br/>
            </w:r>
            <w:r>
              <w:t>4</w:t>
            </w:r>
          </w:p>
        </w:tc>
        <w:tc>
          <w:tcPr>
            <w:tcW w:w="510" w:type="dxa"/>
            <w:vAlign w:val="center"/>
          </w:tcPr>
          <w:p w14:paraId="233E0FB9" w14:textId="600CE8FB" w:rsidR="004C3065" w:rsidRDefault="004C3065" w:rsidP="00D158BB">
            <w:pPr>
              <w:ind w:left="-79" w:right="-53"/>
              <w:jc w:val="right"/>
            </w:pPr>
            <w:r>
              <w:t>998</w:t>
            </w:r>
          </w:p>
        </w:tc>
        <w:tc>
          <w:tcPr>
            <w:tcW w:w="510" w:type="dxa"/>
            <w:vAlign w:val="center"/>
          </w:tcPr>
          <w:p w14:paraId="1EEDEF92" w14:textId="6A52C7F0" w:rsidR="004C3065" w:rsidRDefault="004C3065" w:rsidP="006621B5">
            <w:pPr>
              <w:ind w:left="-589"/>
              <w:jc w:val="right"/>
            </w:pPr>
            <w:r>
              <w:t>9</w:t>
            </w:r>
            <w:r w:rsidR="006621B5">
              <w:br/>
            </w:r>
            <w:r>
              <w:t>98</w:t>
            </w:r>
          </w:p>
        </w:tc>
        <w:tc>
          <w:tcPr>
            <w:tcW w:w="852" w:type="dxa"/>
            <w:tcBorders>
              <w:top w:val="nil"/>
              <w:left w:val="nil"/>
              <w:bottom w:val="single" w:sz="8" w:space="0" w:color="auto"/>
              <w:right w:val="single" w:sz="8" w:space="0" w:color="auto"/>
            </w:tcBorders>
            <w:shd w:val="clear" w:color="auto" w:fill="auto"/>
            <w:vAlign w:val="center"/>
          </w:tcPr>
          <w:p w14:paraId="290C72D5" w14:textId="00D587A7" w:rsidR="004C3065" w:rsidRDefault="004C3065" w:rsidP="00D158BB">
            <w:pPr>
              <w:jc w:val="right"/>
            </w:pPr>
            <w:r>
              <w:rPr>
                <w:color w:val="000000"/>
              </w:rPr>
              <w:t>1030,8</w:t>
            </w:r>
          </w:p>
        </w:tc>
      </w:tr>
      <w:tr w:rsidR="004C3065" w14:paraId="6AA58BE7" w14:textId="77777777" w:rsidTr="00076076">
        <w:tc>
          <w:tcPr>
            <w:tcW w:w="846" w:type="dxa"/>
          </w:tcPr>
          <w:p w14:paraId="1402BD02" w14:textId="77777777" w:rsidR="004C3065" w:rsidRDefault="004C3065" w:rsidP="004C3065">
            <w:r>
              <w:t>4</w:t>
            </w:r>
          </w:p>
        </w:tc>
        <w:tc>
          <w:tcPr>
            <w:tcW w:w="1559" w:type="dxa"/>
          </w:tcPr>
          <w:p w14:paraId="4819AFCC" w14:textId="77777777" w:rsidR="004C3065" w:rsidRDefault="004C3065" w:rsidP="004C3065">
            <w:r>
              <w:t>GET /select_airline_by_id/&lt;id&gt;</w:t>
            </w:r>
          </w:p>
        </w:tc>
        <w:tc>
          <w:tcPr>
            <w:tcW w:w="510" w:type="dxa"/>
            <w:vAlign w:val="center"/>
          </w:tcPr>
          <w:p w14:paraId="1C79F62F" w14:textId="318F874E" w:rsidR="004C3065" w:rsidRDefault="004C3065" w:rsidP="00D158BB">
            <w:pPr>
              <w:ind w:left="-108" w:right="-23"/>
              <w:jc w:val="right"/>
            </w:pPr>
            <w:r>
              <w:t>84</w:t>
            </w:r>
          </w:p>
        </w:tc>
        <w:tc>
          <w:tcPr>
            <w:tcW w:w="510" w:type="dxa"/>
            <w:vAlign w:val="center"/>
          </w:tcPr>
          <w:p w14:paraId="0DE63115" w14:textId="7A70DF9B" w:rsidR="004C3065" w:rsidRDefault="004C3065" w:rsidP="00474EC8">
            <w:pPr>
              <w:ind w:left="-618" w:right="-80"/>
              <w:jc w:val="right"/>
            </w:pPr>
            <w:r>
              <w:t>94</w:t>
            </w:r>
          </w:p>
        </w:tc>
        <w:tc>
          <w:tcPr>
            <w:tcW w:w="510" w:type="dxa"/>
            <w:vAlign w:val="center"/>
          </w:tcPr>
          <w:p w14:paraId="52F5BB75" w14:textId="7779103D" w:rsidR="004C3065" w:rsidRDefault="004C3065" w:rsidP="00474EC8">
            <w:pPr>
              <w:ind w:left="-561"/>
              <w:jc w:val="right"/>
            </w:pPr>
            <w:r>
              <w:t>47</w:t>
            </w:r>
          </w:p>
        </w:tc>
        <w:tc>
          <w:tcPr>
            <w:tcW w:w="510" w:type="dxa"/>
            <w:vAlign w:val="center"/>
          </w:tcPr>
          <w:p w14:paraId="382566A0" w14:textId="6A469313" w:rsidR="004C3065" w:rsidRDefault="004C3065" w:rsidP="00D158BB">
            <w:pPr>
              <w:ind w:left="-79" w:right="-53"/>
              <w:jc w:val="right"/>
            </w:pPr>
            <w:r>
              <w:t>50</w:t>
            </w:r>
          </w:p>
        </w:tc>
        <w:tc>
          <w:tcPr>
            <w:tcW w:w="510" w:type="dxa"/>
            <w:vAlign w:val="center"/>
          </w:tcPr>
          <w:p w14:paraId="0DDEC9EA" w14:textId="308534A4" w:rsidR="004C3065" w:rsidRDefault="004C3065" w:rsidP="006621B5">
            <w:pPr>
              <w:ind w:left="-589"/>
              <w:jc w:val="right"/>
            </w:pPr>
            <w:r>
              <w:t>45</w:t>
            </w:r>
          </w:p>
        </w:tc>
        <w:tc>
          <w:tcPr>
            <w:tcW w:w="852" w:type="dxa"/>
            <w:tcBorders>
              <w:top w:val="nil"/>
              <w:left w:val="nil"/>
              <w:bottom w:val="single" w:sz="8" w:space="0" w:color="auto"/>
              <w:right w:val="single" w:sz="8" w:space="0" w:color="auto"/>
            </w:tcBorders>
            <w:shd w:val="clear" w:color="auto" w:fill="auto"/>
            <w:vAlign w:val="center"/>
          </w:tcPr>
          <w:p w14:paraId="36F4DBEB" w14:textId="77C44EBE" w:rsidR="004C3065" w:rsidRDefault="004C3065" w:rsidP="00D158BB">
            <w:pPr>
              <w:jc w:val="right"/>
            </w:pPr>
            <w:r>
              <w:rPr>
                <w:color w:val="000000"/>
              </w:rPr>
              <w:t>64</w:t>
            </w:r>
            <w:r w:rsidR="004414BD">
              <w:rPr>
                <w:color w:val="000000"/>
              </w:rPr>
              <w:t>,0</w:t>
            </w:r>
          </w:p>
        </w:tc>
      </w:tr>
      <w:tr w:rsidR="004C3065" w14:paraId="67DCA6F2" w14:textId="77777777" w:rsidTr="00076076">
        <w:tc>
          <w:tcPr>
            <w:tcW w:w="846" w:type="dxa"/>
          </w:tcPr>
          <w:p w14:paraId="6BF50C55" w14:textId="77777777" w:rsidR="004C3065" w:rsidRDefault="004C3065" w:rsidP="004C3065">
            <w:r>
              <w:t>5</w:t>
            </w:r>
          </w:p>
        </w:tc>
        <w:tc>
          <w:tcPr>
            <w:tcW w:w="1559" w:type="dxa"/>
          </w:tcPr>
          <w:p w14:paraId="32E71CE7" w14:textId="77777777" w:rsidR="004C3065" w:rsidRDefault="004C3065" w:rsidP="004C3065">
            <w:r>
              <w:t>GET /select_all_airport</w:t>
            </w:r>
          </w:p>
        </w:tc>
        <w:tc>
          <w:tcPr>
            <w:tcW w:w="510" w:type="dxa"/>
            <w:vAlign w:val="center"/>
          </w:tcPr>
          <w:p w14:paraId="674CA5DA" w14:textId="01415145" w:rsidR="004C3065" w:rsidRDefault="004C3065" w:rsidP="00D158BB">
            <w:pPr>
              <w:ind w:left="-108" w:right="-23"/>
              <w:jc w:val="right"/>
            </w:pPr>
            <w:r>
              <w:t>2031</w:t>
            </w:r>
          </w:p>
        </w:tc>
        <w:tc>
          <w:tcPr>
            <w:tcW w:w="510" w:type="dxa"/>
            <w:vAlign w:val="center"/>
          </w:tcPr>
          <w:p w14:paraId="02839788" w14:textId="41D787CD" w:rsidR="004C3065" w:rsidRDefault="004C3065" w:rsidP="00474EC8">
            <w:pPr>
              <w:ind w:left="-618" w:right="-80"/>
              <w:jc w:val="right"/>
            </w:pPr>
            <w:r>
              <w:t>1990</w:t>
            </w:r>
          </w:p>
        </w:tc>
        <w:tc>
          <w:tcPr>
            <w:tcW w:w="510" w:type="dxa"/>
            <w:vAlign w:val="center"/>
          </w:tcPr>
          <w:p w14:paraId="0D58EF23" w14:textId="370B9A30" w:rsidR="004C3065" w:rsidRDefault="004C3065" w:rsidP="00474EC8">
            <w:pPr>
              <w:ind w:left="-561"/>
              <w:jc w:val="right"/>
            </w:pPr>
            <w:r>
              <w:t>205</w:t>
            </w:r>
            <w:r w:rsidR="00474EC8">
              <w:br/>
            </w:r>
            <w:r>
              <w:t>8</w:t>
            </w:r>
          </w:p>
        </w:tc>
        <w:tc>
          <w:tcPr>
            <w:tcW w:w="510" w:type="dxa"/>
            <w:vAlign w:val="center"/>
          </w:tcPr>
          <w:p w14:paraId="27DAC412" w14:textId="7CA7D5BF" w:rsidR="004C3065" w:rsidRDefault="004C3065" w:rsidP="00D158BB">
            <w:pPr>
              <w:ind w:left="-79" w:right="-53"/>
              <w:jc w:val="right"/>
            </w:pPr>
            <w:r>
              <w:t>2024</w:t>
            </w:r>
          </w:p>
        </w:tc>
        <w:tc>
          <w:tcPr>
            <w:tcW w:w="510" w:type="dxa"/>
            <w:vAlign w:val="center"/>
          </w:tcPr>
          <w:p w14:paraId="0EA0B36B" w14:textId="04CD2B77" w:rsidR="004C3065" w:rsidRDefault="004C3065" w:rsidP="006621B5">
            <w:pPr>
              <w:ind w:left="-589"/>
              <w:jc w:val="right"/>
            </w:pPr>
            <w:r>
              <w:t>201</w:t>
            </w:r>
            <w:r w:rsidR="006621B5">
              <w:br/>
            </w:r>
            <w:r>
              <w:t>8</w:t>
            </w:r>
          </w:p>
        </w:tc>
        <w:tc>
          <w:tcPr>
            <w:tcW w:w="852" w:type="dxa"/>
            <w:tcBorders>
              <w:top w:val="nil"/>
              <w:left w:val="nil"/>
              <w:bottom w:val="single" w:sz="8" w:space="0" w:color="auto"/>
              <w:right w:val="single" w:sz="8" w:space="0" w:color="auto"/>
            </w:tcBorders>
            <w:shd w:val="clear" w:color="auto" w:fill="auto"/>
            <w:vAlign w:val="center"/>
          </w:tcPr>
          <w:p w14:paraId="460FD149" w14:textId="1450A9AA" w:rsidR="004C3065" w:rsidRDefault="004C3065" w:rsidP="00D158BB">
            <w:pPr>
              <w:jc w:val="right"/>
            </w:pPr>
            <w:r>
              <w:rPr>
                <w:color w:val="000000"/>
              </w:rPr>
              <w:t>2024,2</w:t>
            </w:r>
          </w:p>
        </w:tc>
      </w:tr>
      <w:tr w:rsidR="004C3065" w14:paraId="26B1705B" w14:textId="77777777" w:rsidTr="00076076">
        <w:tc>
          <w:tcPr>
            <w:tcW w:w="846" w:type="dxa"/>
          </w:tcPr>
          <w:p w14:paraId="16FD926B" w14:textId="77777777" w:rsidR="004C3065" w:rsidRDefault="004C3065" w:rsidP="004C3065">
            <w:r>
              <w:t>6</w:t>
            </w:r>
          </w:p>
        </w:tc>
        <w:tc>
          <w:tcPr>
            <w:tcW w:w="1559" w:type="dxa"/>
          </w:tcPr>
          <w:p w14:paraId="18E6DA0E" w14:textId="77777777" w:rsidR="004C3065" w:rsidRDefault="004C3065" w:rsidP="004C3065">
            <w:r>
              <w:t>GET /select_airport_by_id/&lt;id&gt;</w:t>
            </w:r>
          </w:p>
        </w:tc>
        <w:tc>
          <w:tcPr>
            <w:tcW w:w="510" w:type="dxa"/>
            <w:vAlign w:val="center"/>
          </w:tcPr>
          <w:p w14:paraId="6B4813FD" w14:textId="57A1ACAC" w:rsidR="004C3065" w:rsidRDefault="004C3065" w:rsidP="00D158BB">
            <w:pPr>
              <w:ind w:left="-108" w:right="-23"/>
              <w:jc w:val="right"/>
            </w:pPr>
            <w:r>
              <w:t>99</w:t>
            </w:r>
          </w:p>
        </w:tc>
        <w:tc>
          <w:tcPr>
            <w:tcW w:w="510" w:type="dxa"/>
            <w:vAlign w:val="center"/>
          </w:tcPr>
          <w:p w14:paraId="4733C6FF" w14:textId="706A1A26" w:rsidR="004C3065" w:rsidRDefault="004C3065" w:rsidP="00474EC8">
            <w:pPr>
              <w:ind w:left="-618" w:right="-80"/>
              <w:jc w:val="right"/>
            </w:pPr>
            <w:r>
              <w:t>72</w:t>
            </w:r>
          </w:p>
        </w:tc>
        <w:tc>
          <w:tcPr>
            <w:tcW w:w="510" w:type="dxa"/>
            <w:vAlign w:val="center"/>
          </w:tcPr>
          <w:p w14:paraId="286608AB" w14:textId="317A1193" w:rsidR="004C3065" w:rsidRDefault="004C3065" w:rsidP="00474EC8">
            <w:pPr>
              <w:ind w:left="-561"/>
              <w:jc w:val="right"/>
            </w:pPr>
            <w:r>
              <w:t>60</w:t>
            </w:r>
          </w:p>
        </w:tc>
        <w:tc>
          <w:tcPr>
            <w:tcW w:w="510" w:type="dxa"/>
            <w:vAlign w:val="center"/>
          </w:tcPr>
          <w:p w14:paraId="6D674E67" w14:textId="3301124A" w:rsidR="004C3065" w:rsidRDefault="004C3065" w:rsidP="00D158BB">
            <w:pPr>
              <w:ind w:left="-79" w:right="-53"/>
              <w:jc w:val="right"/>
            </w:pPr>
            <w:r>
              <w:t>57</w:t>
            </w:r>
          </w:p>
        </w:tc>
        <w:tc>
          <w:tcPr>
            <w:tcW w:w="510" w:type="dxa"/>
            <w:vAlign w:val="center"/>
          </w:tcPr>
          <w:p w14:paraId="2F37ADCB" w14:textId="4B276B36" w:rsidR="004C3065" w:rsidRDefault="004C3065" w:rsidP="006621B5">
            <w:pPr>
              <w:ind w:left="-589"/>
              <w:jc w:val="right"/>
            </w:pPr>
            <w:r>
              <w:t>49</w:t>
            </w:r>
          </w:p>
        </w:tc>
        <w:tc>
          <w:tcPr>
            <w:tcW w:w="852" w:type="dxa"/>
            <w:tcBorders>
              <w:top w:val="nil"/>
              <w:left w:val="nil"/>
              <w:bottom w:val="single" w:sz="8" w:space="0" w:color="auto"/>
              <w:right w:val="single" w:sz="8" w:space="0" w:color="auto"/>
            </w:tcBorders>
            <w:shd w:val="clear" w:color="auto" w:fill="auto"/>
            <w:vAlign w:val="center"/>
          </w:tcPr>
          <w:p w14:paraId="06131FA3" w14:textId="758998B6" w:rsidR="004C3065" w:rsidRDefault="004C3065" w:rsidP="00D158BB">
            <w:pPr>
              <w:jc w:val="right"/>
            </w:pPr>
            <w:r>
              <w:rPr>
                <w:color w:val="000000"/>
              </w:rPr>
              <w:t>67,4</w:t>
            </w:r>
          </w:p>
        </w:tc>
      </w:tr>
      <w:tr w:rsidR="004C3065" w14:paraId="31A1186A" w14:textId="77777777" w:rsidTr="00076076">
        <w:tc>
          <w:tcPr>
            <w:tcW w:w="846" w:type="dxa"/>
          </w:tcPr>
          <w:p w14:paraId="0030191F" w14:textId="77777777" w:rsidR="004C3065" w:rsidRDefault="004C3065" w:rsidP="004C3065">
            <w:r>
              <w:t>7</w:t>
            </w:r>
          </w:p>
        </w:tc>
        <w:tc>
          <w:tcPr>
            <w:tcW w:w="1559" w:type="dxa"/>
          </w:tcPr>
          <w:p w14:paraId="5040675E" w14:textId="77777777" w:rsidR="004C3065" w:rsidRDefault="004C3065" w:rsidP="004C3065">
            <w:r>
              <w:t>GET /select_routes_country/&lt;id&gt;</w:t>
            </w:r>
          </w:p>
        </w:tc>
        <w:tc>
          <w:tcPr>
            <w:tcW w:w="510" w:type="dxa"/>
            <w:vAlign w:val="center"/>
          </w:tcPr>
          <w:p w14:paraId="51CA6853" w14:textId="4248D7A6" w:rsidR="004C3065" w:rsidRDefault="004C3065" w:rsidP="00D158BB">
            <w:pPr>
              <w:ind w:left="-108" w:right="-23"/>
              <w:jc w:val="right"/>
            </w:pPr>
            <w:r>
              <w:t>228</w:t>
            </w:r>
          </w:p>
        </w:tc>
        <w:tc>
          <w:tcPr>
            <w:tcW w:w="510" w:type="dxa"/>
            <w:vAlign w:val="center"/>
          </w:tcPr>
          <w:p w14:paraId="5D1124F2" w14:textId="7F85DDC2" w:rsidR="004C3065" w:rsidRDefault="004C3065" w:rsidP="00474EC8">
            <w:pPr>
              <w:ind w:left="-618" w:right="-80"/>
              <w:jc w:val="right"/>
            </w:pPr>
            <w:r>
              <w:t>207</w:t>
            </w:r>
          </w:p>
        </w:tc>
        <w:tc>
          <w:tcPr>
            <w:tcW w:w="510" w:type="dxa"/>
            <w:vAlign w:val="center"/>
          </w:tcPr>
          <w:p w14:paraId="75C34E39" w14:textId="47193483" w:rsidR="004C3065" w:rsidRDefault="004C3065" w:rsidP="00474EC8">
            <w:pPr>
              <w:ind w:left="-561"/>
              <w:jc w:val="right"/>
            </w:pPr>
            <w:r>
              <w:t>180</w:t>
            </w:r>
          </w:p>
        </w:tc>
        <w:tc>
          <w:tcPr>
            <w:tcW w:w="510" w:type="dxa"/>
            <w:vAlign w:val="center"/>
          </w:tcPr>
          <w:p w14:paraId="609CD9A4" w14:textId="2D005E3B" w:rsidR="004C3065" w:rsidRDefault="004C3065" w:rsidP="00D158BB">
            <w:pPr>
              <w:ind w:left="-79" w:right="-53"/>
              <w:jc w:val="right"/>
            </w:pPr>
            <w:r>
              <w:t>158</w:t>
            </w:r>
          </w:p>
        </w:tc>
        <w:tc>
          <w:tcPr>
            <w:tcW w:w="510" w:type="dxa"/>
            <w:vAlign w:val="center"/>
          </w:tcPr>
          <w:p w14:paraId="7C564902" w14:textId="022BD2B5" w:rsidR="004C3065" w:rsidRDefault="004C3065" w:rsidP="006621B5">
            <w:pPr>
              <w:ind w:left="-589"/>
              <w:jc w:val="right"/>
            </w:pPr>
            <w:r>
              <w:t>181</w:t>
            </w:r>
          </w:p>
        </w:tc>
        <w:tc>
          <w:tcPr>
            <w:tcW w:w="852" w:type="dxa"/>
            <w:tcBorders>
              <w:top w:val="nil"/>
              <w:left w:val="nil"/>
              <w:bottom w:val="single" w:sz="8" w:space="0" w:color="auto"/>
              <w:right w:val="single" w:sz="8" w:space="0" w:color="auto"/>
            </w:tcBorders>
            <w:shd w:val="clear" w:color="auto" w:fill="auto"/>
            <w:vAlign w:val="center"/>
          </w:tcPr>
          <w:p w14:paraId="153BC92A" w14:textId="3AB47E48" w:rsidR="004C3065" w:rsidRDefault="004C3065" w:rsidP="00D158BB">
            <w:pPr>
              <w:jc w:val="right"/>
            </w:pPr>
            <w:r>
              <w:rPr>
                <w:color w:val="000000"/>
              </w:rPr>
              <w:t>190,8</w:t>
            </w:r>
          </w:p>
        </w:tc>
      </w:tr>
      <w:tr w:rsidR="004C3065" w14:paraId="7F013AAF" w14:textId="77777777" w:rsidTr="00076076">
        <w:tc>
          <w:tcPr>
            <w:tcW w:w="846" w:type="dxa"/>
          </w:tcPr>
          <w:p w14:paraId="0C327147" w14:textId="77777777" w:rsidR="004C3065" w:rsidRDefault="004C3065" w:rsidP="004C3065">
            <w:r>
              <w:t>8</w:t>
            </w:r>
          </w:p>
        </w:tc>
        <w:tc>
          <w:tcPr>
            <w:tcW w:w="1559" w:type="dxa"/>
          </w:tcPr>
          <w:p w14:paraId="0630714F" w14:textId="77777777" w:rsidR="004C3065" w:rsidRDefault="004C3065" w:rsidP="004C3065">
            <w:r>
              <w:t>GET /select_all_number_routes_by_airline</w:t>
            </w:r>
          </w:p>
        </w:tc>
        <w:tc>
          <w:tcPr>
            <w:tcW w:w="510" w:type="dxa"/>
            <w:vAlign w:val="center"/>
          </w:tcPr>
          <w:p w14:paraId="0B77A63D" w14:textId="0EBA1A9B" w:rsidR="004C3065" w:rsidRDefault="004C3065" w:rsidP="00D158BB">
            <w:pPr>
              <w:ind w:left="-108" w:right="-23"/>
              <w:jc w:val="right"/>
            </w:pPr>
            <w:r>
              <w:t>480</w:t>
            </w:r>
          </w:p>
        </w:tc>
        <w:tc>
          <w:tcPr>
            <w:tcW w:w="510" w:type="dxa"/>
            <w:vAlign w:val="center"/>
          </w:tcPr>
          <w:p w14:paraId="08313107" w14:textId="149B5FA3" w:rsidR="004C3065" w:rsidRDefault="004C3065" w:rsidP="00474EC8">
            <w:pPr>
              <w:ind w:left="-618" w:right="-80"/>
              <w:jc w:val="right"/>
            </w:pPr>
            <w:r>
              <w:t>455</w:t>
            </w:r>
          </w:p>
        </w:tc>
        <w:tc>
          <w:tcPr>
            <w:tcW w:w="510" w:type="dxa"/>
            <w:vAlign w:val="center"/>
          </w:tcPr>
          <w:p w14:paraId="62329C3A" w14:textId="781D821E" w:rsidR="004C3065" w:rsidRDefault="004C3065" w:rsidP="00474EC8">
            <w:pPr>
              <w:ind w:left="-561"/>
              <w:jc w:val="right"/>
            </w:pPr>
            <w:r>
              <w:t>451</w:t>
            </w:r>
          </w:p>
        </w:tc>
        <w:tc>
          <w:tcPr>
            <w:tcW w:w="510" w:type="dxa"/>
            <w:vAlign w:val="center"/>
          </w:tcPr>
          <w:p w14:paraId="4AA0503C" w14:textId="1F15B20F" w:rsidR="004C3065" w:rsidRDefault="004C3065" w:rsidP="00D158BB">
            <w:pPr>
              <w:ind w:left="-79" w:right="-53"/>
              <w:jc w:val="right"/>
            </w:pPr>
            <w:r>
              <w:t>449</w:t>
            </w:r>
          </w:p>
        </w:tc>
        <w:tc>
          <w:tcPr>
            <w:tcW w:w="510" w:type="dxa"/>
            <w:vAlign w:val="center"/>
          </w:tcPr>
          <w:p w14:paraId="0332EE9C" w14:textId="1E5CB85A" w:rsidR="004C3065" w:rsidRDefault="004C3065" w:rsidP="006621B5">
            <w:pPr>
              <w:ind w:left="-589"/>
              <w:jc w:val="right"/>
            </w:pPr>
            <w:r>
              <w:t>444</w:t>
            </w:r>
          </w:p>
        </w:tc>
        <w:tc>
          <w:tcPr>
            <w:tcW w:w="852" w:type="dxa"/>
            <w:tcBorders>
              <w:top w:val="nil"/>
              <w:left w:val="nil"/>
              <w:bottom w:val="single" w:sz="8" w:space="0" w:color="auto"/>
              <w:right w:val="single" w:sz="8" w:space="0" w:color="auto"/>
            </w:tcBorders>
            <w:shd w:val="clear" w:color="auto" w:fill="auto"/>
            <w:vAlign w:val="center"/>
          </w:tcPr>
          <w:p w14:paraId="53F87DDC" w14:textId="395D71A4" w:rsidR="004C3065" w:rsidRDefault="004C3065" w:rsidP="00D158BB">
            <w:pPr>
              <w:jc w:val="right"/>
            </w:pPr>
            <w:r>
              <w:rPr>
                <w:color w:val="000000"/>
              </w:rPr>
              <w:t>455,8</w:t>
            </w:r>
          </w:p>
        </w:tc>
      </w:tr>
      <w:tr w:rsidR="004C3065" w14:paraId="7EDD5580" w14:textId="77777777" w:rsidTr="00076076">
        <w:tc>
          <w:tcPr>
            <w:tcW w:w="846" w:type="dxa"/>
          </w:tcPr>
          <w:p w14:paraId="6D3553A4" w14:textId="77777777" w:rsidR="004C3065" w:rsidRDefault="004C3065" w:rsidP="004C3065">
            <w:r>
              <w:t>9</w:t>
            </w:r>
          </w:p>
        </w:tc>
        <w:tc>
          <w:tcPr>
            <w:tcW w:w="1559" w:type="dxa"/>
          </w:tcPr>
          <w:p w14:paraId="31D6B563" w14:textId="77777777" w:rsidR="004C3065" w:rsidRDefault="004C3065" w:rsidP="004C3065">
            <w:r>
              <w:t>GET /select_all_number_routes_more_than</w:t>
            </w:r>
          </w:p>
        </w:tc>
        <w:tc>
          <w:tcPr>
            <w:tcW w:w="510" w:type="dxa"/>
            <w:vAlign w:val="center"/>
          </w:tcPr>
          <w:p w14:paraId="14F965B8" w14:textId="7327B063" w:rsidR="004C3065" w:rsidRDefault="004C3065" w:rsidP="00D158BB">
            <w:pPr>
              <w:ind w:left="-108" w:right="-23"/>
              <w:jc w:val="right"/>
            </w:pPr>
            <w:r>
              <w:t>208</w:t>
            </w:r>
          </w:p>
        </w:tc>
        <w:tc>
          <w:tcPr>
            <w:tcW w:w="510" w:type="dxa"/>
            <w:vAlign w:val="center"/>
          </w:tcPr>
          <w:p w14:paraId="3EBFF3A6" w14:textId="6AE51FF0" w:rsidR="004C3065" w:rsidRDefault="004C3065" w:rsidP="00474EC8">
            <w:pPr>
              <w:ind w:left="-618" w:right="-80"/>
              <w:jc w:val="right"/>
            </w:pPr>
            <w:r>
              <w:t>237</w:t>
            </w:r>
          </w:p>
        </w:tc>
        <w:tc>
          <w:tcPr>
            <w:tcW w:w="510" w:type="dxa"/>
            <w:vAlign w:val="center"/>
          </w:tcPr>
          <w:p w14:paraId="64F2FCCC" w14:textId="54A6AFFD" w:rsidR="004C3065" w:rsidRDefault="004C3065" w:rsidP="00474EC8">
            <w:pPr>
              <w:ind w:left="-561"/>
              <w:jc w:val="right"/>
            </w:pPr>
            <w:r>
              <w:t>216</w:t>
            </w:r>
          </w:p>
        </w:tc>
        <w:tc>
          <w:tcPr>
            <w:tcW w:w="510" w:type="dxa"/>
            <w:vAlign w:val="center"/>
          </w:tcPr>
          <w:p w14:paraId="58D9019D" w14:textId="19BA57A7" w:rsidR="004C3065" w:rsidRDefault="004C3065" w:rsidP="00D158BB">
            <w:pPr>
              <w:ind w:left="-79" w:right="-53"/>
              <w:jc w:val="right"/>
            </w:pPr>
            <w:r>
              <w:t>229</w:t>
            </w:r>
          </w:p>
        </w:tc>
        <w:tc>
          <w:tcPr>
            <w:tcW w:w="510" w:type="dxa"/>
            <w:vAlign w:val="center"/>
          </w:tcPr>
          <w:p w14:paraId="181FC645" w14:textId="1CC153DF" w:rsidR="004C3065" w:rsidRDefault="004C3065" w:rsidP="006621B5">
            <w:pPr>
              <w:ind w:left="-589"/>
              <w:jc w:val="right"/>
            </w:pPr>
            <w:r>
              <w:t>222</w:t>
            </w:r>
          </w:p>
        </w:tc>
        <w:tc>
          <w:tcPr>
            <w:tcW w:w="852" w:type="dxa"/>
            <w:tcBorders>
              <w:top w:val="nil"/>
              <w:left w:val="nil"/>
              <w:bottom w:val="single" w:sz="8" w:space="0" w:color="auto"/>
              <w:right w:val="single" w:sz="8" w:space="0" w:color="auto"/>
            </w:tcBorders>
            <w:shd w:val="clear" w:color="auto" w:fill="auto"/>
            <w:vAlign w:val="center"/>
          </w:tcPr>
          <w:p w14:paraId="1605FD91" w14:textId="50DD601E" w:rsidR="004C3065" w:rsidRDefault="004C3065" w:rsidP="00D158BB">
            <w:pPr>
              <w:jc w:val="right"/>
            </w:pPr>
            <w:r>
              <w:rPr>
                <w:color w:val="000000"/>
              </w:rPr>
              <w:t>222,4</w:t>
            </w:r>
          </w:p>
        </w:tc>
      </w:tr>
      <w:tr w:rsidR="004C3065" w14:paraId="41FA7856" w14:textId="77777777" w:rsidTr="00E93214">
        <w:tc>
          <w:tcPr>
            <w:tcW w:w="846" w:type="dxa"/>
          </w:tcPr>
          <w:p w14:paraId="0C2607B0" w14:textId="77777777" w:rsidR="004C3065" w:rsidRDefault="004C3065" w:rsidP="004C3065">
            <w:r>
              <w:lastRenderedPageBreak/>
              <w:t>10</w:t>
            </w:r>
          </w:p>
        </w:tc>
        <w:tc>
          <w:tcPr>
            <w:tcW w:w="1559" w:type="dxa"/>
          </w:tcPr>
          <w:p w14:paraId="2A01ABE7" w14:textId="77777777" w:rsidR="004C3065" w:rsidRDefault="004C3065" w:rsidP="004C3065">
            <w:r>
              <w:t>GET /select_all_airline_in_routes</w:t>
            </w:r>
          </w:p>
        </w:tc>
        <w:tc>
          <w:tcPr>
            <w:tcW w:w="510" w:type="dxa"/>
            <w:vAlign w:val="center"/>
          </w:tcPr>
          <w:p w14:paraId="1D2C82E7" w14:textId="3FBB6050" w:rsidR="004C3065" w:rsidRDefault="004C3065" w:rsidP="00D158BB">
            <w:pPr>
              <w:ind w:left="-108" w:right="-23"/>
              <w:jc w:val="right"/>
            </w:pPr>
            <w:r>
              <w:t>211</w:t>
            </w:r>
          </w:p>
        </w:tc>
        <w:tc>
          <w:tcPr>
            <w:tcW w:w="510" w:type="dxa"/>
            <w:vAlign w:val="center"/>
          </w:tcPr>
          <w:p w14:paraId="4FA6A46B" w14:textId="6FA41383" w:rsidR="004C3065" w:rsidRDefault="004C3065" w:rsidP="006621B5">
            <w:pPr>
              <w:ind w:left="-618" w:right="-80"/>
              <w:jc w:val="right"/>
            </w:pPr>
            <w:r>
              <w:t>207</w:t>
            </w:r>
          </w:p>
        </w:tc>
        <w:tc>
          <w:tcPr>
            <w:tcW w:w="510" w:type="dxa"/>
            <w:vAlign w:val="center"/>
          </w:tcPr>
          <w:p w14:paraId="46FE882B" w14:textId="048D8846" w:rsidR="004C3065" w:rsidRDefault="004C3065" w:rsidP="006621B5">
            <w:pPr>
              <w:ind w:left="-561"/>
              <w:jc w:val="right"/>
            </w:pPr>
            <w:r>
              <w:t>216</w:t>
            </w:r>
          </w:p>
        </w:tc>
        <w:tc>
          <w:tcPr>
            <w:tcW w:w="510" w:type="dxa"/>
            <w:vAlign w:val="center"/>
          </w:tcPr>
          <w:p w14:paraId="2DBAB7A8" w14:textId="14B012FE" w:rsidR="004C3065" w:rsidRDefault="004C3065" w:rsidP="00D158BB">
            <w:pPr>
              <w:ind w:left="-79" w:right="-53"/>
              <w:jc w:val="right"/>
            </w:pPr>
            <w:r>
              <w:t>212</w:t>
            </w:r>
          </w:p>
        </w:tc>
        <w:tc>
          <w:tcPr>
            <w:tcW w:w="510" w:type="dxa"/>
            <w:vAlign w:val="center"/>
          </w:tcPr>
          <w:p w14:paraId="6F24804B" w14:textId="2C0A4E26" w:rsidR="004C3065" w:rsidRDefault="004C3065" w:rsidP="006621B5">
            <w:pPr>
              <w:ind w:left="-589"/>
              <w:jc w:val="right"/>
            </w:pPr>
            <w:r>
              <w:t>215</w:t>
            </w:r>
          </w:p>
        </w:tc>
        <w:tc>
          <w:tcPr>
            <w:tcW w:w="852" w:type="dxa"/>
            <w:tcBorders>
              <w:top w:val="nil"/>
              <w:left w:val="nil"/>
              <w:bottom w:val="single" w:sz="4" w:space="0" w:color="auto"/>
              <w:right w:val="single" w:sz="8" w:space="0" w:color="auto"/>
            </w:tcBorders>
            <w:shd w:val="clear" w:color="auto" w:fill="auto"/>
            <w:vAlign w:val="center"/>
          </w:tcPr>
          <w:p w14:paraId="665ABC66" w14:textId="57BD39EF" w:rsidR="004C3065" w:rsidRDefault="004C3065" w:rsidP="00D158BB">
            <w:pPr>
              <w:jc w:val="right"/>
            </w:pPr>
            <w:r>
              <w:rPr>
                <w:color w:val="000000"/>
              </w:rPr>
              <w:t>212,2</w:t>
            </w:r>
          </w:p>
        </w:tc>
      </w:tr>
      <w:tr w:rsidR="007979A2" w14:paraId="05C12575" w14:textId="77777777" w:rsidTr="00E93214">
        <w:tc>
          <w:tcPr>
            <w:tcW w:w="846" w:type="dxa"/>
          </w:tcPr>
          <w:p w14:paraId="41C86C63" w14:textId="5DC6B84B" w:rsidR="007979A2" w:rsidRDefault="007979A2" w:rsidP="004C3065">
            <w:r>
              <w:t>11</w:t>
            </w:r>
          </w:p>
        </w:tc>
        <w:tc>
          <w:tcPr>
            <w:tcW w:w="1559" w:type="dxa"/>
          </w:tcPr>
          <w:p w14:paraId="40F2E0F1" w14:textId="2CDF8D56" w:rsidR="007979A2" w:rsidRDefault="007979A2" w:rsidP="004C3065">
            <w:r>
              <w:t>GET /select_all_airline_source</w:t>
            </w:r>
          </w:p>
        </w:tc>
        <w:tc>
          <w:tcPr>
            <w:tcW w:w="510" w:type="dxa"/>
            <w:vAlign w:val="center"/>
          </w:tcPr>
          <w:p w14:paraId="40AC4243" w14:textId="173DE440" w:rsidR="007979A2" w:rsidRDefault="007979A2" w:rsidP="00D158BB">
            <w:pPr>
              <w:ind w:left="-108" w:right="-23"/>
              <w:jc w:val="right"/>
            </w:pPr>
            <w:r>
              <w:t>3372</w:t>
            </w:r>
          </w:p>
        </w:tc>
        <w:tc>
          <w:tcPr>
            <w:tcW w:w="510" w:type="dxa"/>
            <w:vAlign w:val="center"/>
          </w:tcPr>
          <w:p w14:paraId="2B76CD79" w14:textId="515CD262" w:rsidR="007979A2" w:rsidRDefault="007979A2" w:rsidP="006621B5">
            <w:pPr>
              <w:ind w:left="-618" w:right="-80"/>
              <w:jc w:val="right"/>
            </w:pPr>
            <w:r>
              <w:t>3367</w:t>
            </w:r>
          </w:p>
        </w:tc>
        <w:tc>
          <w:tcPr>
            <w:tcW w:w="510" w:type="dxa"/>
            <w:vAlign w:val="center"/>
          </w:tcPr>
          <w:p w14:paraId="07B5593A" w14:textId="305A7558" w:rsidR="007979A2" w:rsidRDefault="007979A2" w:rsidP="006621B5">
            <w:pPr>
              <w:ind w:left="-561"/>
              <w:jc w:val="right"/>
            </w:pPr>
            <w:r>
              <w:t>322</w:t>
            </w:r>
            <w:r w:rsidR="006621B5">
              <w:br/>
            </w:r>
            <w:r>
              <w:t>2</w:t>
            </w:r>
          </w:p>
        </w:tc>
        <w:tc>
          <w:tcPr>
            <w:tcW w:w="510" w:type="dxa"/>
            <w:vAlign w:val="center"/>
          </w:tcPr>
          <w:p w14:paraId="532CB75F" w14:textId="23846F06" w:rsidR="007979A2" w:rsidRDefault="007979A2" w:rsidP="00D158BB">
            <w:pPr>
              <w:ind w:left="-79" w:right="-53"/>
              <w:jc w:val="right"/>
            </w:pPr>
            <w:r>
              <w:t>3302</w:t>
            </w:r>
          </w:p>
        </w:tc>
        <w:tc>
          <w:tcPr>
            <w:tcW w:w="510" w:type="dxa"/>
            <w:vAlign w:val="center"/>
          </w:tcPr>
          <w:p w14:paraId="7583A547" w14:textId="62A2312D" w:rsidR="007979A2" w:rsidRDefault="007979A2" w:rsidP="006621B5">
            <w:pPr>
              <w:ind w:left="-589"/>
              <w:jc w:val="right"/>
            </w:pPr>
            <w:r>
              <w:t>332</w:t>
            </w:r>
            <w:r w:rsidR="006621B5">
              <w:br/>
            </w:r>
            <w:r>
              <w:t>1</w:t>
            </w:r>
          </w:p>
        </w:tc>
        <w:tc>
          <w:tcPr>
            <w:tcW w:w="852" w:type="dxa"/>
            <w:tcBorders>
              <w:top w:val="single" w:sz="4" w:space="0" w:color="auto"/>
              <w:left w:val="nil"/>
              <w:bottom w:val="single" w:sz="8" w:space="0" w:color="auto"/>
              <w:right w:val="single" w:sz="8" w:space="0" w:color="auto"/>
            </w:tcBorders>
            <w:shd w:val="clear" w:color="auto" w:fill="auto"/>
            <w:vAlign w:val="center"/>
          </w:tcPr>
          <w:p w14:paraId="566898F7" w14:textId="520D594B" w:rsidR="007979A2" w:rsidRDefault="00FF4F1F" w:rsidP="00D158BB">
            <w:pPr>
              <w:jc w:val="right"/>
              <w:rPr>
                <w:color w:val="000000"/>
              </w:rPr>
            </w:pPr>
            <w:r w:rsidRPr="00FF4F1F">
              <w:rPr>
                <w:color w:val="000000"/>
              </w:rPr>
              <w:t>3316,8</w:t>
            </w:r>
          </w:p>
        </w:tc>
      </w:tr>
    </w:tbl>
    <w:p w14:paraId="7EB89ACD" w14:textId="77777777" w:rsidR="00FA7E35" w:rsidRDefault="00FA7E35" w:rsidP="0007325E"/>
    <w:p w14:paraId="6ACB6AA8" w14:textId="771ADBD5" w:rsidR="00E57129" w:rsidRDefault="009C0DD3" w:rsidP="00E57129">
      <w:pPr>
        <w:keepNext/>
      </w:pPr>
      <w:r>
        <w:rPr>
          <w:noProof/>
          <w:lang w:eastAsia="id-ID"/>
        </w:rPr>
        <w:drawing>
          <wp:inline distT="0" distB="0" distL="0" distR="0" wp14:anchorId="05DD2EA6" wp14:editId="7C5E48C4">
            <wp:extent cx="3707765" cy="2589581"/>
            <wp:effectExtent l="0" t="0" r="6985"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4C55835" w14:textId="6FDD1CBF" w:rsidR="00E57129" w:rsidRDefault="00E57129" w:rsidP="00E57129">
      <w:pPr>
        <w:pStyle w:val="Caption"/>
      </w:pPr>
      <w:bookmarkStart w:id="163" w:name="_Ref483853163"/>
      <w:bookmarkStart w:id="164" w:name="_Ref483853159"/>
      <w:bookmarkStart w:id="165" w:name="_Toc485103794"/>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4</w:t>
      </w:r>
      <w:r w:rsidR="000D5618">
        <w:rPr>
          <w:noProof/>
        </w:rPr>
        <w:fldChar w:fldCharType="end"/>
      </w:r>
      <w:bookmarkEnd w:id="163"/>
      <w:r>
        <w:t xml:space="preserve"> Grafik Perbandingan Waktu Respon Rata-rata Basis Data SQL (MySQL) dengan NoSQL (HBase)</w:t>
      </w:r>
      <w:bookmarkEnd w:id="164"/>
      <w:bookmarkEnd w:id="165"/>
    </w:p>
    <w:p w14:paraId="1D25ACB6" w14:textId="77777777" w:rsidR="0007325E" w:rsidRDefault="0007325E" w:rsidP="0007325E"/>
    <w:p w14:paraId="1A7BE272" w14:textId="725E4A06" w:rsidR="004701B5" w:rsidRDefault="004701B5" w:rsidP="004701B5">
      <w:pPr>
        <w:ind w:firstLine="720"/>
      </w:pPr>
      <w:r>
        <w:t xml:space="preserve">Dari hasil uji coba yang dilakukan, </w:t>
      </w:r>
      <w:r w:rsidR="004A67FE">
        <w:t xml:space="preserve">terdapat beberapa </w:t>
      </w:r>
      <w:r w:rsidR="00F46224" w:rsidRPr="00F46224">
        <w:rPr>
          <w:i/>
        </w:rPr>
        <w:t>query</w:t>
      </w:r>
      <w:r w:rsidR="004A67FE">
        <w:t xml:space="preserve"> dengan perbedaan waktu respon yang signifikan seperti pada nomor antar muka 1, 8, dan 11. Pada nomor antar muka</w:t>
      </w:r>
      <w:r w:rsidR="00FD3830">
        <w:t xml:space="preserve"> 11, waktu respon untuk pengambilan data pada MySQL melebihi dari batas waktu yang ditentukan atau TLE (</w:t>
      </w:r>
      <w:r w:rsidR="00FD3830" w:rsidRPr="00FD3830">
        <w:rPr>
          <w:i/>
        </w:rPr>
        <w:t>time limit exceeded</w:t>
      </w:r>
      <w:r w:rsidR="00FD3830">
        <w:t xml:space="preserve">). </w:t>
      </w:r>
      <w:r w:rsidR="004A67FE">
        <w:t xml:space="preserve">Waktu respon untuk pengambilan data ke basis data SQL lebih cepat pada </w:t>
      </w:r>
      <w:r w:rsidR="004A67FE">
        <w:lastRenderedPageBreak/>
        <w:t>nomor antar muka 1, 3, 4, 5, 6, 9, dan 10. Waktu respon untuk pengambilan data pada NoSQL lebih cepat pada nomor antar muka 2, 7, 8, dan 11.</w:t>
      </w:r>
    </w:p>
    <w:p w14:paraId="47260345" w14:textId="77777777" w:rsidR="004701B5" w:rsidRPr="0007325E" w:rsidRDefault="004701B5" w:rsidP="004701B5">
      <w:pPr>
        <w:ind w:firstLine="720"/>
      </w:pPr>
    </w:p>
    <w:p w14:paraId="6E064DD0" w14:textId="01CB6E57" w:rsidR="001653EA" w:rsidRDefault="001653EA" w:rsidP="001653EA">
      <w:pPr>
        <w:pStyle w:val="Heading3"/>
      </w:pPr>
      <w:bookmarkStart w:id="166" w:name="_Toc485121715"/>
      <w:r>
        <w:t>Hasil Uji Coba Kapasitas dan Performa</w:t>
      </w:r>
      <w:bookmarkEnd w:id="166"/>
    </w:p>
    <w:p w14:paraId="29FFC5E9" w14:textId="77777777" w:rsidR="008941B2" w:rsidRDefault="008941B2" w:rsidP="008941B2"/>
    <w:p w14:paraId="54585781" w14:textId="11E4C687" w:rsidR="008941B2" w:rsidRDefault="00A56256" w:rsidP="00A56256">
      <w:pPr>
        <w:ind w:firstLine="720"/>
      </w:pPr>
      <w:r>
        <w:t>Seperti yang dijelaskan pada sub bab sebelumnya, terdapat lima skenario yang digunakan untuk  melakukan uji coba kapasitas dan performa.</w:t>
      </w:r>
      <w:r w:rsidR="00175BEF">
        <w:t xml:space="preserve"> </w:t>
      </w:r>
      <w:r w:rsidR="007E6A7B">
        <w:t xml:space="preserve">Untuk mendapatkan hasil yang akurat, pengujian dilakukan sebanyak lima kali pada setiap nomor percobaan, kemudian dihitung nilai rata-ratanya dan dicatat dalam tabel.  </w:t>
      </w:r>
      <w:r w:rsidR="00175BEF">
        <w:t>Hasil pengujian disimpan kedalam tabel</w:t>
      </w:r>
      <w:r>
        <w:t xml:space="preserve"> Hasil uji coba yang telah dilakukan </w:t>
      </w:r>
      <w:r w:rsidR="00C45AB2">
        <w:t>dijelaskan secara rinci pada sub bab berikut:</w:t>
      </w:r>
    </w:p>
    <w:p w14:paraId="00CAF0A2" w14:textId="77777777" w:rsidR="00A56256" w:rsidRPr="008941B2" w:rsidRDefault="00A56256" w:rsidP="00A56256">
      <w:pPr>
        <w:ind w:firstLine="720"/>
      </w:pPr>
    </w:p>
    <w:p w14:paraId="50D29181" w14:textId="0E76938A" w:rsidR="00C92204" w:rsidRDefault="006D0B01" w:rsidP="00C45AB2">
      <w:pPr>
        <w:pStyle w:val="Heading4"/>
      </w:pPr>
      <w:r>
        <w:t>Perbandingan Jumlah Baris dalam Tabel</w:t>
      </w:r>
    </w:p>
    <w:p w14:paraId="16A68CDC" w14:textId="77777777" w:rsidR="006D0B01" w:rsidRDefault="006D0B01" w:rsidP="006D0B01"/>
    <w:p w14:paraId="7606D0C6" w14:textId="73EAE6DE" w:rsidR="006D0B01" w:rsidRDefault="006D0B01" w:rsidP="006D0B01">
      <w:pPr>
        <w:ind w:firstLine="720"/>
      </w:pPr>
      <w:r>
        <w:t xml:space="preserve">Pengujian ini dilakukan dengan menggunakan kumpulan data yang memiliki jumlah baris yang berbeda. Pengujian diawali dengan baris dengan jumlah 6.000 pada tabel Airplane, </w:t>
      </w:r>
      <w:r w:rsidR="00B70037">
        <w:t>7.000 pada tabel Airport dan 60.</w:t>
      </w:r>
      <w:r>
        <w:t xml:space="preserve">000 pada tabel Route. </w:t>
      </w:r>
      <w:r w:rsidR="007B6B32">
        <w:t xml:space="preserve">Jumlah </w:t>
      </w:r>
      <w:r w:rsidR="00F35AD5">
        <w:t>baris</w:t>
      </w:r>
      <w:r w:rsidR="007B6B32">
        <w:t xml:space="preserve"> bertambah sesuai dengan skenario.</w:t>
      </w:r>
      <w:r w:rsidR="009A7626">
        <w:t xml:space="preserve"> Waktu respon dicatat mulai dari awal proses sampai dengan proses inisialisasi telah berakhir.</w:t>
      </w:r>
      <w:r w:rsidR="007B6B32">
        <w:t xml:space="preserve"> </w:t>
      </w:r>
      <w:r w:rsidR="007B6B32">
        <w:fldChar w:fldCharType="begin"/>
      </w:r>
      <w:r w:rsidR="007B6B32">
        <w:instrText xml:space="preserve"> REF _Ref483739831 \h </w:instrText>
      </w:r>
      <w:r w:rsidR="007B6B32">
        <w:fldChar w:fldCharType="separate"/>
      </w:r>
      <w:r w:rsidR="004751EA">
        <w:t xml:space="preserve">Tabel </w:t>
      </w:r>
      <w:r w:rsidR="004751EA">
        <w:rPr>
          <w:noProof/>
        </w:rPr>
        <w:t>5</w:t>
      </w:r>
      <w:r w:rsidR="004751EA">
        <w:t>.</w:t>
      </w:r>
      <w:r w:rsidR="004751EA">
        <w:rPr>
          <w:noProof/>
        </w:rPr>
        <w:t>6</w:t>
      </w:r>
      <w:r w:rsidR="007B6B32">
        <w:fldChar w:fldCharType="end"/>
      </w:r>
      <w:r w:rsidR="007B6B32">
        <w:t xml:space="preserve"> menunjukan hasil sumber daya yang digunakan dan waktu respon saat proses inisialisasi data dari MySQL ke HBase. </w:t>
      </w:r>
    </w:p>
    <w:p w14:paraId="7BF611F8" w14:textId="77777777" w:rsidR="00B04C87" w:rsidRDefault="00B04C87" w:rsidP="00B04C87"/>
    <w:p w14:paraId="480DAE61" w14:textId="485112BD" w:rsidR="006A3EAE" w:rsidRDefault="006A3EAE" w:rsidP="006A3EAE">
      <w:pPr>
        <w:pStyle w:val="Caption"/>
      </w:pPr>
      <w:bookmarkStart w:id="167" w:name="_Toc485103812"/>
      <w:r>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6</w:t>
      </w:r>
      <w:r w:rsidR="000D5618">
        <w:rPr>
          <w:noProof/>
        </w:rPr>
        <w:fldChar w:fldCharType="end"/>
      </w:r>
      <w:r>
        <w:t xml:space="preserve"> Hasil Uji Kapasitas dan Performa pada Komputer Data Adapter (DB Converter) dengan Perbandingan Jumlah Baris</w:t>
      </w:r>
      <w:bookmarkEnd w:id="167"/>
    </w:p>
    <w:tbl>
      <w:tblPr>
        <w:tblStyle w:val="TableGrid"/>
        <w:tblW w:w="0" w:type="auto"/>
        <w:tblLook w:val="04A0" w:firstRow="1" w:lastRow="0" w:firstColumn="1" w:lastColumn="0" w:noHBand="0" w:noVBand="1"/>
      </w:tblPr>
      <w:tblGrid>
        <w:gridCol w:w="485"/>
        <w:gridCol w:w="1495"/>
        <w:gridCol w:w="1201"/>
        <w:gridCol w:w="1148"/>
        <w:gridCol w:w="1500"/>
      </w:tblGrid>
      <w:tr w:rsidR="00B04C87" w14:paraId="0DC19896" w14:textId="77777777" w:rsidTr="006A3EAE">
        <w:trPr>
          <w:tblHeader/>
        </w:trPr>
        <w:tc>
          <w:tcPr>
            <w:tcW w:w="485" w:type="dxa"/>
          </w:tcPr>
          <w:p w14:paraId="49D132A2" w14:textId="570775C7" w:rsidR="00B04C87" w:rsidRPr="006A3EAE" w:rsidRDefault="00B04C87" w:rsidP="00B04C87">
            <w:pPr>
              <w:rPr>
                <w:b/>
              </w:rPr>
            </w:pPr>
            <w:r w:rsidRPr="006A3EAE">
              <w:rPr>
                <w:b/>
              </w:rPr>
              <w:t>No</w:t>
            </w:r>
          </w:p>
        </w:tc>
        <w:tc>
          <w:tcPr>
            <w:tcW w:w="1495" w:type="dxa"/>
          </w:tcPr>
          <w:p w14:paraId="7990461E" w14:textId="543E487B" w:rsidR="00B04C87" w:rsidRPr="006A3EAE" w:rsidRDefault="00B04C87" w:rsidP="00B04C87">
            <w:pPr>
              <w:rPr>
                <w:b/>
              </w:rPr>
            </w:pPr>
            <w:r w:rsidRPr="006A3EAE">
              <w:rPr>
                <w:b/>
              </w:rPr>
              <w:t>Jumlah Baris</w:t>
            </w:r>
          </w:p>
        </w:tc>
        <w:tc>
          <w:tcPr>
            <w:tcW w:w="1201" w:type="dxa"/>
          </w:tcPr>
          <w:p w14:paraId="2EDEE1DD" w14:textId="423DB5DE" w:rsidR="00B04C87" w:rsidRPr="006A3EAE" w:rsidRDefault="00B04C87" w:rsidP="00B04C87">
            <w:pPr>
              <w:rPr>
                <w:b/>
              </w:rPr>
            </w:pPr>
            <w:r w:rsidRPr="006A3EAE">
              <w:rPr>
                <w:b/>
              </w:rPr>
              <w:t>Memori (MB)</w:t>
            </w:r>
          </w:p>
        </w:tc>
        <w:tc>
          <w:tcPr>
            <w:tcW w:w="1148" w:type="dxa"/>
          </w:tcPr>
          <w:p w14:paraId="378BA398" w14:textId="5476D572" w:rsidR="00B04C87" w:rsidRPr="006A3EAE" w:rsidRDefault="00B04C87" w:rsidP="00B04C87">
            <w:pPr>
              <w:rPr>
                <w:b/>
              </w:rPr>
            </w:pPr>
            <w:r w:rsidRPr="006A3EAE">
              <w:rPr>
                <w:b/>
              </w:rPr>
              <w:t>Processor (%)</w:t>
            </w:r>
          </w:p>
        </w:tc>
        <w:tc>
          <w:tcPr>
            <w:tcW w:w="1500" w:type="dxa"/>
          </w:tcPr>
          <w:p w14:paraId="030FBC90" w14:textId="4402654F" w:rsidR="00B04C87" w:rsidRPr="006A3EAE" w:rsidRDefault="00B04C87" w:rsidP="00B04C87">
            <w:pPr>
              <w:rPr>
                <w:b/>
              </w:rPr>
            </w:pPr>
            <w:r w:rsidRPr="006A3EAE">
              <w:rPr>
                <w:b/>
              </w:rPr>
              <w:t>Waktu Transformasi (s)</w:t>
            </w:r>
          </w:p>
        </w:tc>
      </w:tr>
      <w:tr w:rsidR="00B04C87" w14:paraId="138E73E3" w14:textId="77777777" w:rsidTr="006A3EAE">
        <w:tc>
          <w:tcPr>
            <w:tcW w:w="485" w:type="dxa"/>
          </w:tcPr>
          <w:p w14:paraId="3F041589" w14:textId="5B007BDF" w:rsidR="00B04C87" w:rsidRDefault="00B04C87" w:rsidP="006A3EAE">
            <w:pPr>
              <w:jc w:val="center"/>
            </w:pPr>
            <w:r>
              <w:t>1</w:t>
            </w:r>
          </w:p>
        </w:tc>
        <w:tc>
          <w:tcPr>
            <w:tcW w:w="1495" w:type="dxa"/>
          </w:tcPr>
          <w:p w14:paraId="6E1487A7" w14:textId="77777777" w:rsidR="00B04C87" w:rsidRDefault="00B04C87" w:rsidP="00B04C87">
            <w:r>
              <w:t>AL : 6.000</w:t>
            </w:r>
          </w:p>
          <w:p w14:paraId="24A513E5" w14:textId="77777777" w:rsidR="00B04C87" w:rsidRDefault="00B04C87" w:rsidP="00B04C87">
            <w:r>
              <w:t>AP : 7.000</w:t>
            </w:r>
          </w:p>
          <w:p w14:paraId="1ABAEBD5" w14:textId="6BF90657" w:rsidR="00B04C87" w:rsidRDefault="00B04C87" w:rsidP="00B04C87">
            <w:r>
              <w:t>RT : 60.000</w:t>
            </w:r>
          </w:p>
        </w:tc>
        <w:tc>
          <w:tcPr>
            <w:tcW w:w="1201" w:type="dxa"/>
            <w:vAlign w:val="center"/>
          </w:tcPr>
          <w:p w14:paraId="0FF613A9" w14:textId="1E30A004" w:rsidR="00B04C87" w:rsidRDefault="00B04C87" w:rsidP="006A3EAE">
            <w:pPr>
              <w:jc w:val="right"/>
            </w:pPr>
            <w:r>
              <w:t>2</w:t>
            </w:r>
            <w:r w:rsidR="00D67FB8">
              <w:t>.</w:t>
            </w:r>
            <w:r>
              <w:t>907,6</w:t>
            </w:r>
          </w:p>
        </w:tc>
        <w:tc>
          <w:tcPr>
            <w:tcW w:w="1148" w:type="dxa"/>
            <w:vAlign w:val="center"/>
          </w:tcPr>
          <w:p w14:paraId="6E5D0698" w14:textId="57251A35" w:rsidR="00B04C87" w:rsidRDefault="00B04C87" w:rsidP="006A3EAE">
            <w:pPr>
              <w:jc w:val="right"/>
            </w:pPr>
            <w:r w:rsidRPr="00B04C87">
              <w:t>49,665</w:t>
            </w:r>
          </w:p>
        </w:tc>
        <w:tc>
          <w:tcPr>
            <w:tcW w:w="1500" w:type="dxa"/>
            <w:vAlign w:val="center"/>
          </w:tcPr>
          <w:p w14:paraId="01D2EB03" w14:textId="5E88CA50" w:rsidR="00B04C87" w:rsidRDefault="00B04C87" w:rsidP="006A3EAE">
            <w:pPr>
              <w:jc w:val="right"/>
            </w:pPr>
            <w:r>
              <w:t>31,251</w:t>
            </w:r>
          </w:p>
        </w:tc>
      </w:tr>
      <w:tr w:rsidR="00B04C87" w14:paraId="44997AF4" w14:textId="77777777" w:rsidTr="006A3EAE">
        <w:tc>
          <w:tcPr>
            <w:tcW w:w="485" w:type="dxa"/>
          </w:tcPr>
          <w:p w14:paraId="4C6255D5" w14:textId="0D579A44" w:rsidR="00B04C87" w:rsidRDefault="00B04C87" w:rsidP="006A3EAE">
            <w:pPr>
              <w:jc w:val="center"/>
            </w:pPr>
            <w:r>
              <w:t>2</w:t>
            </w:r>
          </w:p>
        </w:tc>
        <w:tc>
          <w:tcPr>
            <w:tcW w:w="1495" w:type="dxa"/>
          </w:tcPr>
          <w:p w14:paraId="09F36EFF" w14:textId="77777777" w:rsidR="00B04C87" w:rsidRDefault="00B04C87" w:rsidP="00B04C87">
            <w:r>
              <w:t>AL : 12.000</w:t>
            </w:r>
          </w:p>
          <w:p w14:paraId="5AF5E462" w14:textId="77777777" w:rsidR="00B04C87" w:rsidRDefault="00B04C87" w:rsidP="00B04C87">
            <w:r>
              <w:t>AP : 14.000</w:t>
            </w:r>
          </w:p>
          <w:p w14:paraId="7383B55A" w14:textId="264762D6" w:rsidR="00B04C87" w:rsidRDefault="00B04C87" w:rsidP="00B04C87">
            <w:r>
              <w:lastRenderedPageBreak/>
              <w:t>RT : 120.000</w:t>
            </w:r>
          </w:p>
        </w:tc>
        <w:tc>
          <w:tcPr>
            <w:tcW w:w="1201" w:type="dxa"/>
            <w:vAlign w:val="center"/>
          </w:tcPr>
          <w:p w14:paraId="1ED129E5" w14:textId="4A777E9D" w:rsidR="00B04C87" w:rsidRDefault="00B04C87" w:rsidP="006A3EAE">
            <w:pPr>
              <w:jc w:val="right"/>
            </w:pPr>
            <w:r w:rsidRPr="00B04C87">
              <w:lastRenderedPageBreak/>
              <w:t>3</w:t>
            </w:r>
            <w:r w:rsidR="00D67FB8">
              <w:t>.</w:t>
            </w:r>
            <w:r w:rsidRPr="00B04C87">
              <w:t>017,2</w:t>
            </w:r>
          </w:p>
        </w:tc>
        <w:tc>
          <w:tcPr>
            <w:tcW w:w="1148" w:type="dxa"/>
            <w:vAlign w:val="center"/>
          </w:tcPr>
          <w:p w14:paraId="5940F4C1" w14:textId="53B1E803" w:rsidR="00B04C87" w:rsidRDefault="006A3EAE" w:rsidP="006A3EAE">
            <w:pPr>
              <w:jc w:val="right"/>
            </w:pPr>
            <w:r w:rsidRPr="006A3EAE">
              <w:t>47,085</w:t>
            </w:r>
          </w:p>
        </w:tc>
        <w:tc>
          <w:tcPr>
            <w:tcW w:w="1500" w:type="dxa"/>
            <w:vAlign w:val="center"/>
          </w:tcPr>
          <w:p w14:paraId="2BFA83A7" w14:textId="1239684C" w:rsidR="00B04C87" w:rsidRDefault="00B04C87" w:rsidP="006A3EAE">
            <w:pPr>
              <w:jc w:val="right"/>
            </w:pPr>
            <w:r>
              <w:t>37,638</w:t>
            </w:r>
          </w:p>
        </w:tc>
      </w:tr>
      <w:tr w:rsidR="00B04C87" w14:paraId="3C3661ED" w14:textId="77777777" w:rsidTr="006A3EAE">
        <w:tc>
          <w:tcPr>
            <w:tcW w:w="485" w:type="dxa"/>
          </w:tcPr>
          <w:p w14:paraId="3B27521D" w14:textId="74C5DC05" w:rsidR="00B04C87" w:rsidRDefault="00B04C87" w:rsidP="006A3EAE">
            <w:pPr>
              <w:jc w:val="center"/>
            </w:pPr>
            <w:r>
              <w:lastRenderedPageBreak/>
              <w:t>3</w:t>
            </w:r>
          </w:p>
        </w:tc>
        <w:tc>
          <w:tcPr>
            <w:tcW w:w="1495" w:type="dxa"/>
          </w:tcPr>
          <w:p w14:paraId="2368783D" w14:textId="77777777" w:rsidR="00B04C87" w:rsidRDefault="00B04C87" w:rsidP="00B04C87">
            <w:r>
              <w:t>AL : 18.000</w:t>
            </w:r>
          </w:p>
          <w:p w14:paraId="79D9763A" w14:textId="77777777" w:rsidR="00B04C87" w:rsidRDefault="00B04C87" w:rsidP="00B04C87">
            <w:r>
              <w:t>AP : 21.000</w:t>
            </w:r>
          </w:p>
          <w:p w14:paraId="6E85EA3D" w14:textId="26998682" w:rsidR="00B04C87" w:rsidRDefault="00B04C87" w:rsidP="00B04C87">
            <w:r>
              <w:t>RT : 180.000</w:t>
            </w:r>
          </w:p>
        </w:tc>
        <w:tc>
          <w:tcPr>
            <w:tcW w:w="1201" w:type="dxa"/>
            <w:vAlign w:val="center"/>
          </w:tcPr>
          <w:p w14:paraId="22781FD9" w14:textId="6541199C" w:rsidR="00B04C87" w:rsidRDefault="00B04C87" w:rsidP="006A3EAE">
            <w:pPr>
              <w:jc w:val="right"/>
            </w:pPr>
            <w:r w:rsidRPr="00B04C87">
              <w:t>3</w:t>
            </w:r>
            <w:r w:rsidR="00D67FB8">
              <w:t>.</w:t>
            </w:r>
            <w:r w:rsidRPr="00B04C87">
              <w:t>004,8</w:t>
            </w:r>
          </w:p>
        </w:tc>
        <w:tc>
          <w:tcPr>
            <w:tcW w:w="1148" w:type="dxa"/>
            <w:vAlign w:val="center"/>
          </w:tcPr>
          <w:p w14:paraId="756A7AB5" w14:textId="3F8E3ACD" w:rsidR="00B04C87" w:rsidRDefault="006A3EAE" w:rsidP="006A3EAE">
            <w:pPr>
              <w:jc w:val="right"/>
            </w:pPr>
            <w:r w:rsidRPr="006A3EAE">
              <w:t>49,885</w:t>
            </w:r>
          </w:p>
        </w:tc>
        <w:tc>
          <w:tcPr>
            <w:tcW w:w="1500" w:type="dxa"/>
            <w:vAlign w:val="center"/>
          </w:tcPr>
          <w:p w14:paraId="10F25869" w14:textId="2B558638" w:rsidR="00B04C87" w:rsidRDefault="00B04C87" w:rsidP="006A3EAE">
            <w:pPr>
              <w:jc w:val="right"/>
            </w:pPr>
            <w:r>
              <w:t>43,293</w:t>
            </w:r>
          </w:p>
        </w:tc>
      </w:tr>
      <w:tr w:rsidR="00B04C87" w14:paraId="334B6A47" w14:textId="77777777" w:rsidTr="006A3EAE">
        <w:tc>
          <w:tcPr>
            <w:tcW w:w="485" w:type="dxa"/>
          </w:tcPr>
          <w:p w14:paraId="5D166C1E" w14:textId="6596AA4B" w:rsidR="00B04C87" w:rsidRDefault="00B04C87" w:rsidP="006A3EAE">
            <w:pPr>
              <w:jc w:val="center"/>
            </w:pPr>
            <w:r>
              <w:t>4</w:t>
            </w:r>
          </w:p>
        </w:tc>
        <w:tc>
          <w:tcPr>
            <w:tcW w:w="1495" w:type="dxa"/>
          </w:tcPr>
          <w:p w14:paraId="0393855F" w14:textId="77777777" w:rsidR="00B04C87" w:rsidRDefault="00B04C87" w:rsidP="00B04C87">
            <w:r>
              <w:t xml:space="preserve">AL : </w:t>
            </w:r>
            <w:r w:rsidRPr="00C46312">
              <w:t>24</w:t>
            </w:r>
            <w:r>
              <w:t>.</w:t>
            </w:r>
            <w:r w:rsidRPr="00C46312">
              <w:t>000</w:t>
            </w:r>
          </w:p>
          <w:p w14:paraId="4D7041BC" w14:textId="77777777" w:rsidR="00B04C87" w:rsidRDefault="00B04C87" w:rsidP="00B04C87">
            <w:r>
              <w:t>AP : 28.000</w:t>
            </w:r>
          </w:p>
          <w:p w14:paraId="403E8FB8" w14:textId="6696BA49" w:rsidR="00B04C87" w:rsidRDefault="00B04C87" w:rsidP="00B04C87">
            <w:r>
              <w:t>RT : 240.000</w:t>
            </w:r>
          </w:p>
        </w:tc>
        <w:tc>
          <w:tcPr>
            <w:tcW w:w="1201" w:type="dxa"/>
            <w:vAlign w:val="center"/>
          </w:tcPr>
          <w:p w14:paraId="3B1C50FF" w14:textId="0D8067F1" w:rsidR="00B04C87" w:rsidRDefault="00B04C87" w:rsidP="006A3EAE">
            <w:pPr>
              <w:jc w:val="right"/>
            </w:pPr>
            <w:r w:rsidRPr="00B04C87">
              <w:t>3</w:t>
            </w:r>
            <w:r w:rsidR="00D67FB8">
              <w:t>.</w:t>
            </w:r>
            <w:r w:rsidRPr="00B04C87">
              <w:t>097,8</w:t>
            </w:r>
          </w:p>
        </w:tc>
        <w:tc>
          <w:tcPr>
            <w:tcW w:w="1148" w:type="dxa"/>
            <w:vAlign w:val="center"/>
          </w:tcPr>
          <w:p w14:paraId="485C2798" w14:textId="0E606F3A" w:rsidR="00B04C87" w:rsidRDefault="006A3EAE" w:rsidP="006A3EAE">
            <w:pPr>
              <w:jc w:val="right"/>
            </w:pPr>
            <w:r w:rsidRPr="006A3EAE">
              <w:t>51,685</w:t>
            </w:r>
          </w:p>
        </w:tc>
        <w:tc>
          <w:tcPr>
            <w:tcW w:w="1500" w:type="dxa"/>
            <w:vAlign w:val="center"/>
          </w:tcPr>
          <w:p w14:paraId="1267CDB6" w14:textId="0B0AEC30" w:rsidR="00B04C87" w:rsidRDefault="00B04C87" w:rsidP="006A3EAE">
            <w:pPr>
              <w:jc w:val="right"/>
            </w:pPr>
            <w:r>
              <w:t>49,709</w:t>
            </w:r>
          </w:p>
        </w:tc>
      </w:tr>
      <w:tr w:rsidR="00B04C87" w14:paraId="4A43BBCF" w14:textId="77777777" w:rsidTr="006A3EAE">
        <w:tc>
          <w:tcPr>
            <w:tcW w:w="485" w:type="dxa"/>
          </w:tcPr>
          <w:p w14:paraId="5C2DDB0B" w14:textId="600FF076" w:rsidR="00B04C87" w:rsidRDefault="00B04C87" w:rsidP="006A3EAE">
            <w:pPr>
              <w:jc w:val="center"/>
            </w:pPr>
            <w:r>
              <w:t>5</w:t>
            </w:r>
          </w:p>
        </w:tc>
        <w:tc>
          <w:tcPr>
            <w:tcW w:w="1495" w:type="dxa"/>
          </w:tcPr>
          <w:p w14:paraId="2008DC18" w14:textId="77777777" w:rsidR="00B04C87" w:rsidRDefault="00B04C87" w:rsidP="00B04C87">
            <w:r>
              <w:t>AL : 30.000</w:t>
            </w:r>
          </w:p>
          <w:p w14:paraId="0EF03773" w14:textId="77777777" w:rsidR="00B04C87" w:rsidRDefault="00B04C87" w:rsidP="00B04C87">
            <w:r>
              <w:t>AP : 35.000</w:t>
            </w:r>
          </w:p>
          <w:p w14:paraId="66392B88" w14:textId="308BE921" w:rsidR="00B04C87" w:rsidRDefault="00B04C87" w:rsidP="00B04C87">
            <w:r>
              <w:t>RT : 300.000</w:t>
            </w:r>
          </w:p>
        </w:tc>
        <w:tc>
          <w:tcPr>
            <w:tcW w:w="1201" w:type="dxa"/>
            <w:vAlign w:val="center"/>
          </w:tcPr>
          <w:p w14:paraId="3A47E7E2" w14:textId="12203C1B" w:rsidR="00B04C87" w:rsidRDefault="00B04C87" w:rsidP="006A3EAE">
            <w:pPr>
              <w:jc w:val="right"/>
            </w:pPr>
            <w:r w:rsidRPr="00B04C87">
              <w:t>3</w:t>
            </w:r>
            <w:r w:rsidR="00D67FB8">
              <w:t>.</w:t>
            </w:r>
            <w:r w:rsidRPr="00B04C87">
              <w:t>143,6</w:t>
            </w:r>
          </w:p>
        </w:tc>
        <w:tc>
          <w:tcPr>
            <w:tcW w:w="1148" w:type="dxa"/>
            <w:vAlign w:val="center"/>
          </w:tcPr>
          <w:p w14:paraId="73979D05" w14:textId="7B69B45D" w:rsidR="00B04C87" w:rsidRDefault="006A3EAE" w:rsidP="006A3EAE">
            <w:pPr>
              <w:jc w:val="right"/>
            </w:pPr>
            <w:r w:rsidRPr="006A3EAE">
              <w:t>53,545</w:t>
            </w:r>
          </w:p>
        </w:tc>
        <w:tc>
          <w:tcPr>
            <w:tcW w:w="1500" w:type="dxa"/>
            <w:vAlign w:val="center"/>
          </w:tcPr>
          <w:p w14:paraId="1A6FB371" w14:textId="33D7B0C7" w:rsidR="00B04C87" w:rsidRDefault="00B04C87" w:rsidP="006A3EAE">
            <w:pPr>
              <w:jc w:val="right"/>
            </w:pPr>
            <w:r>
              <w:t>54,652</w:t>
            </w:r>
          </w:p>
        </w:tc>
      </w:tr>
    </w:tbl>
    <w:p w14:paraId="4BEF4ECC" w14:textId="77777777" w:rsidR="00CC02DD" w:rsidRDefault="00CC02DD" w:rsidP="00C92204">
      <w:pPr>
        <w:rPr>
          <w:i/>
          <w:sz w:val="16"/>
          <w:szCs w:val="16"/>
        </w:rPr>
      </w:pPr>
    </w:p>
    <w:p w14:paraId="3924E1A0" w14:textId="31EB86B5" w:rsidR="00C92204" w:rsidRPr="00735B53" w:rsidRDefault="00D158BB" w:rsidP="00C92204">
      <w:pPr>
        <w:rPr>
          <w:i/>
          <w:sz w:val="16"/>
          <w:szCs w:val="16"/>
        </w:rPr>
      </w:pPr>
      <w:r w:rsidRPr="00735B53">
        <w:rPr>
          <w:i/>
          <w:sz w:val="16"/>
          <w:szCs w:val="16"/>
        </w:rPr>
        <w:t xml:space="preserve">Keterangan : </w:t>
      </w:r>
    </w:p>
    <w:p w14:paraId="2EC76146" w14:textId="52853A98" w:rsidR="00D158BB" w:rsidRPr="00735B53" w:rsidRDefault="00D158BB" w:rsidP="00D158BB">
      <w:pPr>
        <w:pStyle w:val="ListParagraph"/>
        <w:numPr>
          <w:ilvl w:val="0"/>
          <w:numId w:val="34"/>
        </w:numPr>
        <w:rPr>
          <w:i/>
          <w:sz w:val="16"/>
          <w:szCs w:val="16"/>
        </w:rPr>
      </w:pPr>
      <w:r w:rsidRPr="00735B53">
        <w:rPr>
          <w:i/>
          <w:sz w:val="16"/>
          <w:szCs w:val="16"/>
        </w:rPr>
        <w:t>AL : Tabel Airline</w:t>
      </w:r>
    </w:p>
    <w:p w14:paraId="5C25AF16" w14:textId="133D4A73" w:rsidR="00D158BB" w:rsidRPr="00735B53" w:rsidRDefault="00D158BB" w:rsidP="00D158BB">
      <w:pPr>
        <w:pStyle w:val="ListParagraph"/>
        <w:numPr>
          <w:ilvl w:val="0"/>
          <w:numId w:val="34"/>
        </w:numPr>
        <w:rPr>
          <w:i/>
          <w:sz w:val="16"/>
          <w:szCs w:val="16"/>
        </w:rPr>
      </w:pPr>
      <w:r w:rsidRPr="00735B53">
        <w:rPr>
          <w:i/>
          <w:sz w:val="16"/>
          <w:szCs w:val="16"/>
        </w:rPr>
        <w:t>AP : Tabel Airport</w:t>
      </w:r>
    </w:p>
    <w:p w14:paraId="2CBABEFA" w14:textId="315DD826" w:rsidR="00D158BB" w:rsidRPr="00735B53" w:rsidRDefault="00D158BB" w:rsidP="00D158BB">
      <w:pPr>
        <w:pStyle w:val="ListParagraph"/>
        <w:numPr>
          <w:ilvl w:val="0"/>
          <w:numId w:val="34"/>
        </w:numPr>
        <w:rPr>
          <w:i/>
          <w:sz w:val="16"/>
          <w:szCs w:val="16"/>
        </w:rPr>
      </w:pPr>
      <w:r w:rsidRPr="00735B53">
        <w:rPr>
          <w:i/>
          <w:sz w:val="16"/>
          <w:szCs w:val="16"/>
        </w:rPr>
        <w:t>RT : Tabel Route</w:t>
      </w:r>
    </w:p>
    <w:p w14:paraId="7D9A08BB" w14:textId="77777777" w:rsidR="00680DAC" w:rsidRDefault="00680DAC" w:rsidP="00C92204"/>
    <w:p w14:paraId="19CDF12F" w14:textId="4D010452" w:rsidR="009F66FC" w:rsidRDefault="00680DAC" w:rsidP="00680DAC">
      <w:pPr>
        <w:ind w:firstLine="720"/>
      </w:pPr>
      <w:r>
        <w:t>Dari hasil pengujian</w:t>
      </w:r>
      <w:r w:rsidR="00C46312">
        <w:t xml:space="preserve"> yang didapatkan</w:t>
      </w:r>
      <w:r>
        <w:t xml:space="preserve">, waktu respon yang dibutuhkan untuk melakukan inisialisasi meningkat secara konsisten, mulai dari </w:t>
      </w:r>
      <w:r w:rsidR="006A3EAE">
        <w:t>31,251</w:t>
      </w:r>
      <w:r>
        <w:t xml:space="preserve"> detik untuk </w:t>
      </w:r>
      <w:r w:rsidR="00CC02DD">
        <w:t>uji coba</w:t>
      </w:r>
      <w:r>
        <w:t xml:space="preserve"> pertama dan naik</w:t>
      </w:r>
      <w:r w:rsidR="006A3EAE">
        <w:t xml:space="preserve"> bertahap sampai mencapai 54,652</w:t>
      </w:r>
      <w:r w:rsidR="00C46312">
        <w:t xml:space="preserve"> detik</w:t>
      </w:r>
      <w:r>
        <w:t xml:space="preserve"> pada skenario terakhir. Grafik peningkatan waktu respon ini dapat dilihat pada</w:t>
      </w:r>
      <w:r w:rsidR="00C46312">
        <w:t xml:space="preserve"> </w:t>
      </w:r>
      <w:r w:rsidR="00C46312">
        <w:fldChar w:fldCharType="begin"/>
      </w:r>
      <w:r w:rsidR="00C46312">
        <w:instrText xml:space="preserve"> REF _Ref484093563 \h </w:instrText>
      </w:r>
      <w:r w:rsidR="00C46312">
        <w:fldChar w:fldCharType="separate"/>
      </w:r>
      <w:r w:rsidR="004751EA">
        <w:t xml:space="preserve">Gambar </w:t>
      </w:r>
      <w:r w:rsidR="004751EA">
        <w:rPr>
          <w:noProof/>
        </w:rPr>
        <w:t>5</w:t>
      </w:r>
      <w:r w:rsidR="004751EA">
        <w:t>.</w:t>
      </w:r>
      <w:r w:rsidR="004751EA">
        <w:rPr>
          <w:noProof/>
        </w:rPr>
        <w:t>5</w:t>
      </w:r>
      <w:r w:rsidR="00C46312">
        <w:fldChar w:fldCharType="end"/>
      </w:r>
      <w:r>
        <w:t>. Perubahan penggunaan memori RAM menunjukan angka perubahan yang tidak terlalu signifikan dengan pers</w:t>
      </w:r>
      <w:r w:rsidR="00C46312">
        <w:t xml:space="preserve">entase terendah adalah </w:t>
      </w:r>
      <w:r w:rsidR="00CC02DD">
        <w:t>2</w:t>
      </w:r>
      <w:r w:rsidR="006A3EAE">
        <w:t>.907,6</w:t>
      </w:r>
      <w:r w:rsidR="00E838C3">
        <w:t xml:space="preserve"> MB</w:t>
      </w:r>
      <w:r w:rsidR="00C46312">
        <w:t xml:space="preserve"> dan pers</w:t>
      </w:r>
      <w:r w:rsidR="006A3EAE">
        <w:t>entase tertinggi sebesar 3.143,6 MB</w:t>
      </w:r>
      <w:r w:rsidR="00E838C3">
        <w:t>.</w:t>
      </w:r>
      <w:r w:rsidR="00AB3F5F">
        <w:t xml:space="preserve"> </w:t>
      </w:r>
      <w:r w:rsidR="006A3EAE">
        <w:t xml:space="preserve">Grafik penggunaan memori dapat dilihat pada </w:t>
      </w:r>
      <w:r w:rsidR="006A3EAE">
        <w:fldChar w:fldCharType="begin"/>
      </w:r>
      <w:r w:rsidR="006A3EAE">
        <w:instrText xml:space="preserve"> REF _Ref484726729 \h </w:instrText>
      </w:r>
      <w:r w:rsidR="006A3EAE">
        <w:fldChar w:fldCharType="separate"/>
      </w:r>
      <w:r w:rsidR="006A3EAE">
        <w:t xml:space="preserve">Gambar </w:t>
      </w:r>
      <w:r w:rsidR="006A3EAE">
        <w:rPr>
          <w:noProof/>
        </w:rPr>
        <w:t>5</w:t>
      </w:r>
      <w:r w:rsidR="006A3EAE">
        <w:t>.</w:t>
      </w:r>
      <w:r w:rsidR="006A3EAE">
        <w:rPr>
          <w:noProof/>
        </w:rPr>
        <w:t>6</w:t>
      </w:r>
      <w:r w:rsidR="006A3EAE">
        <w:fldChar w:fldCharType="end"/>
      </w:r>
      <w:r w:rsidR="00AB3F5F">
        <w:t>.</w:t>
      </w:r>
      <w:r w:rsidR="00E838C3">
        <w:t xml:space="preserve"> Untuk persentase </w:t>
      </w:r>
      <w:r w:rsidR="00E838C3" w:rsidRPr="00AB3F5F">
        <w:rPr>
          <w:i/>
        </w:rPr>
        <w:t>processor</w:t>
      </w:r>
      <w:r w:rsidR="00E838C3">
        <w:t xml:space="preserve"> yang digunakan, </w:t>
      </w:r>
      <w:r w:rsidR="006A3EAE">
        <w:t xml:space="preserve">nilai persentase </w:t>
      </w:r>
      <w:r w:rsidR="00E838C3">
        <w:t>ditunjukan pada</w:t>
      </w:r>
      <w:r w:rsidR="00CC02DD">
        <w:t xml:space="preserve"> </w:t>
      </w:r>
      <w:r w:rsidR="00CC02DD">
        <w:fldChar w:fldCharType="begin"/>
      </w:r>
      <w:r w:rsidR="00CC02DD">
        <w:instrText xml:space="preserve"> REF _Ref485075411 \h </w:instrText>
      </w:r>
      <w:r w:rsidR="00CC02DD">
        <w:fldChar w:fldCharType="separate"/>
      </w:r>
      <w:r w:rsidR="00CC02DD">
        <w:t xml:space="preserve">Gambar </w:t>
      </w:r>
      <w:r w:rsidR="00CC02DD">
        <w:rPr>
          <w:noProof/>
        </w:rPr>
        <w:t>5</w:t>
      </w:r>
      <w:r w:rsidR="00CC02DD">
        <w:t>.</w:t>
      </w:r>
      <w:r w:rsidR="00CC02DD">
        <w:rPr>
          <w:noProof/>
        </w:rPr>
        <w:t>7</w:t>
      </w:r>
      <w:r w:rsidR="00CC02DD">
        <w:fldChar w:fldCharType="end"/>
      </w:r>
      <w:r w:rsidR="006A3EAE">
        <w:t>. Persentase processor</w:t>
      </w:r>
      <w:r w:rsidR="00E838C3">
        <w:t xml:space="preserve"> mengalami </w:t>
      </w:r>
      <w:r w:rsidR="000F508F">
        <w:t xml:space="preserve">penurunan pada percobaan satu ke percobaan dua, </w:t>
      </w:r>
      <w:r w:rsidR="00F53EB9">
        <w:t xml:space="preserve">yaitu </w:t>
      </w:r>
      <w:r w:rsidR="000F508F">
        <w:t xml:space="preserve">dari 49,665% ke 47,085%,  kemudian naik bertahap sampai dengan </w:t>
      </w:r>
      <w:r w:rsidR="00E838C3">
        <w:t xml:space="preserve">  mencapai </w:t>
      </w:r>
      <w:r w:rsidR="00F53EB9">
        <w:t>nilai persentase penggunaan tertinggi sebanyak 53,545%.</w:t>
      </w:r>
      <w:r w:rsidR="00E838C3">
        <w:t xml:space="preserve"> </w:t>
      </w:r>
    </w:p>
    <w:p w14:paraId="3999158A" w14:textId="77777777" w:rsidR="00C46312" w:rsidRDefault="00C46312" w:rsidP="00680DAC">
      <w:pPr>
        <w:ind w:firstLine="720"/>
      </w:pPr>
    </w:p>
    <w:p w14:paraId="5AA67869" w14:textId="44F86AD6" w:rsidR="00C46312" w:rsidRDefault="006A3EAE" w:rsidP="00C46312">
      <w:pPr>
        <w:keepNext/>
      </w:pPr>
      <w:r>
        <w:rPr>
          <w:noProof/>
          <w:lang w:eastAsia="id-ID"/>
        </w:rPr>
        <w:lastRenderedPageBreak/>
        <w:drawing>
          <wp:inline distT="0" distB="0" distL="0" distR="0" wp14:anchorId="0927627F" wp14:editId="19AB9760">
            <wp:extent cx="3707765" cy="2480807"/>
            <wp:effectExtent l="0" t="0" r="6985" b="15240"/>
            <wp:docPr id="899" name="Chart 8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0DC333D" w14:textId="610E071F" w:rsidR="00C46312" w:rsidRDefault="00C46312" w:rsidP="00C46312">
      <w:pPr>
        <w:pStyle w:val="Caption"/>
      </w:pPr>
      <w:bookmarkStart w:id="168" w:name="_Ref484093563"/>
      <w:bookmarkStart w:id="169" w:name="_Toc485103795"/>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w:instrText>
      </w:r>
      <w:r w:rsidR="000D5618">
        <w:instrText xml:space="preserve">C \s 1 </w:instrText>
      </w:r>
      <w:r w:rsidR="000D5618">
        <w:fldChar w:fldCharType="separate"/>
      </w:r>
      <w:r w:rsidR="005B1355">
        <w:rPr>
          <w:noProof/>
        </w:rPr>
        <w:t>5</w:t>
      </w:r>
      <w:r w:rsidR="000D5618">
        <w:rPr>
          <w:noProof/>
        </w:rPr>
        <w:fldChar w:fldCharType="end"/>
      </w:r>
      <w:bookmarkEnd w:id="168"/>
      <w:r>
        <w:t xml:space="preserve"> Grafik Waktu</w:t>
      </w:r>
      <w:r w:rsidR="006A3EAE">
        <w:t xml:space="preserve"> Inisialisasi</w:t>
      </w:r>
      <w:r>
        <w:t xml:space="preserve"> Berdasarkan Perbandingan Jumlah Baris</w:t>
      </w:r>
      <w:bookmarkEnd w:id="169"/>
    </w:p>
    <w:p w14:paraId="66B984C4" w14:textId="77777777" w:rsidR="00852D63" w:rsidRDefault="00852D63" w:rsidP="00852D63"/>
    <w:p w14:paraId="14DB3225" w14:textId="2FDCB390" w:rsidR="00E838C3" w:rsidRDefault="006A3EAE" w:rsidP="00E838C3">
      <w:pPr>
        <w:keepNext/>
      </w:pPr>
      <w:r>
        <w:rPr>
          <w:noProof/>
          <w:lang w:eastAsia="id-ID"/>
        </w:rPr>
        <w:drawing>
          <wp:inline distT="0" distB="0" distL="0" distR="0" wp14:anchorId="40E1778D" wp14:editId="5AAF29DA">
            <wp:extent cx="3707765" cy="2329732"/>
            <wp:effectExtent l="0" t="0" r="6985" b="13970"/>
            <wp:docPr id="900" name="Chart 9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76274085" w14:textId="445FD9A4" w:rsidR="00852D63" w:rsidRDefault="00E838C3" w:rsidP="00E838C3">
      <w:pPr>
        <w:pStyle w:val="Caption"/>
      </w:pPr>
      <w:bookmarkStart w:id="170" w:name="_Ref484726729"/>
      <w:bookmarkStart w:id="171" w:name="_Toc485103796"/>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6</w:t>
      </w:r>
      <w:r w:rsidR="000D5618">
        <w:rPr>
          <w:noProof/>
        </w:rPr>
        <w:fldChar w:fldCharType="end"/>
      </w:r>
      <w:bookmarkEnd w:id="170"/>
      <w:r>
        <w:t xml:space="preserve"> Grafik Penggunaan </w:t>
      </w:r>
      <w:r w:rsidR="006A3EAE">
        <w:t>Memori</w:t>
      </w:r>
      <w:r>
        <w:t xml:space="preserve"> Berdasarkan Perbandingan Jumlah Baris</w:t>
      </w:r>
      <w:bookmarkEnd w:id="171"/>
    </w:p>
    <w:p w14:paraId="5B0CF9DC" w14:textId="77777777" w:rsidR="00E838C3" w:rsidRDefault="00E838C3" w:rsidP="00852D63"/>
    <w:p w14:paraId="065D1D84" w14:textId="20356D2B" w:rsidR="00E838C3" w:rsidRDefault="006A3EAE" w:rsidP="00E838C3">
      <w:pPr>
        <w:keepNext/>
      </w:pPr>
      <w:r>
        <w:rPr>
          <w:noProof/>
          <w:lang w:eastAsia="id-ID"/>
        </w:rPr>
        <w:lastRenderedPageBreak/>
        <w:drawing>
          <wp:inline distT="0" distB="0" distL="0" distR="0" wp14:anchorId="3CA9DD31" wp14:editId="7336CA4D">
            <wp:extent cx="3707765" cy="2067340"/>
            <wp:effectExtent l="0" t="0" r="6985" b="9525"/>
            <wp:docPr id="902" name="Chart 9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1BDA536D" w14:textId="59DEEABE" w:rsidR="00E838C3" w:rsidRPr="00852D63" w:rsidRDefault="00E838C3" w:rsidP="00E838C3">
      <w:pPr>
        <w:pStyle w:val="Caption"/>
      </w:pPr>
      <w:bookmarkStart w:id="172" w:name="_Ref485075411"/>
      <w:bookmarkStart w:id="173" w:name="_Toc485103797"/>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7</w:t>
      </w:r>
      <w:r w:rsidR="000D5618">
        <w:rPr>
          <w:noProof/>
        </w:rPr>
        <w:fldChar w:fldCharType="end"/>
      </w:r>
      <w:bookmarkEnd w:id="172"/>
      <w:r>
        <w:t xml:space="preserve"> Grafik </w:t>
      </w:r>
      <w:r w:rsidR="006A3EAE">
        <w:t>Persentase Penggunaan Processor</w:t>
      </w:r>
      <w:r>
        <w:t xml:space="preserve"> Berdasarkan Perbandingan Jumlah Baris</w:t>
      </w:r>
      <w:bookmarkEnd w:id="173"/>
    </w:p>
    <w:p w14:paraId="05C81F94" w14:textId="77777777" w:rsidR="00E838C3" w:rsidRDefault="00E838C3" w:rsidP="00AB3F5F"/>
    <w:p w14:paraId="43BBACF2" w14:textId="73EDB1C6" w:rsidR="009F66FC" w:rsidRDefault="00F46E61" w:rsidP="00F46E61">
      <w:pPr>
        <w:pStyle w:val="Heading4"/>
      </w:pPr>
      <w:r>
        <w:t>Perbandingan Jumlah Tabel pada Basis Data</w:t>
      </w:r>
    </w:p>
    <w:p w14:paraId="55FC18E9" w14:textId="77777777" w:rsidR="00F50D62" w:rsidRPr="00F50D62" w:rsidRDefault="00F50D62" w:rsidP="00F50D62"/>
    <w:p w14:paraId="2E4CA93B" w14:textId="57331934" w:rsidR="00F35AD5" w:rsidRDefault="00F35AD5" w:rsidP="00F35AD5">
      <w:pPr>
        <w:ind w:firstLine="720"/>
      </w:pPr>
      <w:r>
        <w:t>Pengujian dilakukan dengan menggunakan kumpulan data yang memiliki jumlah tabel berbeda</w:t>
      </w:r>
      <w:r w:rsidR="004B038C">
        <w:t xml:space="preserve">, </w:t>
      </w:r>
      <w:r>
        <w:t>sesuai dengan skenario pada sub bab sebelumnya. Penambahan jumlah tabel dilakukan dengan jumlah baris yang sama. Waktu respon dicatat mulai dari awal proses sampai dengan proses inisialisasi telah berakhir.</w:t>
      </w:r>
      <w:r w:rsidR="004B038C">
        <w:t xml:space="preserve"> </w:t>
      </w:r>
      <w:r w:rsidR="004B038C">
        <w:fldChar w:fldCharType="begin"/>
      </w:r>
      <w:r w:rsidR="004B038C">
        <w:instrText xml:space="preserve"> REF _Ref485100108 \h </w:instrText>
      </w:r>
      <w:r w:rsidR="004B038C">
        <w:fldChar w:fldCharType="separate"/>
      </w:r>
      <w:r w:rsidR="004B038C">
        <w:t xml:space="preserve">Tabel </w:t>
      </w:r>
      <w:r w:rsidR="004B038C">
        <w:rPr>
          <w:noProof/>
        </w:rPr>
        <w:t>5</w:t>
      </w:r>
      <w:r w:rsidR="004B038C">
        <w:t>.</w:t>
      </w:r>
      <w:r w:rsidR="004B038C">
        <w:rPr>
          <w:noProof/>
        </w:rPr>
        <w:t>7</w:t>
      </w:r>
      <w:r w:rsidR="004B038C">
        <w:fldChar w:fldCharType="end"/>
      </w:r>
      <w:r>
        <w:t xml:space="preserve"> </w:t>
      </w:r>
      <w:r w:rsidR="00D70DA6">
        <w:fldChar w:fldCharType="begin"/>
      </w:r>
      <w:r w:rsidR="00D70DA6">
        <w:instrText xml:space="preserve"> REF _Ref483752833 \h </w:instrText>
      </w:r>
      <w:r w:rsidR="00D70DA6">
        <w:fldChar w:fldCharType="end"/>
      </w:r>
      <w:r w:rsidR="00D70DA6">
        <w:t xml:space="preserve"> </w:t>
      </w:r>
      <w:r>
        <w:t xml:space="preserve">menunjukan hasil sumber daya yang digunakan dan waktu respon saat proses inisialisasi data dari MySQL ke HBase. </w:t>
      </w:r>
    </w:p>
    <w:p w14:paraId="158A45CC" w14:textId="77777777" w:rsidR="004B038C" w:rsidRDefault="00F35AD5" w:rsidP="00F50D62">
      <w:pPr>
        <w:ind w:firstLine="720"/>
      </w:pPr>
      <w:r>
        <w:t>Dari hasil pengujian, waktu respon yang dibutuhkan untuk melakukan inisialisasi</w:t>
      </w:r>
      <w:r w:rsidR="00712184">
        <w:t xml:space="preserve"> adalah</w:t>
      </w:r>
      <w:r>
        <w:t xml:space="preserve"> </w:t>
      </w:r>
      <w:r w:rsidR="004B038C">
        <w:t>semakin meningkat untuk penambahan jumlah tabel</w:t>
      </w:r>
      <w:r>
        <w:t xml:space="preserve">, namun memiliki selisih yang lebih besar jika dibandingan pengujian dengan perbedaan jumlah baris. </w:t>
      </w:r>
      <w:r w:rsidR="00712184">
        <w:t>Waktu transformasi tercepat adalah 31,</w:t>
      </w:r>
      <w:r w:rsidR="004B038C">
        <w:t>251</w:t>
      </w:r>
      <w:r w:rsidR="00712184">
        <w:t xml:space="preserve"> detik pada jumlah tabel tiga dan waktu transformasi </w:t>
      </w:r>
      <w:r w:rsidR="004B038C">
        <w:t>paling lama</w:t>
      </w:r>
      <w:r w:rsidR="00712184">
        <w:t xml:space="preserve"> adalah </w:t>
      </w:r>
      <w:r w:rsidR="004B038C">
        <w:t>137,381</w:t>
      </w:r>
      <w:r w:rsidR="00D70DA6">
        <w:t xml:space="preserve"> detik</w:t>
      </w:r>
      <w:r w:rsidR="004B038C">
        <w:t xml:space="preserve"> pada jumlah tabel 15</w:t>
      </w:r>
      <w:r w:rsidR="00152217">
        <w:t>.</w:t>
      </w:r>
      <w:r w:rsidR="00D70DA6">
        <w:t xml:space="preserve"> </w:t>
      </w:r>
      <w:r>
        <w:t>Grafik peningkatan waktu respon ini dapat diliha</w:t>
      </w:r>
      <w:r w:rsidR="004B038C">
        <w:t xml:space="preserve">t pada </w:t>
      </w:r>
      <w:r w:rsidR="004B038C">
        <w:fldChar w:fldCharType="begin"/>
      </w:r>
      <w:r w:rsidR="004B038C">
        <w:instrText xml:space="preserve"> REF _Ref483752925 \h </w:instrText>
      </w:r>
      <w:r w:rsidR="004B038C">
        <w:fldChar w:fldCharType="separate"/>
      </w:r>
      <w:r w:rsidR="004B038C">
        <w:t xml:space="preserve">Gambar </w:t>
      </w:r>
      <w:r w:rsidR="004B038C">
        <w:rPr>
          <w:noProof/>
        </w:rPr>
        <w:t>5</w:t>
      </w:r>
      <w:r w:rsidR="004B038C">
        <w:t>.</w:t>
      </w:r>
      <w:r w:rsidR="004B038C">
        <w:rPr>
          <w:noProof/>
        </w:rPr>
        <w:t>8</w:t>
      </w:r>
      <w:r w:rsidR="004B038C">
        <w:fldChar w:fldCharType="end"/>
      </w:r>
      <w:r>
        <w:t xml:space="preserve">. </w:t>
      </w:r>
    </w:p>
    <w:p w14:paraId="0FC1B6B0" w14:textId="760FD5C6" w:rsidR="004B038C" w:rsidRDefault="00AB3F5F" w:rsidP="004B038C">
      <w:pPr>
        <w:ind w:firstLine="720"/>
      </w:pPr>
      <w:r>
        <w:t xml:space="preserve">Dari penggunaan sumber daya </w:t>
      </w:r>
      <w:r w:rsidR="004B038C">
        <w:t>memori RAM</w:t>
      </w:r>
      <w:r>
        <w:t xml:space="preserve">, </w:t>
      </w:r>
      <w:r w:rsidR="004B038C">
        <w:t xml:space="preserve">nilai menunjukan peningkatan untuk setiap penambahan jumlah tabel mulai dari 2907,6 MB sampai dengan 3523,8 MB. </w:t>
      </w:r>
      <w:r w:rsidR="004B038C">
        <w:fldChar w:fldCharType="begin"/>
      </w:r>
      <w:r w:rsidR="004B038C">
        <w:instrText xml:space="preserve"> REF _Ref484727552 \h </w:instrText>
      </w:r>
      <w:r w:rsidR="004B038C">
        <w:fldChar w:fldCharType="separate"/>
      </w:r>
      <w:r w:rsidR="004B038C">
        <w:t xml:space="preserve">Gambar </w:t>
      </w:r>
      <w:r w:rsidR="004B038C">
        <w:rPr>
          <w:noProof/>
        </w:rPr>
        <w:t>5</w:t>
      </w:r>
      <w:r w:rsidR="004B038C">
        <w:t>.</w:t>
      </w:r>
      <w:r w:rsidR="004B038C">
        <w:rPr>
          <w:noProof/>
        </w:rPr>
        <w:t>9</w:t>
      </w:r>
      <w:r w:rsidR="004B038C">
        <w:fldChar w:fldCharType="end"/>
      </w:r>
      <w:r w:rsidR="004B038C">
        <w:t xml:space="preserve"> </w:t>
      </w:r>
      <w:r w:rsidR="004B038C">
        <w:lastRenderedPageBreak/>
        <w:t xml:space="preserve">menampilkan grafik penggunaan memori untuk pada uji coba perbandingan jumlah tabel. Sementara itu untuk penggunaan processor, angka yang dihasilkan tidak menunjukan kecenderungan. </w:t>
      </w:r>
      <w:r w:rsidR="00631AEC">
        <w:t xml:space="preserve">Rata-rata persentase penggunaan processor yang digunakan berada di antara 42,295% sampai dengan 55,210%. </w:t>
      </w:r>
      <w:r w:rsidR="00631AEC">
        <w:fldChar w:fldCharType="begin"/>
      </w:r>
      <w:r w:rsidR="00631AEC">
        <w:instrText xml:space="preserve"> REF _Ref484727571 \h </w:instrText>
      </w:r>
      <w:r w:rsidR="00631AEC">
        <w:fldChar w:fldCharType="separate"/>
      </w:r>
      <w:r w:rsidR="00631AEC">
        <w:t xml:space="preserve">Gambar </w:t>
      </w:r>
      <w:r w:rsidR="00631AEC">
        <w:rPr>
          <w:noProof/>
        </w:rPr>
        <w:t>5</w:t>
      </w:r>
      <w:r w:rsidR="00631AEC">
        <w:t>.</w:t>
      </w:r>
      <w:r w:rsidR="00631AEC">
        <w:rPr>
          <w:noProof/>
        </w:rPr>
        <w:t>10</w:t>
      </w:r>
      <w:r w:rsidR="00631AEC">
        <w:fldChar w:fldCharType="end"/>
      </w:r>
      <w:r w:rsidR="00631AEC">
        <w:t xml:space="preserve"> menampilkan grafik persentase penggunaan processor pada uji coba ini.</w:t>
      </w:r>
    </w:p>
    <w:p w14:paraId="4F9DECD8" w14:textId="3B71CD52" w:rsidR="007963E3" w:rsidRDefault="007963E3" w:rsidP="007963E3">
      <w:pPr>
        <w:pStyle w:val="Caption"/>
      </w:pPr>
    </w:p>
    <w:p w14:paraId="2A52EF22" w14:textId="3F649F84" w:rsidR="004B038C" w:rsidRDefault="004B038C" w:rsidP="004B038C">
      <w:pPr>
        <w:pStyle w:val="Caption"/>
      </w:pPr>
      <w:bookmarkStart w:id="174" w:name="_Ref485100108"/>
      <w:bookmarkStart w:id="175" w:name="_Toc485103813"/>
      <w:r>
        <w:t xml:space="preserve">Tabel </w:t>
      </w:r>
      <w:r w:rsidR="000D5618">
        <w:fldChar w:fldCharType="begin"/>
      </w:r>
      <w:r w:rsidR="000D5618">
        <w:instrText xml:space="preserve"> STYLEREF 1 \s </w:instrText>
      </w:r>
      <w:r w:rsidR="000D5618">
        <w:fldChar w:fldCharType="separate"/>
      </w:r>
      <w:r>
        <w:rPr>
          <w:noProof/>
        </w:rPr>
        <w:t>5</w:t>
      </w:r>
      <w:r w:rsidR="000D5618">
        <w:rPr>
          <w:noProof/>
        </w:rPr>
        <w:fldChar w:fldCharType="end"/>
      </w:r>
      <w:r>
        <w:t>.</w:t>
      </w:r>
      <w:r w:rsidR="000D5618">
        <w:fldChar w:fldCharType="begin"/>
      </w:r>
      <w:r w:rsidR="000D5618">
        <w:instrText xml:space="preserve"> SEQ Tabel \* ARABIC \s 1 </w:instrText>
      </w:r>
      <w:r w:rsidR="000D5618">
        <w:fldChar w:fldCharType="separate"/>
      </w:r>
      <w:r>
        <w:rPr>
          <w:noProof/>
        </w:rPr>
        <w:t>7</w:t>
      </w:r>
      <w:r w:rsidR="000D5618">
        <w:rPr>
          <w:noProof/>
        </w:rPr>
        <w:fldChar w:fldCharType="end"/>
      </w:r>
      <w:bookmarkEnd w:id="174"/>
      <w:r>
        <w:t xml:space="preserve"> Hasil Uji Kapasitas dan Performa pada Komputer Data Adapter (DB Converter) dengan Perbandingan Jumlah Tabel</w:t>
      </w:r>
      <w:bookmarkEnd w:id="175"/>
    </w:p>
    <w:tbl>
      <w:tblPr>
        <w:tblStyle w:val="TableGrid"/>
        <w:tblW w:w="0" w:type="auto"/>
        <w:tblLook w:val="04A0" w:firstRow="1" w:lastRow="0" w:firstColumn="1" w:lastColumn="0" w:noHBand="0" w:noVBand="1"/>
      </w:tblPr>
      <w:tblGrid>
        <w:gridCol w:w="485"/>
        <w:gridCol w:w="1070"/>
        <w:gridCol w:w="1134"/>
        <w:gridCol w:w="1275"/>
        <w:gridCol w:w="1865"/>
      </w:tblGrid>
      <w:tr w:rsidR="00F40731" w14:paraId="529C8096" w14:textId="77777777" w:rsidTr="00122D06">
        <w:trPr>
          <w:tblHeader/>
        </w:trPr>
        <w:tc>
          <w:tcPr>
            <w:tcW w:w="485" w:type="dxa"/>
          </w:tcPr>
          <w:p w14:paraId="7CFC9515" w14:textId="77777777" w:rsidR="00F40731" w:rsidRPr="006A3EAE" w:rsidRDefault="00F40731" w:rsidP="008C5909">
            <w:pPr>
              <w:rPr>
                <w:b/>
              </w:rPr>
            </w:pPr>
            <w:r w:rsidRPr="006A3EAE">
              <w:rPr>
                <w:b/>
              </w:rPr>
              <w:t>No</w:t>
            </w:r>
          </w:p>
        </w:tc>
        <w:tc>
          <w:tcPr>
            <w:tcW w:w="1070" w:type="dxa"/>
          </w:tcPr>
          <w:p w14:paraId="00F036E0" w14:textId="180D4762" w:rsidR="00F40731" w:rsidRPr="006A3EAE" w:rsidRDefault="00F40731" w:rsidP="00F40731">
            <w:pPr>
              <w:rPr>
                <w:b/>
              </w:rPr>
            </w:pPr>
            <w:r w:rsidRPr="006A3EAE">
              <w:rPr>
                <w:b/>
              </w:rPr>
              <w:t xml:space="preserve">Jumlah </w:t>
            </w:r>
            <w:r>
              <w:rPr>
                <w:b/>
              </w:rPr>
              <w:t>Tabel</w:t>
            </w:r>
          </w:p>
        </w:tc>
        <w:tc>
          <w:tcPr>
            <w:tcW w:w="1134" w:type="dxa"/>
          </w:tcPr>
          <w:p w14:paraId="1A75E6C0" w14:textId="77777777" w:rsidR="00F40731" w:rsidRPr="006A3EAE" w:rsidRDefault="00F40731" w:rsidP="008C5909">
            <w:pPr>
              <w:rPr>
                <w:b/>
              </w:rPr>
            </w:pPr>
            <w:r w:rsidRPr="006A3EAE">
              <w:rPr>
                <w:b/>
              </w:rPr>
              <w:t>Memori (MB)</w:t>
            </w:r>
          </w:p>
        </w:tc>
        <w:tc>
          <w:tcPr>
            <w:tcW w:w="1275" w:type="dxa"/>
          </w:tcPr>
          <w:p w14:paraId="38221025" w14:textId="77777777" w:rsidR="00F40731" w:rsidRPr="006A3EAE" w:rsidRDefault="00F40731" w:rsidP="008C5909">
            <w:pPr>
              <w:rPr>
                <w:b/>
              </w:rPr>
            </w:pPr>
            <w:r w:rsidRPr="006A3EAE">
              <w:rPr>
                <w:b/>
              </w:rPr>
              <w:t>Processor (%)</w:t>
            </w:r>
          </w:p>
        </w:tc>
        <w:tc>
          <w:tcPr>
            <w:tcW w:w="1865" w:type="dxa"/>
          </w:tcPr>
          <w:p w14:paraId="0DD229DB" w14:textId="77777777" w:rsidR="00F40731" w:rsidRPr="006A3EAE" w:rsidRDefault="00F40731" w:rsidP="008C5909">
            <w:pPr>
              <w:rPr>
                <w:b/>
              </w:rPr>
            </w:pPr>
            <w:r w:rsidRPr="006A3EAE">
              <w:rPr>
                <w:b/>
              </w:rPr>
              <w:t>Waktu Transformasi (s)</w:t>
            </w:r>
          </w:p>
        </w:tc>
      </w:tr>
      <w:tr w:rsidR="00F40731" w14:paraId="753C3D3A" w14:textId="77777777" w:rsidTr="00122D06">
        <w:tc>
          <w:tcPr>
            <w:tcW w:w="485" w:type="dxa"/>
          </w:tcPr>
          <w:p w14:paraId="58FDE603" w14:textId="77777777" w:rsidR="00F40731" w:rsidRDefault="00F40731" w:rsidP="008C5909">
            <w:pPr>
              <w:jc w:val="center"/>
            </w:pPr>
            <w:r>
              <w:t>1</w:t>
            </w:r>
          </w:p>
        </w:tc>
        <w:tc>
          <w:tcPr>
            <w:tcW w:w="1070" w:type="dxa"/>
          </w:tcPr>
          <w:p w14:paraId="696DB91C" w14:textId="2E0DE11F" w:rsidR="00F40731" w:rsidRDefault="00F40731" w:rsidP="008C5909">
            <w:r>
              <w:t>3</w:t>
            </w:r>
          </w:p>
        </w:tc>
        <w:tc>
          <w:tcPr>
            <w:tcW w:w="1134" w:type="dxa"/>
            <w:vAlign w:val="center"/>
          </w:tcPr>
          <w:p w14:paraId="3163662D" w14:textId="59763708" w:rsidR="00F40731" w:rsidRDefault="00F40731" w:rsidP="008C5909">
            <w:pPr>
              <w:jc w:val="right"/>
            </w:pPr>
            <w:r w:rsidRPr="00F40731">
              <w:t>2</w:t>
            </w:r>
            <w:r w:rsidR="00D67FB8">
              <w:t>.</w:t>
            </w:r>
            <w:r w:rsidRPr="00F40731">
              <w:t>907,6</w:t>
            </w:r>
          </w:p>
        </w:tc>
        <w:tc>
          <w:tcPr>
            <w:tcW w:w="1275" w:type="dxa"/>
            <w:vAlign w:val="center"/>
          </w:tcPr>
          <w:p w14:paraId="4D53A19E" w14:textId="445029B5" w:rsidR="00F40731" w:rsidRDefault="00F40731" w:rsidP="008C5909">
            <w:pPr>
              <w:jc w:val="right"/>
            </w:pPr>
            <w:r w:rsidRPr="00F40731">
              <w:t>49,665</w:t>
            </w:r>
          </w:p>
        </w:tc>
        <w:tc>
          <w:tcPr>
            <w:tcW w:w="1865" w:type="dxa"/>
            <w:vAlign w:val="center"/>
          </w:tcPr>
          <w:p w14:paraId="1C6BF900" w14:textId="77777777" w:rsidR="00F40731" w:rsidRDefault="00F40731" w:rsidP="008C5909">
            <w:pPr>
              <w:jc w:val="right"/>
            </w:pPr>
            <w:r>
              <w:t>31,251</w:t>
            </w:r>
          </w:p>
        </w:tc>
      </w:tr>
      <w:tr w:rsidR="00F40731" w14:paraId="1B0A8F75" w14:textId="77777777" w:rsidTr="00122D06">
        <w:tc>
          <w:tcPr>
            <w:tcW w:w="485" w:type="dxa"/>
          </w:tcPr>
          <w:p w14:paraId="2305DE2C" w14:textId="77777777" w:rsidR="00F40731" w:rsidRDefault="00F40731" w:rsidP="008C5909">
            <w:pPr>
              <w:jc w:val="center"/>
            </w:pPr>
            <w:r>
              <w:t>2</w:t>
            </w:r>
          </w:p>
        </w:tc>
        <w:tc>
          <w:tcPr>
            <w:tcW w:w="1070" w:type="dxa"/>
          </w:tcPr>
          <w:p w14:paraId="6149E366" w14:textId="4B6BDB1D" w:rsidR="00F40731" w:rsidRDefault="00F40731" w:rsidP="008C5909">
            <w:r>
              <w:t>6</w:t>
            </w:r>
          </w:p>
        </w:tc>
        <w:tc>
          <w:tcPr>
            <w:tcW w:w="1134" w:type="dxa"/>
            <w:vAlign w:val="center"/>
          </w:tcPr>
          <w:p w14:paraId="6AA5BB3C" w14:textId="272A1742" w:rsidR="00F40731" w:rsidRDefault="00F40731" w:rsidP="008C5909">
            <w:pPr>
              <w:jc w:val="right"/>
            </w:pPr>
            <w:r w:rsidRPr="00F40731">
              <w:t>3</w:t>
            </w:r>
            <w:r w:rsidR="00D67FB8">
              <w:t>.</w:t>
            </w:r>
            <w:r w:rsidRPr="00F40731">
              <w:t>148,2</w:t>
            </w:r>
          </w:p>
        </w:tc>
        <w:tc>
          <w:tcPr>
            <w:tcW w:w="1275" w:type="dxa"/>
            <w:vAlign w:val="center"/>
          </w:tcPr>
          <w:p w14:paraId="730CDE4F" w14:textId="22FD641A" w:rsidR="00F40731" w:rsidRDefault="00F40731" w:rsidP="008C5909">
            <w:pPr>
              <w:jc w:val="right"/>
            </w:pPr>
            <w:r w:rsidRPr="00F40731">
              <w:t>44,760</w:t>
            </w:r>
          </w:p>
        </w:tc>
        <w:tc>
          <w:tcPr>
            <w:tcW w:w="1865" w:type="dxa"/>
            <w:vAlign w:val="center"/>
          </w:tcPr>
          <w:p w14:paraId="4FB98405" w14:textId="17A77C45" w:rsidR="00F40731" w:rsidRDefault="00F40731" w:rsidP="008C5909">
            <w:pPr>
              <w:jc w:val="right"/>
            </w:pPr>
            <w:r w:rsidRPr="00F40731">
              <w:t>57,627</w:t>
            </w:r>
          </w:p>
        </w:tc>
      </w:tr>
      <w:tr w:rsidR="00F40731" w14:paraId="7FB76922" w14:textId="77777777" w:rsidTr="00122D06">
        <w:tc>
          <w:tcPr>
            <w:tcW w:w="485" w:type="dxa"/>
          </w:tcPr>
          <w:p w14:paraId="7F2E3499" w14:textId="77777777" w:rsidR="00F40731" w:rsidRDefault="00F40731" w:rsidP="008C5909">
            <w:pPr>
              <w:jc w:val="center"/>
            </w:pPr>
            <w:r>
              <w:t>3</w:t>
            </w:r>
          </w:p>
        </w:tc>
        <w:tc>
          <w:tcPr>
            <w:tcW w:w="1070" w:type="dxa"/>
          </w:tcPr>
          <w:p w14:paraId="5B079D94" w14:textId="3E07104F" w:rsidR="00F40731" w:rsidRDefault="00F40731" w:rsidP="008C5909">
            <w:r>
              <w:t>9</w:t>
            </w:r>
          </w:p>
        </w:tc>
        <w:tc>
          <w:tcPr>
            <w:tcW w:w="1134" w:type="dxa"/>
            <w:vAlign w:val="center"/>
          </w:tcPr>
          <w:p w14:paraId="4E35292E" w14:textId="14CB014B" w:rsidR="00F40731" w:rsidRDefault="00F40731" w:rsidP="008C5909">
            <w:pPr>
              <w:jc w:val="right"/>
            </w:pPr>
            <w:r w:rsidRPr="00F40731">
              <w:t>3</w:t>
            </w:r>
            <w:r w:rsidR="00D67FB8">
              <w:t>.</w:t>
            </w:r>
            <w:r w:rsidRPr="00F40731">
              <w:t>289,8</w:t>
            </w:r>
          </w:p>
        </w:tc>
        <w:tc>
          <w:tcPr>
            <w:tcW w:w="1275" w:type="dxa"/>
            <w:vAlign w:val="center"/>
          </w:tcPr>
          <w:p w14:paraId="6879B18F" w14:textId="5C2589AC" w:rsidR="00F40731" w:rsidRDefault="00F40731" w:rsidP="008C5909">
            <w:pPr>
              <w:jc w:val="right"/>
            </w:pPr>
            <w:r w:rsidRPr="00F40731">
              <w:t>48,395</w:t>
            </w:r>
          </w:p>
        </w:tc>
        <w:tc>
          <w:tcPr>
            <w:tcW w:w="1865" w:type="dxa"/>
            <w:vAlign w:val="center"/>
          </w:tcPr>
          <w:p w14:paraId="1F9DB1B6" w14:textId="3D765D69" w:rsidR="00F40731" w:rsidRDefault="00F40731" w:rsidP="008C5909">
            <w:pPr>
              <w:jc w:val="right"/>
            </w:pPr>
            <w:r w:rsidRPr="00F40731">
              <w:t>82,750</w:t>
            </w:r>
          </w:p>
        </w:tc>
      </w:tr>
      <w:tr w:rsidR="00F40731" w14:paraId="3114FAF9" w14:textId="77777777" w:rsidTr="00122D06">
        <w:tc>
          <w:tcPr>
            <w:tcW w:w="485" w:type="dxa"/>
          </w:tcPr>
          <w:p w14:paraId="3A492B46" w14:textId="77777777" w:rsidR="00F40731" w:rsidRDefault="00F40731" w:rsidP="008C5909">
            <w:pPr>
              <w:jc w:val="center"/>
            </w:pPr>
            <w:r>
              <w:t>4</w:t>
            </w:r>
          </w:p>
        </w:tc>
        <w:tc>
          <w:tcPr>
            <w:tcW w:w="1070" w:type="dxa"/>
          </w:tcPr>
          <w:p w14:paraId="5F4657CA" w14:textId="29C903E8" w:rsidR="00F40731" w:rsidRDefault="00F40731" w:rsidP="008C5909">
            <w:r>
              <w:t>12</w:t>
            </w:r>
          </w:p>
        </w:tc>
        <w:tc>
          <w:tcPr>
            <w:tcW w:w="1134" w:type="dxa"/>
            <w:vAlign w:val="center"/>
          </w:tcPr>
          <w:p w14:paraId="28A2BBCC" w14:textId="4AFD4435" w:rsidR="00F40731" w:rsidRDefault="00F40731" w:rsidP="008C5909">
            <w:pPr>
              <w:jc w:val="right"/>
            </w:pPr>
            <w:r w:rsidRPr="00F40731">
              <w:t>3</w:t>
            </w:r>
            <w:r w:rsidR="00D67FB8">
              <w:t>.</w:t>
            </w:r>
            <w:r w:rsidRPr="00F40731">
              <w:t>489,0</w:t>
            </w:r>
          </w:p>
        </w:tc>
        <w:tc>
          <w:tcPr>
            <w:tcW w:w="1275" w:type="dxa"/>
            <w:vAlign w:val="center"/>
          </w:tcPr>
          <w:p w14:paraId="060B4BAB" w14:textId="38E96DF0" w:rsidR="00F40731" w:rsidRDefault="00F40731" w:rsidP="008C5909">
            <w:pPr>
              <w:jc w:val="right"/>
            </w:pPr>
            <w:r w:rsidRPr="00F40731">
              <w:t>55,210</w:t>
            </w:r>
          </w:p>
        </w:tc>
        <w:tc>
          <w:tcPr>
            <w:tcW w:w="1865" w:type="dxa"/>
            <w:vAlign w:val="center"/>
          </w:tcPr>
          <w:p w14:paraId="7A628854" w14:textId="47558E61" w:rsidR="00F40731" w:rsidRDefault="00F40731" w:rsidP="008C5909">
            <w:pPr>
              <w:jc w:val="right"/>
            </w:pPr>
            <w:r w:rsidRPr="00F40731">
              <w:t>112,000</w:t>
            </w:r>
          </w:p>
        </w:tc>
      </w:tr>
      <w:tr w:rsidR="00F40731" w14:paraId="68B0B86A" w14:textId="77777777" w:rsidTr="00122D06">
        <w:tc>
          <w:tcPr>
            <w:tcW w:w="485" w:type="dxa"/>
          </w:tcPr>
          <w:p w14:paraId="0CECF10F" w14:textId="77777777" w:rsidR="00F40731" w:rsidRDefault="00F40731" w:rsidP="008C5909">
            <w:pPr>
              <w:jc w:val="center"/>
            </w:pPr>
            <w:r>
              <w:t>5</w:t>
            </w:r>
          </w:p>
        </w:tc>
        <w:tc>
          <w:tcPr>
            <w:tcW w:w="1070" w:type="dxa"/>
          </w:tcPr>
          <w:p w14:paraId="4FD68ABE" w14:textId="5E3E4384" w:rsidR="00F40731" w:rsidRDefault="00F40731" w:rsidP="008C5909">
            <w:r>
              <w:t>15</w:t>
            </w:r>
          </w:p>
        </w:tc>
        <w:tc>
          <w:tcPr>
            <w:tcW w:w="1134" w:type="dxa"/>
            <w:vAlign w:val="center"/>
          </w:tcPr>
          <w:p w14:paraId="74958B43" w14:textId="712E744D" w:rsidR="00F40731" w:rsidRDefault="00F40731" w:rsidP="008C5909">
            <w:pPr>
              <w:jc w:val="right"/>
            </w:pPr>
            <w:r w:rsidRPr="00F40731">
              <w:t>3</w:t>
            </w:r>
            <w:r w:rsidR="00D67FB8">
              <w:t>.</w:t>
            </w:r>
            <w:r w:rsidRPr="00F40731">
              <w:t>523,8</w:t>
            </w:r>
          </w:p>
        </w:tc>
        <w:tc>
          <w:tcPr>
            <w:tcW w:w="1275" w:type="dxa"/>
            <w:vAlign w:val="center"/>
          </w:tcPr>
          <w:p w14:paraId="280C8D4A" w14:textId="01E730BE" w:rsidR="00F40731" w:rsidRDefault="00F40731" w:rsidP="008C5909">
            <w:pPr>
              <w:jc w:val="right"/>
            </w:pPr>
            <w:r w:rsidRPr="00F40731">
              <w:t>42,295</w:t>
            </w:r>
          </w:p>
        </w:tc>
        <w:tc>
          <w:tcPr>
            <w:tcW w:w="1865" w:type="dxa"/>
            <w:vAlign w:val="center"/>
          </w:tcPr>
          <w:p w14:paraId="049524C8" w14:textId="2F49AD96" w:rsidR="00F40731" w:rsidRDefault="00F40731" w:rsidP="008C5909">
            <w:pPr>
              <w:jc w:val="right"/>
            </w:pPr>
            <w:r w:rsidRPr="00F40731">
              <w:t>137,381</w:t>
            </w:r>
          </w:p>
        </w:tc>
      </w:tr>
    </w:tbl>
    <w:p w14:paraId="6568B535" w14:textId="77777777" w:rsidR="00F40731" w:rsidRPr="00F40731" w:rsidRDefault="00F40731" w:rsidP="00F40731"/>
    <w:p w14:paraId="6D314E30" w14:textId="460B3B32" w:rsidR="00CE25BC" w:rsidRDefault="00122D06" w:rsidP="00CE25BC">
      <w:pPr>
        <w:keepNext/>
      </w:pPr>
      <w:r>
        <w:rPr>
          <w:noProof/>
          <w:lang w:eastAsia="id-ID"/>
        </w:rPr>
        <w:drawing>
          <wp:inline distT="0" distB="0" distL="0" distR="0" wp14:anchorId="37EABCE3" wp14:editId="4492A1E2">
            <wp:extent cx="3707765" cy="2329732"/>
            <wp:effectExtent l="0" t="0" r="6985"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42E1F729" w14:textId="0A54D2D8" w:rsidR="00CE25BC" w:rsidRDefault="00CE25BC" w:rsidP="00CE25BC">
      <w:pPr>
        <w:pStyle w:val="Caption"/>
      </w:pPr>
      <w:bookmarkStart w:id="176" w:name="_Ref483752925"/>
      <w:bookmarkStart w:id="177" w:name="_Toc485103798"/>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8</w:t>
      </w:r>
      <w:r w:rsidR="000D5618">
        <w:rPr>
          <w:noProof/>
        </w:rPr>
        <w:fldChar w:fldCharType="end"/>
      </w:r>
      <w:bookmarkEnd w:id="176"/>
      <w:r>
        <w:t xml:space="preserve"> Grafik Waktu Transformasi Berdasarkan Perbandingan Jumlah Tabel</w:t>
      </w:r>
      <w:bookmarkEnd w:id="177"/>
    </w:p>
    <w:p w14:paraId="6AFA7992" w14:textId="77777777" w:rsidR="004D3BF2" w:rsidRDefault="004D3BF2" w:rsidP="004D3BF2"/>
    <w:p w14:paraId="1A2AA635" w14:textId="66A8E232" w:rsidR="00AB3F5F" w:rsidRDefault="00F40731" w:rsidP="00AB3F5F">
      <w:pPr>
        <w:keepNext/>
      </w:pPr>
      <w:r>
        <w:rPr>
          <w:noProof/>
          <w:lang w:eastAsia="id-ID"/>
        </w:rPr>
        <w:lastRenderedPageBreak/>
        <w:drawing>
          <wp:inline distT="0" distB="0" distL="0" distR="0" wp14:anchorId="77FA92F8" wp14:editId="34150E8B">
            <wp:extent cx="3707765" cy="2361538"/>
            <wp:effectExtent l="0" t="0" r="6985" b="1270"/>
            <wp:docPr id="904" name="Chart 9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153C3658" w14:textId="0201F1DA" w:rsidR="00AB3F5F" w:rsidRDefault="00AB3F5F" w:rsidP="00AB3F5F">
      <w:pPr>
        <w:pStyle w:val="Caption"/>
      </w:pPr>
      <w:bookmarkStart w:id="178" w:name="_Ref484727552"/>
      <w:bookmarkStart w:id="179" w:name="_Toc485103799"/>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9</w:t>
      </w:r>
      <w:r w:rsidR="000D5618">
        <w:rPr>
          <w:noProof/>
        </w:rPr>
        <w:fldChar w:fldCharType="end"/>
      </w:r>
      <w:bookmarkEnd w:id="178"/>
      <w:r>
        <w:t xml:space="preserve"> Grafik </w:t>
      </w:r>
      <w:r w:rsidR="00F40731">
        <w:t>Penggunaan Memori</w:t>
      </w:r>
      <w:r>
        <w:t xml:space="preserve"> Berdasarkan Perbandingan Jumlah Tabel</w:t>
      </w:r>
      <w:bookmarkEnd w:id="179"/>
    </w:p>
    <w:p w14:paraId="09CD8534" w14:textId="77777777" w:rsidR="00AB3F5F" w:rsidRDefault="00AB3F5F" w:rsidP="004D3BF2"/>
    <w:p w14:paraId="5023C0A6" w14:textId="3CA6559C" w:rsidR="00AB3F5F" w:rsidRDefault="00F40731" w:rsidP="00AB3F5F">
      <w:pPr>
        <w:keepNext/>
      </w:pPr>
      <w:r>
        <w:rPr>
          <w:noProof/>
          <w:lang w:eastAsia="id-ID"/>
        </w:rPr>
        <w:drawing>
          <wp:inline distT="0" distB="0" distL="0" distR="0" wp14:anchorId="542F1537" wp14:editId="67AB7882">
            <wp:extent cx="3707765" cy="2361538"/>
            <wp:effectExtent l="0" t="0" r="6985" b="1270"/>
            <wp:docPr id="905" name="Chart 9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54DD99A7" w14:textId="7477503E" w:rsidR="00AB3F5F" w:rsidRDefault="00AB3F5F" w:rsidP="00AB3F5F">
      <w:pPr>
        <w:pStyle w:val="Caption"/>
      </w:pPr>
      <w:bookmarkStart w:id="180" w:name="_Ref484727571"/>
      <w:bookmarkStart w:id="181" w:name="_Toc485103800"/>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10</w:t>
      </w:r>
      <w:r w:rsidR="000D5618">
        <w:rPr>
          <w:noProof/>
        </w:rPr>
        <w:fldChar w:fldCharType="end"/>
      </w:r>
      <w:bookmarkEnd w:id="180"/>
      <w:r>
        <w:t xml:space="preserve"> Grafik</w:t>
      </w:r>
      <w:r w:rsidR="00F40731">
        <w:t xml:space="preserve"> Persentase </w:t>
      </w:r>
      <w:r>
        <w:t xml:space="preserve">Penggunaan </w:t>
      </w:r>
      <w:r w:rsidR="00F40731">
        <w:t>Processor</w:t>
      </w:r>
      <w:r>
        <w:t xml:space="preserve"> Berdasarkan </w:t>
      </w:r>
      <w:r>
        <w:br/>
        <w:t>Perbandingan Jumlah Tabel</w:t>
      </w:r>
      <w:bookmarkEnd w:id="181"/>
    </w:p>
    <w:p w14:paraId="02BBBBA4" w14:textId="77777777" w:rsidR="00AB3F5F" w:rsidRDefault="00AB3F5F" w:rsidP="004D3BF2"/>
    <w:p w14:paraId="57223C21" w14:textId="1DC82B6C" w:rsidR="004D3BF2" w:rsidRDefault="000C2326" w:rsidP="000C2326">
      <w:pPr>
        <w:pStyle w:val="Heading4"/>
      </w:pPr>
      <w:r>
        <w:lastRenderedPageBreak/>
        <w:t xml:space="preserve">Perbandingan Jumlah </w:t>
      </w:r>
      <w:r w:rsidR="00F46224" w:rsidRPr="00F46224">
        <w:rPr>
          <w:i/>
        </w:rPr>
        <w:t>Query</w:t>
      </w:r>
      <w:r>
        <w:t xml:space="preserve"> Insert</w:t>
      </w:r>
      <w:r w:rsidR="00641A0A">
        <w:t xml:space="preserve">, Update dan Delete </w:t>
      </w:r>
    </w:p>
    <w:p w14:paraId="7BB3A63D" w14:textId="77777777" w:rsidR="000C2326" w:rsidRDefault="000C2326" w:rsidP="000C2326"/>
    <w:p w14:paraId="76DB212B" w14:textId="3F02D84B" w:rsidR="000C2326" w:rsidRDefault="00641A0A" w:rsidP="000C2326">
      <w:pPr>
        <w:ind w:firstLine="720"/>
      </w:pPr>
      <w:r>
        <w:t xml:space="preserve">Pengujian yang pertama pada sub bab ini adalah dengan </w:t>
      </w:r>
      <w:r w:rsidR="000C2326">
        <w:t xml:space="preserve">mengeksekusi sejumlah </w:t>
      </w:r>
      <w:r w:rsidR="00F46224" w:rsidRPr="00F46224">
        <w:rPr>
          <w:i/>
        </w:rPr>
        <w:t>query</w:t>
      </w:r>
      <w:r w:rsidR="000C2326">
        <w:t xml:space="preserve"> </w:t>
      </w:r>
      <w:r w:rsidR="000C2326" w:rsidRPr="000C2326">
        <w:rPr>
          <w:i/>
        </w:rPr>
        <w:t>insert</w:t>
      </w:r>
      <w:r w:rsidR="000C2326">
        <w:t xml:space="preserve"> pada sistem. Selanjutnya, sistem akan  melakukan proses </w:t>
      </w:r>
      <w:r w:rsidR="000C2326" w:rsidRPr="000C2326">
        <w:rPr>
          <w:i/>
        </w:rPr>
        <w:t>patching</w:t>
      </w:r>
      <w:r w:rsidR="000C2326">
        <w:t xml:space="preserve"> dengan mentransformasikan semua </w:t>
      </w:r>
      <w:r w:rsidR="00F46224" w:rsidRPr="00F46224">
        <w:rPr>
          <w:i/>
        </w:rPr>
        <w:t>query</w:t>
      </w:r>
      <w:r w:rsidR="000C2326">
        <w:t xml:space="preserve"> yang dieksekusi pada basis data SQL ke basis data NoSQL. </w:t>
      </w:r>
      <w:r w:rsidR="00465F3C">
        <w:t xml:space="preserve">Untuk transformasi sejumlah </w:t>
      </w:r>
      <w:r w:rsidR="00F46224" w:rsidRPr="00F46224">
        <w:rPr>
          <w:i/>
        </w:rPr>
        <w:t>query</w:t>
      </w:r>
      <w:r w:rsidR="00465F3C">
        <w:t xml:space="preserve"> insert, hasil uji coba ditunjukan pada </w:t>
      </w:r>
      <w:r w:rsidR="00813CF6">
        <w:fldChar w:fldCharType="begin"/>
      </w:r>
      <w:r w:rsidR="00813CF6">
        <w:instrText xml:space="preserve"> REF _Ref483759493 \h </w:instrText>
      </w:r>
      <w:r w:rsidR="00813CF6">
        <w:fldChar w:fldCharType="separate"/>
      </w:r>
      <w:r w:rsidR="004751EA">
        <w:t xml:space="preserve">Tabel </w:t>
      </w:r>
      <w:r w:rsidR="004751EA">
        <w:rPr>
          <w:noProof/>
        </w:rPr>
        <w:t>5</w:t>
      </w:r>
      <w:r w:rsidR="004751EA">
        <w:t>.</w:t>
      </w:r>
      <w:r w:rsidR="004751EA">
        <w:rPr>
          <w:noProof/>
        </w:rPr>
        <w:t>8</w:t>
      </w:r>
      <w:r w:rsidR="00813CF6">
        <w:fldChar w:fldCharType="end"/>
      </w:r>
      <w:r w:rsidR="00813CF6">
        <w:t xml:space="preserve">. </w:t>
      </w:r>
    </w:p>
    <w:p w14:paraId="579A85A3" w14:textId="77777777" w:rsidR="000C2326" w:rsidRPr="000C2326" w:rsidRDefault="000C2326" w:rsidP="000C2326"/>
    <w:p w14:paraId="0D471C9D" w14:textId="5ACE9589" w:rsidR="000C2326" w:rsidRDefault="000C2326" w:rsidP="000C2326">
      <w:pPr>
        <w:pStyle w:val="Caption"/>
      </w:pPr>
      <w:bookmarkStart w:id="182" w:name="_Ref483759493"/>
      <w:bookmarkStart w:id="183" w:name="_Ref483759475"/>
      <w:bookmarkStart w:id="184" w:name="_Toc485103814"/>
      <w:r>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8</w:t>
      </w:r>
      <w:r w:rsidR="000D5618">
        <w:rPr>
          <w:noProof/>
        </w:rPr>
        <w:fldChar w:fldCharType="end"/>
      </w:r>
      <w:bookmarkEnd w:id="182"/>
      <w:r w:rsidRPr="000C2326">
        <w:t xml:space="preserve"> </w:t>
      </w:r>
      <w:r>
        <w:t xml:space="preserve">Hasil Uji Kapasitas dan Performa pada Komputer Data Adapter (DB Converter) dengan Perbandingan Jumlah </w:t>
      </w:r>
      <w:r w:rsidR="00F46224" w:rsidRPr="00F46224">
        <w:t>Query</w:t>
      </w:r>
      <w:r>
        <w:t xml:space="preserve"> Insert</w:t>
      </w:r>
      <w:bookmarkEnd w:id="183"/>
      <w:bookmarkEnd w:id="184"/>
    </w:p>
    <w:tbl>
      <w:tblPr>
        <w:tblStyle w:val="TableGrid"/>
        <w:tblW w:w="0" w:type="auto"/>
        <w:tblLook w:val="04A0" w:firstRow="1" w:lastRow="0" w:firstColumn="1" w:lastColumn="0" w:noHBand="0" w:noVBand="1"/>
      </w:tblPr>
      <w:tblGrid>
        <w:gridCol w:w="485"/>
        <w:gridCol w:w="1495"/>
        <w:gridCol w:w="1201"/>
        <w:gridCol w:w="1148"/>
        <w:gridCol w:w="1500"/>
      </w:tblGrid>
      <w:tr w:rsidR="00631AEC" w14:paraId="16652F43" w14:textId="77777777" w:rsidTr="008C5909">
        <w:trPr>
          <w:tblHeader/>
        </w:trPr>
        <w:tc>
          <w:tcPr>
            <w:tcW w:w="485" w:type="dxa"/>
          </w:tcPr>
          <w:p w14:paraId="65CBEEA0" w14:textId="77777777" w:rsidR="00631AEC" w:rsidRPr="006A3EAE" w:rsidRDefault="00631AEC" w:rsidP="008C5909">
            <w:pPr>
              <w:rPr>
                <w:b/>
              </w:rPr>
            </w:pPr>
            <w:r w:rsidRPr="006A3EAE">
              <w:rPr>
                <w:b/>
              </w:rPr>
              <w:t>No</w:t>
            </w:r>
          </w:p>
        </w:tc>
        <w:tc>
          <w:tcPr>
            <w:tcW w:w="1495" w:type="dxa"/>
          </w:tcPr>
          <w:p w14:paraId="5B8E52E1" w14:textId="4E7B3169" w:rsidR="00631AEC" w:rsidRPr="006A3EAE" w:rsidRDefault="00631AEC" w:rsidP="00631AEC">
            <w:pPr>
              <w:rPr>
                <w:b/>
              </w:rPr>
            </w:pPr>
            <w:r w:rsidRPr="006A3EAE">
              <w:rPr>
                <w:b/>
              </w:rPr>
              <w:t xml:space="preserve">Jumlah </w:t>
            </w:r>
            <w:r w:rsidRPr="00631AEC">
              <w:rPr>
                <w:b/>
                <w:i/>
              </w:rPr>
              <w:t>Query Insert</w:t>
            </w:r>
          </w:p>
        </w:tc>
        <w:tc>
          <w:tcPr>
            <w:tcW w:w="1201" w:type="dxa"/>
          </w:tcPr>
          <w:p w14:paraId="7E0E6B02" w14:textId="77777777" w:rsidR="00631AEC" w:rsidRPr="006A3EAE" w:rsidRDefault="00631AEC" w:rsidP="008C5909">
            <w:pPr>
              <w:rPr>
                <w:b/>
              </w:rPr>
            </w:pPr>
            <w:r w:rsidRPr="006A3EAE">
              <w:rPr>
                <w:b/>
              </w:rPr>
              <w:t>Memori (MB)</w:t>
            </w:r>
          </w:p>
        </w:tc>
        <w:tc>
          <w:tcPr>
            <w:tcW w:w="1148" w:type="dxa"/>
          </w:tcPr>
          <w:p w14:paraId="0A2C33CD" w14:textId="77777777" w:rsidR="00631AEC" w:rsidRPr="006A3EAE" w:rsidRDefault="00631AEC" w:rsidP="008C5909">
            <w:pPr>
              <w:rPr>
                <w:b/>
              </w:rPr>
            </w:pPr>
            <w:r w:rsidRPr="006A3EAE">
              <w:rPr>
                <w:b/>
              </w:rPr>
              <w:t>Processor (%)</w:t>
            </w:r>
          </w:p>
        </w:tc>
        <w:tc>
          <w:tcPr>
            <w:tcW w:w="1500" w:type="dxa"/>
          </w:tcPr>
          <w:p w14:paraId="5CCBED8D" w14:textId="77777777" w:rsidR="00631AEC" w:rsidRPr="006A3EAE" w:rsidRDefault="00631AEC" w:rsidP="008C5909">
            <w:pPr>
              <w:rPr>
                <w:b/>
              </w:rPr>
            </w:pPr>
            <w:r w:rsidRPr="006A3EAE">
              <w:rPr>
                <w:b/>
              </w:rPr>
              <w:t>Waktu Transformasi (s)</w:t>
            </w:r>
          </w:p>
        </w:tc>
      </w:tr>
      <w:tr w:rsidR="00631AEC" w14:paraId="2EBB75E1" w14:textId="77777777" w:rsidTr="008C5909">
        <w:tc>
          <w:tcPr>
            <w:tcW w:w="485" w:type="dxa"/>
          </w:tcPr>
          <w:p w14:paraId="42D2EC8A" w14:textId="77777777" w:rsidR="00631AEC" w:rsidRDefault="00631AEC" w:rsidP="008C5909">
            <w:pPr>
              <w:jc w:val="center"/>
            </w:pPr>
            <w:r>
              <w:t>1</w:t>
            </w:r>
          </w:p>
        </w:tc>
        <w:tc>
          <w:tcPr>
            <w:tcW w:w="1495" w:type="dxa"/>
          </w:tcPr>
          <w:p w14:paraId="30C943C0" w14:textId="30280007" w:rsidR="00631AEC" w:rsidRDefault="00631AEC" w:rsidP="008C5909">
            <w:r>
              <w:t>1</w:t>
            </w:r>
            <w:r w:rsidR="00D67FB8">
              <w:t>.</w:t>
            </w:r>
            <w:r>
              <w:t>000</w:t>
            </w:r>
          </w:p>
        </w:tc>
        <w:tc>
          <w:tcPr>
            <w:tcW w:w="1201" w:type="dxa"/>
            <w:vAlign w:val="center"/>
          </w:tcPr>
          <w:p w14:paraId="3438D985" w14:textId="1932D02A" w:rsidR="00631AEC" w:rsidRDefault="00631AEC" w:rsidP="008C5909">
            <w:pPr>
              <w:jc w:val="right"/>
            </w:pPr>
            <w:r w:rsidRPr="00631AEC">
              <w:t>1</w:t>
            </w:r>
            <w:r w:rsidR="00D67FB8">
              <w:t>.</w:t>
            </w:r>
            <w:r w:rsidRPr="00631AEC">
              <w:t>990,0</w:t>
            </w:r>
          </w:p>
        </w:tc>
        <w:tc>
          <w:tcPr>
            <w:tcW w:w="1148" w:type="dxa"/>
            <w:vAlign w:val="center"/>
          </w:tcPr>
          <w:p w14:paraId="03FD82B6" w14:textId="14BBC81E" w:rsidR="00631AEC" w:rsidRDefault="00631AEC" w:rsidP="008C5909">
            <w:pPr>
              <w:jc w:val="right"/>
            </w:pPr>
            <w:r w:rsidRPr="00631AEC">
              <w:t>59,975</w:t>
            </w:r>
          </w:p>
        </w:tc>
        <w:tc>
          <w:tcPr>
            <w:tcW w:w="1500" w:type="dxa"/>
            <w:vAlign w:val="center"/>
          </w:tcPr>
          <w:p w14:paraId="2F8C26DB" w14:textId="56ADF34D" w:rsidR="00631AEC" w:rsidRDefault="00631AEC" w:rsidP="008C5909">
            <w:pPr>
              <w:jc w:val="right"/>
            </w:pPr>
            <w:r w:rsidRPr="00631AEC">
              <w:t>8,518</w:t>
            </w:r>
          </w:p>
        </w:tc>
      </w:tr>
      <w:tr w:rsidR="00631AEC" w14:paraId="4FF37C05" w14:textId="77777777" w:rsidTr="008C5909">
        <w:tc>
          <w:tcPr>
            <w:tcW w:w="485" w:type="dxa"/>
          </w:tcPr>
          <w:p w14:paraId="68A5F5CD" w14:textId="77777777" w:rsidR="00631AEC" w:rsidRDefault="00631AEC" w:rsidP="008C5909">
            <w:pPr>
              <w:jc w:val="center"/>
            </w:pPr>
            <w:r>
              <w:t>2</w:t>
            </w:r>
          </w:p>
        </w:tc>
        <w:tc>
          <w:tcPr>
            <w:tcW w:w="1495" w:type="dxa"/>
          </w:tcPr>
          <w:p w14:paraId="41D3BB19" w14:textId="0995E8A2" w:rsidR="00631AEC" w:rsidRDefault="00631AEC" w:rsidP="008C5909">
            <w:r>
              <w:t>2</w:t>
            </w:r>
            <w:r w:rsidR="00D67FB8">
              <w:t>.</w:t>
            </w:r>
            <w:r>
              <w:t>000</w:t>
            </w:r>
          </w:p>
        </w:tc>
        <w:tc>
          <w:tcPr>
            <w:tcW w:w="1201" w:type="dxa"/>
            <w:vAlign w:val="center"/>
          </w:tcPr>
          <w:p w14:paraId="72BD910F" w14:textId="4D689720" w:rsidR="00631AEC" w:rsidRDefault="00631AEC" w:rsidP="008C5909">
            <w:pPr>
              <w:jc w:val="right"/>
            </w:pPr>
            <w:r w:rsidRPr="00631AEC">
              <w:t>1</w:t>
            </w:r>
            <w:r w:rsidR="00D67FB8">
              <w:t>.</w:t>
            </w:r>
            <w:r w:rsidRPr="00631AEC">
              <w:t>990,8</w:t>
            </w:r>
          </w:p>
        </w:tc>
        <w:tc>
          <w:tcPr>
            <w:tcW w:w="1148" w:type="dxa"/>
            <w:vAlign w:val="center"/>
          </w:tcPr>
          <w:p w14:paraId="6D72EAA0" w14:textId="4F2156E2" w:rsidR="00631AEC" w:rsidRDefault="00631AEC" w:rsidP="008C5909">
            <w:pPr>
              <w:jc w:val="right"/>
            </w:pPr>
            <w:r w:rsidRPr="00631AEC">
              <w:t>48,690</w:t>
            </w:r>
          </w:p>
        </w:tc>
        <w:tc>
          <w:tcPr>
            <w:tcW w:w="1500" w:type="dxa"/>
            <w:vAlign w:val="center"/>
          </w:tcPr>
          <w:p w14:paraId="6C9FF7D4" w14:textId="6611DFD6" w:rsidR="00631AEC" w:rsidRDefault="00631AEC" w:rsidP="008C5909">
            <w:pPr>
              <w:jc w:val="right"/>
            </w:pPr>
            <w:r w:rsidRPr="00631AEC">
              <w:t>14,248</w:t>
            </w:r>
          </w:p>
        </w:tc>
      </w:tr>
      <w:tr w:rsidR="00631AEC" w14:paraId="6BBC47F8" w14:textId="77777777" w:rsidTr="008C5909">
        <w:tc>
          <w:tcPr>
            <w:tcW w:w="485" w:type="dxa"/>
          </w:tcPr>
          <w:p w14:paraId="4AE9BD55" w14:textId="77777777" w:rsidR="00631AEC" w:rsidRDefault="00631AEC" w:rsidP="008C5909">
            <w:pPr>
              <w:jc w:val="center"/>
            </w:pPr>
            <w:r>
              <w:t>3</w:t>
            </w:r>
          </w:p>
        </w:tc>
        <w:tc>
          <w:tcPr>
            <w:tcW w:w="1495" w:type="dxa"/>
          </w:tcPr>
          <w:p w14:paraId="041146D7" w14:textId="570A4B64" w:rsidR="00631AEC" w:rsidRDefault="00631AEC" w:rsidP="008C5909">
            <w:r>
              <w:t>3</w:t>
            </w:r>
            <w:r w:rsidR="00D67FB8">
              <w:t>.</w:t>
            </w:r>
            <w:r>
              <w:t>000</w:t>
            </w:r>
          </w:p>
        </w:tc>
        <w:tc>
          <w:tcPr>
            <w:tcW w:w="1201" w:type="dxa"/>
            <w:vAlign w:val="center"/>
          </w:tcPr>
          <w:p w14:paraId="25D75B3B" w14:textId="407A857C" w:rsidR="00631AEC" w:rsidRDefault="00631AEC" w:rsidP="008C5909">
            <w:pPr>
              <w:jc w:val="right"/>
            </w:pPr>
            <w:r w:rsidRPr="00631AEC">
              <w:t>2</w:t>
            </w:r>
            <w:r w:rsidR="00D67FB8">
              <w:t>.</w:t>
            </w:r>
            <w:r w:rsidRPr="00631AEC">
              <w:t>286,8</w:t>
            </w:r>
          </w:p>
        </w:tc>
        <w:tc>
          <w:tcPr>
            <w:tcW w:w="1148" w:type="dxa"/>
            <w:vAlign w:val="center"/>
          </w:tcPr>
          <w:p w14:paraId="51D3B7F4" w14:textId="11ABE8E5" w:rsidR="00631AEC" w:rsidRDefault="00631AEC" w:rsidP="008C5909">
            <w:pPr>
              <w:jc w:val="right"/>
            </w:pPr>
            <w:r w:rsidRPr="00631AEC">
              <w:t>52,345</w:t>
            </w:r>
          </w:p>
        </w:tc>
        <w:tc>
          <w:tcPr>
            <w:tcW w:w="1500" w:type="dxa"/>
            <w:vAlign w:val="center"/>
          </w:tcPr>
          <w:p w14:paraId="4244FD75" w14:textId="3566D731" w:rsidR="00631AEC" w:rsidRDefault="00631AEC" w:rsidP="008C5909">
            <w:pPr>
              <w:jc w:val="right"/>
            </w:pPr>
            <w:r w:rsidRPr="00631AEC">
              <w:t>22,244</w:t>
            </w:r>
          </w:p>
        </w:tc>
      </w:tr>
      <w:tr w:rsidR="00631AEC" w14:paraId="5720F468" w14:textId="77777777" w:rsidTr="008C5909">
        <w:tc>
          <w:tcPr>
            <w:tcW w:w="485" w:type="dxa"/>
          </w:tcPr>
          <w:p w14:paraId="3121E676" w14:textId="77777777" w:rsidR="00631AEC" w:rsidRDefault="00631AEC" w:rsidP="008C5909">
            <w:pPr>
              <w:jc w:val="center"/>
            </w:pPr>
            <w:r>
              <w:t>4</w:t>
            </w:r>
          </w:p>
        </w:tc>
        <w:tc>
          <w:tcPr>
            <w:tcW w:w="1495" w:type="dxa"/>
          </w:tcPr>
          <w:p w14:paraId="7C930FF6" w14:textId="40FB328A" w:rsidR="00631AEC" w:rsidRDefault="00631AEC" w:rsidP="008C5909">
            <w:r>
              <w:t>4</w:t>
            </w:r>
            <w:r w:rsidR="00D67FB8">
              <w:t>.</w:t>
            </w:r>
            <w:r>
              <w:t>000</w:t>
            </w:r>
          </w:p>
        </w:tc>
        <w:tc>
          <w:tcPr>
            <w:tcW w:w="1201" w:type="dxa"/>
            <w:vAlign w:val="center"/>
          </w:tcPr>
          <w:p w14:paraId="30D83B11" w14:textId="375FBE3D" w:rsidR="00631AEC" w:rsidRDefault="00631AEC" w:rsidP="008C5909">
            <w:pPr>
              <w:jc w:val="right"/>
            </w:pPr>
            <w:r w:rsidRPr="00631AEC">
              <w:t>2</w:t>
            </w:r>
            <w:r w:rsidR="00D67FB8">
              <w:t>.</w:t>
            </w:r>
            <w:r w:rsidRPr="00631AEC">
              <w:t>582,6</w:t>
            </w:r>
          </w:p>
        </w:tc>
        <w:tc>
          <w:tcPr>
            <w:tcW w:w="1148" w:type="dxa"/>
            <w:vAlign w:val="center"/>
          </w:tcPr>
          <w:p w14:paraId="725EC7D3" w14:textId="69CFABE4" w:rsidR="00631AEC" w:rsidRDefault="00631AEC" w:rsidP="008C5909">
            <w:pPr>
              <w:jc w:val="right"/>
            </w:pPr>
            <w:r w:rsidRPr="00631AEC">
              <w:t>48,775</w:t>
            </w:r>
          </w:p>
        </w:tc>
        <w:tc>
          <w:tcPr>
            <w:tcW w:w="1500" w:type="dxa"/>
            <w:vAlign w:val="center"/>
          </w:tcPr>
          <w:p w14:paraId="3924E2E3" w14:textId="3127316A" w:rsidR="00631AEC" w:rsidRDefault="00631AEC" w:rsidP="008C5909">
            <w:pPr>
              <w:jc w:val="right"/>
            </w:pPr>
            <w:r w:rsidRPr="00631AEC">
              <w:t>30,540</w:t>
            </w:r>
          </w:p>
        </w:tc>
      </w:tr>
      <w:tr w:rsidR="00631AEC" w14:paraId="201C7FB4" w14:textId="77777777" w:rsidTr="008C5909">
        <w:tc>
          <w:tcPr>
            <w:tcW w:w="485" w:type="dxa"/>
          </w:tcPr>
          <w:p w14:paraId="264D20BC" w14:textId="77777777" w:rsidR="00631AEC" w:rsidRDefault="00631AEC" w:rsidP="008C5909">
            <w:pPr>
              <w:jc w:val="center"/>
            </w:pPr>
            <w:r>
              <w:t>5</w:t>
            </w:r>
          </w:p>
        </w:tc>
        <w:tc>
          <w:tcPr>
            <w:tcW w:w="1495" w:type="dxa"/>
          </w:tcPr>
          <w:p w14:paraId="77ED95CC" w14:textId="7FCEB198" w:rsidR="00631AEC" w:rsidRDefault="00631AEC" w:rsidP="008C5909">
            <w:r>
              <w:t>5</w:t>
            </w:r>
            <w:r w:rsidR="00D67FB8">
              <w:t>.</w:t>
            </w:r>
            <w:r>
              <w:t>000</w:t>
            </w:r>
          </w:p>
        </w:tc>
        <w:tc>
          <w:tcPr>
            <w:tcW w:w="1201" w:type="dxa"/>
            <w:vAlign w:val="center"/>
          </w:tcPr>
          <w:p w14:paraId="7098BA94" w14:textId="6F11FBFB" w:rsidR="00631AEC" w:rsidRDefault="00631AEC" w:rsidP="008C5909">
            <w:pPr>
              <w:jc w:val="right"/>
            </w:pPr>
            <w:r w:rsidRPr="00631AEC">
              <w:t>2</w:t>
            </w:r>
            <w:r w:rsidR="00D67FB8">
              <w:t>.</w:t>
            </w:r>
            <w:r w:rsidRPr="00631AEC">
              <w:t>633,2</w:t>
            </w:r>
          </w:p>
        </w:tc>
        <w:tc>
          <w:tcPr>
            <w:tcW w:w="1148" w:type="dxa"/>
            <w:vAlign w:val="center"/>
          </w:tcPr>
          <w:p w14:paraId="2E3AA931" w14:textId="56A904A6" w:rsidR="00631AEC" w:rsidRDefault="00631AEC" w:rsidP="008C5909">
            <w:pPr>
              <w:jc w:val="right"/>
            </w:pPr>
            <w:r w:rsidRPr="00631AEC">
              <w:t>46,680</w:t>
            </w:r>
          </w:p>
        </w:tc>
        <w:tc>
          <w:tcPr>
            <w:tcW w:w="1500" w:type="dxa"/>
            <w:vAlign w:val="center"/>
          </w:tcPr>
          <w:p w14:paraId="1B798628" w14:textId="56D0C231" w:rsidR="00631AEC" w:rsidRDefault="00631AEC" w:rsidP="008C5909">
            <w:pPr>
              <w:jc w:val="right"/>
            </w:pPr>
            <w:r w:rsidRPr="00631AEC">
              <w:t>41,334</w:t>
            </w:r>
          </w:p>
        </w:tc>
      </w:tr>
    </w:tbl>
    <w:p w14:paraId="3CE8503E" w14:textId="77777777" w:rsidR="00701684" w:rsidRDefault="00701684" w:rsidP="003A2618">
      <w:pPr>
        <w:ind w:firstLine="720"/>
      </w:pPr>
    </w:p>
    <w:p w14:paraId="2C43C67F" w14:textId="4414DECA" w:rsidR="003A2618" w:rsidRDefault="003A2618" w:rsidP="003A2618">
      <w:pPr>
        <w:ind w:firstLine="720"/>
      </w:pPr>
      <w:r>
        <w:t xml:space="preserve">Hal yang sama </w:t>
      </w:r>
      <w:r w:rsidR="00914CF0">
        <w:t xml:space="preserve">dilakukan untuk proses transformasi sejumlah </w:t>
      </w:r>
      <w:r w:rsidR="00F46224" w:rsidRPr="00F46224">
        <w:rPr>
          <w:i/>
        </w:rPr>
        <w:t>query</w:t>
      </w:r>
      <w:r w:rsidR="00914CF0">
        <w:t xml:space="preserve"> </w:t>
      </w:r>
      <w:r w:rsidR="00914CF0" w:rsidRPr="00914CF0">
        <w:rPr>
          <w:i/>
        </w:rPr>
        <w:t>update</w:t>
      </w:r>
      <w:r w:rsidR="00914CF0">
        <w:t xml:space="preserve">. Hasil uji coba transformasi sejumlah </w:t>
      </w:r>
      <w:r w:rsidR="00F46224" w:rsidRPr="00F46224">
        <w:rPr>
          <w:i/>
        </w:rPr>
        <w:t>query</w:t>
      </w:r>
      <w:r w:rsidR="00914CF0">
        <w:t xml:space="preserve"> update dapat dilihat pada </w:t>
      </w:r>
      <w:r w:rsidR="00914CF0">
        <w:fldChar w:fldCharType="begin"/>
      </w:r>
      <w:r w:rsidR="00914CF0">
        <w:instrText xml:space="preserve"> REF _Ref483761067 \h </w:instrText>
      </w:r>
      <w:r w:rsidR="00914CF0">
        <w:fldChar w:fldCharType="separate"/>
      </w:r>
      <w:r w:rsidR="004751EA">
        <w:t xml:space="preserve">Tabel </w:t>
      </w:r>
      <w:r w:rsidR="004751EA">
        <w:rPr>
          <w:noProof/>
        </w:rPr>
        <w:t>5</w:t>
      </w:r>
      <w:r w:rsidR="004751EA">
        <w:t>.</w:t>
      </w:r>
      <w:r w:rsidR="004751EA">
        <w:rPr>
          <w:noProof/>
        </w:rPr>
        <w:t>9</w:t>
      </w:r>
      <w:r w:rsidR="00914CF0">
        <w:fldChar w:fldCharType="end"/>
      </w:r>
      <w:r w:rsidR="00914CF0">
        <w:t>.</w:t>
      </w:r>
    </w:p>
    <w:p w14:paraId="13D32909" w14:textId="77777777" w:rsidR="003A2618" w:rsidRDefault="003A2618" w:rsidP="004D3BF2"/>
    <w:p w14:paraId="20695A0F" w14:textId="359254D7" w:rsidR="000C2326" w:rsidRDefault="000C2326" w:rsidP="000C2326">
      <w:pPr>
        <w:pStyle w:val="Caption"/>
      </w:pPr>
      <w:bookmarkStart w:id="185" w:name="_Ref483761067"/>
      <w:bookmarkStart w:id="186" w:name="_Toc485103815"/>
      <w:r>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9</w:t>
      </w:r>
      <w:r w:rsidR="000D5618">
        <w:rPr>
          <w:noProof/>
        </w:rPr>
        <w:fldChar w:fldCharType="end"/>
      </w:r>
      <w:bookmarkEnd w:id="185"/>
      <w:r>
        <w:t xml:space="preserve"> Hasil Uji Kapasitas dan Performa pada Komputer Data Adapter (DB Converter) dengan Perbandingan Jumlah </w:t>
      </w:r>
      <w:r w:rsidR="00F46224" w:rsidRPr="00F46224">
        <w:t>Query</w:t>
      </w:r>
      <w:r>
        <w:t xml:space="preserve"> Update</w:t>
      </w:r>
      <w:bookmarkEnd w:id="186"/>
    </w:p>
    <w:tbl>
      <w:tblPr>
        <w:tblStyle w:val="TableGrid"/>
        <w:tblW w:w="0" w:type="auto"/>
        <w:tblLook w:val="04A0" w:firstRow="1" w:lastRow="0" w:firstColumn="1" w:lastColumn="0" w:noHBand="0" w:noVBand="1"/>
      </w:tblPr>
      <w:tblGrid>
        <w:gridCol w:w="485"/>
        <w:gridCol w:w="1495"/>
        <w:gridCol w:w="1201"/>
        <w:gridCol w:w="1148"/>
        <w:gridCol w:w="1500"/>
      </w:tblGrid>
      <w:tr w:rsidR="00631AEC" w14:paraId="7CD101A2" w14:textId="77777777" w:rsidTr="008C5909">
        <w:trPr>
          <w:tblHeader/>
        </w:trPr>
        <w:tc>
          <w:tcPr>
            <w:tcW w:w="485" w:type="dxa"/>
          </w:tcPr>
          <w:p w14:paraId="1B0CF1A0" w14:textId="77777777" w:rsidR="00631AEC" w:rsidRPr="006A3EAE" w:rsidRDefault="00631AEC" w:rsidP="008C5909">
            <w:pPr>
              <w:rPr>
                <w:b/>
              </w:rPr>
            </w:pPr>
            <w:r w:rsidRPr="006A3EAE">
              <w:rPr>
                <w:b/>
              </w:rPr>
              <w:t>No</w:t>
            </w:r>
          </w:p>
        </w:tc>
        <w:tc>
          <w:tcPr>
            <w:tcW w:w="1495" w:type="dxa"/>
          </w:tcPr>
          <w:p w14:paraId="5A9E3CA0" w14:textId="62563602" w:rsidR="00631AEC" w:rsidRPr="006A3EAE" w:rsidRDefault="00631AEC" w:rsidP="00631AEC">
            <w:pPr>
              <w:rPr>
                <w:b/>
              </w:rPr>
            </w:pPr>
            <w:r w:rsidRPr="006A3EAE">
              <w:rPr>
                <w:b/>
              </w:rPr>
              <w:t xml:space="preserve">Jumlah </w:t>
            </w:r>
            <w:r w:rsidRPr="00631AEC">
              <w:rPr>
                <w:b/>
                <w:i/>
              </w:rPr>
              <w:t xml:space="preserve">Query </w:t>
            </w:r>
            <w:r>
              <w:rPr>
                <w:b/>
                <w:i/>
              </w:rPr>
              <w:t>Update</w:t>
            </w:r>
          </w:p>
        </w:tc>
        <w:tc>
          <w:tcPr>
            <w:tcW w:w="1201" w:type="dxa"/>
          </w:tcPr>
          <w:p w14:paraId="0388AB22" w14:textId="77777777" w:rsidR="00631AEC" w:rsidRPr="006A3EAE" w:rsidRDefault="00631AEC" w:rsidP="008C5909">
            <w:pPr>
              <w:rPr>
                <w:b/>
              </w:rPr>
            </w:pPr>
            <w:r w:rsidRPr="006A3EAE">
              <w:rPr>
                <w:b/>
              </w:rPr>
              <w:t>Memori (MB)</w:t>
            </w:r>
          </w:p>
        </w:tc>
        <w:tc>
          <w:tcPr>
            <w:tcW w:w="1148" w:type="dxa"/>
          </w:tcPr>
          <w:p w14:paraId="2D19E522" w14:textId="77777777" w:rsidR="00631AEC" w:rsidRPr="006A3EAE" w:rsidRDefault="00631AEC" w:rsidP="008C5909">
            <w:pPr>
              <w:rPr>
                <w:b/>
              </w:rPr>
            </w:pPr>
            <w:r w:rsidRPr="006A3EAE">
              <w:rPr>
                <w:b/>
              </w:rPr>
              <w:t>Processor (%)</w:t>
            </w:r>
          </w:p>
        </w:tc>
        <w:tc>
          <w:tcPr>
            <w:tcW w:w="1500" w:type="dxa"/>
          </w:tcPr>
          <w:p w14:paraId="55782284" w14:textId="77777777" w:rsidR="00631AEC" w:rsidRPr="006A3EAE" w:rsidRDefault="00631AEC" w:rsidP="008C5909">
            <w:pPr>
              <w:rPr>
                <w:b/>
              </w:rPr>
            </w:pPr>
            <w:r w:rsidRPr="006A3EAE">
              <w:rPr>
                <w:b/>
              </w:rPr>
              <w:t>Waktu Transformasi (s)</w:t>
            </w:r>
          </w:p>
        </w:tc>
      </w:tr>
      <w:tr w:rsidR="00631AEC" w14:paraId="40E66B52" w14:textId="77777777" w:rsidTr="008C5909">
        <w:tc>
          <w:tcPr>
            <w:tcW w:w="485" w:type="dxa"/>
          </w:tcPr>
          <w:p w14:paraId="7938A254" w14:textId="77777777" w:rsidR="00631AEC" w:rsidRDefault="00631AEC" w:rsidP="008C5909">
            <w:pPr>
              <w:jc w:val="center"/>
            </w:pPr>
            <w:r>
              <w:t>1</w:t>
            </w:r>
          </w:p>
        </w:tc>
        <w:tc>
          <w:tcPr>
            <w:tcW w:w="1495" w:type="dxa"/>
          </w:tcPr>
          <w:p w14:paraId="0CB861BC" w14:textId="37800FC7" w:rsidR="00631AEC" w:rsidRDefault="00631AEC" w:rsidP="008C5909">
            <w:r>
              <w:t>1</w:t>
            </w:r>
            <w:r w:rsidR="00D67FB8">
              <w:t>.</w:t>
            </w:r>
            <w:r>
              <w:t>000</w:t>
            </w:r>
          </w:p>
        </w:tc>
        <w:tc>
          <w:tcPr>
            <w:tcW w:w="1201" w:type="dxa"/>
            <w:vAlign w:val="center"/>
          </w:tcPr>
          <w:p w14:paraId="188A2E75" w14:textId="1FFCB383" w:rsidR="00631AEC" w:rsidRDefault="00631AEC" w:rsidP="008C5909">
            <w:pPr>
              <w:jc w:val="right"/>
            </w:pPr>
            <w:r w:rsidRPr="00631AEC">
              <w:t>2</w:t>
            </w:r>
            <w:r w:rsidR="00D67FB8">
              <w:t>.</w:t>
            </w:r>
            <w:r w:rsidRPr="00631AEC">
              <w:t>186,8</w:t>
            </w:r>
          </w:p>
        </w:tc>
        <w:tc>
          <w:tcPr>
            <w:tcW w:w="1148" w:type="dxa"/>
            <w:vAlign w:val="center"/>
          </w:tcPr>
          <w:p w14:paraId="08250B16" w14:textId="56667E82" w:rsidR="00631AEC" w:rsidRDefault="00631AEC" w:rsidP="008C5909">
            <w:pPr>
              <w:jc w:val="right"/>
            </w:pPr>
            <w:r w:rsidRPr="00631AEC">
              <w:t>23,140</w:t>
            </w:r>
          </w:p>
        </w:tc>
        <w:tc>
          <w:tcPr>
            <w:tcW w:w="1500" w:type="dxa"/>
            <w:vAlign w:val="center"/>
          </w:tcPr>
          <w:p w14:paraId="1026F089" w14:textId="08CBE372" w:rsidR="00631AEC" w:rsidRDefault="00631AEC" w:rsidP="00631AEC">
            <w:pPr>
              <w:jc w:val="right"/>
            </w:pPr>
            <w:r>
              <w:t>43,130</w:t>
            </w:r>
          </w:p>
        </w:tc>
      </w:tr>
      <w:tr w:rsidR="00631AEC" w14:paraId="2046718E" w14:textId="77777777" w:rsidTr="008C5909">
        <w:tc>
          <w:tcPr>
            <w:tcW w:w="485" w:type="dxa"/>
          </w:tcPr>
          <w:p w14:paraId="62B0016D" w14:textId="77777777" w:rsidR="00631AEC" w:rsidRDefault="00631AEC" w:rsidP="008C5909">
            <w:pPr>
              <w:jc w:val="center"/>
            </w:pPr>
            <w:r>
              <w:t>2</w:t>
            </w:r>
          </w:p>
        </w:tc>
        <w:tc>
          <w:tcPr>
            <w:tcW w:w="1495" w:type="dxa"/>
          </w:tcPr>
          <w:p w14:paraId="1533AE3B" w14:textId="46EA0D00" w:rsidR="00631AEC" w:rsidRDefault="00631AEC" w:rsidP="008C5909">
            <w:r>
              <w:t>2</w:t>
            </w:r>
            <w:r w:rsidR="00D67FB8">
              <w:t>.</w:t>
            </w:r>
            <w:r>
              <w:t>000</w:t>
            </w:r>
          </w:p>
        </w:tc>
        <w:tc>
          <w:tcPr>
            <w:tcW w:w="1201" w:type="dxa"/>
            <w:vAlign w:val="center"/>
          </w:tcPr>
          <w:p w14:paraId="7AAFDC08" w14:textId="3C7F6EA6" w:rsidR="00631AEC" w:rsidRDefault="00631AEC" w:rsidP="008C5909">
            <w:pPr>
              <w:jc w:val="right"/>
            </w:pPr>
            <w:r w:rsidRPr="00631AEC">
              <w:t>2</w:t>
            </w:r>
            <w:r w:rsidR="00D67FB8">
              <w:t>.</w:t>
            </w:r>
            <w:r w:rsidRPr="00631AEC">
              <w:t>252,0</w:t>
            </w:r>
          </w:p>
        </w:tc>
        <w:tc>
          <w:tcPr>
            <w:tcW w:w="1148" w:type="dxa"/>
            <w:vAlign w:val="center"/>
          </w:tcPr>
          <w:p w14:paraId="47990D80" w14:textId="7FE4C171" w:rsidR="00631AEC" w:rsidRDefault="00631AEC" w:rsidP="008C5909">
            <w:pPr>
              <w:jc w:val="right"/>
            </w:pPr>
            <w:r w:rsidRPr="00631AEC">
              <w:t>20,120</w:t>
            </w:r>
          </w:p>
        </w:tc>
        <w:tc>
          <w:tcPr>
            <w:tcW w:w="1500" w:type="dxa"/>
            <w:vAlign w:val="center"/>
          </w:tcPr>
          <w:p w14:paraId="55A7C53C" w14:textId="4554CB01" w:rsidR="00631AEC" w:rsidRDefault="00631AEC" w:rsidP="00631AEC">
            <w:pPr>
              <w:jc w:val="right"/>
            </w:pPr>
            <w:r>
              <w:t>84,050</w:t>
            </w:r>
          </w:p>
        </w:tc>
      </w:tr>
      <w:tr w:rsidR="00631AEC" w14:paraId="7F0C028A" w14:textId="77777777" w:rsidTr="008C5909">
        <w:tc>
          <w:tcPr>
            <w:tcW w:w="485" w:type="dxa"/>
          </w:tcPr>
          <w:p w14:paraId="497F177F" w14:textId="77777777" w:rsidR="00631AEC" w:rsidRDefault="00631AEC" w:rsidP="008C5909">
            <w:pPr>
              <w:jc w:val="center"/>
            </w:pPr>
            <w:r>
              <w:t>3</w:t>
            </w:r>
          </w:p>
        </w:tc>
        <w:tc>
          <w:tcPr>
            <w:tcW w:w="1495" w:type="dxa"/>
          </w:tcPr>
          <w:p w14:paraId="2BB544D8" w14:textId="1C018C53" w:rsidR="00631AEC" w:rsidRDefault="00631AEC" w:rsidP="008C5909">
            <w:r>
              <w:t>3</w:t>
            </w:r>
            <w:r w:rsidR="00D67FB8">
              <w:t>.</w:t>
            </w:r>
            <w:r>
              <w:t>000</w:t>
            </w:r>
          </w:p>
        </w:tc>
        <w:tc>
          <w:tcPr>
            <w:tcW w:w="1201" w:type="dxa"/>
            <w:vAlign w:val="center"/>
          </w:tcPr>
          <w:p w14:paraId="641EE6E9" w14:textId="7FC4A9C5" w:rsidR="00631AEC" w:rsidRDefault="00631AEC" w:rsidP="008C5909">
            <w:pPr>
              <w:jc w:val="right"/>
            </w:pPr>
            <w:r w:rsidRPr="00631AEC">
              <w:t>2</w:t>
            </w:r>
            <w:r w:rsidR="00D67FB8">
              <w:t>.</w:t>
            </w:r>
            <w:r w:rsidRPr="00631AEC">
              <w:t>532,2</w:t>
            </w:r>
          </w:p>
        </w:tc>
        <w:tc>
          <w:tcPr>
            <w:tcW w:w="1148" w:type="dxa"/>
            <w:vAlign w:val="center"/>
          </w:tcPr>
          <w:p w14:paraId="108D6DB0" w14:textId="6F5A078F" w:rsidR="00631AEC" w:rsidRDefault="00631AEC" w:rsidP="008C5909">
            <w:pPr>
              <w:jc w:val="right"/>
            </w:pPr>
            <w:r w:rsidRPr="00631AEC">
              <w:t>21,625</w:t>
            </w:r>
          </w:p>
        </w:tc>
        <w:tc>
          <w:tcPr>
            <w:tcW w:w="1500" w:type="dxa"/>
            <w:vAlign w:val="center"/>
          </w:tcPr>
          <w:p w14:paraId="1CB5A1C7" w14:textId="20290ABA" w:rsidR="00631AEC" w:rsidRDefault="00631AEC" w:rsidP="00631AEC">
            <w:pPr>
              <w:jc w:val="right"/>
            </w:pPr>
            <w:r>
              <w:t>115,662</w:t>
            </w:r>
          </w:p>
        </w:tc>
      </w:tr>
      <w:tr w:rsidR="00631AEC" w14:paraId="57FAF463" w14:textId="77777777" w:rsidTr="008C5909">
        <w:tc>
          <w:tcPr>
            <w:tcW w:w="485" w:type="dxa"/>
          </w:tcPr>
          <w:p w14:paraId="0ACA71A1" w14:textId="77777777" w:rsidR="00631AEC" w:rsidRDefault="00631AEC" w:rsidP="008C5909">
            <w:pPr>
              <w:jc w:val="center"/>
            </w:pPr>
            <w:r>
              <w:t>4</w:t>
            </w:r>
          </w:p>
        </w:tc>
        <w:tc>
          <w:tcPr>
            <w:tcW w:w="1495" w:type="dxa"/>
          </w:tcPr>
          <w:p w14:paraId="1375ECF5" w14:textId="0270FF08" w:rsidR="00631AEC" w:rsidRDefault="00631AEC" w:rsidP="008C5909">
            <w:r>
              <w:t>4</w:t>
            </w:r>
            <w:r w:rsidR="00D67FB8">
              <w:t>.</w:t>
            </w:r>
            <w:r>
              <w:t>000</w:t>
            </w:r>
          </w:p>
        </w:tc>
        <w:tc>
          <w:tcPr>
            <w:tcW w:w="1201" w:type="dxa"/>
            <w:vAlign w:val="center"/>
          </w:tcPr>
          <w:p w14:paraId="2E1020B6" w14:textId="36B1F81B" w:rsidR="00631AEC" w:rsidRDefault="00631AEC" w:rsidP="008C5909">
            <w:pPr>
              <w:jc w:val="right"/>
            </w:pPr>
            <w:r w:rsidRPr="00631AEC">
              <w:t>2</w:t>
            </w:r>
            <w:r w:rsidR="00D67FB8">
              <w:t>.</w:t>
            </w:r>
            <w:r w:rsidRPr="00631AEC">
              <w:t>642,6</w:t>
            </w:r>
          </w:p>
        </w:tc>
        <w:tc>
          <w:tcPr>
            <w:tcW w:w="1148" w:type="dxa"/>
            <w:vAlign w:val="center"/>
          </w:tcPr>
          <w:p w14:paraId="3BC3B850" w14:textId="0FA4A479" w:rsidR="00631AEC" w:rsidRDefault="00631AEC" w:rsidP="008C5909">
            <w:pPr>
              <w:jc w:val="right"/>
            </w:pPr>
            <w:r w:rsidRPr="00631AEC">
              <w:t>22,475</w:t>
            </w:r>
          </w:p>
        </w:tc>
        <w:tc>
          <w:tcPr>
            <w:tcW w:w="1500" w:type="dxa"/>
            <w:vAlign w:val="center"/>
          </w:tcPr>
          <w:p w14:paraId="5E82B8DE" w14:textId="73A254AB" w:rsidR="00631AEC" w:rsidRDefault="00631AEC" w:rsidP="00631AEC">
            <w:pPr>
              <w:jc w:val="right"/>
            </w:pPr>
            <w:r>
              <w:t>151,028</w:t>
            </w:r>
          </w:p>
        </w:tc>
      </w:tr>
      <w:tr w:rsidR="00631AEC" w14:paraId="6046A647" w14:textId="77777777" w:rsidTr="008C5909">
        <w:tc>
          <w:tcPr>
            <w:tcW w:w="485" w:type="dxa"/>
          </w:tcPr>
          <w:p w14:paraId="517E6EB4" w14:textId="77777777" w:rsidR="00631AEC" w:rsidRDefault="00631AEC" w:rsidP="008C5909">
            <w:pPr>
              <w:jc w:val="center"/>
            </w:pPr>
            <w:r>
              <w:t>5</w:t>
            </w:r>
          </w:p>
        </w:tc>
        <w:tc>
          <w:tcPr>
            <w:tcW w:w="1495" w:type="dxa"/>
          </w:tcPr>
          <w:p w14:paraId="7A69C914" w14:textId="43F49632" w:rsidR="00631AEC" w:rsidRDefault="00631AEC" w:rsidP="008C5909">
            <w:r>
              <w:t>5</w:t>
            </w:r>
            <w:r w:rsidR="00D67FB8">
              <w:t>.</w:t>
            </w:r>
            <w:r>
              <w:t>000</w:t>
            </w:r>
          </w:p>
        </w:tc>
        <w:tc>
          <w:tcPr>
            <w:tcW w:w="1201" w:type="dxa"/>
            <w:vAlign w:val="center"/>
          </w:tcPr>
          <w:p w14:paraId="4753EE5D" w14:textId="6488024B" w:rsidR="00631AEC" w:rsidRDefault="00631AEC" w:rsidP="008C5909">
            <w:pPr>
              <w:jc w:val="right"/>
            </w:pPr>
            <w:r w:rsidRPr="00631AEC">
              <w:t>2</w:t>
            </w:r>
            <w:r w:rsidR="00D67FB8">
              <w:t>.</w:t>
            </w:r>
            <w:r w:rsidRPr="00631AEC">
              <w:t>705,6</w:t>
            </w:r>
          </w:p>
        </w:tc>
        <w:tc>
          <w:tcPr>
            <w:tcW w:w="1148" w:type="dxa"/>
            <w:vAlign w:val="center"/>
          </w:tcPr>
          <w:p w14:paraId="79EC476A" w14:textId="52569C96" w:rsidR="00631AEC" w:rsidRDefault="00631AEC" w:rsidP="008C5909">
            <w:pPr>
              <w:jc w:val="right"/>
            </w:pPr>
            <w:r w:rsidRPr="00631AEC">
              <w:t>19,435</w:t>
            </w:r>
          </w:p>
        </w:tc>
        <w:tc>
          <w:tcPr>
            <w:tcW w:w="1500" w:type="dxa"/>
            <w:vAlign w:val="center"/>
          </w:tcPr>
          <w:p w14:paraId="787CA158" w14:textId="35972560" w:rsidR="00631AEC" w:rsidRDefault="00631AEC" w:rsidP="008C5909">
            <w:pPr>
              <w:jc w:val="right"/>
            </w:pPr>
            <w:r>
              <w:t>189,764</w:t>
            </w:r>
          </w:p>
        </w:tc>
      </w:tr>
    </w:tbl>
    <w:p w14:paraId="778D149C" w14:textId="77777777" w:rsidR="000E5ECA" w:rsidRDefault="000E5ECA" w:rsidP="004D3BF2"/>
    <w:p w14:paraId="5321DC36" w14:textId="28A553BB" w:rsidR="00914CF0" w:rsidRDefault="00914CF0" w:rsidP="00914CF0">
      <w:pPr>
        <w:ind w:firstLine="720"/>
      </w:pPr>
      <w:r>
        <w:t xml:space="preserve">Operasi terakhir yang diuji adalah melakukan transformasi untuk sejumlah </w:t>
      </w:r>
      <w:r w:rsidR="00F46224" w:rsidRPr="00F46224">
        <w:rPr>
          <w:i/>
        </w:rPr>
        <w:t>query</w:t>
      </w:r>
      <w:r>
        <w:t xml:space="preserve"> </w:t>
      </w:r>
      <w:r w:rsidRPr="000625E5">
        <w:rPr>
          <w:i/>
        </w:rPr>
        <w:t>delete</w:t>
      </w:r>
      <w:r>
        <w:t xml:space="preserve">. </w:t>
      </w:r>
      <w:r w:rsidR="000934D1">
        <w:t xml:space="preserve">Hasil uji coba kapasitas dan performa untuk perbandingan jumlah </w:t>
      </w:r>
      <w:r w:rsidR="00F46224" w:rsidRPr="00F46224">
        <w:rPr>
          <w:i/>
        </w:rPr>
        <w:t>query</w:t>
      </w:r>
      <w:r w:rsidR="000934D1">
        <w:t xml:space="preserve"> </w:t>
      </w:r>
      <w:r w:rsidR="000934D1" w:rsidRPr="000625E5">
        <w:rPr>
          <w:i/>
        </w:rPr>
        <w:t>delete</w:t>
      </w:r>
      <w:r w:rsidR="000934D1">
        <w:t xml:space="preserve"> dapat dilihat pada </w:t>
      </w:r>
      <w:r w:rsidR="000934D1">
        <w:fldChar w:fldCharType="begin"/>
      </w:r>
      <w:r w:rsidR="000934D1">
        <w:instrText xml:space="preserve"> REF _Ref483761168 \h </w:instrText>
      </w:r>
      <w:r w:rsidR="000934D1">
        <w:fldChar w:fldCharType="separate"/>
      </w:r>
      <w:r w:rsidR="004751EA">
        <w:t xml:space="preserve">Tabel </w:t>
      </w:r>
      <w:r w:rsidR="004751EA">
        <w:rPr>
          <w:noProof/>
        </w:rPr>
        <w:t>5</w:t>
      </w:r>
      <w:r w:rsidR="004751EA">
        <w:t>.</w:t>
      </w:r>
      <w:r w:rsidR="004751EA">
        <w:rPr>
          <w:noProof/>
        </w:rPr>
        <w:t>10</w:t>
      </w:r>
      <w:r w:rsidR="000934D1">
        <w:fldChar w:fldCharType="end"/>
      </w:r>
      <w:r w:rsidR="000934D1">
        <w:t>.</w:t>
      </w:r>
    </w:p>
    <w:p w14:paraId="2B93D7F7" w14:textId="77777777" w:rsidR="000934D1" w:rsidRDefault="000934D1" w:rsidP="00914CF0">
      <w:pPr>
        <w:ind w:firstLine="720"/>
      </w:pPr>
    </w:p>
    <w:p w14:paraId="18354C32" w14:textId="4FDE8BE2" w:rsidR="000C2326" w:rsidRDefault="000C2326" w:rsidP="000C2326">
      <w:pPr>
        <w:pStyle w:val="Caption"/>
      </w:pPr>
      <w:bookmarkStart w:id="187" w:name="_Ref483761168"/>
      <w:bookmarkStart w:id="188" w:name="_Toc485103816"/>
      <w:r>
        <w:t xml:space="preserve">Tabel </w:t>
      </w:r>
      <w:r w:rsidR="000D5618">
        <w:fldChar w:fldCharType="begin"/>
      </w:r>
      <w:r w:rsidR="000D5618">
        <w:instrText xml:space="preserve"> STYLEREF 1 \s </w:instrText>
      </w:r>
      <w:r w:rsidR="000D5618">
        <w:fldChar w:fldCharType="separate"/>
      </w:r>
      <w:r w:rsidR="004B038C">
        <w:rPr>
          <w:noProof/>
        </w:rPr>
        <w:t>5</w:t>
      </w:r>
      <w:r w:rsidR="000D5618">
        <w:rPr>
          <w:noProof/>
        </w:rPr>
        <w:fldChar w:fldCharType="end"/>
      </w:r>
      <w:r w:rsidR="004B038C">
        <w:t>.</w:t>
      </w:r>
      <w:r w:rsidR="000D5618">
        <w:fldChar w:fldCharType="begin"/>
      </w:r>
      <w:r w:rsidR="000D5618">
        <w:instrText xml:space="preserve"> SEQ Tabel \* ARABIC \s 1 </w:instrText>
      </w:r>
      <w:r w:rsidR="000D5618">
        <w:fldChar w:fldCharType="separate"/>
      </w:r>
      <w:r w:rsidR="004B038C">
        <w:rPr>
          <w:noProof/>
        </w:rPr>
        <w:t>10</w:t>
      </w:r>
      <w:r w:rsidR="000D5618">
        <w:rPr>
          <w:noProof/>
        </w:rPr>
        <w:fldChar w:fldCharType="end"/>
      </w:r>
      <w:bookmarkEnd w:id="187"/>
      <w:r>
        <w:t xml:space="preserve"> Hasil Uji Kapasitas dan Performa pada Komputer Data Adapter (DB Converter) dengan Perbandingan Jumlah </w:t>
      </w:r>
      <w:r w:rsidR="00F46224" w:rsidRPr="00F46224">
        <w:t>Query</w:t>
      </w:r>
      <w:r>
        <w:t xml:space="preserve"> Delete</w:t>
      </w:r>
      <w:bookmarkEnd w:id="188"/>
    </w:p>
    <w:tbl>
      <w:tblPr>
        <w:tblStyle w:val="TableGrid"/>
        <w:tblW w:w="0" w:type="auto"/>
        <w:tblLook w:val="04A0" w:firstRow="1" w:lastRow="0" w:firstColumn="1" w:lastColumn="0" w:noHBand="0" w:noVBand="1"/>
      </w:tblPr>
      <w:tblGrid>
        <w:gridCol w:w="485"/>
        <w:gridCol w:w="1495"/>
        <w:gridCol w:w="1201"/>
        <w:gridCol w:w="1148"/>
        <w:gridCol w:w="1500"/>
      </w:tblGrid>
      <w:tr w:rsidR="00631AEC" w14:paraId="143AE63E" w14:textId="77777777" w:rsidTr="008C5909">
        <w:trPr>
          <w:tblHeader/>
        </w:trPr>
        <w:tc>
          <w:tcPr>
            <w:tcW w:w="485" w:type="dxa"/>
          </w:tcPr>
          <w:p w14:paraId="1165CEA2" w14:textId="77777777" w:rsidR="00631AEC" w:rsidRPr="006A3EAE" w:rsidRDefault="00631AEC" w:rsidP="008C5909">
            <w:pPr>
              <w:rPr>
                <w:b/>
              </w:rPr>
            </w:pPr>
            <w:r w:rsidRPr="006A3EAE">
              <w:rPr>
                <w:b/>
              </w:rPr>
              <w:t>No</w:t>
            </w:r>
          </w:p>
        </w:tc>
        <w:tc>
          <w:tcPr>
            <w:tcW w:w="1495" w:type="dxa"/>
          </w:tcPr>
          <w:p w14:paraId="09B4D25B" w14:textId="3319BE17" w:rsidR="00631AEC" w:rsidRPr="006A3EAE" w:rsidRDefault="00631AEC" w:rsidP="00D67FB8">
            <w:pPr>
              <w:rPr>
                <w:b/>
              </w:rPr>
            </w:pPr>
            <w:r w:rsidRPr="006A3EAE">
              <w:rPr>
                <w:b/>
              </w:rPr>
              <w:t xml:space="preserve">Jumlah </w:t>
            </w:r>
            <w:r w:rsidRPr="00631AEC">
              <w:rPr>
                <w:b/>
                <w:i/>
              </w:rPr>
              <w:t xml:space="preserve">Query </w:t>
            </w:r>
            <w:r w:rsidR="00D67FB8">
              <w:rPr>
                <w:b/>
                <w:i/>
              </w:rPr>
              <w:t>Delete</w:t>
            </w:r>
          </w:p>
        </w:tc>
        <w:tc>
          <w:tcPr>
            <w:tcW w:w="1201" w:type="dxa"/>
          </w:tcPr>
          <w:p w14:paraId="78F694B1" w14:textId="77777777" w:rsidR="00631AEC" w:rsidRPr="006A3EAE" w:rsidRDefault="00631AEC" w:rsidP="008C5909">
            <w:pPr>
              <w:rPr>
                <w:b/>
              </w:rPr>
            </w:pPr>
            <w:r w:rsidRPr="006A3EAE">
              <w:rPr>
                <w:b/>
              </w:rPr>
              <w:t>Memori (MB)</w:t>
            </w:r>
          </w:p>
        </w:tc>
        <w:tc>
          <w:tcPr>
            <w:tcW w:w="1148" w:type="dxa"/>
          </w:tcPr>
          <w:p w14:paraId="26B34DE0" w14:textId="77777777" w:rsidR="00631AEC" w:rsidRPr="006A3EAE" w:rsidRDefault="00631AEC" w:rsidP="008C5909">
            <w:pPr>
              <w:rPr>
                <w:b/>
              </w:rPr>
            </w:pPr>
            <w:r w:rsidRPr="006A3EAE">
              <w:rPr>
                <w:b/>
              </w:rPr>
              <w:t>Processor (%)</w:t>
            </w:r>
          </w:p>
        </w:tc>
        <w:tc>
          <w:tcPr>
            <w:tcW w:w="1500" w:type="dxa"/>
          </w:tcPr>
          <w:p w14:paraId="47BF62B7" w14:textId="77777777" w:rsidR="00631AEC" w:rsidRPr="006A3EAE" w:rsidRDefault="00631AEC" w:rsidP="008C5909">
            <w:pPr>
              <w:rPr>
                <w:b/>
              </w:rPr>
            </w:pPr>
            <w:r w:rsidRPr="006A3EAE">
              <w:rPr>
                <w:b/>
              </w:rPr>
              <w:t>Waktu Transformasi (s)</w:t>
            </w:r>
          </w:p>
        </w:tc>
      </w:tr>
      <w:tr w:rsidR="00631AEC" w14:paraId="59DC9C32" w14:textId="77777777" w:rsidTr="008C5909">
        <w:tc>
          <w:tcPr>
            <w:tcW w:w="485" w:type="dxa"/>
          </w:tcPr>
          <w:p w14:paraId="329F913F" w14:textId="77777777" w:rsidR="00631AEC" w:rsidRDefault="00631AEC" w:rsidP="00631AEC">
            <w:pPr>
              <w:jc w:val="center"/>
            </w:pPr>
            <w:r>
              <w:t>1</w:t>
            </w:r>
          </w:p>
        </w:tc>
        <w:tc>
          <w:tcPr>
            <w:tcW w:w="1495" w:type="dxa"/>
          </w:tcPr>
          <w:p w14:paraId="2E93E49F" w14:textId="6BCF4B52" w:rsidR="00631AEC" w:rsidRDefault="00631AEC" w:rsidP="00631AEC">
            <w:r>
              <w:t>1</w:t>
            </w:r>
            <w:r w:rsidR="00D67FB8">
              <w:t>.</w:t>
            </w:r>
            <w:r>
              <w:t>000</w:t>
            </w:r>
          </w:p>
        </w:tc>
        <w:tc>
          <w:tcPr>
            <w:tcW w:w="1201" w:type="dxa"/>
            <w:vAlign w:val="center"/>
          </w:tcPr>
          <w:p w14:paraId="7AB66D38" w14:textId="50CCD2F5" w:rsidR="00631AEC" w:rsidRDefault="00631AEC" w:rsidP="00631AEC">
            <w:pPr>
              <w:jc w:val="right"/>
            </w:pPr>
            <w:r w:rsidRPr="00631AEC">
              <w:t>2</w:t>
            </w:r>
            <w:r w:rsidR="00D67FB8">
              <w:t>.</w:t>
            </w:r>
            <w:r w:rsidRPr="00631AEC">
              <w:t>291,2</w:t>
            </w:r>
          </w:p>
        </w:tc>
        <w:tc>
          <w:tcPr>
            <w:tcW w:w="1148" w:type="dxa"/>
            <w:vAlign w:val="center"/>
          </w:tcPr>
          <w:p w14:paraId="4388E5CB" w14:textId="015EAFF2" w:rsidR="00631AEC" w:rsidRDefault="00631AEC" w:rsidP="00631AEC">
            <w:pPr>
              <w:jc w:val="right"/>
            </w:pPr>
            <w:r w:rsidRPr="00631AEC">
              <w:t>24,285</w:t>
            </w:r>
          </w:p>
        </w:tc>
        <w:tc>
          <w:tcPr>
            <w:tcW w:w="1500" w:type="dxa"/>
            <w:vAlign w:val="center"/>
          </w:tcPr>
          <w:p w14:paraId="75E47EAD" w14:textId="2C2AE1C3" w:rsidR="00631AEC" w:rsidRDefault="00631AEC" w:rsidP="00631AEC">
            <w:pPr>
              <w:jc w:val="right"/>
            </w:pPr>
            <w:r w:rsidRPr="00631AEC">
              <w:t>9,996</w:t>
            </w:r>
          </w:p>
        </w:tc>
      </w:tr>
      <w:tr w:rsidR="00631AEC" w14:paraId="19484BA0" w14:textId="77777777" w:rsidTr="008C5909">
        <w:tc>
          <w:tcPr>
            <w:tcW w:w="485" w:type="dxa"/>
          </w:tcPr>
          <w:p w14:paraId="7F6112FC" w14:textId="77777777" w:rsidR="00631AEC" w:rsidRDefault="00631AEC" w:rsidP="00631AEC">
            <w:pPr>
              <w:jc w:val="center"/>
            </w:pPr>
            <w:r>
              <w:t>2</w:t>
            </w:r>
          </w:p>
        </w:tc>
        <w:tc>
          <w:tcPr>
            <w:tcW w:w="1495" w:type="dxa"/>
          </w:tcPr>
          <w:p w14:paraId="4A22522B" w14:textId="0A8969AD" w:rsidR="00631AEC" w:rsidRDefault="00631AEC" w:rsidP="00631AEC">
            <w:r>
              <w:t>2</w:t>
            </w:r>
            <w:r w:rsidR="00D67FB8">
              <w:t>.</w:t>
            </w:r>
            <w:r>
              <w:t>000</w:t>
            </w:r>
          </w:p>
        </w:tc>
        <w:tc>
          <w:tcPr>
            <w:tcW w:w="1201" w:type="dxa"/>
            <w:vAlign w:val="center"/>
          </w:tcPr>
          <w:p w14:paraId="21B728F2" w14:textId="5CC5E76E" w:rsidR="00631AEC" w:rsidRDefault="00631AEC" w:rsidP="00631AEC">
            <w:pPr>
              <w:jc w:val="right"/>
            </w:pPr>
            <w:r w:rsidRPr="00631AEC">
              <w:t>2</w:t>
            </w:r>
            <w:r w:rsidR="00D67FB8">
              <w:t>.</w:t>
            </w:r>
            <w:r w:rsidRPr="00631AEC">
              <w:t>213,0</w:t>
            </w:r>
          </w:p>
        </w:tc>
        <w:tc>
          <w:tcPr>
            <w:tcW w:w="1148" w:type="dxa"/>
            <w:vAlign w:val="center"/>
          </w:tcPr>
          <w:p w14:paraId="0AAA7FEB" w14:textId="741B4FA1" w:rsidR="00631AEC" w:rsidRDefault="00631AEC" w:rsidP="00631AEC">
            <w:pPr>
              <w:jc w:val="right"/>
            </w:pPr>
            <w:r w:rsidRPr="00631AEC">
              <w:t>53,570</w:t>
            </w:r>
          </w:p>
        </w:tc>
        <w:tc>
          <w:tcPr>
            <w:tcW w:w="1500" w:type="dxa"/>
            <w:vAlign w:val="center"/>
          </w:tcPr>
          <w:p w14:paraId="49FA1018" w14:textId="0423AFD7" w:rsidR="00631AEC" w:rsidRDefault="00631AEC" w:rsidP="00631AEC">
            <w:pPr>
              <w:jc w:val="right"/>
            </w:pPr>
            <w:r w:rsidRPr="00631AEC">
              <w:t>19,106</w:t>
            </w:r>
          </w:p>
        </w:tc>
      </w:tr>
      <w:tr w:rsidR="00631AEC" w14:paraId="0F0F8AFA" w14:textId="77777777" w:rsidTr="008C5909">
        <w:tc>
          <w:tcPr>
            <w:tcW w:w="485" w:type="dxa"/>
          </w:tcPr>
          <w:p w14:paraId="058A09FA" w14:textId="77777777" w:rsidR="00631AEC" w:rsidRDefault="00631AEC" w:rsidP="00631AEC">
            <w:pPr>
              <w:jc w:val="center"/>
            </w:pPr>
            <w:r>
              <w:t>3</w:t>
            </w:r>
          </w:p>
        </w:tc>
        <w:tc>
          <w:tcPr>
            <w:tcW w:w="1495" w:type="dxa"/>
          </w:tcPr>
          <w:p w14:paraId="1BAD6EED" w14:textId="54A7C014" w:rsidR="00631AEC" w:rsidRDefault="00631AEC" w:rsidP="00631AEC">
            <w:r>
              <w:t>3</w:t>
            </w:r>
            <w:r w:rsidR="00D67FB8">
              <w:t>.</w:t>
            </w:r>
            <w:r>
              <w:t>000</w:t>
            </w:r>
          </w:p>
        </w:tc>
        <w:tc>
          <w:tcPr>
            <w:tcW w:w="1201" w:type="dxa"/>
            <w:vAlign w:val="center"/>
          </w:tcPr>
          <w:p w14:paraId="678528ED" w14:textId="2F4C4C6A" w:rsidR="00631AEC" w:rsidRDefault="00631AEC" w:rsidP="00631AEC">
            <w:pPr>
              <w:jc w:val="right"/>
            </w:pPr>
            <w:r w:rsidRPr="00631AEC">
              <w:t>2</w:t>
            </w:r>
            <w:r w:rsidR="00D67FB8">
              <w:t>.</w:t>
            </w:r>
            <w:r w:rsidRPr="00631AEC">
              <w:t>492,6</w:t>
            </w:r>
          </w:p>
        </w:tc>
        <w:tc>
          <w:tcPr>
            <w:tcW w:w="1148" w:type="dxa"/>
            <w:vAlign w:val="center"/>
          </w:tcPr>
          <w:p w14:paraId="7A7FFA17" w14:textId="6DB7C2CA" w:rsidR="00631AEC" w:rsidRDefault="00631AEC" w:rsidP="00631AEC">
            <w:pPr>
              <w:jc w:val="right"/>
            </w:pPr>
            <w:r w:rsidRPr="00631AEC">
              <w:t>56,415</w:t>
            </w:r>
          </w:p>
        </w:tc>
        <w:tc>
          <w:tcPr>
            <w:tcW w:w="1500" w:type="dxa"/>
            <w:vAlign w:val="center"/>
          </w:tcPr>
          <w:p w14:paraId="1AAA3713" w14:textId="681D6ED8" w:rsidR="00631AEC" w:rsidRDefault="00631AEC" w:rsidP="00631AEC">
            <w:pPr>
              <w:jc w:val="right"/>
            </w:pPr>
            <w:r w:rsidRPr="00631AEC">
              <w:t>27,826</w:t>
            </w:r>
          </w:p>
        </w:tc>
      </w:tr>
      <w:tr w:rsidR="00631AEC" w14:paraId="779F2F22" w14:textId="77777777" w:rsidTr="008C5909">
        <w:tc>
          <w:tcPr>
            <w:tcW w:w="485" w:type="dxa"/>
          </w:tcPr>
          <w:p w14:paraId="62535FB3" w14:textId="77777777" w:rsidR="00631AEC" w:rsidRDefault="00631AEC" w:rsidP="00631AEC">
            <w:pPr>
              <w:jc w:val="center"/>
            </w:pPr>
            <w:r>
              <w:t>4</w:t>
            </w:r>
          </w:p>
        </w:tc>
        <w:tc>
          <w:tcPr>
            <w:tcW w:w="1495" w:type="dxa"/>
          </w:tcPr>
          <w:p w14:paraId="338B4FC9" w14:textId="42809BE1" w:rsidR="00631AEC" w:rsidRDefault="00631AEC" w:rsidP="00631AEC">
            <w:r>
              <w:t>4</w:t>
            </w:r>
            <w:r w:rsidR="00D67FB8">
              <w:t>.</w:t>
            </w:r>
            <w:r>
              <w:t>000</w:t>
            </w:r>
          </w:p>
        </w:tc>
        <w:tc>
          <w:tcPr>
            <w:tcW w:w="1201" w:type="dxa"/>
            <w:vAlign w:val="center"/>
          </w:tcPr>
          <w:p w14:paraId="0280B23B" w14:textId="1D1C561A" w:rsidR="00631AEC" w:rsidRDefault="00631AEC" w:rsidP="00631AEC">
            <w:pPr>
              <w:jc w:val="right"/>
            </w:pPr>
            <w:r w:rsidRPr="00631AEC">
              <w:t>2</w:t>
            </w:r>
            <w:r w:rsidR="00D67FB8">
              <w:t>.</w:t>
            </w:r>
            <w:r w:rsidRPr="00631AEC">
              <w:t>591,4</w:t>
            </w:r>
          </w:p>
        </w:tc>
        <w:tc>
          <w:tcPr>
            <w:tcW w:w="1148" w:type="dxa"/>
            <w:vAlign w:val="center"/>
          </w:tcPr>
          <w:p w14:paraId="1E423D9A" w14:textId="5C059353" w:rsidR="00631AEC" w:rsidRDefault="00631AEC" w:rsidP="00631AEC">
            <w:pPr>
              <w:jc w:val="right"/>
            </w:pPr>
            <w:r w:rsidRPr="00631AEC">
              <w:t>44,990</w:t>
            </w:r>
          </w:p>
        </w:tc>
        <w:tc>
          <w:tcPr>
            <w:tcW w:w="1500" w:type="dxa"/>
            <w:vAlign w:val="center"/>
          </w:tcPr>
          <w:p w14:paraId="6E421150" w14:textId="4C3246F5" w:rsidR="00631AEC" w:rsidRDefault="00631AEC" w:rsidP="00631AEC">
            <w:pPr>
              <w:jc w:val="right"/>
            </w:pPr>
            <w:r w:rsidRPr="00631AEC">
              <w:t>38,169</w:t>
            </w:r>
          </w:p>
        </w:tc>
      </w:tr>
      <w:tr w:rsidR="00631AEC" w14:paraId="18EF0A4C" w14:textId="77777777" w:rsidTr="008C5909">
        <w:tc>
          <w:tcPr>
            <w:tcW w:w="485" w:type="dxa"/>
          </w:tcPr>
          <w:p w14:paraId="30E01BF8" w14:textId="77777777" w:rsidR="00631AEC" w:rsidRDefault="00631AEC" w:rsidP="00631AEC">
            <w:pPr>
              <w:jc w:val="center"/>
            </w:pPr>
            <w:r>
              <w:t>5</w:t>
            </w:r>
          </w:p>
        </w:tc>
        <w:tc>
          <w:tcPr>
            <w:tcW w:w="1495" w:type="dxa"/>
          </w:tcPr>
          <w:p w14:paraId="209DD33C" w14:textId="5AE8CDB2" w:rsidR="00631AEC" w:rsidRDefault="00631AEC" w:rsidP="00631AEC">
            <w:r>
              <w:t>5</w:t>
            </w:r>
            <w:r w:rsidR="00D67FB8">
              <w:t>.</w:t>
            </w:r>
            <w:r>
              <w:t>000</w:t>
            </w:r>
          </w:p>
        </w:tc>
        <w:tc>
          <w:tcPr>
            <w:tcW w:w="1201" w:type="dxa"/>
            <w:vAlign w:val="center"/>
          </w:tcPr>
          <w:p w14:paraId="61BD6BFA" w14:textId="631FE3E2" w:rsidR="00631AEC" w:rsidRDefault="00631AEC" w:rsidP="00631AEC">
            <w:pPr>
              <w:jc w:val="right"/>
            </w:pPr>
            <w:r w:rsidRPr="00631AEC">
              <w:t>2</w:t>
            </w:r>
            <w:r w:rsidR="00D67FB8">
              <w:t>.</w:t>
            </w:r>
            <w:r w:rsidRPr="00631AEC">
              <w:t>694,2</w:t>
            </w:r>
          </w:p>
        </w:tc>
        <w:tc>
          <w:tcPr>
            <w:tcW w:w="1148" w:type="dxa"/>
            <w:vAlign w:val="center"/>
          </w:tcPr>
          <w:p w14:paraId="3AE44517" w14:textId="4DF386ED" w:rsidR="00631AEC" w:rsidRDefault="00631AEC" w:rsidP="00631AEC">
            <w:pPr>
              <w:jc w:val="right"/>
            </w:pPr>
            <w:r w:rsidRPr="00631AEC">
              <w:t>43,770</w:t>
            </w:r>
          </w:p>
        </w:tc>
        <w:tc>
          <w:tcPr>
            <w:tcW w:w="1500" w:type="dxa"/>
            <w:vAlign w:val="center"/>
          </w:tcPr>
          <w:p w14:paraId="623B5314" w14:textId="3FD913D3" w:rsidR="00631AEC" w:rsidRDefault="00631AEC" w:rsidP="00631AEC">
            <w:pPr>
              <w:jc w:val="right"/>
            </w:pPr>
            <w:r w:rsidRPr="00631AEC">
              <w:t>50,251</w:t>
            </w:r>
          </w:p>
        </w:tc>
      </w:tr>
    </w:tbl>
    <w:p w14:paraId="1224C7B4" w14:textId="77777777" w:rsidR="00212498" w:rsidRDefault="00212498" w:rsidP="004D3BF2"/>
    <w:p w14:paraId="4A427202" w14:textId="78B7046A" w:rsidR="000C2326" w:rsidRDefault="00D67FB8" w:rsidP="000C2326">
      <w:pPr>
        <w:keepNext/>
      </w:pPr>
      <w:r>
        <w:rPr>
          <w:noProof/>
          <w:lang w:eastAsia="id-ID"/>
        </w:rPr>
        <w:drawing>
          <wp:inline distT="0" distB="0" distL="0" distR="0" wp14:anchorId="20313E36" wp14:editId="2707F9CB">
            <wp:extent cx="3707765" cy="2512612"/>
            <wp:effectExtent l="0" t="0" r="6985" b="2540"/>
            <wp:docPr id="906" name="Chart 9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F9E17F6" w14:textId="76E4E516" w:rsidR="00ED2154" w:rsidRDefault="000C2326" w:rsidP="000C2326">
      <w:pPr>
        <w:pStyle w:val="Caption"/>
      </w:pPr>
      <w:bookmarkStart w:id="189" w:name="_Ref483806812"/>
      <w:bookmarkStart w:id="190" w:name="_Toc485103801"/>
      <w:r>
        <w:t xml:space="preserve">Gambar </w:t>
      </w:r>
      <w:r w:rsidR="000D5618">
        <w:fldChar w:fldCharType="begin"/>
      </w:r>
      <w:r w:rsidR="000D5618">
        <w:instrText xml:space="preserve"> STYLEREF 1 \s </w:instrText>
      </w:r>
      <w:r w:rsidR="000D5618">
        <w:fldChar w:fldCharType="separate"/>
      </w:r>
      <w:r w:rsidR="005B1355">
        <w:rPr>
          <w:noProof/>
        </w:rPr>
        <w:t>5</w:t>
      </w:r>
      <w:r w:rsidR="000D5618">
        <w:rPr>
          <w:noProof/>
        </w:rPr>
        <w:fldChar w:fldCharType="end"/>
      </w:r>
      <w:r w:rsidR="005B1355">
        <w:t>.</w:t>
      </w:r>
      <w:r w:rsidR="000D5618">
        <w:fldChar w:fldCharType="begin"/>
      </w:r>
      <w:r w:rsidR="000D5618">
        <w:instrText xml:space="preserve"> SEQ Gambar \* ARABIC \s 1 </w:instrText>
      </w:r>
      <w:r w:rsidR="000D5618">
        <w:fldChar w:fldCharType="separate"/>
      </w:r>
      <w:r w:rsidR="005B1355">
        <w:rPr>
          <w:noProof/>
        </w:rPr>
        <w:t>11</w:t>
      </w:r>
      <w:r w:rsidR="000D5618">
        <w:rPr>
          <w:noProof/>
        </w:rPr>
        <w:fldChar w:fldCharType="end"/>
      </w:r>
      <w:bookmarkEnd w:id="189"/>
      <w:r>
        <w:t xml:space="preserve"> </w:t>
      </w:r>
      <w:r w:rsidR="009C4AB3">
        <w:t xml:space="preserve">Grafik </w:t>
      </w:r>
      <w:r>
        <w:t xml:space="preserve">Perbandingan Waktu Transformasi pada Transformasi </w:t>
      </w:r>
      <w:r w:rsidR="00F46224" w:rsidRPr="00F46224">
        <w:t>Query</w:t>
      </w:r>
      <w:r>
        <w:t xml:space="preserve"> Insert, Update dan Delete</w:t>
      </w:r>
      <w:bookmarkEnd w:id="190"/>
    </w:p>
    <w:p w14:paraId="5AE32F0B" w14:textId="77777777" w:rsidR="00852D63" w:rsidRDefault="00852D63" w:rsidP="00852D63"/>
    <w:p w14:paraId="2569513E" w14:textId="2CE19774" w:rsidR="005B1355" w:rsidRDefault="00D67FB8" w:rsidP="005B1355">
      <w:pPr>
        <w:keepNext/>
      </w:pPr>
      <w:r>
        <w:rPr>
          <w:noProof/>
          <w:lang w:eastAsia="id-ID"/>
        </w:rPr>
        <w:lastRenderedPageBreak/>
        <w:drawing>
          <wp:inline distT="0" distB="0" distL="0" distR="0" wp14:anchorId="657C01B3" wp14:editId="7806B616">
            <wp:extent cx="3707765" cy="2433100"/>
            <wp:effectExtent l="0" t="0" r="6985" b="5715"/>
            <wp:docPr id="907" name="Chart 9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5890953B" w14:textId="4A667005" w:rsidR="00852D63" w:rsidRDefault="005B1355" w:rsidP="005B1355">
      <w:pPr>
        <w:pStyle w:val="Caption"/>
      </w:pPr>
      <w:bookmarkStart w:id="191" w:name="_Ref484728860"/>
      <w:bookmarkStart w:id="192" w:name="_Toc485103802"/>
      <w:r>
        <w:t xml:space="preserve">Gambar </w:t>
      </w:r>
      <w:r w:rsidR="000D5618">
        <w:fldChar w:fldCharType="begin"/>
      </w:r>
      <w:r w:rsidR="000D5618">
        <w:instrText xml:space="preserve"> STYLEREF 1 \s </w:instrText>
      </w:r>
      <w:r w:rsidR="000D5618">
        <w:fldChar w:fldCharType="separate"/>
      </w:r>
      <w:r>
        <w:rPr>
          <w:noProof/>
        </w:rPr>
        <w:t>5</w:t>
      </w:r>
      <w:r w:rsidR="000D5618">
        <w:rPr>
          <w:noProof/>
        </w:rPr>
        <w:fldChar w:fldCharType="end"/>
      </w:r>
      <w:r>
        <w:t>.</w:t>
      </w:r>
      <w:r w:rsidR="000D5618">
        <w:fldChar w:fldCharType="begin"/>
      </w:r>
      <w:r w:rsidR="000D5618">
        <w:instrText xml:space="preserve"> SEQ Gambar \* ARABIC \s 1 </w:instrText>
      </w:r>
      <w:r w:rsidR="000D5618">
        <w:fldChar w:fldCharType="separate"/>
      </w:r>
      <w:r>
        <w:rPr>
          <w:noProof/>
        </w:rPr>
        <w:t>12</w:t>
      </w:r>
      <w:r w:rsidR="000D5618">
        <w:rPr>
          <w:noProof/>
        </w:rPr>
        <w:fldChar w:fldCharType="end"/>
      </w:r>
      <w:bookmarkEnd w:id="191"/>
      <w:r w:rsidR="009C4AB3">
        <w:t xml:space="preserve"> Grafik Perbandingan Penggunaan Memori  pada Transformasi </w:t>
      </w:r>
      <w:r w:rsidR="009C4AB3" w:rsidRPr="00F46224">
        <w:t>Query</w:t>
      </w:r>
      <w:r w:rsidR="009C4AB3">
        <w:t xml:space="preserve"> Insert, Update dan Delete</w:t>
      </w:r>
      <w:bookmarkEnd w:id="192"/>
    </w:p>
    <w:p w14:paraId="52934166" w14:textId="77777777" w:rsidR="005B1355" w:rsidRDefault="005B1355" w:rsidP="00852D63"/>
    <w:p w14:paraId="25AFED8A" w14:textId="7C44B37A" w:rsidR="005B1355" w:rsidRDefault="00D67FB8" w:rsidP="005B1355">
      <w:pPr>
        <w:keepNext/>
      </w:pPr>
      <w:r>
        <w:rPr>
          <w:noProof/>
          <w:lang w:eastAsia="id-ID"/>
        </w:rPr>
        <w:drawing>
          <wp:inline distT="0" distB="0" distL="0" distR="0" wp14:anchorId="72A64CD3" wp14:editId="348465ED">
            <wp:extent cx="3707765" cy="2385060"/>
            <wp:effectExtent l="0" t="0" r="6985" b="15240"/>
            <wp:docPr id="908" name="Chart 9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7AB23D74" w14:textId="287E6704" w:rsidR="005B1355" w:rsidRPr="00852D63" w:rsidRDefault="005B1355" w:rsidP="005B1355">
      <w:pPr>
        <w:pStyle w:val="Caption"/>
      </w:pPr>
      <w:bookmarkStart w:id="193" w:name="_Ref484729401"/>
      <w:bookmarkStart w:id="194" w:name="_Toc485103803"/>
      <w:r>
        <w:t xml:space="preserve">Gambar </w:t>
      </w:r>
      <w:r w:rsidR="000D5618">
        <w:fldChar w:fldCharType="begin"/>
      </w:r>
      <w:r w:rsidR="000D5618">
        <w:instrText xml:space="preserve"> STYLEREF 1 \s </w:instrText>
      </w:r>
      <w:r w:rsidR="000D5618">
        <w:fldChar w:fldCharType="separate"/>
      </w:r>
      <w:r>
        <w:rPr>
          <w:noProof/>
        </w:rPr>
        <w:t>5</w:t>
      </w:r>
      <w:r w:rsidR="000D5618">
        <w:rPr>
          <w:noProof/>
        </w:rPr>
        <w:fldChar w:fldCharType="end"/>
      </w:r>
      <w:r>
        <w:t>.</w:t>
      </w:r>
      <w:r w:rsidR="000D5618">
        <w:fldChar w:fldCharType="begin"/>
      </w:r>
      <w:r w:rsidR="000D5618">
        <w:instrText xml:space="preserve"> SEQ Gambar \* ARABIC \s 1 </w:instrText>
      </w:r>
      <w:r w:rsidR="000D5618">
        <w:fldChar w:fldCharType="separate"/>
      </w:r>
      <w:r>
        <w:rPr>
          <w:noProof/>
        </w:rPr>
        <w:t>13</w:t>
      </w:r>
      <w:r w:rsidR="000D5618">
        <w:rPr>
          <w:noProof/>
        </w:rPr>
        <w:fldChar w:fldCharType="end"/>
      </w:r>
      <w:bookmarkEnd w:id="193"/>
      <w:r w:rsidR="009C4AB3" w:rsidRPr="009C4AB3">
        <w:t xml:space="preserve"> </w:t>
      </w:r>
      <w:r w:rsidR="009C4AB3">
        <w:t xml:space="preserve">Grafik Perbandingan Persentase Processor  pada Transformasi </w:t>
      </w:r>
      <w:r w:rsidR="009C4AB3" w:rsidRPr="00F46224">
        <w:t>Query</w:t>
      </w:r>
      <w:r w:rsidR="009C4AB3">
        <w:t xml:space="preserve"> Insert, Update dan Delete</w:t>
      </w:r>
      <w:bookmarkEnd w:id="194"/>
    </w:p>
    <w:p w14:paraId="35A15BF2" w14:textId="77777777" w:rsidR="002965C9" w:rsidRDefault="002965C9" w:rsidP="002965C9"/>
    <w:p w14:paraId="380FE776" w14:textId="7C3654BE" w:rsidR="00D67FB8" w:rsidRDefault="00D67FB8" w:rsidP="00D67FB8">
      <w:pPr>
        <w:ind w:firstLine="720"/>
      </w:pPr>
      <w:r>
        <w:lastRenderedPageBreak/>
        <w:t xml:space="preserve">Dari hasil percobaan, waktu yang dibutuhkan untuk proses transformasi pada operasi </w:t>
      </w:r>
      <w:r w:rsidRPr="009C4AB3">
        <w:rPr>
          <w:i/>
        </w:rPr>
        <w:t>insert</w:t>
      </w:r>
      <w:r>
        <w:t xml:space="preserve"> dan </w:t>
      </w:r>
      <w:r w:rsidRPr="009C4AB3">
        <w:rPr>
          <w:i/>
        </w:rPr>
        <w:t>delete</w:t>
      </w:r>
      <w:r>
        <w:t xml:space="preserve"> memiliki nilai yang hampir sama. Namun untuk proses transformasi operasi </w:t>
      </w:r>
      <w:r w:rsidRPr="009C4AB3">
        <w:rPr>
          <w:i/>
        </w:rPr>
        <w:t>update</w:t>
      </w:r>
      <w:r>
        <w:t xml:space="preserve"> memiliki waktu yang lebih lama dan meningkat secara linear. Hal ini dapat dilihat pada </w:t>
      </w:r>
      <w:r>
        <w:fldChar w:fldCharType="begin"/>
      </w:r>
      <w:r>
        <w:instrText xml:space="preserve"> REF _Ref483806812 \h </w:instrText>
      </w:r>
      <w:r>
        <w:fldChar w:fldCharType="separate"/>
      </w:r>
      <w:r>
        <w:t xml:space="preserve">Gambar </w:t>
      </w:r>
      <w:r>
        <w:rPr>
          <w:noProof/>
        </w:rPr>
        <w:t>5</w:t>
      </w:r>
      <w:r>
        <w:t>.</w:t>
      </w:r>
      <w:r>
        <w:rPr>
          <w:noProof/>
        </w:rPr>
        <w:t>11</w:t>
      </w:r>
      <w:r>
        <w:fldChar w:fldCharType="end"/>
      </w:r>
      <w:r>
        <w:t xml:space="preserve"> dimana waktu yang dibutuhkan untuk transformasi </w:t>
      </w:r>
      <w:r w:rsidRPr="002D4C03">
        <w:rPr>
          <w:i/>
        </w:rPr>
        <w:t>update</w:t>
      </w:r>
      <w:r>
        <w:t xml:space="preserve"> adalah 43,130 detik untuk 1000 </w:t>
      </w:r>
      <w:r w:rsidRPr="00535991">
        <w:rPr>
          <w:i/>
        </w:rPr>
        <w:t>query</w:t>
      </w:r>
      <w:r>
        <w:t xml:space="preserve"> dan meningkat sampai dengan 189,764 detik untuk jumlah </w:t>
      </w:r>
      <w:r w:rsidRPr="00535991">
        <w:rPr>
          <w:i/>
        </w:rPr>
        <w:t>query</w:t>
      </w:r>
      <w:r>
        <w:t xml:space="preserve"> 5000. Sementara untuk </w:t>
      </w:r>
      <w:r w:rsidR="00535991">
        <w:t xml:space="preserve">operasi </w:t>
      </w:r>
      <w:r w:rsidRPr="00535991">
        <w:rPr>
          <w:i/>
        </w:rPr>
        <w:t>insert</w:t>
      </w:r>
      <w:r w:rsidR="00535991">
        <w:t xml:space="preserve">, waktu yang dibutuhkan lebih singkat dibandingkan dengan operasi </w:t>
      </w:r>
      <w:r w:rsidR="00535991" w:rsidRPr="00535991">
        <w:rPr>
          <w:i/>
        </w:rPr>
        <w:t>update</w:t>
      </w:r>
      <w:r w:rsidR="00535991">
        <w:t xml:space="preserve"> yaitu dari 8,518 pada 1.000 </w:t>
      </w:r>
      <w:r w:rsidR="00535991" w:rsidRPr="00535991">
        <w:rPr>
          <w:i/>
        </w:rPr>
        <w:t>query</w:t>
      </w:r>
      <w:r w:rsidR="00535991">
        <w:t xml:space="preserve"> dan meningkat secara bertahap sampai dengan 41,334 detik untuk 5.000 </w:t>
      </w:r>
      <w:r w:rsidR="00535991" w:rsidRPr="00535991">
        <w:rPr>
          <w:i/>
        </w:rPr>
        <w:t>query</w:t>
      </w:r>
      <w:r w:rsidR="00535991">
        <w:t xml:space="preserve">. Hasil yang hampir sama ditunjukan oleh operasi </w:t>
      </w:r>
      <w:r w:rsidR="00535991" w:rsidRPr="00535991">
        <w:rPr>
          <w:i/>
        </w:rPr>
        <w:t>delete</w:t>
      </w:r>
      <w:r w:rsidR="00535991">
        <w:t xml:space="preserve">, yaitu 9,996 detik pada 1.000 </w:t>
      </w:r>
      <w:r w:rsidR="00535991" w:rsidRPr="00535991">
        <w:rPr>
          <w:i/>
        </w:rPr>
        <w:t>query</w:t>
      </w:r>
      <w:r w:rsidR="00535991">
        <w:t xml:space="preserve"> dan meningkat secara bertahap sampai dengan 50,251 detik untuk 5.000 </w:t>
      </w:r>
      <w:r w:rsidR="00535991" w:rsidRPr="00535991">
        <w:rPr>
          <w:i/>
        </w:rPr>
        <w:t>query</w:t>
      </w:r>
      <w:r w:rsidR="00535991">
        <w:t>.</w:t>
      </w:r>
    </w:p>
    <w:p w14:paraId="09FC8891" w14:textId="2C201DDA" w:rsidR="00D67FB8" w:rsidRDefault="00D67FB8" w:rsidP="00D67FB8">
      <w:r>
        <w:tab/>
        <w:t xml:space="preserve">Sumber daya memori yang digunakan untuk operasi </w:t>
      </w:r>
      <w:r w:rsidRPr="009C4AB3">
        <w:rPr>
          <w:i/>
        </w:rPr>
        <w:t>insert</w:t>
      </w:r>
      <w:r>
        <w:t xml:space="preserve">, </w:t>
      </w:r>
      <w:r w:rsidRPr="009C4AB3">
        <w:rPr>
          <w:i/>
        </w:rPr>
        <w:t>update</w:t>
      </w:r>
      <w:r>
        <w:t xml:space="preserve"> dan </w:t>
      </w:r>
      <w:r w:rsidRPr="009C4AB3">
        <w:rPr>
          <w:i/>
        </w:rPr>
        <w:t>delete</w:t>
      </w:r>
      <w:r>
        <w:t xml:space="preserve"> memiliki nilai penggunaan memori yang hampir sam</w:t>
      </w:r>
      <w:r w:rsidR="002D4C03">
        <w:t>a yaitu berada diantara angka 1.990,0 MB sampai 2.705,6</w:t>
      </w:r>
      <w:r>
        <w:t xml:space="preserve"> MB. </w:t>
      </w:r>
      <w:r>
        <w:fldChar w:fldCharType="begin"/>
      </w:r>
      <w:r>
        <w:instrText xml:space="preserve"> REF _Ref484728860 \h </w:instrText>
      </w:r>
      <w:r>
        <w:fldChar w:fldCharType="separate"/>
      </w:r>
      <w:r>
        <w:t xml:space="preserve">Gambar </w:t>
      </w:r>
      <w:r>
        <w:rPr>
          <w:noProof/>
        </w:rPr>
        <w:t>5</w:t>
      </w:r>
      <w:r>
        <w:t>.</w:t>
      </w:r>
      <w:r>
        <w:rPr>
          <w:noProof/>
        </w:rPr>
        <w:t>12</w:t>
      </w:r>
      <w:r>
        <w:fldChar w:fldCharType="end"/>
      </w:r>
      <w:r>
        <w:t xml:space="preserve"> menunjukan perbandingan penggunaan memori ketiga operasi. Sementara itu hasil berbeda ditunjukan untuk persentase penggunaan </w:t>
      </w:r>
      <w:r w:rsidRPr="00152E99">
        <w:rPr>
          <w:i/>
        </w:rPr>
        <w:t>processor</w:t>
      </w:r>
      <w:r>
        <w:t xml:space="preserve">. Operasi </w:t>
      </w:r>
      <w:r w:rsidRPr="00D800EA">
        <w:rPr>
          <w:i/>
        </w:rPr>
        <w:t>query</w:t>
      </w:r>
      <w:r>
        <w:t xml:space="preserve"> </w:t>
      </w:r>
      <w:r w:rsidRPr="00D800EA">
        <w:rPr>
          <w:i/>
        </w:rPr>
        <w:t>update</w:t>
      </w:r>
      <w:r>
        <w:t xml:space="preserve"> memiliki persentase yang paling rendah</w:t>
      </w:r>
      <w:r w:rsidR="002D4C03">
        <w:t xml:space="preserve"> dan cenderung konsisten</w:t>
      </w:r>
      <w:r>
        <w:t xml:space="preserve"> </w:t>
      </w:r>
      <w:r w:rsidR="002D4C03">
        <w:t xml:space="preserve">jika </w:t>
      </w:r>
      <w:r>
        <w:t xml:space="preserve">dibandingkan dengan </w:t>
      </w:r>
      <w:r w:rsidRPr="00152E99">
        <w:rPr>
          <w:i/>
        </w:rPr>
        <w:t>insert</w:t>
      </w:r>
      <w:r>
        <w:t xml:space="preserve"> dan </w:t>
      </w:r>
      <w:r w:rsidRPr="00152E99">
        <w:rPr>
          <w:i/>
        </w:rPr>
        <w:t>delete</w:t>
      </w:r>
      <w:r w:rsidR="002D4C03">
        <w:t>, yaitu berada dibawah angka 25</w:t>
      </w:r>
      <w:r>
        <w:t xml:space="preserve">%. Sementara untuk operasi </w:t>
      </w:r>
      <w:r w:rsidRPr="00152E99">
        <w:rPr>
          <w:i/>
        </w:rPr>
        <w:t>insert</w:t>
      </w:r>
      <w:r>
        <w:t xml:space="preserve"> dan </w:t>
      </w:r>
      <w:r>
        <w:rPr>
          <w:i/>
        </w:rPr>
        <w:t>delete</w:t>
      </w:r>
      <w:r>
        <w:t xml:space="preserve">, persentase processor yang digunakan </w:t>
      </w:r>
      <w:r w:rsidR="002D4C03">
        <w:t>bervariasi. Untuk query insert</w:t>
      </w:r>
      <w:r w:rsidR="007D6BA8">
        <w:t>, penggunaan processor</w:t>
      </w:r>
      <w:r w:rsidR="002D4C03">
        <w:t xml:space="preserve"> berada </w:t>
      </w:r>
      <w:r w:rsidR="007D6BA8">
        <w:t xml:space="preserve">angka </w:t>
      </w:r>
      <w:r w:rsidR="002D4C03">
        <w:t xml:space="preserve">pada rentang 46,680% sampai dengan 59,975%. Operasi delete memakan persentase processor pada rentang 24,285% sampai dengan </w:t>
      </w:r>
      <w:r w:rsidR="007D6BA8">
        <w:t>56,415%.</w:t>
      </w:r>
      <w:r>
        <w:t xml:space="preserve"> </w:t>
      </w:r>
      <w:r>
        <w:fldChar w:fldCharType="begin"/>
      </w:r>
      <w:r>
        <w:instrText xml:space="preserve"> REF _Ref484729401 \h </w:instrText>
      </w:r>
      <w:r>
        <w:fldChar w:fldCharType="separate"/>
      </w:r>
      <w:r>
        <w:t xml:space="preserve">Gambar </w:t>
      </w:r>
      <w:r>
        <w:rPr>
          <w:noProof/>
        </w:rPr>
        <w:t>5</w:t>
      </w:r>
      <w:r>
        <w:t>.</w:t>
      </w:r>
      <w:r>
        <w:rPr>
          <w:noProof/>
        </w:rPr>
        <w:t>13</w:t>
      </w:r>
      <w:r>
        <w:fldChar w:fldCharType="end"/>
      </w:r>
      <w:r>
        <w:t xml:space="preserve"> menunjukan grafik persentase penggunaan processor pada ketiga operasi.</w:t>
      </w:r>
    </w:p>
    <w:p w14:paraId="2F123A80" w14:textId="77777777" w:rsidR="00D67FB8" w:rsidRDefault="00D67FB8" w:rsidP="00D67FB8"/>
    <w:p w14:paraId="4769EC73" w14:textId="02EDE93F" w:rsidR="002965C9" w:rsidRDefault="002965C9" w:rsidP="002965C9">
      <w:pPr>
        <w:pStyle w:val="Heading3"/>
      </w:pPr>
      <w:bookmarkStart w:id="195" w:name="_Toc485121716"/>
      <w:r>
        <w:t>Evaluasi</w:t>
      </w:r>
      <w:bookmarkEnd w:id="195"/>
    </w:p>
    <w:p w14:paraId="7C19CC5B" w14:textId="77777777" w:rsidR="002965C9" w:rsidRDefault="002965C9" w:rsidP="002965C9"/>
    <w:p w14:paraId="04C1C14A" w14:textId="5261618D" w:rsidR="002965C9" w:rsidRDefault="002965C9" w:rsidP="002965C9">
      <w:pPr>
        <w:ind w:firstLine="720"/>
      </w:pPr>
      <w:r>
        <w:t>Berdasarkan hasil uji coba, sistem dapat berjalan sesuai dengan skenario pada sub bab 5.3. Da</w:t>
      </w:r>
      <w:r w:rsidR="005E681B">
        <w:t>ri pengujian</w:t>
      </w:r>
      <w:r>
        <w:t xml:space="preserve"> fungsionalitas, </w:t>
      </w:r>
      <w:r w:rsidR="00246A24">
        <w:t xml:space="preserve">semua fungsi dapat berjalan sesuai dengan harapan. Namun, untuk </w:t>
      </w:r>
      <w:r w:rsidR="00246A24">
        <w:lastRenderedPageBreak/>
        <w:t xml:space="preserve">proses pengambilan data pada MySQL, terdapat satu antar muka dengan waktu respon yang melebih batas. MySQL tidak cukup tangguh untuk menangani </w:t>
      </w:r>
      <w:r w:rsidR="00F46224" w:rsidRPr="00F46224">
        <w:rPr>
          <w:i/>
        </w:rPr>
        <w:t>query</w:t>
      </w:r>
      <w:r w:rsidR="00246A24">
        <w:t xml:space="preserve"> yang membutuhkan pengambilan data </w:t>
      </w:r>
      <w:r w:rsidR="00D267CB">
        <w:t xml:space="preserve">ke </w:t>
      </w:r>
      <w:r w:rsidR="00246A24">
        <w:t xml:space="preserve">lebih dari satu tabel pada </w:t>
      </w:r>
      <w:r w:rsidR="00D267CB">
        <w:t xml:space="preserve">tabel yang memiliki </w:t>
      </w:r>
      <w:r w:rsidR="00246A24">
        <w:t xml:space="preserve">jumlah data </w:t>
      </w:r>
      <w:r w:rsidR="00D267CB">
        <w:t>yang</w:t>
      </w:r>
      <w:r w:rsidR="00246A24">
        <w:t xml:space="preserve"> banyak. Disisi lain, HBase mampu menangani semua permintaan </w:t>
      </w:r>
      <w:r w:rsidR="00D267CB">
        <w:t xml:space="preserve">pemrosesan </w:t>
      </w:r>
      <w:r w:rsidR="00F46224" w:rsidRPr="00F46224">
        <w:rPr>
          <w:i/>
        </w:rPr>
        <w:t>query</w:t>
      </w:r>
      <w:r w:rsidR="00246A24">
        <w:t xml:space="preserve"> dari setiap antar muka yang diujicobakan. </w:t>
      </w:r>
    </w:p>
    <w:p w14:paraId="0906112A" w14:textId="097E94F2" w:rsidR="00246A24" w:rsidRPr="002965C9" w:rsidRDefault="00246A24" w:rsidP="002965C9">
      <w:pPr>
        <w:ind w:firstLine="720"/>
      </w:pPr>
      <w:r>
        <w:t xml:space="preserve">Dari sisi kapasitas dan performa, </w:t>
      </w:r>
      <w:r w:rsidR="00E35115">
        <w:t xml:space="preserve">untuk semua skenario yang diujikan, </w:t>
      </w:r>
      <w:r>
        <w:t>jumlah persentase sumber daya memori RAM yang digunakan cenderung konstan</w:t>
      </w:r>
      <w:r w:rsidR="00FF01D9">
        <w:t xml:space="preserve"> meningkat</w:t>
      </w:r>
      <w:r w:rsidR="00932EF7">
        <w:t xml:space="preserve">, tidak ada </w:t>
      </w:r>
      <w:r w:rsidR="00FF01D9">
        <w:t>perubahan yang</w:t>
      </w:r>
      <w:r w:rsidR="00932EF7">
        <w:t xml:space="preserve"> melonjak </w:t>
      </w:r>
      <w:r w:rsidR="00FF01D9">
        <w:t xml:space="preserve">naik </w:t>
      </w:r>
      <w:r w:rsidR="00932EF7">
        <w:t>atau menurun secara signifikan,</w:t>
      </w:r>
      <w:r>
        <w:t xml:space="preserve"> </w:t>
      </w:r>
      <w:r w:rsidR="00D267CB">
        <w:t xml:space="preserve">berkisar </w:t>
      </w:r>
      <w:r w:rsidR="00FF01D9">
        <w:t>pada angka 1.990</w:t>
      </w:r>
      <w:r w:rsidR="0020011B">
        <w:t>,0</w:t>
      </w:r>
      <w:r w:rsidR="00FF01D9">
        <w:t xml:space="preserve"> MB sampai dengan </w:t>
      </w:r>
      <w:r w:rsidR="00932EF7">
        <w:t>3.</w:t>
      </w:r>
      <w:r w:rsidR="00FF01D9">
        <w:t>523,8</w:t>
      </w:r>
      <w:r w:rsidR="00932EF7">
        <w:t xml:space="preserve"> MB</w:t>
      </w:r>
      <w:r>
        <w:t xml:space="preserve">. Sumber daya </w:t>
      </w:r>
      <w:r w:rsidRPr="00932EF7">
        <w:rPr>
          <w:i/>
        </w:rPr>
        <w:t>processor</w:t>
      </w:r>
      <w:r>
        <w:t xml:space="preserve"> yang digunakan menghasilkan angka yang bervariasi</w:t>
      </w:r>
      <w:r w:rsidR="00E35115">
        <w:t xml:space="preserve">. </w:t>
      </w:r>
      <w:r w:rsidR="00712A65">
        <w:t>Rata-rata persentase processor yang digunakan untuk prose</w:t>
      </w:r>
      <w:r w:rsidR="00FF01D9">
        <w:t>s inisialisasi adalah sekitar 49,2</w:t>
      </w:r>
      <w:r w:rsidR="00712A65">
        <w:t xml:space="preserve">%. Proses transformasi </w:t>
      </w:r>
      <w:r w:rsidR="00F46224" w:rsidRPr="00F46224">
        <w:rPr>
          <w:i/>
        </w:rPr>
        <w:t>query</w:t>
      </w:r>
      <w:r w:rsidR="00712A65">
        <w:t xml:space="preserve"> mengabiskan </w:t>
      </w:r>
      <w:r w:rsidR="003B4FC9">
        <w:t xml:space="preserve">rata-rata </w:t>
      </w:r>
      <w:r w:rsidR="00712A65">
        <w:t>sumber daya processor lebi</w:t>
      </w:r>
      <w:r w:rsidR="0071726B">
        <w:t>h sedikit yaitu</w:t>
      </w:r>
      <w:r w:rsidR="00712A65">
        <w:t xml:space="preserve"> </w:t>
      </w:r>
      <w:r w:rsidR="00FF01D9">
        <w:t>51,3</w:t>
      </w:r>
      <w:r w:rsidR="0071726B">
        <w:t xml:space="preserve">% untuk </w:t>
      </w:r>
      <w:r w:rsidR="00F46224" w:rsidRPr="00F46224">
        <w:rPr>
          <w:i/>
        </w:rPr>
        <w:t>query</w:t>
      </w:r>
      <w:r w:rsidR="0071726B">
        <w:t xml:space="preserve"> </w:t>
      </w:r>
      <w:r w:rsidR="0071726B" w:rsidRPr="0015360C">
        <w:rPr>
          <w:i/>
        </w:rPr>
        <w:t>insert</w:t>
      </w:r>
      <w:r w:rsidR="00FF01D9">
        <w:t>, 21,3</w:t>
      </w:r>
      <w:r w:rsidR="0071726B">
        <w:t xml:space="preserve">% untuk </w:t>
      </w:r>
      <w:r w:rsidR="00F46224" w:rsidRPr="00F46224">
        <w:rPr>
          <w:i/>
        </w:rPr>
        <w:t>query</w:t>
      </w:r>
      <w:r w:rsidR="0071726B">
        <w:t xml:space="preserve"> </w:t>
      </w:r>
      <w:r w:rsidR="0071726B" w:rsidRPr="0015360C">
        <w:rPr>
          <w:i/>
        </w:rPr>
        <w:t>update</w:t>
      </w:r>
      <w:r w:rsidR="00FF01D9">
        <w:t xml:space="preserve"> dan 44,6</w:t>
      </w:r>
      <w:r w:rsidR="0071726B">
        <w:t xml:space="preserve">% untuk </w:t>
      </w:r>
      <w:r w:rsidR="00F46224" w:rsidRPr="00F46224">
        <w:rPr>
          <w:i/>
        </w:rPr>
        <w:t>query</w:t>
      </w:r>
      <w:r w:rsidR="0015360C">
        <w:t xml:space="preserve"> </w:t>
      </w:r>
      <w:r w:rsidR="0015360C" w:rsidRPr="0015360C">
        <w:rPr>
          <w:i/>
        </w:rPr>
        <w:t>delete</w:t>
      </w:r>
      <w:r w:rsidR="0015360C">
        <w:t xml:space="preserve">. Proses transformasi </w:t>
      </w:r>
      <w:r w:rsidR="00F46224" w:rsidRPr="00F46224">
        <w:rPr>
          <w:i/>
        </w:rPr>
        <w:t>query</w:t>
      </w:r>
      <w:r w:rsidR="0015360C">
        <w:t xml:space="preserve"> </w:t>
      </w:r>
      <w:r w:rsidR="0015360C" w:rsidRPr="0015360C">
        <w:rPr>
          <w:i/>
        </w:rPr>
        <w:t>update</w:t>
      </w:r>
      <w:r w:rsidR="0015360C">
        <w:t xml:space="preserve"> memiliki angka persentase</w:t>
      </w:r>
      <w:r w:rsidR="00152E99">
        <w:t xml:space="preserve"> penggunaan processor</w:t>
      </w:r>
      <w:r w:rsidR="0015360C">
        <w:t xml:space="preserve"> paling kecil, </w:t>
      </w:r>
      <w:r w:rsidR="00FF01D9">
        <w:t xml:space="preserve">namun </w:t>
      </w:r>
      <w:r w:rsidR="0015360C">
        <w:t>berkebalikan dengan waktu t</w:t>
      </w:r>
      <w:r w:rsidR="00152E99">
        <w:t xml:space="preserve">ransfomasinya yang paling lama diantara </w:t>
      </w:r>
      <w:r w:rsidR="00FF01D9">
        <w:t xml:space="preserve">operasi </w:t>
      </w:r>
      <w:r w:rsidR="00152E99">
        <w:t>yang lain.</w:t>
      </w:r>
      <w:r w:rsidR="000711AF">
        <w:t xml:space="preserve"> Rata-rata waktu transformasi yang dibutuhkan untuk setiap operasi adalah 23,4 detik untuk </w:t>
      </w:r>
      <w:r w:rsidR="000711AF" w:rsidRPr="00700544">
        <w:rPr>
          <w:i/>
        </w:rPr>
        <w:t>query insert</w:t>
      </w:r>
      <w:r w:rsidR="000711AF">
        <w:t xml:space="preserve">, 116,7 detik </w:t>
      </w:r>
      <w:r w:rsidR="00700544">
        <w:t xml:space="preserve">untuk </w:t>
      </w:r>
      <w:r w:rsidR="00700544" w:rsidRPr="00700544">
        <w:rPr>
          <w:i/>
        </w:rPr>
        <w:t>query update</w:t>
      </w:r>
      <w:r w:rsidR="00700544">
        <w:t xml:space="preserve"> dan 29,0 untuk </w:t>
      </w:r>
      <w:r w:rsidR="00700544" w:rsidRPr="00700544">
        <w:rPr>
          <w:i/>
        </w:rPr>
        <w:t>query delete</w:t>
      </w:r>
      <w:r w:rsidR="00700544">
        <w:t>.</w:t>
      </w:r>
    </w:p>
    <w:p w14:paraId="6E3F36D1" w14:textId="77777777" w:rsidR="002F589A" w:rsidRDefault="002F589A" w:rsidP="00CE72A6">
      <w:pPr>
        <w:suppressAutoHyphens w:val="0"/>
      </w:pPr>
    </w:p>
    <w:p w14:paraId="71FAB0E4" w14:textId="46A08702" w:rsidR="004414BD" w:rsidRDefault="002F589A">
      <w:pPr>
        <w:suppressAutoHyphens w:val="0"/>
        <w:jc w:val="left"/>
      </w:pPr>
      <w:r>
        <w:br w:type="page"/>
      </w:r>
    </w:p>
    <w:p w14:paraId="23CC1EA3" w14:textId="77777777" w:rsidR="004414BD" w:rsidRPr="004414BD" w:rsidRDefault="004414BD" w:rsidP="004414BD">
      <w:pPr>
        <w:suppressAutoHyphens w:val="0"/>
        <w:jc w:val="left"/>
        <w:sectPr w:rsidR="004414BD" w:rsidRPr="004414BD">
          <w:headerReference w:type="default" r:id="rId112"/>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196" w:name="_Toc454782872"/>
      <w:bookmarkStart w:id="197" w:name="_Toc485121717"/>
      <w:r w:rsidRPr="006D580B">
        <w:lastRenderedPageBreak/>
        <w:t>BAB VI</w:t>
      </w:r>
      <w:r>
        <w:br/>
        <w:t>KESIMPULAN DAN SARAN</w:t>
      </w:r>
      <w:bookmarkEnd w:id="196"/>
      <w:bookmarkEnd w:id="197"/>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198" w:name="_Toc454782873"/>
      <w:bookmarkStart w:id="199" w:name="_Toc485121718"/>
      <w:r>
        <w:t>Kesimpulan</w:t>
      </w:r>
      <w:bookmarkEnd w:id="198"/>
      <w:bookmarkEnd w:id="199"/>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5A794ECC" w:rsidR="002A1271" w:rsidRDefault="00044C61" w:rsidP="00242D16">
      <w:pPr>
        <w:numPr>
          <w:ilvl w:val="0"/>
          <w:numId w:val="15"/>
        </w:numPr>
        <w:ind w:left="851" w:hanging="283"/>
      </w:pPr>
      <w:r>
        <w:t xml:space="preserve">Data adapter dapat digunakan sebagai sistem untuk mensinkronisasi antara basis data SQL dan basis data NoSQL. Dari hasil pengujian, proses sinkronisasi berhasil bekerja 100% sukses dan kedua basis data memiliki data yang sama. </w:t>
      </w:r>
      <w:r w:rsidR="00611365">
        <w:t xml:space="preserve">Dengan menggunakan pendekatan </w:t>
      </w:r>
      <w:r w:rsidR="00F46224" w:rsidRPr="00F46224">
        <w:rPr>
          <w:i/>
        </w:rPr>
        <w:t>query</w:t>
      </w:r>
      <w:r w:rsidR="00611365">
        <w:t xml:space="preserve"> </w:t>
      </w:r>
      <w:r w:rsidR="00611365" w:rsidRPr="00611365">
        <w:rPr>
          <w:i/>
        </w:rPr>
        <w:t>direct access</w:t>
      </w:r>
      <w:r w:rsidR="00611365">
        <w:t>, aplikasi tetap dapat mengakses basis data saat proses sinkronisasi sedang berlangsung.</w:t>
      </w:r>
    </w:p>
    <w:p w14:paraId="5D8C7FAD" w14:textId="3CF12AF2" w:rsidR="00D013FC" w:rsidRDefault="002476A3" w:rsidP="00242D16">
      <w:pPr>
        <w:numPr>
          <w:ilvl w:val="0"/>
          <w:numId w:val="15"/>
        </w:numPr>
        <w:ind w:left="851" w:hanging="283"/>
      </w:pPr>
      <w:r>
        <w:t xml:space="preserve">Berdasarkan hasil pengujian, untuk setiap peningkatan jumlah data atau </w:t>
      </w:r>
      <w:r w:rsidR="00F46224" w:rsidRPr="00F46224">
        <w:rPr>
          <w:i/>
        </w:rPr>
        <w:t>query</w:t>
      </w:r>
      <w:r>
        <w:t xml:space="preserve">, </w:t>
      </w:r>
      <w:r w:rsidR="00E20545">
        <w:t xml:space="preserve">jumlah </w:t>
      </w:r>
      <w:r>
        <w:t>penggunaan memori RAM tidak mengalami peningkatan yang signifikan</w:t>
      </w:r>
      <w:r w:rsidR="00DB46DD">
        <w:t xml:space="preserve"> berada </w:t>
      </w:r>
      <w:r w:rsidR="00DB46DD">
        <w:rPr>
          <w:lang w:val="en-US"/>
        </w:rPr>
        <w:t xml:space="preserve">pada </w:t>
      </w:r>
      <w:r w:rsidR="0020011B">
        <w:t>rentang 1.990</w:t>
      </w:r>
      <w:r w:rsidR="003E5E8E">
        <w:t>,0</w:t>
      </w:r>
      <w:r w:rsidR="0020011B">
        <w:t xml:space="preserve"> MB sampai dengan 3.523,8 MB</w:t>
      </w:r>
      <w:r>
        <w:t xml:space="preserve">. Hal ini menunjukan jika sistem data adapter membutuhkan kapasitas RAM yang </w:t>
      </w:r>
      <w:r w:rsidR="0020011B">
        <w:t>cukup</w:t>
      </w:r>
      <w:r>
        <w:t xml:space="preserve"> besar. </w:t>
      </w:r>
      <w:r w:rsidR="0020011B">
        <w:t xml:space="preserve">Untuk </w:t>
      </w:r>
      <w:r w:rsidR="00ED0E42">
        <w:t xml:space="preserve">persentase </w:t>
      </w:r>
      <w:r w:rsidR="0020011B">
        <w:t xml:space="preserve">penggunaan </w:t>
      </w:r>
      <w:r w:rsidR="00ED0E42">
        <w:t xml:space="preserve">processor, </w:t>
      </w:r>
      <w:r w:rsidR="00CA2B32">
        <w:t>sistem mengambil sumber daya yang cukup besa</w:t>
      </w:r>
      <w:r w:rsidR="00ED0E42">
        <w:t>r saat proses sinkronisasi</w:t>
      </w:r>
      <w:r w:rsidR="004303A2">
        <w:t xml:space="preserve"> berlangsung yaitu </w:t>
      </w:r>
      <w:r w:rsidR="0020011B">
        <w:t xml:space="preserve">pada rentang 21,3% </w:t>
      </w:r>
      <w:r w:rsidR="004303A2">
        <w:t xml:space="preserve">sampai dengan </w:t>
      </w:r>
      <w:r w:rsidR="0020011B">
        <w:t>51,3%</w:t>
      </w:r>
      <w:r w:rsidR="00ED0E42">
        <w:t xml:space="preserve">. </w:t>
      </w:r>
    </w:p>
    <w:p w14:paraId="7DCABCB7" w14:textId="685A542F" w:rsidR="002476A3" w:rsidRDefault="00F100E7" w:rsidP="00242D16">
      <w:pPr>
        <w:numPr>
          <w:ilvl w:val="0"/>
          <w:numId w:val="15"/>
        </w:numPr>
        <w:ind w:left="851" w:hanging="283"/>
      </w:pPr>
      <w:r>
        <w:t>Basis data NoSQL</w:t>
      </w:r>
      <w:r w:rsidR="0020011B">
        <w:t>,</w:t>
      </w:r>
      <w:r>
        <w:t xml:space="preserve"> yaitu Apache HBase, memiliki kemampuan yang lebih baik jika dibandingkan dengan basis data relasional, yaitu MySQL, dalam hal </w:t>
      </w:r>
      <w:r>
        <w:lastRenderedPageBreak/>
        <w:t xml:space="preserve">melakukan </w:t>
      </w:r>
      <w:r w:rsidR="00F46224" w:rsidRPr="00F46224">
        <w:rPr>
          <w:i/>
        </w:rPr>
        <w:t>query</w:t>
      </w:r>
      <w:r>
        <w:t xml:space="preserve"> analisis </w:t>
      </w:r>
      <w:r w:rsidR="0020011B">
        <w:t>untuk pengambilan data</w:t>
      </w:r>
      <w:r>
        <w:t xml:space="preserve"> </w:t>
      </w:r>
      <w:r w:rsidR="0020011B">
        <w:t>beberapa</w:t>
      </w:r>
      <w:r>
        <w:t xml:space="preserve"> tabel dengan jumlah baris yang banyak. Hal ini ditunjukan dengan waktu respon yang dibutuhkan untuk mengambil data pada antar muka nomor 8 dan 11 pada </w:t>
      </w:r>
      <w:r>
        <w:fldChar w:fldCharType="begin"/>
      </w:r>
      <w:r>
        <w:instrText xml:space="preserve"> REF _Ref483853163 \h </w:instrText>
      </w:r>
      <w:r>
        <w:fldChar w:fldCharType="separate"/>
      </w:r>
      <w:r w:rsidR="004751EA">
        <w:t xml:space="preserve">Gambar </w:t>
      </w:r>
      <w:r w:rsidR="004751EA">
        <w:rPr>
          <w:noProof/>
        </w:rPr>
        <w:t>5</w:t>
      </w:r>
      <w:r w:rsidR="004751EA">
        <w:t>.</w:t>
      </w:r>
      <w:r w:rsidR="004751EA">
        <w:rPr>
          <w:noProof/>
        </w:rPr>
        <w:t>4</w:t>
      </w:r>
      <w:r>
        <w:fldChar w:fldCharType="end"/>
      </w:r>
      <w:r w:rsidR="00CA2B32">
        <w:t xml:space="preserve"> menunjukan waktu respon HBase lebih cepat dibandingkan dengan MySQL, bahkan pada </w:t>
      </w:r>
      <w:r w:rsidR="0020011B">
        <w:t xml:space="preserve">percobaan </w:t>
      </w:r>
      <w:r w:rsidR="00CA2B32">
        <w:t>nomor 11</w:t>
      </w:r>
      <w:r w:rsidR="0020011B">
        <w:t>,</w:t>
      </w:r>
      <w:r w:rsidR="00CA2B32">
        <w:t xml:space="preserve"> </w:t>
      </w:r>
      <w:r w:rsidR="0020011B">
        <w:t xml:space="preserve">basis data </w:t>
      </w:r>
      <w:r w:rsidR="00CA2B32">
        <w:t xml:space="preserve">MySQL </w:t>
      </w:r>
      <w:r w:rsidR="0020011B">
        <w:t xml:space="preserve">tidak memberikan respon sampau </w:t>
      </w:r>
      <w:r w:rsidR="00CA2B32">
        <w:t>melewati batas waktu</w:t>
      </w:r>
      <w:r>
        <w:t>.</w:t>
      </w:r>
      <w:r w:rsidR="00CA2B32">
        <w:t xml:space="preserve"> </w:t>
      </w:r>
      <w:r w:rsidR="00264057">
        <w:t>Hal</w:t>
      </w:r>
      <w:r w:rsidR="00CA2B32">
        <w:t xml:space="preserve"> ini menunjukan jika </w:t>
      </w:r>
      <w:r w:rsidR="0020011B">
        <w:t xml:space="preserve">basis data </w:t>
      </w:r>
      <w:r w:rsidR="00CA2B32">
        <w:t>NoSQL layak</w:t>
      </w:r>
      <w:r w:rsidR="00264057">
        <w:t xml:space="preserve"> digunakan untuk </w:t>
      </w:r>
      <w:r w:rsidR="00CA2B32">
        <w:t>menangani permasalahan</w:t>
      </w:r>
      <w:r w:rsidR="00264057">
        <w:t xml:space="preserve"> </w:t>
      </w:r>
      <w:r w:rsidR="00264057" w:rsidRPr="00264057">
        <w:rPr>
          <w:i/>
        </w:rPr>
        <w:t>big data</w:t>
      </w:r>
      <w:r w:rsidR="00264057">
        <w:t>.</w:t>
      </w:r>
    </w:p>
    <w:p w14:paraId="2F5128A5" w14:textId="77777777" w:rsidR="004F0CA5" w:rsidRDefault="004F0CA5">
      <w:pPr>
        <w:pStyle w:val="Heading2"/>
        <w:spacing w:before="240" w:after="200"/>
        <w:ind w:left="540" w:hanging="540"/>
      </w:pPr>
      <w:bookmarkStart w:id="200" w:name="_Toc454782874"/>
      <w:bookmarkStart w:id="201" w:name="_Toc485121719"/>
      <w:r>
        <w:t>Saran</w:t>
      </w:r>
      <w:bookmarkEnd w:id="200"/>
      <w:bookmarkEnd w:id="201"/>
    </w:p>
    <w:p w14:paraId="57911376" w14:textId="6C80D7A1" w:rsidR="004F0CA5" w:rsidRDefault="004F0CA5" w:rsidP="00112B1F">
      <w:pPr>
        <w:ind w:firstLine="540"/>
      </w:pPr>
      <w:r>
        <w:t xml:space="preserve">Saran yang diberikan untuk </w:t>
      </w:r>
      <w:r w:rsidR="00044C61">
        <w:t>pengembangan lebih lanjut terhadap sistem ini adalah sebagai berikut</w:t>
      </w:r>
      <w:r>
        <w:t>:</w:t>
      </w:r>
    </w:p>
    <w:p w14:paraId="38DFD02A" w14:textId="0E77EBB9" w:rsidR="00561116" w:rsidRPr="00561116" w:rsidRDefault="00CA2B32" w:rsidP="00561116">
      <w:pPr>
        <w:numPr>
          <w:ilvl w:val="0"/>
          <w:numId w:val="14"/>
        </w:numPr>
        <w:ind w:left="851" w:hanging="284"/>
        <w:rPr>
          <w:lang w:val="en-GB"/>
        </w:rPr>
      </w:pPr>
      <w:r>
        <w:t xml:space="preserve">Mekanisme data adapter perlu dikembangkan lagi dengan </w:t>
      </w:r>
      <w:r w:rsidR="002C69CD">
        <w:t xml:space="preserve"> melakukan perbandingan dengan </w:t>
      </w:r>
      <w:r w:rsidR="00561116">
        <w:t>menggunakan tipe basis data NoSQL yang lainnya</w:t>
      </w:r>
      <w:r w:rsidR="002C69CD">
        <w:t>.</w:t>
      </w:r>
    </w:p>
    <w:p w14:paraId="62161D86" w14:textId="2B9A1EB4" w:rsidR="00561116" w:rsidRPr="00561116" w:rsidRDefault="00561116" w:rsidP="00561116">
      <w:pPr>
        <w:numPr>
          <w:ilvl w:val="0"/>
          <w:numId w:val="14"/>
        </w:numPr>
        <w:ind w:left="851" w:hanging="284"/>
        <w:rPr>
          <w:lang w:val="en-GB"/>
        </w:rPr>
        <w:sectPr w:rsidR="00561116" w:rsidRPr="00561116" w:rsidSect="00F605B9">
          <w:type w:val="continuous"/>
          <w:pgSz w:w="8391" w:h="11906" w:code="11"/>
          <w:pgMar w:top="1418" w:right="1134" w:bottom="1418" w:left="1418" w:header="709" w:footer="709" w:gutter="0"/>
          <w:cols w:space="720"/>
          <w:titlePg/>
          <w:docGrid w:linePitch="360"/>
        </w:sectPr>
      </w:pPr>
      <w:r>
        <w:t xml:space="preserve">Perlu dilakukan penelitian lebih lanjut untuk sinkronisasi basis data dengan jumlah node yang lebih banyak, serta bagaimana sistem mampu menangani kegagalan yang bisa terjadi pada server basis data atau server data adapter.  </w:t>
      </w:r>
    </w:p>
    <w:bookmarkStart w:id="202" w:name="_Toc454782875" w:displacedByCustomXml="next"/>
    <w:bookmarkStart w:id="203" w:name="_Toc485121720" w:displacedByCustomXml="next"/>
    <w:sdt>
      <w:sdtPr>
        <w:rPr>
          <w:rFonts w:eastAsia="Times New Roman" w:cs="Times New Roman"/>
          <w:b w:val="0"/>
          <w:bCs w:val="0"/>
          <w:kern w:val="0"/>
          <w:sz w:val="22"/>
          <w:szCs w:val="22"/>
        </w:rPr>
        <w:id w:val="1872960496"/>
        <w:docPartObj>
          <w:docPartGallery w:val="Bibliographies"/>
          <w:docPartUnique/>
        </w:docPartObj>
      </w:sdtPr>
      <w:sdtEndPr/>
      <w:sdtContent>
        <w:p w14:paraId="3D41D2C3" w14:textId="77777777" w:rsidR="00621F89" w:rsidRDefault="00621F89" w:rsidP="00F450E6">
          <w:pPr>
            <w:pStyle w:val="Heading1"/>
            <w:numPr>
              <w:ilvl w:val="0"/>
              <w:numId w:val="0"/>
            </w:numPr>
          </w:pPr>
          <w:r>
            <w:t>DAFTAR PUSTAKA</w:t>
          </w:r>
          <w:bookmarkEnd w:id="203"/>
          <w:bookmarkEnd w:id="202"/>
        </w:p>
        <w:sdt>
          <w:sdtPr>
            <w:id w:val="111145805"/>
            <w:bibliography/>
          </w:sdtPr>
          <w:sdtEndPr/>
          <w:sdtContent>
            <w:p w14:paraId="7223AC8F" w14:textId="77777777" w:rsidR="00B61973" w:rsidRDefault="00621F89">
              <w:pPr>
                <w:rPr>
                  <w:noProof/>
                  <w:sz w:val="20"/>
                  <w:szCs w:val="20"/>
                  <w:lang w:eastAsia="ko-KR"/>
                </w:rPr>
              </w:pPr>
              <w:r>
                <w:fldChar w:fldCharType="begin"/>
              </w:r>
              <w:r>
                <w:instrText xml:space="preserve"> BIBLIOGRAPHY </w:instrText>
              </w:r>
              <w:r>
                <w:fldChar w:fldCharType="separate"/>
              </w:r>
            </w:p>
            <w:tbl>
              <w:tblPr>
                <w:tblW w:w="51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5413"/>
              </w:tblGrid>
              <w:tr w:rsidR="00B61973" w14:paraId="7BCDEDCB" w14:textId="77777777" w:rsidTr="00B61973">
                <w:trPr>
                  <w:divId w:val="1553081125"/>
                  <w:tblCellSpacing w:w="15" w:type="dxa"/>
                </w:trPr>
                <w:tc>
                  <w:tcPr>
                    <w:tcW w:w="436" w:type="pct"/>
                    <w:hideMark/>
                  </w:tcPr>
                  <w:p w14:paraId="4B2F76E0" w14:textId="77777777" w:rsidR="00B61973" w:rsidRDefault="00B61973">
                    <w:pPr>
                      <w:pStyle w:val="Bibliography"/>
                      <w:rPr>
                        <w:noProof/>
                        <w:sz w:val="24"/>
                        <w:szCs w:val="24"/>
                      </w:rPr>
                    </w:pPr>
                    <w:r>
                      <w:rPr>
                        <w:noProof/>
                      </w:rPr>
                      <w:t xml:space="preserve">[1] </w:t>
                    </w:r>
                  </w:p>
                </w:tc>
                <w:tc>
                  <w:tcPr>
                    <w:tcW w:w="4488" w:type="pct"/>
                    <w:hideMark/>
                  </w:tcPr>
                  <w:p w14:paraId="76F04D2F" w14:textId="77777777" w:rsidR="00B61973" w:rsidRDefault="00B61973">
                    <w:pPr>
                      <w:pStyle w:val="Bibliography"/>
                      <w:rPr>
                        <w:noProof/>
                      </w:rPr>
                    </w:pPr>
                    <w:r>
                      <w:rPr>
                        <w:noProof/>
                      </w:rPr>
                      <w:t>G. Audin, “No Jitter,” UBM, 2017. [Online]. Available: http://www.nojitter.com/post/240170228/the-network-impact-of-big-data. [Diakses 03 April 2017].</w:t>
                    </w:r>
                  </w:p>
                </w:tc>
              </w:tr>
              <w:tr w:rsidR="00B61973" w14:paraId="1FEB15EC" w14:textId="77777777" w:rsidTr="00B61973">
                <w:trPr>
                  <w:divId w:val="1553081125"/>
                  <w:tblCellSpacing w:w="15" w:type="dxa"/>
                </w:trPr>
                <w:tc>
                  <w:tcPr>
                    <w:tcW w:w="436" w:type="pct"/>
                    <w:hideMark/>
                  </w:tcPr>
                  <w:p w14:paraId="26289057" w14:textId="77777777" w:rsidR="00B61973" w:rsidRDefault="00B61973">
                    <w:pPr>
                      <w:pStyle w:val="Bibliography"/>
                      <w:rPr>
                        <w:noProof/>
                      </w:rPr>
                    </w:pPr>
                    <w:r>
                      <w:rPr>
                        <w:noProof/>
                      </w:rPr>
                      <w:t xml:space="preserve">[2] </w:t>
                    </w:r>
                  </w:p>
                </w:tc>
                <w:tc>
                  <w:tcPr>
                    <w:tcW w:w="4488" w:type="pct"/>
                    <w:hideMark/>
                  </w:tcPr>
                  <w:p w14:paraId="7D361C5D" w14:textId="77777777" w:rsidR="00B61973" w:rsidRDefault="00B61973">
                    <w:pPr>
                      <w:pStyle w:val="Bibliography"/>
                      <w:rPr>
                        <w:noProof/>
                      </w:rPr>
                    </w:pPr>
                    <w:r>
                      <w:rPr>
                        <w:noProof/>
                      </w:rPr>
                      <w:t>Oracle, “Oracle,” Oracle, [Online]. Available: https://www.oracle.com/mysql/index.html. [Diakses 13 April 2017].</w:t>
                    </w:r>
                  </w:p>
                </w:tc>
              </w:tr>
              <w:tr w:rsidR="00B61973" w14:paraId="6290E2E6" w14:textId="77777777" w:rsidTr="00B61973">
                <w:trPr>
                  <w:divId w:val="1553081125"/>
                  <w:tblCellSpacing w:w="15" w:type="dxa"/>
                </w:trPr>
                <w:tc>
                  <w:tcPr>
                    <w:tcW w:w="436" w:type="pct"/>
                    <w:hideMark/>
                  </w:tcPr>
                  <w:p w14:paraId="18B4B536" w14:textId="77777777" w:rsidR="00B61973" w:rsidRDefault="00B61973">
                    <w:pPr>
                      <w:pStyle w:val="Bibliography"/>
                      <w:rPr>
                        <w:noProof/>
                      </w:rPr>
                    </w:pPr>
                    <w:r>
                      <w:rPr>
                        <w:noProof/>
                      </w:rPr>
                      <w:t xml:space="preserve">[3] </w:t>
                    </w:r>
                  </w:p>
                </w:tc>
                <w:tc>
                  <w:tcPr>
                    <w:tcW w:w="4488" w:type="pct"/>
                    <w:hideMark/>
                  </w:tcPr>
                  <w:p w14:paraId="67988E1D" w14:textId="77777777" w:rsidR="00B61973" w:rsidRDefault="00B61973">
                    <w:pPr>
                      <w:pStyle w:val="Bibliography"/>
                      <w:rPr>
                        <w:noProof/>
                      </w:rPr>
                    </w:pPr>
                    <w:r>
                      <w:rPr>
                        <w:noProof/>
                      </w:rPr>
                      <w:t>COUCHBASE, “COUCHBASE,” COUCHBASE , 2017. [Online]. Available: https://www.couchbase.com/nosql-resources/why-nosql. [Diakses 13 April 2017].</w:t>
                    </w:r>
                  </w:p>
                </w:tc>
              </w:tr>
              <w:tr w:rsidR="00B61973" w14:paraId="16330D55" w14:textId="77777777" w:rsidTr="00B61973">
                <w:trPr>
                  <w:divId w:val="1553081125"/>
                  <w:tblCellSpacing w:w="15" w:type="dxa"/>
                </w:trPr>
                <w:tc>
                  <w:tcPr>
                    <w:tcW w:w="436" w:type="pct"/>
                    <w:hideMark/>
                  </w:tcPr>
                  <w:p w14:paraId="6B5D6EC3" w14:textId="77777777" w:rsidR="00B61973" w:rsidRDefault="00B61973">
                    <w:pPr>
                      <w:pStyle w:val="Bibliography"/>
                      <w:rPr>
                        <w:noProof/>
                      </w:rPr>
                    </w:pPr>
                    <w:r>
                      <w:rPr>
                        <w:noProof/>
                      </w:rPr>
                      <w:t xml:space="preserve">[4] </w:t>
                    </w:r>
                  </w:p>
                </w:tc>
                <w:tc>
                  <w:tcPr>
                    <w:tcW w:w="4488" w:type="pct"/>
                    <w:hideMark/>
                  </w:tcPr>
                  <w:p w14:paraId="7A6F2D8A" w14:textId="77777777" w:rsidR="00B61973" w:rsidRDefault="00B61973">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B61973" w14:paraId="2CE90A65" w14:textId="77777777" w:rsidTr="00B61973">
                <w:trPr>
                  <w:divId w:val="1553081125"/>
                  <w:tblCellSpacing w:w="15" w:type="dxa"/>
                </w:trPr>
                <w:tc>
                  <w:tcPr>
                    <w:tcW w:w="436" w:type="pct"/>
                    <w:hideMark/>
                  </w:tcPr>
                  <w:p w14:paraId="3F9335A5" w14:textId="77777777" w:rsidR="00B61973" w:rsidRDefault="00B61973">
                    <w:pPr>
                      <w:pStyle w:val="Bibliography"/>
                      <w:rPr>
                        <w:noProof/>
                      </w:rPr>
                    </w:pPr>
                    <w:r>
                      <w:rPr>
                        <w:noProof/>
                      </w:rPr>
                      <w:t xml:space="preserve">[5] </w:t>
                    </w:r>
                  </w:p>
                </w:tc>
                <w:tc>
                  <w:tcPr>
                    <w:tcW w:w="4488" w:type="pct"/>
                    <w:hideMark/>
                  </w:tcPr>
                  <w:p w14:paraId="0D7DC486" w14:textId="77777777" w:rsidR="00B61973" w:rsidRDefault="00B61973">
                    <w:pPr>
                      <w:pStyle w:val="Bibliography"/>
                      <w:rPr>
                        <w:noProof/>
                      </w:rPr>
                    </w:pPr>
                    <w:r>
                      <w:rPr>
                        <w:noProof/>
                      </w:rPr>
                      <w:t>S. Matteson, “TechRepublic,” CBS Interactive., 2017. [Online]. Available: http://www.techrepublic.com/blog/big-data-analytics/big-data-basic-concepts-and-benefits-explained/. [Diakses 2017 Mei 10].</w:t>
                    </w:r>
                  </w:p>
                </w:tc>
              </w:tr>
              <w:tr w:rsidR="00B61973" w14:paraId="6354EEE8" w14:textId="77777777" w:rsidTr="00B61973">
                <w:trPr>
                  <w:divId w:val="1553081125"/>
                  <w:tblCellSpacing w:w="15" w:type="dxa"/>
                </w:trPr>
                <w:tc>
                  <w:tcPr>
                    <w:tcW w:w="436" w:type="pct"/>
                    <w:hideMark/>
                  </w:tcPr>
                  <w:p w14:paraId="034083A3" w14:textId="77777777" w:rsidR="00B61973" w:rsidRDefault="00B61973">
                    <w:pPr>
                      <w:pStyle w:val="Bibliography"/>
                      <w:rPr>
                        <w:noProof/>
                      </w:rPr>
                    </w:pPr>
                    <w:r>
                      <w:rPr>
                        <w:noProof/>
                      </w:rPr>
                      <w:t xml:space="preserve">[6] </w:t>
                    </w:r>
                  </w:p>
                </w:tc>
                <w:tc>
                  <w:tcPr>
                    <w:tcW w:w="4488" w:type="pct"/>
                    <w:hideMark/>
                  </w:tcPr>
                  <w:p w14:paraId="5D06A781" w14:textId="77777777" w:rsidR="00B61973" w:rsidRDefault="00B61973">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B61973" w14:paraId="5413C1EE" w14:textId="77777777" w:rsidTr="00B61973">
                <w:trPr>
                  <w:divId w:val="1553081125"/>
                  <w:tblCellSpacing w:w="15" w:type="dxa"/>
                </w:trPr>
                <w:tc>
                  <w:tcPr>
                    <w:tcW w:w="436" w:type="pct"/>
                    <w:hideMark/>
                  </w:tcPr>
                  <w:p w14:paraId="4C5E3277" w14:textId="77777777" w:rsidR="00B61973" w:rsidRDefault="00B61973">
                    <w:pPr>
                      <w:pStyle w:val="Bibliography"/>
                      <w:rPr>
                        <w:noProof/>
                      </w:rPr>
                    </w:pPr>
                    <w:r>
                      <w:rPr>
                        <w:noProof/>
                      </w:rPr>
                      <w:t xml:space="preserve">[7] </w:t>
                    </w:r>
                  </w:p>
                </w:tc>
                <w:tc>
                  <w:tcPr>
                    <w:tcW w:w="4488" w:type="pct"/>
                    <w:hideMark/>
                  </w:tcPr>
                  <w:p w14:paraId="54C2E68E" w14:textId="77777777" w:rsidR="00B61973" w:rsidRDefault="00B61973">
                    <w:pPr>
                      <w:pStyle w:val="Bibliography"/>
                      <w:rPr>
                        <w:noProof/>
                      </w:rPr>
                    </w:pPr>
                    <w:r>
                      <w:rPr>
                        <w:noProof/>
                      </w:rPr>
                      <w:t>SAS Institute Inc., “SAS US,” SAS Institute Inc., 2017. [Online]. Available: https://www.sas.com/en_us/insights/big-data/what-is-big-data.html. [Diakses 12 Mei 2017].</w:t>
                    </w:r>
                  </w:p>
                </w:tc>
              </w:tr>
              <w:tr w:rsidR="00B61973" w14:paraId="3D1532D0" w14:textId="77777777" w:rsidTr="00B61973">
                <w:trPr>
                  <w:divId w:val="1553081125"/>
                  <w:tblCellSpacing w:w="15" w:type="dxa"/>
                </w:trPr>
                <w:tc>
                  <w:tcPr>
                    <w:tcW w:w="436" w:type="pct"/>
                    <w:hideMark/>
                  </w:tcPr>
                  <w:p w14:paraId="1503BA54" w14:textId="77777777" w:rsidR="00B61973" w:rsidRDefault="00B61973">
                    <w:pPr>
                      <w:pStyle w:val="Bibliography"/>
                      <w:rPr>
                        <w:noProof/>
                      </w:rPr>
                    </w:pPr>
                    <w:r>
                      <w:rPr>
                        <w:noProof/>
                      </w:rPr>
                      <w:t xml:space="preserve">[8] </w:t>
                    </w:r>
                  </w:p>
                </w:tc>
                <w:tc>
                  <w:tcPr>
                    <w:tcW w:w="4488" w:type="pct"/>
                    <w:hideMark/>
                  </w:tcPr>
                  <w:p w14:paraId="4B0FED73" w14:textId="77777777" w:rsidR="00B61973" w:rsidRDefault="00B61973">
                    <w:pPr>
                      <w:pStyle w:val="Bibliography"/>
                      <w:rPr>
                        <w:noProof/>
                      </w:rPr>
                    </w:pPr>
                    <w:r>
                      <w:rPr>
                        <w:noProof/>
                      </w:rPr>
                      <w:t xml:space="preserve">P. K. Pankaj Sareen, “NOSQL DATABASE AND ITS COMPARISON WITH SQL DATABASE,” </w:t>
                    </w:r>
                    <w:r>
                      <w:rPr>
                        <w:i/>
                        <w:iCs/>
                        <w:noProof/>
                      </w:rPr>
                      <w:t xml:space="preserve">International Journal of Computer Science &amp; Communication Networks, </w:t>
                    </w:r>
                    <w:r>
                      <w:rPr>
                        <w:noProof/>
                      </w:rPr>
                      <w:t xml:space="preserve">vol. 5, pp. 293-298. </w:t>
                    </w:r>
                  </w:p>
                </w:tc>
              </w:tr>
              <w:tr w:rsidR="00B61973" w14:paraId="20EE201E" w14:textId="77777777" w:rsidTr="00B61973">
                <w:trPr>
                  <w:divId w:val="1553081125"/>
                  <w:tblCellSpacing w:w="15" w:type="dxa"/>
                </w:trPr>
                <w:tc>
                  <w:tcPr>
                    <w:tcW w:w="436" w:type="pct"/>
                    <w:hideMark/>
                  </w:tcPr>
                  <w:p w14:paraId="714B2DD3" w14:textId="77777777" w:rsidR="00B61973" w:rsidRDefault="00B61973">
                    <w:pPr>
                      <w:pStyle w:val="Bibliography"/>
                      <w:rPr>
                        <w:noProof/>
                      </w:rPr>
                    </w:pPr>
                    <w:r>
                      <w:rPr>
                        <w:noProof/>
                      </w:rPr>
                      <w:lastRenderedPageBreak/>
                      <w:t xml:space="preserve">[9] </w:t>
                    </w:r>
                  </w:p>
                </w:tc>
                <w:tc>
                  <w:tcPr>
                    <w:tcW w:w="4488" w:type="pct"/>
                    <w:hideMark/>
                  </w:tcPr>
                  <w:p w14:paraId="6C29F6CE" w14:textId="77777777" w:rsidR="00B61973" w:rsidRDefault="00B61973">
                    <w:pPr>
                      <w:pStyle w:val="Bibliography"/>
                      <w:rPr>
                        <w:noProof/>
                      </w:rPr>
                    </w:pPr>
                    <w:r>
                      <w:rPr>
                        <w:noProof/>
                      </w:rPr>
                      <w:t xml:space="preserve">G. C. Everest, Database Management: Objectives, System Functions, and Administration, New York: McGraw-Hill Companies, 1986. </w:t>
                    </w:r>
                  </w:p>
                </w:tc>
              </w:tr>
              <w:tr w:rsidR="00B61973" w14:paraId="56F7B86B" w14:textId="77777777" w:rsidTr="00B61973">
                <w:trPr>
                  <w:divId w:val="1553081125"/>
                  <w:tblCellSpacing w:w="15" w:type="dxa"/>
                </w:trPr>
                <w:tc>
                  <w:tcPr>
                    <w:tcW w:w="436" w:type="pct"/>
                    <w:hideMark/>
                  </w:tcPr>
                  <w:p w14:paraId="6A52EC4C" w14:textId="77777777" w:rsidR="00B61973" w:rsidRDefault="00B61973">
                    <w:pPr>
                      <w:pStyle w:val="Bibliography"/>
                      <w:rPr>
                        <w:noProof/>
                      </w:rPr>
                    </w:pPr>
                    <w:r>
                      <w:rPr>
                        <w:noProof/>
                      </w:rPr>
                      <w:t xml:space="preserve">[10] </w:t>
                    </w:r>
                  </w:p>
                </w:tc>
                <w:tc>
                  <w:tcPr>
                    <w:tcW w:w="4488" w:type="pct"/>
                    <w:hideMark/>
                  </w:tcPr>
                  <w:p w14:paraId="0A4011CE" w14:textId="77777777" w:rsidR="00B61973" w:rsidRDefault="00B61973">
                    <w:pPr>
                      <w:pStyle w:val="Bibliography"/>
                      <w:rPr>
                        <w:noProof/>
                      </w:rPr>
                    </w:pPr>
                    <w:r>
                      <w:rPr>
                        <w:noProof/>
                      </w:rPr>
                      <w:t>P. ". D. D. Christensson, “Techterms.com,” Sharpened Production , 16 July 2016. [Online]. Available: https://techterms.com/definition/relational_database.. [Diakses 28 March 2017].</w:t>
                    </w:r>
                  </w:p>
                </w:tc>
              </w:tr>
              <w:tr w:rsidR="00B61973" w14:paraId="55FDA595" w14:textId="77777777" w:rsidTr="00B61973">
                <w:trPr>
                  <w:divId w:val="1553081125"/>
                  <w:tblCellSpacing w:w="15" w:type="dxa"/>
                </w:trPr>
                <w:tc>
                  <w:tcPr>
                    <w:tcW w:w="436" w:type="pct"/>
                    <w:hideMark/>
                  </w:tcPr>
                  <w:p w14:paraId="786ABDA1" w14:textId="77777777" w:rsidR="00B61973" w:rsidRDefault="00B61973">
                    <w:pPr>
                      <w:pStyle w:val="Bibliography"/>
                      <w:rPr>
                        <w:noProof/>
                      </w:rPr>
                    </w:pPr>
                    <w:r>
                      <w:rPr>
                        <w:noProof/>
                      </w:rPr>
                      <w:t xml:space="preserve">[11] </w:t>
                    </w:r>
                  </w:p>
                </w:tc>
                <w:tc>
                  <w:tcPr>
                    <w:tcW w:w="4488" w:type="pct"/>
                    <w:hideMark/>
                  </w:tcPr>
                  <w:p w14:paraId="31F9C4BF" w14:textId="77777777" w:rsidR="00B61973" w:rsidRDefault="00B61973">
                    <w:pPr>
                      <w:pStyle w:val="Bibliography"/>
                      <w:rPr>
                        <w:noProof/>
                      </w:rPr>
                    </w:pPr>
                    <w:r>
                      <w:rPr>
                        <w:noProof/>
                      </w:rPr>
                      <w:t>M. Rouse, “TechTarget.com,” TechTarget, 10 2011. [Online]. Available: http://searchdatamanagement.techtarget.com/definition/NoSQL-Not-Only-SQL. [Diakses 20 10 2016].</w:t>
                    </w:r>
                  </w:p>
                </w:tc>
              </w:tr>
              <w:tr w:rsidR="00B61973" w14:paraId="61DCF920" w14:textId="77777777" w:rsidTr="00B61973">
                <w:trPr>
                  <w:divId w:val="1553081125"/>
                  <w:tblCellSpacing w:w="15" w:type="dxa"/>
                </w:trPr>
                <w:tc>
                  <w:tcPr>
                    <w:tcW w:w="436" w:type="pct"/>
                    <w:hideMark/>
                  </w:tcPr>
                  <w:p w14:paraId="7EC628EE" w14:textId="77777777" w:rsidR="00B61973" w:rsidRDefault="00B61973">
                    <w:pPr>
                      <w:pStyle w:val="Bibliography"/>
                      <w:rPr>
                        <w:noProof/>
                      </w:rPr>
                    </w:pPr>
                    <w:r>
                      <w:rPr>
                        <w:noProof/>
                      </w:rPr>
                      <w:t xml:space="preserve">[12] </w:t>
                    </w:r>
                  </w:p>
                </w:tc>
                <w:tc>
                  <w:tcPr>
                    <w:tcW w:w="4488" w:type="pct"/>
                    <w:hideMark/>
                  </w:tcPr>
                  <w:p w14:paraId="131D3091" w14:textId="77777777" w:rsidR="00B61973" w:rsidRDefault="00B61973">
                    <w:pPr>
                      <w:pStyle w:val="Bibliography"/>
                      <w:rPr>
                        <w:noProof/>
                      </w:rPr>
                    </w:pPr>
                    <w:r>
                      <w:rPr>
                        <w:noProof/>
                      </w:rPr>
                      <w:t>mongoDB, “mongoDB,” MongoDB, Inc., [Online]. Available: https://www.mongodb.com/nosql-explained. [Diakses 20 10 2016].</w:t>
                    </w:r>
                  </w:p>
                </w:tc>
              </w:tr>
              <w:tr w:rsidR="00B61973" w14:paraId="5E81D36E" w14:textId="77777777" w:rsidTr="00B61973">
                <w:trPr>
                  <w:divId w:val="1553081125"/>
                  <w:tblCellSpacing w:w="15" w:type="dxa"/>
                </w:trPr>
                <w:tc>
                  <w:tcPr>
                    <w:tcW w:w="436" w:type="pct"/>
                    <w:hideMark/>
                  </w:tcPr>
                  <w:p w14:paraId="754E2148" w14:textId="77777777" w:rsidR="00B61973" w:rsidRDefault="00B61973">
                    <w:pPr>
                      <w:pStyle w:val="Bibliography"/>
                      <w:rPr>
                        <w:noProof/>
                      </w:rPr>
                    </w:pPr>
                    <w:r>
                      <w:rPr>
                        <w:noProof/>
                      </w:rPr>
                      <w:t xml:space="preserve">[13] </w:t>
                    </w:r>
                  </w:p>
                </w:tc>
                <w:tc>
                  <w:tcPr>
                    <w:tcW w:w="4488" w:type="pct"/>
                    <w:hideMark/>
                  </w:tcPr>
                  <w:p w14:paraId="515FAD22" w14:textId="77777777" w:rsidR="00B61973" w:rsidRDefault="00B61973">
                    <w:pPr>
                      <w:pStyle w:val="Bibliography"/>
                      <w:rPr>
                        <w:noProof/>
                      </w:rPr>
                    </w:pPr>
                    <w:r>
                      <w:rPr>
                        <w:noProof/>
                      </w:rPr>
                      <w:t>B. M. Sasaki, “neo4j,” Neo Technology, Inc., 2017. [Online]. Available: https://neo4j.com/blog/why-nosql-databases/. [Diakses 12 Mei 2017].</w:t>
                    </w:r>
                  </w:p>
                </w:tc>
              </w:tr>
              <w:tr w:rsidR="00B61973" w14:paraId="45A1F1DD" w14:textId="77777777" w:rsidTr="00B61973">
                <w:trPr>
                  <w:divId w:val="1553081125"/>
                  <w:tblCellSpacing w:w="15" w:type="dxa"/>
                </w:trPr>
                <w:tc>
                  <w:tcPr>
                    <w:tcW w:w="436" w:type="pct"/>
                    <w:hideMark/>
                  </w:tcPr>
                  <w:p w14:paraId="35991A3F" w14:textId="77777777" w:rsidR="00B61973" w:rsidRDefault="00B61973">
                    <w:pPr>
                      <w:pStyle w:val="Bibliography"/>
                      <w:rPr>
                        <w:noProof/>
                      </w:rPr>
                    </w:pPr>
                    <w:r>
                      <w:rPr>
                        <w:noProof/>
                      </w:rPr>
                      <w:t xml:space="preserve">[14] </w:t>
                    </w:r>
                  </w:p>
                </w:tc>
                <w:tc>
                  <w:tcPr>
                    <w:tcW w:w="4488" w:type="pct"/>
                    <w:hideMark/>
                  </w:tcPr>
                  <w:p w14:paraId="4D90C352" w14:textId="1EE3F233" w:rsidR="00B61973" w:rsidRDefault="00B61973">
                    <w:pPr>
                      <w:pStyle w:val="Bibliography"/>
                      <w:rPr>
                        <w:noProof/>
                      </w:rPr>
                    </w:pPr>
                    <w:r>
                      <w:rPr>
                        <w:noProof/>
                      </w:rPr>
                      <w:t xml:space="preserve">J. Z. C.-H. L. S.-C. C. C.-H. H. C. M.-F. J. Y.-C. C. Ying-Ti Liao, “Data adapter for </w:t>
                    </w:r>
                    <w:r w:rsidR="00F46224" w:rsidRPr="00F46224">
                      <w:rPr>
                        <w:i/>
                        <w:noProof/>
                      </w:rPr>
                      <w:t>query</w:t>
                    </w:r>
                    <w:r>
                      <w:rPr>
                        <w:noProof/>
                      </w:rPr>
                      <w:t xml:space="preserve">ing and transformation between SQL and NoSQL database,” </w:t>
                    </w:r>
                    <w:r>
                      <w:rPr>
                        <w:i/>
                        <w:iCs/>
                        <w:noProof/>
                      </w:rPr>
                      <w:t xml:space="preserve">Elsevier, </w:t>
                    </w:r>
                    <w:r>
                      <w:rPr>
                        <w:noProof/>
                      </w:rPr>
                      <w:t xml:space="preserve">vol. 65, pp. 111-121, 2016. </w:t>
                    </w:r>
                  </w:p>
                </w:tc>
              </w:tr>
              <w:tr w:rsidR="00B61973" w14:paraId="5AF74105" w14:textId="77777777" w:rsidTr="00B61973">
                <w:trPr>
                  <w:divId w:val="1553081125"/>
                  <w:tblCellSpacing w:w="15" w:type="dxa"/>
                </w:trPr>
                <w:tc>
                  <w:tcPr>
                    <w:tcW w:w="436" w:type="pct"/>
                    <w:hideMark/>
                  </w:tcPr>
                  <w:p w14:paraId="70C8734A" w14:textId="77777777" w:rsidR="00B61973" w:rsidRDefault="00B61973">
                    <w:pPr>
                      <w:pStyle w:val="Bibliography"/>
                      <w:rPr>
                        <w:noProof/>
                      </w:rPr>
                    </w:pPr>
                    <w:r>
                      <w:rPr>
                        <w:noProof/>
                      </w:rPr>
                      <w:t xml:space="preserve">[15] </w:t>
                    </w:r>
                  </w:p>
                </w:tc>
                <w:tc>
                  <w:tcPr>
                    <w:tcW w:w="4488" w:type="pct"/>
                    <w:hideMark/>
                  </w:tcPr>
                  <w:p w14:paraId="54FBCD13" w14:textId="77777777" w:rsidR="00B61973" w:rsidRDefault="00B61973">
                    <w:pPr>
                      <w:pStyle w:val="Bibliography"/>
                      <w:rPr>
                        <w:noProof/>
                      </w:rPr>
                    </w:pPr>
                    <w:r>
                      <w:rPr>
                        <w:noProof/>
                      </w:rPr>
                      <w:t>MySQL, “MySQL,” Oracle Corporation, [Online]. Available: https://www.mysql.com/about/. [Diakses 20 10 2016].</w:t>
                    </w:r>
                  </w:p>
                </w:tc>
              </w:tr>
              <w:tr w:rsidR="00B61973" w14:paraId="55707FE5" w14:textId="77777777" w:rsidTr="00B61973">
                <w:trPr>
                  <w:divId w:val="1553081125"/>
                  <w:tblCellSpacing w:w="15" w:type="dxa"/>
                </w:trPr>
                <w:tc>
                  <w:tcPr>
                    <w:tcW w:w="436" w:type="pct"/>
                    <w:hideMark/>
                  </w:tcPr>
                  <w:p w14:paraId="5A8644F7" w14:textId="77777777" w:rsidR="00B61973" w:rsidRDefault="00B61973">
                    <w:pPr>
                      <w:pStyle w:val="Bibliography"/>
                      <w:rPr>
                        <w:noProof/>
                      </w:rPr>
                    </w:pPr>
                    <w:r>
                      <w:rPr>
                        <w:noProof/>
                      </w:rPr>
                      <w:t xml:space="preserve">[16] </w:t>
                    </w:r>
                  </w:p>
                </w:tc>
                <w:tc>
                  <w:tcPr>
                    <w:tcW w:w="4488" w:type="pct"/>
                    <w:hideMark/>
                  </w:tcPr>
                  <w:p w14:paraId="6C10A400" w14:textId="77777777" w:rsidR="00B61973" w:rsidRDefault="00B61973">
                    <w:pPr>
                      <w:pStyle w:val="Bibliography"/>
                      <w:rPr>
                        <w:noProof/>
                      </w:rPr>
                    </w:pPr>
                    <w:r>
                      <w:rPr>
                        <w:noProof/>
                      </w:rPr>
                      <w:t>P. Lutus, “arachnoid.com,” 2012. [Online]. Available: https://arachnoid.com/MySQL/. [Diakses 28 Marh 2017].</w:t>
                    </w:r>
                  </w:p>
                </w:tc>
              </w:tr>
              <w:tr w:rsidR="00B61973" w14:paraId="0E3BD9AB" w14:textId="77777777" w:rsidTr="00B61973">
                <w:trPr>
                  <w:divId w:val="1553081125"/>
                  <w:tblCellSpacing w:w="15" w:type="dxa"/>
                </w:trPr>
                <w:tc>
                  <w:tcPr>
                    <w:tcW w:w="436" w:type="pct"/>
                    <w:hideMark/>
                  </w:tcPr>
                  <w:p w14:paraId="57E7639C" w14:textId="77777777" w:rsidR="00B61973" w:rsidRDefault="00B61973">
                    <w:pPr>
                      <w:pStyle w:val="Bibliography"/>
                      <w:rPr>
                        <w:noProof/>
                      </w:rPr>
                    </w:pPr>
                    <w:r>
                      <w:rPr>
                        <w:noProof/>
                      </w:rPr>
                      <w:t xml:space="preserve">[17] </w:t>
                    </w:r>
                  </w:p>
                </w:tc>
                <w:tc>
                  <w:tcPr>
                    <w:tcW w:w="4488" w:type="pct"/>
                    <w:hideMark/>
                  </w:tcPr>
                  <w:p w14:paraId="62E53555" w14:textId="77777777" w:rsidR="00B61973" w:rsidRDefault="00B61973">
                    <w:pPr>
                      <w:pStyle w:val="Bibliography"/>
                      <w:rPr>
                        <w:noProof/>
                      </w:rPr>
                    </w:pPr>
                    <w:r>
                      <w:rPr>
                        <w:noProof/>
                      </w:rPr>
                      <w:t>INTELLIPAAT.COM, “INTELLIPAAT.COM,” 2017. [Online]. Available: https://intellipaat.com/tutorial/hbase-tutorial/introduction/. [Diakses 20 04 2017].</w:t>
                    </w:r>
                  </w:p>
                </w:tc>
              </w:tr>
              <w:tr w:rsidR="00B61973" w14:paraId="20485778" w14:textId="77777777" w:rsidTr="00B61973">
                <w:trPr>
                  <w:divId w:val="1553081125"/>
                  <w:tblCellSpacing w:w="15" w:type="dxa"/>
                </w:trPr>
                <w:tc>
                  <w:tcPr>
                    <w:tcW w:w="436" w:type="pct"/>
                    <w:hideMark/>
                  </w:tcPr>
                  <w:p w14:paraId="291A3C28" w14:textId="77777777" w:rsidR="00B61973" w:rsidRDefault="00B61973">
                    <w:pPr>
                      <w:pStyle w:val="Bibliography"/>
                      <w:rPr>
                        <w:noProof/>
                      </w:rPr>
                    </w:pPr>
                    <w:r>
                      <w:rPr>
                        <w:noProof/>
                      </w:rPr>
                      <w:t xml:space="preserve">[18] </w:t>
                    </w:r>
                  </w:p>
                </w:tc>
                <w:tc>
                  <w:tcPr>
                    <w:tcW w:w="4488" w:type="pct"/>
                    <w:hideMark/>
                  </w:tcPr>
                  <w:p w14:paraId="6E82857F" w14:textId="77777777" w:rsidR="00B61973" w:rsidRDefault="00B61973">
                    <w:pPr>
                      <w:pStyle w:val="Bibliography"/>
                      <w:rPr>
                        <w:noProof/>
                      </w:rPr>
                    </w:pPr>
                    <w:r>
                      <w:rPr>
                        <w:noProof/>
                      </w:rPr>
                      <w:t>H. Inc., “HORTONWORKS,” Hortonworks Inc., 2016. [Online]. Available: http://hortonworks.com/apache/hbase/. [Diakses 20 11 2016].</w:t>
                    </w:r>
                  </w:p>
                </w:tc>
              </w:tr>
              <w:tr w:rsidR="00B61973" w14:paraId="3E30F103" w14:textId="77777777" w:rsidTr="00B61973">
                <w:trPr>
                  <w:divId w:val="1553081125"/>
                  <w:tblCellSpacing w:w="15" w:type="dxa"/>
                </w:trPr>
                <w:tc>
                  <w:tcPr>
                    <w:tcW w:w="436" w:type="pct"/>
                    <w:hideMark/>
                  </w:tcPr>
                  <w:p w14:paraId="125053AA" w14:textId="77777777" w:rsidR="00B61973" w:rsidRDefault="00B61973">
                    <w:pPr>
                      <w:pStyle w:val="Bibliography"/>
                      <w:rPr>
                        <w:noProof/>
                      </w:rPr>
                    </w:pPr>
                    <w:r>
                      <w:rPr>
                        <w:noProof/>
                      </w:rPr>
                      <w:lastRenderedPageBreak/>
                      <w:t xml:space="preserve">[19] </w:t>
                    </w:r>
                  </w:p>
                </w:tc>
                <w:tc>
                  <w:tcPr>
                    <w:tcW w:w="4488" w:type="pct"/>
                    <w:hideMark/>
                  </w:tcPr>
                  <w:p w14:paraId="2EA655A9" w14:textId="77777777" w:rsidR="00B61973" w:rsidRDefault="00B61973">
                    <w:pPr>
                      <w:pStyle w:val="Bibliography"/>
                      <w:rPr>
                        <w:noProof/>
                      </w:rPr>
                    </w:pPr>
                    <w:r>
                      <w:rPr>
                        <w:noProof/>
                      </w:rPr>
                      <w:t>“Guru99,” 2017. [Online]. Available: http://www.guru99.com/hbase-architecture-data-flow-usecases.html. [Diakses 03 March 2017].</w:t>
                    </w:r>
                  </w:p>
                </w:tc>
              </w:tr>
              <w:tr w:rsidR="00B61973" w14:paraId="657333C4" w14:textId="77777777" w:rsidTr="00B61973">
                <w:trPr>
                  <w:divId w:val="1553081125"/>
                  <w:tblCellSpacing w:w="15" w:type="dxa"/>
                </w:trPr>
                <w:tc>
                  <w:tcPr>
                    <w:tcW w:w="436" w:type="pct"/>
                    <w:hideMark/>
                  </w:tcPr>
                  <w:p w14:paraId="769AD7E7" w14:textId="77777777" w:rsidR="00B61973" w:rsidRDefault="00B61973">
                    <w:pPr>
                      <w:pStyle w:val="Bibliography"/>
                      <w:rPr>
                        <w:noProof/>
                      </w:rPr>
                    </w:pPr>
                    <w:r>
                      <w:rPr>
                        <w:noProof/>
                      </w:rPr>
                      <w:t xml:space="preserve">[20] </w:t>
                    </w:r>
                  </w:p>
                </w:tc>
                <w:tc>
                  <w:tcPr>
                    <w:tcW w:w="4488" w:type="pct"/>
                    <w:hideMark/>
                  </w:tcPr>
                  <w:p w14:paraId="2D59B4A0" w14:textId="77777777" w:rsidR="00B61973" w:rsidRDefault="00B61973">
                    <w:pPr>
                      <w:pStyle w:val="Bibliography"/>
                      <w:rPr>
                        <w:noProof/>
                      </w:rPr>
                    </w:pPr>
                    <w:r>
                      <w:rPr>
                        <w:noProof/>
                      </w:rPr>
                      <w:t>Apache HBase Team, “Apache HBase Reference Guide,” The Apache Software Foundation, 11 April 2017. [Online]. Available: http://hbase.apache.org/book.html#_read_hbase_shell_commands_from_a_command_file. [Diakses 20 May 2017].</w:t>
                    </w:r>
                  </w:p>
                </w:tc>
              </w:tr>
              <w:tr w:rsidR="00B61973" w14:paraId="5109C012" w14:textId="77777777" w:rsidTr="00B61973">
                <w:trPr>
                  <w:divId w:val="1553081125"/>
                  <w:tblCellSpacing w:w="15" w:type="dxa"/>
                </w:trPr>
                <w:tc>
                  <w:tcPr>
                    <w:tcW w:w="436" w:type="pct"/>
                    <w:hideMark/>
                  </w:tcPr>
                  <w:p w14:paraId="0F95D7A6" w14:textId="77777777" w:rsidR="00B61973" w:rsidRDefault="00B61973">
                    <w:pPr>
                      <w:pStyle w:val="Bibliography"/>
                      <w:rPr>
                        <w:noProof/>
                      </w:rPr>
                    </w:pPr>
                    <w:r>
                      <w:rPr>
                        <w:noProof/>
                      </w:rPr>
                      <w:t xml:space="preserve">[21] </w:t>
                    </w:r>
                  </w:p>
                </w:tc>
                <w:tc>
                  <w:tcPr>
                    <w:tcW w:w="4488" w:type="pct"/>
                    <w:hideMark/>
                  </w:tcPr>
                  <w:p w14:paraId="027EAEEF" w14:textId="77777777" w:rsidR="00B61973" w:rsidRDefault="00B61973">
                    <w:pPr>
                      <w:pStyle w:val="Bibliography"/>
                      <w:rPr>
                        <w:noProof/>
                      </w:rPr>
                    </w:pPr>
                    <w:r>
                      <w:rPr>
                        <w:noProof/>
                      </w:rPr>
                      <w:t>“HORTONWORKS,” Hortonworks Inc, [Online]. Available: https://hortonworks.com/hadoop-tutorial/bi-apache-phoenix-odbc/. [Diakses 6 April 2017].</w:t>
                    </w:r>
                  </w:p>
                </w:tc>
              </w:tr>
              <w:tr w:rsidR="00B61973" w14:paraId="2FC79F17" w14:textId="77777777" w:rsidTr="00B61973">
                <w:trPr>
                  <w:divId w:val="1553081125"/>
                  <w:tblCellSpacing w:w="15" w:type="dxa"/>
                </w:trPr>
                <w:tc>
                  <w:tcPr>
                    <w:tcW w:w="436" w:type="pct"/>
                    <w:hideMark/>
                  </w:tcPr>
                  <w:p w14:paraId="7E1A43AF" w14:textId="77777777" w:rsidR="00B61973" w:rsidRDefault="00B61973">
                    <w:pPr>
                      <w:pStyle w:val="Bibliography"/>
                      <w:rPr>
                        <w:noProof/>
                      </w:rPr>
                    </w:pPr>
                    <w:r>
                      <w:rPr>
                        <w:noProof/>
                      </w:rPr>
                      <w:t xml:space="preserve">[22] </w:t>
                    </w:r>
                  </w:p>
                </w:tc>
                <w:tc>
                  <w:tcPr>
                    <w:tcW w:w="4488" w:type="pct"/>
                    <w:hideMark/>
                  </w:tcPr>
                  <w:p w14:paraId="50A39CEA" w14:textId="77777777" w:rsidR="00B61973" w:rsidRDefault="00B61973">
                    <w:pPr>
                      <w:pStyle w:val="Bibliography"/>
                      <w:rPr>
                        <w:noProof/>
                      </w:rPr>
                    </w:pPr>
                    <w:r>
                      <w:rPr>
                        <w:noProof/>
                      </w:rPr>
                      <w:t>Apache Software Foundation, “Apache Phoenix,” Apache Software Foundation, [Online]. Available: https://phoenix.apache.org/who_is_using.html. [Diakses 6 April 2017].</w:t>
                    </w:r>
                  </w:p>
                </w:tc>
              </w:tr>
              <w:tr w:rsidR="00B61973" w14:paraId="1E922C25" w14:textId="77777777" w:rsidTr="00B61973">
                <w:trPr>
                  <w:divId w:val="1553081125"/>
                  <w:tblCellSpacing w:w="15" w:type="dxa"/>
                </w:trPr>
                <w:tc>
                  <w:tcPr>
                    <w:tcW w:w="436" w:type="pct"/>
                    <w:hideMark/>
                  </w:tcPr>
                  <w:p w14:paraId="182F0648" w14:textId="77777777" w:rsidR="00B61973" w:rsidRDefault="00B61973">
                    <w:pPr>
                      <w:pStyle w:val="Bibliography"/>
                      <w:rPr>
                        <w:noProof/>
                      </w:rPr>
                    </w:pPr>
                    <w:r>
                      <w:rPr>
                        <w:noProof/>
                      </w:rPr>
                      <w:t xml:space="preserve">[23] </w:t>
                    </w:r>
                  </w:p>
                </w:tc>
                <w:tc>
                  <w:tcPr>
                    <w:tcW w:w="4488" w:type="pct"/>
                    <w:hideMark/>
                  </w:tcPr>
                  <w:p w14:paraId="5F10B239" w14:textId="77777777" w:rsidR="00B61973" w:rsidRDefault="00B61973">
                    <w:pPr>
                      <w:pStyle w:val="Bibliography"/>
                      <w:rPr>
                        <w:noProof/>
                      </w:rPr>
                    </w:pPr>
                    <w:r>
                      <w:rPr>
                        <w:noProof/>
                      </w:rPr>
                      <w:t>S. Srungarapu, “Cloudera Engineering Blog,” Cloudera, Inc, 6 Mei 2015. [Online]. Available: https://blog.cloudera.com/blog/2015/05/apache-phoenix-joins-cloudera-labs/. [Diakses 6 Maret 2017].</w:t>
                    </w:r>
                  </w:p>
                </w:tc>
              </w:tr>
              <w:tr w:rsidR="00B61973" w14:paraId="2E88A46E" w14:textId="77777777" w:rsidTr="00B61973">
                <w:trPr>
                  <w:divId w:val="1553081125"/>
                  <w:tblCellSpacing w:w="15" w:type="dxa"/>
                </w:trPr>
                <w:tc>
                  <w:tcPr>
                    <w:tcW w:w="436" w:type="pct"/>
                    <w:hideMark/>
                  </w:tcPr>
                  <w:p w14:paraId="68B44F72" w14:textId="77777777" w:rsidR="00B61973" w:rsidRDefault="00B61973">
                    <w:pPr>
                      <w:pStyle w:val="Bibliography"/>
                      <w:rPr>
                        <w:noProof/>
                      </w:rPr>
                    </w:pPr>
                    <w:r>
                      <w:rPr>
                        <w:noProof/>
                      </w:rPr>
                      <w:t xml:space="preserve">[24] </w:t>
                    </w:r>
                  </w:p>
                </w:tc>
                <w:tc>
                  <w:tcPr>
                    <w:tcW w:w="4488" w:type="pct"/>
                    <w:hideMark/>
                  </w:tcPr>
                  <w:p w14:paraId="6858B79B" w14:textId="77777777" w:rsidR="00B61973" w:rsidRDefault="00B61973">
                    <w:pPr>
                      <w:pStyle w:val="Bibliography"/>
                      <w:rPr>
                        <w:noProof/>
                      </w:rPr>
                    </w:pPr>
                    <w:r>
                      <w:rPr>
                        <w:noProof/>
                      </w:rPr>
                      <w:t>T. Point, “Tutorialspoint.com,” Tutorials Point (I) Pvt. Ltd., 2017. [Online]. Available: https://www.tutorialspoint.com/python/python_overview.htm. [Diakses 14 April 2017].</w:t>
                    </w:r>
                  </w:p>
                </w:tc>
              </w:tr>
              <w:tr w:rsidR="00B61973" w14:paraId="5BA8B0ED" w14:textId="77777777" w:rsidTr="00B61973">
                <w:trPr>
                  <w:divId w:val="1553081125"/>
                  <w:tblCellSpacing w:w="15" w:type="dxa"/>
                </w:trPr>
                <w:tc>
                  <w:tcPr>
                    <w:tcW w:w="436" w:type="pct"/>
                    <w:hideMark/>
                  </w:tcPr>
                  <w:p w14:paraId="4B18D1BF" w14:textId="77777777" w:rsidR="00B61973" w:rsidRDefault="00B61973">
                    <w:pPr>
                      <w:pStyle w:val="Bibliography"/>
                      <w:rPr>
                        <w:noProof/>
                      </w:rPr>
                    </w:pPr>
                    <w:r>
                      <w:rPr>
                        <w:noProof/>
                      </w:rPr>
                      <w:t xml:space="preserve">[25] </w:t>
                    </w:r>
                  </w:p>
                </w:tc>
                <w:tc>
                  <w:tcPr>
                    <w:tcW w:w="4488" w:type="pct"/>
                    <w:hideMark/>
                  </w:tcPr>
                  <w:p w14:paraId="123378A9" w14:textId="77777777" w:rsidR="00B61973" w:rsidRDefault="00B61973">
                    <w:pPr>
                      <w:pStyle w:val="Bibliography"/>
                      <w:rPr>
                        <w:noProof/>
                      </w:rPr>
                    </w:pPr>
                    <w:r>
                      <w:rPr>
                        <w:noProof/>
                      </w:rPr>
                      <w:t>Python, “Python.org,” Python Software Foundation, 2017. [Online]. Available: https://www.python.org/. [Diakses 14 April 2017].</w:t>
                    </w:r>
                  </w:p>
                </w:tc>
              </w:tr>
              <w:tr w:rsidR="00B61973" w14:paraId="5D3B0EF9" w14:textId="77777777" w:rsidTr="00B61973">
                <w:trPr>
                  <w:divId w:val="1553081125"/>
                  <w:tblCellSpacing w:w="15" w:type="dxa"/>
                </w:trPr>
                <w:tc>
                  <w:tcPr>
                    <w:tcW w:w="436" w:type="pct"/>
                    <w:hideMark/>
                  </w:tcPr>
                  <w:p w14:paraId="71986383" w14:textId="77777777" w:rsidR="00B61973" w:rsidRDefault="00B61973">
                    <w:pPr>
                      <w:pStyle w:val="Bibliography"/>
                      <w:rPr>
                        <w:noProof/>
                      </w:rPr>
                    </w:pPr>
                    <w:r>
                      <w:rPr>
                        <w:noProof/>
                      </w:rPr>
                      <w:t xml:space="preserve">[26] </w:t>
                    </w:r>
                  </w:p>
                </w:tc>
                <w:tc>
                  <w:tcPr>
                    <w:tcW w:w="4488" w:type="pct"/>
                    <w:hideMark/>
                  </w:tcPr>
                  <w:p w14:paraId="7E2E9C9C" w14:textId="77777777" w:rsidR="00B61973" w:rsidRDefault="00B61973">
                    <w:pPr>
                      <w:pStyle w:val="Bibliography"/>
                      <w:rPr>
                        <w:noProof/>
                      </w:rPr>
                    </w:pPr>
                    <w:r>
                      <w:rPr>
                        <w:noProof/>
                      </w:rPr>
                      <w:t>K. Das, “Pym,” pymbook, 2015. [Online]. Available: http://pymbook.readthedocs.io/en/latest/flask.html. [Diakses 2 Mei 2017].</w:t>
                    </w:r>
                  </w:p>
                </w:tc>
              </w:tr>
              <w:tr w:rsidR="00B61973" w14:paraId="31A2AB8B" w14:textId="77777777" w:rsidTr="00B61973">
                <w:trPr>
                  <w:divId w:val="1553081125"/>
                  <w:tblCellSpacing w:w="15" w:type="dxa"/>
                </w:trPr>
                <w:tc>
                  <w:tcPr>
                    <w:tcW w:w="436" w:type="pct"/>
                    <w:hideMark/>
                  </w:tcPr>
                  <w:p w14:paraId="3DBA3B80" w14:textId="77777777" w:rsidR="00B61973" w:rsidRDefault="00B61973">
                    <w:pPr>
                      <w:pStyle w:val="Bibliography"/>
                      <w:rPr>
                        <w:noProof/>
                      </w:rPr>
                    </w:pPr>
                    <w:r>
                      <w:rPr>
                        <w:noProof/>
                      </w:rPr>
                      <w:t xml:space="preserve">[27] </w:t>
                    </w:r>
                  </w:p>
                </w:tc>
                <w:tc>
                  <w:tcPr>
                    <w:tcW w:w="4488" w:type="pct"/>
                    <w:hideMark/>
                  </w:tcPr>
                  <w:p w14:paraId="2C897D8F" w14:textId="77777777" w:rsidR="00B61973" w:rsidRDefault="00B61973">
                    <w:pPr>
                      <w:pStyle w:val="Bibliography"/>
                      <w:rPr>
                        <w:noProof/>
                      </w:rPr>
                    </w:pPr>
                    <w:r>
                      <w:rPr>
                        <w:noProof/>
                      </w:rPr>
                      <w:t>A. Ronacher, “Flask,” Armin Ronacher and contributors, 2015. [Online]. Available: http://flask.pocoo.org/. [Diakses 2 Mei 2017].</w:t>
                    </w:r>
                  </w:p>
                </w:tc>
              </w:tr>
              <w:tr w:rsidR="00B61973" w14:paraId="3018915A" w14:textId="77777777" w:rsidTr="00B61973">
                <w:trPr>
                  <w:divId w:val="1553081125"/>
                  <w:tblCellSpacing w:w="15" w:type="dxa"/>
                </w:trPr>
                <w:tc>
                  <w:tcPr>
                    <w:tcW w:w="436" w:type="pct"/>
                    <w:hideMark/>
                  </w:tcPr>
                  <w:p w14:paraId="489BD01B" w14:textId="77777777" w:rsidR="00B61973" w:rsidRDefault="00B61973">
                    <w:pPr>
                      <w:pStyle w:val="Bibliography"/>
                      <w:rPr>
                        <w:noProof/>
                      </w:rPr>
                    </w:pPr>
                    <w:r>
                      <w:rPr>
                        <w:noProof/>
                      </w:rPr>
                      <w:lastRenderedPageBreak/>
                      <w:t xml:space="preserve">[28] </w:t>
                    </w:r>
                  </w:p>
                </w:tc>
                <w:tc>
                  <w:tcPr>
                    <w:tcW w:w="4488" w:type="pct"/>
                    <w:hideMark/>
                  </w:tcPr>
                  <w:p w14:paraId="1C8B8922" w14:textId="77777777" w:rsidR="00B61973" w:rsidRDefault="00B61973">
                    <w:pPr>
                      <w:pStyle w:val="Bibliography"/>
                      <w:rPr>
                        <w:noProof/>
                      </w:rPr>
                    </w:pPr>
                    <w:r>
                      <w:rPr>
                        <w:noProof/>
                      </w:rPr>
                      <w:t>Contentshare, “OpenFlights.org,” Contentshare, 2017. [Online]. Available: https://openflights.org/data.html. [Diakses 20 04 2017].</w:t>
                    </w:r>
                  </w:p>
                </w:tc>
              </w:tr>
            </w:tbl>
            <w:p w14:paraId="398D05C8" w14:textId="77777777" w:rsidR="00B61973" w:rsidRDefault="00B61973">
              <w:pPr>
                <w:divId w:val="1553081125"/>
                <w:rPr>
                  <w:noProof/>
                </w:rPr>
              </w:pPr>
            </w:p>
            <w:p w14:paraId="4CE72AE6" w14:textId="2BCE8638" w:rsidR="00621F89" w:rsidRDefault="00621F89">
              <w:r>
                <w:rPr>
                  <w:b/>
                  <w:bCs/>
                  <w:noProof/>
                </w:rPr>
                <w:fldChar w:fldCharType="end"/>
              </w:r>
            </w:p>
          </w:sdtContent>
        </w:sdt>
      </w:sdtContent>
    </w:sdt>
    <w:p w14:paraId="5B658CE0" w14:textId="77777777" w:rsidR="004F0CA5" w:rsidRDefault="004F0CA5"/>
    <w:p w14:paraId="1FB97747" w14:textId="77777777" w:rsidR="00693255" w:rsidRDefault="00693255"/>
    <w:p w14:paraId="46815CA8" w14:textId="77777777" w:rsidR="00693255" w:rsidRDefault="00693255"/>
    <w:p w14:paraId="17FA34A6" w14:textId="77777777" w:rsidR="00693255" w:rsidRDefault="00693255"/>
    <w:p w14:paraId="118DAC48" w14:textId="77777777" w:rsidR="00693255" w:rsidRDefault="00693255"/>
    <w:p w14:paraId="57324E68" w14:textId="77777777" w:rsidR="00693255" w:rsidRDefault="00693255"/>
    <w:p w14:paraId="4930EC3B" w14:textId="77777777" w:rsidR="00693255" w:rsidRDefault="00693255"/>
    <w:p w14:paraId="61179A75" w14:textId="77777777" w:rsidR="00693255" w:rsidRDefault="00693255"/>
    <w:p w14:paraId="2D0373AF" w14:textId="77777777" w:rsidR="00693255" w:rsidRDefault="00693255"/>
    <w:p w14:paraId="02033EDD" w14:textId="77777777" w:rsidR="00693255" w:rsidRDefault="00693255"/>
    <w:p w14:paraId="44D69183" w14:textId="77777777" w:rsidR="00693255" w:rsidRDefault="00693255"/>
    <w:p w14:paraId="404E878F" w14:textId="77777777" w:rsidR="00693255" w:rsidRDefault="00693255"/>
    <w:p w14:paraId="16D7A4BD" w14:textId="77777777" w:rsidR="00693255" w:rsidRDefault="00693255"/>
    <w:p w14:paraId="09741C04" w14:textId="77777777" w:rsidR="00693255" w:rsidRDefault="00693255"/>
    <w:p w14:paraId="7DF5E58E" w14:textId="77777777" w:rsidR="00693255" w:rsidRDefault="00693255">
      <w:pPr>
        <w:sectPr w:rsidR="00693255">
          <w:headerReference w:type="even" r:id="rId113"/>
          <w:headerReference w:type="default" r:id="rId114"/>
          <w:footerReference w:type="even" r:id="rId115"/>
          <w:footerReference w:type="default" r:id="rId116"/>
          <w:headerReference w:type="first" r:id="rId117"/>
          <w:footerReference w:type="first" r:id="rId118"/>
          <w:pgSz w:w="8391" w:h="11906"/>
          <w:pgMar w:top="1418" w:right="1134" w:bottom="1418" w:left="1418" w:header="709" w:footer="709" w:gutter="0"/>
          <w:cols w:space="720"/>
          <w:titlePg/>
          <w:docGrid w:linePitch="360"/>
        </w:sectPr>
      </w:pPr>
    </w:p>
    <w:p w14:paraId="3AFCDFEF" w14:textId="0E10E68C" w:rsidR="00616599" w:rsidRDefault="00693255" w:rsidP="00D974C0">
      <w:pPr>
        <w:pStyle w:val="Heading1"/>
        <w:numPr>
          <w:ilvl w:val="0"/>
          <w:numId w:val="0"/>
        </w:numPr>
      </w:pPr>
      <w:bookmarkStart w:id="204" w:name="_Toc485121721"/>
      <w:r>
        <w:lastRenderedPageBreak/>
        <w:t>LAMPIRAN A</w:t>
      </w:r>
      <w:r>
        <w:br/>
        <w:t>KODE SUMBER</w:t>
      </w:r>
      <w:bookmarkEnd w:id="204"/>
    </w:p>
    <w:p w14:paraId="2B4159C3" w14:textId="75DE4691" w:rsidR="00693255" w:rsidRDefault="00693255" w:rsidP="00BC514B">
      <w:pPr>
        <w:pStyle w:val="Caption"/>
        <w:jc w:val="both"/>
      </w:pPr>
    </w:p>
    <w:p w14:paraId="1088A9DC" w14:textId="5CB500B0" w:rsidR="00BC514B" w:rsidRDefault="00BC514B" w:rsidP="00BC514B">
      <w:pPr>
        <w:pStyle w:val="Caption"/>
      </w:pPr>
      <w:bookmarkStart w:id="205" w:name="_Ref484368965"/>
      <w:bookmarkStart w:id="206" w:name="_Toc484327814"/>
      <w:r>
        <w:t xml:space="preserve">Kode Sumber A. </w:t>
      </w:r>
      <w:r w:rsidR="000D5618">
        <w:fldChar w:fldCharType="begin"/>
      </w:r>
      <w:r w:rsidR="000D5618">
        <w:instrText xml:space="preserve"> SEQ Kode_Sumber_A. \* ARABIC </w:instrText>
      </w:r>
      <w:r w:rsidR="000D5618">
        <w:fldChar w:fldCharType="separate"/>
      </w:r>
      <w:r w:rsidR="004751EA">
        <w:rPr>
          <w:noProof/>
        </w:rPr>
        <w:t>1</w:t>
      </w:r>
      <w:r w:rsidR="000D5618">
        <w:rPr>
          <w:noProof/>
        </w:rPr>
        <w:fldChar w:fldCharType="end"/>
      </w:r>
      <w:bookmarkEnd w:id="205"/>
      <w:r>
        <w:t xml:space="preserve"> Sinkronisasi</w:t>
      </w:r>
      <w:bookmarkEnd w:id="206"/>
    </w:p>
    <w:tbl>
      <w:tblPr>
        <w:tblStyle w:val="TableGrid"/>
        <w:tblW w:w="0" w:type="auto"/>
        <w:tblInd w:w="421" w:type="dxa"/>
        <w:tblLook w:val="04A0" w:firstRow="1" w:lastRow="0" w:firstColumn="1" w:lastColumn="0" w:noHBand="0" w:noVBand="1"/>
      </w:tblPr>
      <w:tblGrid>
        <w:gridCol w:w="546"/>
        <w:gridCol w:w="8667"/>
      </w:tblGrid>
      <w:tr w:rsidR="000F671A" w:rsidRPr="00195F40" w14:paraId="08028713" w14:textId="540D19CC" w:rsidTr="00BC514B">
        <w:tc>
          <w:tcPr>
            <w:tcW w:w="546" w:type="dxa"/>
          </w:tcPr>
          <w:p w14:paraId="6DDCF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w:t>
            </w:r>
          </w:p>
          <w:p w14:paraId="524F71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w:t>
            </w:r>
          </w:p>
          <w:p w14:paraId="4CC26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w:t>
            </w:r>
          </w:p>
          <w:p w14:paraId="5A04E3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w:t>
            </w:r>
          </w:p>
          <w:p w14:paraId="088B47B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w:t>
            </w:r>
          </w:p>
          <w:p w14:paraId="624B8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w:t>
            </w:r>
          </w:p>
          <w:p w14:paraId="07A1D0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w:t>
            </w:r>
          </w:p>
          <w:p w14:paraId="65CD0B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w:t>
            </w:r>
          </w:p>
          <w:p w14:paraId="064984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w:t>
            </w:r>
          </w:p>
          <w:p w14:paraId="4D718B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10</w:t>
            </w:r>
          </w:p>
          <w:p w14:paraId="180168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11</w:t>
            </w:r>
          </w:p>
          <w:p w14:paraId="091D1B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12</w:t>
            </w:r>
          </w:p>
          <w:p w14:paraId="3CA347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13</w:t>
            </w:r>
          </w:p>
          <w:p w14:paraId="5F06059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14</w:t>
            </w:r>
          </w:p>
          <w:p w14:paraId="05108F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15</w:t>
            </w:r>
          </w:p>
          <w:p w14:paraId="675182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16</w:t>
            </w:r>
          </w:p>
          <w:p w14:paraId="3D10B0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17</w:t>
            </w:r>
          </w:p>
          <w:p w14:paraId="445887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18</w:t>
            </w:r>
          </w:p>
          <w:p w14:paraId="13630CA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19</w:t>
            </w:r>
          </w:p>
          <w:p w14:paraId="59E8303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20</w:t>
            </w:r>
          </w:p>
          <w:p w14:paraId="3B8D88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21</w:t>
            </w:r>
          </w:p>
          <w:p w14:paraId="3FA7CE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22</w:t>
            </w:r>
          </w:p>
          <w:p w14:paraId="376037B5"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23A914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23</w:t>
            </w:r>
          </w:p>
          <w:p w14:paraId="28725E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24</w:t>
            </w:r>
          </w:p>
          <w:p w14:paraId="469E896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25</w:t>
            </w:r>
          </w:p>
          <w:p w14:paraId="4B09A7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26</w:t>
            </w:r>
          </w:p>
          <w:p w14:paraId="4C785C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27</w:t>
            </w:r>
          </w:p>
          <w:p w14:paraId="407F0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28</w:t>
            </w:r>
          </w:p>
          <w:p w14:paraId="6468CDB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29</w:t>
            </w:r>
          </w:p>
          <w:p w14:paraId="23A877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30</w:t>
            </w:r>
          </w:p>
          <w:p w14:paraId="10F05B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31</w:t>
            </w:r>
          </w:p>
          <w:p w14:paraId="6FDFF9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32</w:t>
            </w:r>
          </w:p>
          <w:p w14:paraId="7E7554E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33</w:t>
            </w:r>
          </w:p>
          <w:p w14:paraId="764856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34</w:t>
            </w:r>
          </w:p>
          <w:p w14:paraId="50267CF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35</w:t>
            </w:r>
          </w:p>
          <w:p w14:paraId="6F94CC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36</w:t>
            </w:r>
          </w:p>
          <w:p w14:paraId="3A704A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37</w:t>
            </w:r>
          </w:p>
          <w:p w14:paraId="00D969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38</w:t>
            </w:r>
          </w:p>
          <w:p w14:paraId="2FA3AC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39</w:t>
            </w:r>
          </w:p>
          <w:p w14:paraId="3518A2F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40</w:t>
            </w:r>
          </w:p>
          <w:p w14:paraId="0D3187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41</w:t>
            </w:r>
          </w:p>
          <w:p w14:paraId="401AF7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42</w:t>
            </w:r>
          </w:p>
          <w:p w14:paraId="659272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43</w:t>
            </w:r>
          </w:p>
          <w:p w14:paraId="3E42DB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44</w:t>
            </w:r>
          </w:p>
          <w:p w14:paraId="0145E037" w14:textId="77777777" w:rsidR="00A22A3A"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w:t>
            </w:r>
          </w:p>
          <w:p w14:paraId="25DF42C3" w14:textId="70B76011"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45</w:t>
            </w:r>
          </w:p>
          <w:p w14:paraId="0110FE8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46</w:t>
            </w:r>
          </w:p>
          <w:p w14:paraId="0400F95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47</w:t>
            </w:r>
          </w:p>
          <w:p w14:paraId="3469C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48</w:t>
            </w:r>
          </w:p>
          <w:p w14:paraId="597D40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49</w:t>
            </w:r>
          </w:p>
          <w:p w14:paraId="3513B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50</w:t>
            </w:r>
          </w:p>
          <w:p w14:paraId="508CA2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51</w:t>
            </w:r>
          </w:p>
          <w:p w14:paraId="3E3D765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52</w:t>
            </w:r>
          </w:p>
          <w:p w14:paraId="56F2D0E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53</w:t>
            </w:r>
          </w:p>
          <w:p w14:paraId="3C454F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54</w:t>
            </w:r>
          </w:p>
          <w:p w14:paraId="4A09334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55</w:t>
            </w:r>
          </w:p>
          <w:p w14:paraId="5E0021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56</w:t>
            </w:r>
          </w:p>
          <w:p w14:paraId="461014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57</w:t>
            </w:r>
          </w:p>
          <w:p w14:paraId="71F4A59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58</w:t>
            </w:r>
          </w:p>
          <w:p w14:paraId="5180F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59</w:t>
            </w:r>
          </w:p>
          <w:p w14:paraId="5C4F7E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60</w:t>
            </w:r>
          </w:p>
          <w:p w14:paraId="70A7CAA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61</w:t>
            </w:r>
          </w:p>
          <w:p w14:paraId="701647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62</w:t>
            </w:r>
          </w:p>
          <w:p w14:paraId="21CB7D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63</w:t>
            </w:r>
          </w:p>
          <w:p w14:paraId="16AA93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64</w:t>
            </w:r>
          </w:p>
          <w:p w14:paraId="28DF50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65</w:t>
            </w:r>
          </w:p>
          <w:p w14:paraId="1A1086C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66</w:t>
            </w:r>
          </w:p>
          <w:p w14:paraId="070E72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67</w:t>
            </w:r>
          </w:p>
          <w:p w14:paraId="5046CC0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68</w:t>
            </w:r>
          </w:p>
          <w:p w14:paraId="470E0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69</w:t>
            </w:r>
          </w:p>
          <w:p w14:paraId="00E58B1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70</w:t>
            </w:r>
          </w:p>
          <w:p w14:paraId="01167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71</w:t>
            </w:r>
          </w:p>
          <w:p w14:paraId="45ED4DF5" w14:textId="77777777" w:rsidR="00A22A3A"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w:t>
            </w:r>
          </w:p>
          <w:p w14:paraId="565900DC" w14:textId="3BD49708"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72</w:t>
            </w:r>
          </w:p>
          <w:p w14:paraId="2F82E3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73</w:t>
            </w:r>
          </w:p>
          <w:p w14:paraId="4B57F23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74</w:t>
            </w:r>
          </w:p>
          <w:p w14:paraId="07F42C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75</w:t>
            </w:r>
          </w:p>
          <w:p w14:paraId="3D6E5C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76</w:t>
            </w:r>
          </w:p>
          <w:p w14:paraId="4DDE45C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77</w:t>
            </w:r>
          </w:p>
          <w:p w14:paraId="6327C9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78</w:t>
            </w:r>
          </w:p>
          <w:p w14:paraId="0869DD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79</w:t>
            </w:r>
          </w:p>
          <w:p w14:paraId="606A66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80</w:t>
            </w:r>
          </w:p>
          <w:p w14:paraId="6CEC2E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81</w:t>
            </w:r>
          </w:p>
          <w:p w14:paraId="3BC935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82</w:t>
            </w:r>
          </w:p>
          <w:p w14:paraId="311025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83</w:t>
            </w:r>
          </w:p>
          <w:p w14:paraId="5369FA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84</w:t>
            </w:r>
          </w:p>
          <w:p w14:paraId="23AAA3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85</w:t>
            </w:r>
          </w:p>
          <w:p w14:paraId="644F83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86</w:t>
            </w:r>
          </w:p>
          <w:p w14:paraId="5972A8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87</w:t>
            </w:r>
          </w:p>
          <w:p w14:paraId="1EBF81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88</w:t>
            </w:r>
          </w:p>
          <w:p w14:paraId="33E3389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89</w:t>
            </w:r>
          </w:p>
          <w:p w14:paraId="2EFFC0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90</w:t>
            </w:r>
          </w:p>
          <w:p w14:paraId="247B0E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91</w:t>
            </w:r>
          </w:p>
          <w:p w14:paraId="1FE834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92</w:t>
            </w:r>
          </w:p>
          <w:p w14:paraId="77B5C654" w14:textId="77777777" w:rsidR="00A22A3A"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w:t>
            </w:r>
          </w:p>
          <w:p w14:paraId="2A253BA5" w14:textId="13868578" w:rsidR="00616599" w:rsidRPr="00195F40" w:rsidRDefault="00616599"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93</w:t>
            </w:r>
          </w:p>
          <w:p w14:paraId="716DF85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94</w:t>
            </w:r>
          </w:p>
          <w:p w14:paraId="22DDF6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95</w:t>
            </w:r>
          </w:p>
          <w:p w14:paraId="2ABB174D" w14:textId="77777777" w:rsidR="00A22A3A"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w:t>
            </w:r>
          </w:p>
          <w:p w14:paraId="62671F1C"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383EE52E" w14:textId="66799C1E" w:rsidR="00616599" w:rsidRPr="00195F40" w:rsidRDefault="00616599"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96</w:t>
            </w:r>
          </w:p>
          <w:p w14:paraId="5FEADD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97</w:t>
            </w:r>
          </w:p>
          <w:p w14:paraId="503485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98</w:t>
            </w:r>
          </w:p>
          <w:p w14:paraId="09F564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99</w:t>
            </w:r>
          </w:p>
          <w:p w14:paraId="26184FA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100</w:t>
            </w:r>
          </w:p>
          <w:p w14:paraId="0DB57E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101</w:t>
            </w:r>
          </w:p>
          <w:p w14:paraId="06BF3E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102</w:t>
            </w:r>
          </w:p>
          <w:p w14:paraId="71CC17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103</w:t>
            </w:r>
          </w:p>
          <w:p w14:paraId="3DA1D8D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104</w:t>
            </w:r>
          </w:p>
          <w:p w14:paraId="050777B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105</w:t>
            </w:r>
          </w:p>
          <w:p w14:paraId="0A8833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106</w:t>
            </w:r>
          </w:p>
          <w:p w14:paraId="263C9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107</w:t>
            </w:r>
          </w:p>
          <w:p w14:paraId="7E8857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108</w:t>
            </w:r>
          </w:p>
          <w:p w14:paraId="4F8630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109</w:t>
            </w:r>
          </w:p>
          <w:p w14:paraId="6A08D48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110</w:t>
            </w:r>
          </w:p>
          <w:p w14:paraId="6FCECB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111</w:t>
            </w:r>
          </w:p>
          <w:p w14:paraId="6B5F53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112</w:t>
            </w:r>
          </w:p>
          <w:p w14:paraId="4316A1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113</w:t>
            </w:r>
          </w:p>
          <w:p w14:paraId="564BBB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114</w:t>
            </w:r>
          </w:p>
          <w:p w14:paraId="32579F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115</w:t>
            </w:r>
          </w:p>
          <w:p w14:paraId="66867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116</w:t>
            </w:r>
          </w:p>
          <w:p w14:paraId="50AAED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117</w:t>
            </w:r>
          </w:p>
          <w:p w14:paraId="4877B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118</w:t>
            </w:r>
          </w:p>
          <w:p w14:paraId="29216AD0"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347335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119</w:t>
            </w:r>
          </w:p>
          <w:p w14:paraId="42E579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120</w:t>
            </w:r>
          </w:p>
          <w:p w14:paraId="020B67C9"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78601DE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121</w:t>
            </w:r>
          </w:p>
          <w:p w14:paraId="1A6777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122</w:t>
            </w:r>
          </w:p>
          <w:p w14:paraId="0E5A11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123</w:t>
            </w:r>
          </w:p>
          <w:p w14:paraId="305AA39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124</w:t>
            </w:r>
          </w:p>
          <w:p w14:paraId="2042A5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125</w:t>
            </w:r>
          </w:p>
          <w:p w14:paraId="37D060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126</w:t>
            </w:r>
          </w:p>
          <w:p w14:paraId="5014A5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127</w:t>
            </w:r>
          </w:p>
          <w:p w14:paraId="432062D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128</w:t>
            </w:r>
          </w:p>
          <w:p w14:paraId="4C7C0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129</w:t>
            </w:r>
          </w:p>
          <w:p w14:paraId="4D12522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130</w:t>
            </w:r>
          </w:p>
          <w:p w14:paraId="52E5E9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131</w:t>
            </w:r>
          </w:p>
          <w:p w14:paraId="5933E79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132</w:t>
            </w:r>
          </w:p>
          <w:p w14:paraId="37497E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133</w:t>
            </w:r>
          </w:p>
          <w:p w14:paraId="1987CAA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134</w:t>
            </w:r>
          </w:p>
          <w:p w14:paraId="09751DD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135</w:t>
            </w:r>
          </w:p>
          <w:p w14:paraId="6D06800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136</w:t>
            </w:r>
          </w:p>
          <w:p w14:paraId="2D6B16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137</w:t>
            </w:r>
          </w:p>
          <w:p w14:paraId="003860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138</w:t>
            </w:r>
          </w:p>
          <w:p w14:paraId="0DCFB9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139</w:t>
            </w:r>
          </w:p>
          <w:p w14:paraId="750890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140</w:t>
            </w:r>
          </w:p>
          <w:p w14:paraId="64A3AA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141</w:t>
            </w:r>
          </w:p>
          <w:p w14:paraId="75C5591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142</w:t>
            </w:r>
          </w:p>
          <w:p w14:paraId="2EF7BD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143</w:t>
            </w:r>
          </w:p>
          <w:p w14:paraId="711FFC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144</w:t>
            </w:r>
          </w:p>
          <w:p w14:paraId="732A505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145</w:t>
            </w:r>
          </w:p>
          <w:p w14:paraId="39594D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146</w:t>
            </w:r>
          </w:p>
          <w:p w14:paraId="31F992F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147</w:t>
            </w:r>
          </w:p>
          <w:p w14:paraId="4E8818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148</w:t>
            </w:r>
          </w:p>
          <w:p w14:paraId="560F6A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149</w:t>
            </w:r>
          </w:p>
          <w:p w14:paraId="2863C7C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150</w:t>
            </w:r>
          </w:p>
          <w:p w14:paraId="16F384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151</w:t>
            </w:r>
          </w:p>
          <w:p w14:paraId="17346A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152</w:t>
            </w:r>
          </w:p>
          <w:p w14:paraId="50EBA7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153</w:t>
            </w:r>
          </w:p>
          <w:p w14:paraId="7B8AE9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154</w:t>
            </w:r>
          </w:p>
          <w:p w14:paraId="1B2A43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155</w:t>
            </w:r>
          </w:p>
          <w:p w14:paraId="3F715E8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156</w:t>
            </w:r>
          </w:p>
          <w:p w14:paraId="7B43BE6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157</w:t>
            </w:r>
          </w:p>
          <w:p w14:paraId="70ED389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158</w:t>
            </w:r>
          </w:p>
          <w:p w14:paraId="57A0960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159</w:t>
            </w:r>
          </w:p>
          <w:p w14:paraId="46A771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160</w:t>
            </w:r>
          </w:p>
          <w:p w14:paraId="20AD391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161</w:t>
            </w:r>
          </w:p>
          <w:p w14:paraId="30730EB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162</w:t>
            </w:r>
          </w:p>
          <w:p w14:paraId="4908CF5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163</w:t>
            </w:r>
          </w:p>
          <w:p w14:paraId="7206E0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164</w:t>
            </w:r>
          </w:p>
          <w:p w14:paraId="0CF081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165</w:t>
            </w:r>
          </w:p>
          <w:p w14:paraId="01A200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166</w:t>
            </w:r>
          </w:p>
          <w:p w14:paraId="3EF80B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167</w:t>
            </w:r>
          </w:p>
          <w:p w14:paraId="4CCCD2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168</w:t>
            </w:r>
          </w:p>
          <w:p w14:paraId="68ACE4C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169</w:t>
            </w:r>
          </w:p>
          <w:p w14:paraId="4BD2B74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170</w:t>
            </w:r>
          </w:p>
          <w:p w14:paraId="6DCF30E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171</w:t>
            </w:r>
          </w:p>
          <w:p w14:paraId="409515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172</w:t>
            </w:r>
          </w:p>
          <w:p w14:paraId="32666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173</w:t>
            </w:r>
          </w:p>
          <w:p w14:paraId="1D7733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174</w:t>
            </w:r>
          </w:p>
          <w:p w14:paraId="0104C6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175</w:t>
            </w:r>
          </w:p>
          <w:p w14:paraId="2F480D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176</w:t>
            </w:r>
          </w:p>
          <w:p w14:paraId="7A3822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177</w:t>
            </w:r>
          </w:p>
          <w:p w14:paraId="569389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178</w:t>
            </w:r>
          </w:p>
          <w:p w14:paraId="750EF4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179</w:t>
            </w:r>
          </w:p>
          <w:p w14:paraId="59B951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180</w:t>
            </w:r>
          </w:p>
          <w:p w14:paraId="0A9942AB"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357044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181</w:t>
            </w:r>
          </w:p>
          <w:p w14:paraId="2F027F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182</w:t>
            </w:r>
          </w:p>
          <w:p w14:paraId="0DDBBC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183</w:t>
            </w:r>
          </w:p>
          <w:p w14:paraId="41E954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184</w:t>
            </w:r>
          </w:p>
          <w:p w14:paraId="2F4B95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185</w:t>
            </w:r>
          </w:p>
          <w:p w14:paraId="01BCC4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186</w:t>
            </w:r>
          </w:p>
          <w:p w14:paraId="349F59E3"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1D34B6A" w14:textId="77777777" w:rsidR="00616599" w:rsidRPr="00195F40" w:rsidRDefault="00616599"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187</w:t>
            </w:r>
          </w:p>
          <w:p w14:paraId="6200FE6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188</w:t>
            </w:r>
          </w:p>
          <w:p w14:paraId="5B2D48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189</w:t>
            </w:r>
          </w:p>
          <w:p w14:paraId="60483A09"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734B0890" w14:textId="77777777" w:rsidR="00616599" w:rsidRPr="00195F40" w:rsidRDefault="00616599"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190</w:t>
            </w:r>
          </w:p>
          <w:p w14:paraId="209481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191</w:t>
            </w:r>
          </w:p>
          <w:p w14:paraId="4DE76165"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7C28FDB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192</w:t>
            </w:r>
          </w:p>
          <w:p w14:paraId="4B9AFF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193</w:t>
            </w:r>
          </w:p>
          <w:p w14:paraId="772A1184"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1455E6B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194</w:t>
            </w:r>
          </w:p>
          <w:p w14:paraId="3E802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195</w:t>
            </w:r>
          </w:p>
          <w:p w14:paraId="54E6F0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196</w:t>
            </w:r>
          </w:p>
          <w:p w14:paraId="3A9CDAF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197</w:t>
            </w:r>
          </w:p>
          <w:p w14:paraId="2E8903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198</w:t>
            </w:r>
          </w:p>
          <w:p w14:paraId="594FBA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199</w:t>
            </w:r>
          </w:p>
          <w:p w14:paraId="62C2BA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200</w:t>
            </w:r>
          </w:p>
          <w:p w14:paraId="637738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201</w:t>
            </w:r>
          </w:p>
          <w:p w14:paraId="6FB3CA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202</w:t>
            </w:r>
          </w:p>
          <w:p w14:paraId="23EEEEA4"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5F67BA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203</w:t>
            </w:r>
          </w:p>
          <w:p w14:paraId="296B1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204</w:t>
            </w:r>
          </w:p>
          <w:p w14:paraId="0BF77A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205</w:t>
            </w:r>
          </w:p>
          <w:p w14:paraId="302C5C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206</w:t>
            </w:r>
          </w:p>
          <w:p w14:paraId="30D941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207</w:t>
            </w:r>
          </w:p>
          <w:p w14:paraId="19AEED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208</w:t>
            </w:r>
          </w:p>
          <w:p w14:paraId="66D837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209</w:t>
            </w:r>
          </w:p>
          <w:p w14:paraId="0FCBC6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210</w:t>
            </w:r>
          </w:p>
          <w:p w14:paraId="177F5E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211</w:t>
            </w:r>
          </w:p>
          <w:p w14:paraId="0C539C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212</w:t>
            </w:r>
          </w:p>
          <w:p w14:paraId="7E94AF1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213</w:t>
            </w:r>
          </w:p>
          <w:p w14:paraId="290F338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214</w:t>
            </w:r>
          </w:p>
          <w:p w14:paraId="2045BC75"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73847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215</w:t>
            </w:r>
          </w:p>
          <w:p w14:paraId="551C506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216</w:t>
            </w:r>
          </w:p>
          <w:p w14:paraId="3A450A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217</w:t>
            </w:r>
          </w:p>
          <w:p w14:paraId="05AE12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218</w:t>
            </w:r>
          </w:p>
          <w:p w14:paraId="021036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219</w:t>
            </w:r>
          </w:p>
          <w:p w14:paraId="430FF4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220</w:t>
            </w:r>
          </w:p>
          <w:p w14:paraId="5626B3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221</w:t>
            </w:r>
          </w:p>
          <w:p w14:paraId="25BD348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222</w:t>
            </w:r>
          </w:p>
          <w:p w14:paraId="669535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223</w:t>
            </w:r>
          </w:p>
          <w:p w14:paraId="05323F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224</w:t>
            </w:r>
          </w:p>
          <w:p w14:paraId="73AD71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225</w:t>
            </w:r>
          </w:p>
          <w:p w14:paraId="5FF61C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226</w:t>
            </w:r>
          </w:p>
          <w:p w14:paraId="7F9F06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227</w:t>
            </w:r>
          </w:p>
          <w:p w14:paraId="12D4A5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228</w:t>
            </w:r>
          </w:p>
          <w:p w14:paraId="02DA9D2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229</w:t>
            </w:r>
          </w:p>
          <w:p w14:paraId="17CC1C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230</w:t>
            </w:r>
          </w:p>
          <w:p w14:paraId="0C7F04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231</w:t>
            </w:r>
          </w:p>
          <w:p w14:paraId="7FD791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232</w:t>
            </w:r>
          </w:p>
          <w:p w14:paraId="0BF763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233</w:t>
            </w:r>
          </w:p>
          <w:p w14:paraId="2CC255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234</w:t>
            </w:r>
          </w:p>
          <w:p w14:paraId="364B12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235</w:t>
            </w:r>
          </w:p>
          <w:p w14:paraId="79140F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236</w:t>
            </w:r>
          </w:p>
          <w:p w14:paraId="119ED9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237</w:t>
            </w:r>
          </w:p>
          <w:p w14:paraId="1614689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238</w:t>
            </w:r>
          </w:p>
          <w:p w14:paraId="27FDAB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239</w:t>
            </w:r>
          </w:p>
          <w:p w14:paraId="499E63E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240</w:t>
            </w:r>
          </w:p>
          <w:p w14:paraId="5C6C5A1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241</w:t>
            </w:r>
          </w:p>
          <w:p w14:paraId="43C9A3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242</w:t>
            </w:r>
          </w:p>
          <w:p w14:paraId="2E5B94CB"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29A2F7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243</w:t>
            </w:r>
          </w:p>
          <w:p w14:paraId="6C08024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244</w:t>
            </w:r>
          </w:p>
          <w:p w14:paraId="0A4C43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245</w:t>
            </w:r>
          </w:p>
          <w:p w14:paraId="2AB6DF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246</w:t>
            </w:r>
          </w:p>
          <w:p w14:paraId="44B21E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247</w:t>
            </w:r>
          </w:p>
          <w:p w14:paraId="0042D0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248</w:t>
            </w:r>
          </w:p>
          <w:p w14:paraId="0A6803BF"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1E509F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249</w:t>
            </w:r>
          </w:p>
          <w:p w14:paraId="16006AA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250</w:t>
            </w:r>
          </w:p>
          <w:p w14:paraId="2908FD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251</w:t>
            </w:r>
          </w:p>
          <w:p w14:paraId="58E1FC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252</w:t>
            </w:r>
          </w:p>
          <w:p w14:paraId="709133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253</w:t>
            </w:r>
          </w:p>
          <w:p w14:paraId="0D6D0A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254</w:t>
            </w:r>
          </w:p>
          <w:p w14:paraId="2B369B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255</w:t>
            </w:r>
          </w:p>
          <w:p w14:paraId="68EAAB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256</w:t>
            </w:r>
          </w:p>
          <w:p w14:paraId="0DB72F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257</w:t>
            </w:r>
          </w:p>
          <w:p w14:paraId="47A534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258</w:t>
            </w:r>
          </w:p>
          <w:p w14:paraId="27E1187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259</w:t>
            </w:r>
          </w:p>
          <w:p w14:paraId="0174A9D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260</w:t>
            </w:r>
          </w:p>
          <w:p w14:paraId="73A41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261</w:t>
            </w:r>
          </w:p>
          <w:p w14:paraId="79D250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262</w:t>
            </w:r>
          </w:p>
          <w:p w14:paraId="146A7F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263</w:t>
            </w:r>
          </w:p>
          <w:p w14:paraId="549CF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264</w:t>
            </w:r>
          </w:p>
          <w:p w14:paraId="245609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265</w:t>
            </w:r>
          </w:p>
          <w:p w14:paraId="13B12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266</w:t>
            </w:r>
          </w:p>
          <w:p w14:paraId="0EE7E9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267</w:t>
            </w:r>
          </w:p>
          <w:p w14:paraId="71F1AB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268</w:t>
            </w:r>
          </w:p>
          <w:p w14:paraId="5F4FDE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269</w:t>
            </w:r>
          </w:p>
          <w:p w14:paraId="162136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270</w:t>
            </w:r>
          </w:p>
          <w:p w14:paraId="13219E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271</w:t>
            </w:r>
          </w:p>
          <w:p w14:paraId="0BC7A2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272</w:t>
            </w:r>
          </w:p>
          <w:p w14:paraId="04A565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273</w:t>
            </w:r>
          </w:p>
          <w:p w14:paraId="582EE3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274</w:t>
            </w:r>
          </w:p>
          <w:p w14:paraId="19CFE94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275</w:t>
            </w:r>
          </w:p>
          <w:p w14:paraId="583463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276</w:t>
            </w:r>
          </w:p>
          <w:p w14:paraId="6CE7FBC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277</w:t>
            </w:r>
          </w:p>
          <w:p w14:paraId="1AB33A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278</w:t>
            </w:r>
          </w:p>
          <w:p w14:paraId="68D5D4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279</w:t>
            </w:r>
          </w:p>
          <w:p w14:paraId="53645B40"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6E49B9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280</w:t>
            </w:r>
          </w:p>
          <w:p w14:paraId="1D58FF1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281</w:t>
            </w:r>
          </w:p>
          <w:p w14:paraId="7A3E511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282</w:t>
            </w:r>
          </w:p>
          <w:p w14:paraId="4C0D8E2D"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3B9F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283</w:t>
            </w:r>
          </w:p>
          <w:p w14:paraId="4FC77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284</w:t>
            </w:r>
          </w:p>
          <w:p w14:paraId="337FEB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285</w:t>
            </w:r>
          </w:p>
          <w:p w14:paraId="4D8397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286</w:t>
            </w:r>
          </w:p>
          <w:p w14:paraId="4C68A9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287</w:t>
            </w:r>
          </w:p>
          <w:p w14:paraId="3F142BB7"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66433E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288</w:t>
            </w:r>
          </w:p>
          <w:p w14:paraId="3CB6F6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289</w:t>
            </w:r>
          </w:p>
          <w:p w14:paraId="52255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290</w:t>
            </w:r>
          </w:p>
          <w:p w14:paraId="7DE57CF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291</w:t>
            </w:r>
          </w:p>
          <w:p w14:paraId="67F841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292</w:t>
            </w:r>
          </w:p>
          <w:p w14:paraId="39F140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293</w:t>
            </w:r>
          </w:p>
          <w:p w14:paraId="773962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294</w:t>
            </w:r>
          </w:p>
          <w:p w14:paraId="6F7A72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295</w:t>
            </w:r>
          </w:p>
          <w:p w14:paraId="479A09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296</w:t>
            </w:r>
          </w:p>
          <w:p w14:paraId="7B706E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297</w:t>
            </w:r>
          </w:p>
          <w:p w14:paraId="2358B9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298</w:t>
            </w:r>
          </w:p>
          <w:p w14:paraId="1DC588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299</w:t>
            </w:r>
          </w:p>
          <w:p w14:paraId="3E12B8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300</w:t>
            </w:r>
          </w:p>
          <w:p w14:paraId="6F482E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301</w:t>
            </w:r>
          </w:p>
          <w:p w14:paraId="03DDDD62"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3F21F8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302</w:t>
            </w:r>
          </w:p>
          <w:p w14:paraId="154559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303</w:t>
            </w:r>
          </w:p>
          <w:p w14:paraId="20828C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304</w:t>
            </w:r>
          </w:p>
          <w:p w14:paraId="4B56941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305</w:t>
            </w:r>
          </w:p>
          <w:p w14:paraId="537B86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306</w:t>
            </w:r>
          </w:p>
          <w:p w14:paraId="71829A2B"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4D46E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307</w:t>
            </w:r>
          </w:p>
          <w:p w14:paraId="2493D9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308</w:t>
            </w:r>
          </w:p>
          <w:p w14:paraId="571136E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309</w:t>
            </w:r>
          </w:p>
          <w:p w14:paraId="4A7328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310</w:t>
            </w:r>
          </w:p>
          <w:p w14:paraId="3EE3FE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311</w:t>
            </w:r>
          </w:p>
          <w:p w14:paraId="3A614BD9"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BAFE0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312</w:t>
            </w:r>
          </w:p>
          <w:p w14:paraId="354306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313</w:t>
            </w:r>
          </w:p>
          <w:p w14:paraId="6752C6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314</w:t>
            </w:r>
          </w:p>
          <w:p w14:paraId="6D94DCE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315</w:t>
            </w:r>
          </w:p>
          <w:p w14:paraId="02EB9F0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316</w:t>
            </w:r>
          </w:p>
          <w:p w14:paraId="244095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317</w:t>
            </w:r>
          </w:p>
          <w:p w14:paraId="5CA10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318</w:t>
            </w:r>
          </w:p>
          <w:p w14:paraId="28F479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319</w:t>
            </w:r>
          </w:p>
          <w:p w14:paraId="45E85BA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320</w:t>
            </w:r>
          </w:p>
          <w:p w14:paraId="7E112D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321</w:t>
            </w:r>
          </w:p>
          <w:p w14:paraId="7415D46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322</w:t>
            </w:r>
          </w:p>
          <w:p w14:paraId="04834F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323</w:t>
            </w:r>
          </w:p>
          <w:p w14:paraId="3C80B1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324</w:t>
            </w:r>
          </w:p>
          <w:p w14:paraId="30298B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325</w:t>
            </w:r>
          </w:p>
          <w:p w14:paraId="44CF11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326</w:t>
            </w:r>
          </w:p>
          <w:p w14:paraId="3F9D1384" w14:textId="77777777" w:rsidR="000F671A" w:rsidRPr="00195F40" w:rsidRDefault="000F671A"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rPr>
            </w:pPr>
          </w:p>
        </w:tc>
        <w:tc>
          <w:tcPr>
            <w:tcW w:w="8667" w:type="dxa"/>
          </w:tcPr>
          <w:p w14:paraId="391509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paramiko</w:t>
            </w:r>
          </w:p>
          <w:p w14:paraId="770C2D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string</w:t>
            </w:r>
          </w:p>
          <w:p w14:paraId="2935956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webbrowser</w:t>
            </w:r>
          </w:p>
          <w:p w14:paraId="07B1DF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time</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os</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re</w:t>
            </w:r>
          </w:p>
          <w:p w14:paraId="4DE16C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datetime</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datetime</w:t>
            </w:r>
          </w:p>
          <w:p w14:paraId="5C1A49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MySQLdb</w:t>
            </w:r>
          </w:p>
          <w:p w14:paraId="77791C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csv</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sys</w:t>
            </w:r>
          </w:p>
          <w:p w14:paraId="7C53B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subprocess</w:t>
            </w:r>
          </w:p>
          <w:p w14:paraId="33D99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conv_phoenix</w:t>
            </w:r>
          </w:p>
          <w:p w14:paraId="3DE1DA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c_db</w:t>
            </w:r>
          </w:p>
          <w:p w14:paraId="1C94B40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ConfigParser</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SafeConfigParser</w:t>
            </w:r>
          </w:p>
          <w:p w14:paraId="0FCA85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75DF7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sync_time_init=</w:t>
            </w:r>
            <w:r w:rsidRPr="00195F40">
              <w:rPr>
                <w:rFonts w:ascii="Consolas" w:hAnsi="Consolas" w:cs="Consolas"/>
                <w:b/>
                <w:bCs/>
                <w:color w:val="0000DD"/>
                <w:sz w:val="20"/>
                <w:szCs w:val="20"/>
                <w:lang w:eastAsia="id-ID"/>
              </w:rPr>
              <w:t>0</w:t>
            </w:r>
          </w:p>
          <w:p w14:paraId="1AFCC9D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allow_q = [</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6ED709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A9184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getLastSync</w:t>
            </w:r>
            <w:r w:rsidRPr="00195F40">
              <w:rPr>
                <w:rFonts w:ascii="Consolas" w:hAnsi="Consolas" w:cs="Consolas"/>
                <w:color w:val="333333"/>
                <w:sz w:val="20"/>
                <w:szCs w:val="20"/>
                <w:lang w:eastAsia="id-ID"/>
              </w:rPr>
              <w:t>(data):</w:t>
            </w:r>
          </w:p>
          <w:p w14:paraId="4B9F623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C88B4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638EB7E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53124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795CD1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8E44B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p>
          <w:p w14:paraId="693E2BE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12825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354EC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log_sinkronisasi ORDER BY waktu DESC LIMIT 1"</w:t>
            </w:r>
          </w:p>
          <w:p w14:paraId="341B86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1EF27A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574658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row = cursor.fetchone()</w:t>
            </w:r>
          </w:p>
          <w:p w14:paraId="40C3067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get_date = row[</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4DC8F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get_date</w:t>
            </w:r>
          </w:p>
          <w:p w14:paraId="6C7619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09B9DD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Last Sync data"</w:t>
            </w:r>
          </w:p>
          <w:p w14:paraId="3A7E3F9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185B2A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db.close()</w:t>
            </w:r>
          </w:p>
          <w:p w14:paraId="7C7945E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AFED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dumpMysqlTableToCsv</w:t>
            </w:r>
            <w:r w:rsidRPr="00195F40">
              <w:rPr>
                <w:rFonts w:ascii="Consolas" w:hAnsi="Consolas" w:cs="Consolas"/>
                <w:color w:val="333333"/>
                <w:sz w:val="20"/>
                <w:szCs w:val="20"/>
                <w:lang w:eastAsia="id-ID"/>
              </w:rPr>
              <w:t>(db_data, tabel_name):</w:t>
            </w:r>
          </w:p>
          <w:p w14:paraId="308E5A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db_data</w:t>
            </w:r>
          </w:p>
          <w:p w14:paraId="602E663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F1485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0160D52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ADE90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475DACA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dump dari MySQL ke csv</w:t>
            </w:r>
          </w:p>
          <w:p w14:paraId="6FB53F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p>
          <w:p w14:paraId="175AEA9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5E553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{0}"</w:t>
            </w:r>
            <w:r w:rsidRPr="00195F40">
              <w:rPr>
                <w:rFonts w:ascii="Consolas" w:hAnsi="Consolas" w:cs="Consolas"/>
                <w:color w:val="333333"/>
                <w:sz w:val="20"/>
                <w:szCs w:val="20"/>
                <w:lang w:eastAsia="id-ID"/>
              </w:rPr>
              <w:t>.format(tabel_name)</w:t>
            </w:r>
          </w:p>
          <w:p w14:paraId="19B10C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file_output = </w:t>
            </w:r>
            <w:r w:rsidRPr="00195F40">
              <w:rPr>
                <w:rFonts w:ascii="Consolas" w:hAnsi="Consolas" w:cs="Consolas"/>
                <w:color w:val="333333"/>
                <w:sz w:val="20"/>
                <w:szCs w:val="20"/>
                <w:shd w:val="clear" w:color="auto" w:fill="FFF0F0"/>
                <w:lang w:eastAsia="id-ID"/>
              </w:rPr>
              <w:t>"file/csv/fetch_all_{0}.csv"</w:t>
            </w:r>
            <w:r w:rsidRPr="00195F40">
              <w:rPr>
                <w:rFonts w:ascii="Consolas" w:hAnsi="Consolas" w:cs="Consolas"/>
                <w:color w:val="333333"/>
                <w:sz w:val="20"/>
                <w:szCs w:val="20"/>
                <w:lang w:eastAsia="id-ID"/>
              </w:rPr>
              <w:t>.format(tabel_name)</w:t>
            </w:r>
          </w:p>
          <w:p w14:paraId="3826E8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7C255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w:t>
            </w:r>
            <w:r w:rsidRPr="00195F40">
              <w:rPr>
                <w:rFonts w:ascii="Consolas" w:hAnsi="Consolas" w:cs="Consolas"/>
                <w:color w:val="333333"/>
                <w:sz w:val="20"/>
                <w:szCs w:val="20"/>
                <w:lang w:eastAsia="id-ID"/>
              </w:rPr>
              <w:t>, sql</w:t>
            </w:r>
          </w:p>
          <w:p w14:paraId="055E24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"file_output: "</w:t>
            </w:r>
            <w:r w:rsidRPr="00195F40">
              <w:rPr>
                <w:rFonts w:ascii="Consolas" w:hAnsi="Consolas" w:cs="Consolas"/>
                <w:color w:val="333333"/>
                <w:sz w:val="20"/>
                <w:szCs w:val="20"/>
                <w:lang w:eastAsia="id-ID"/>
              </w:rPr>
              <w:t>, file_output</w:t>
            </w:r>
          </w:p>
          <w:p w14:paraId="07A605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72A70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21C53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13B9E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 = cursor.fetchall()</w:t>
            </w:r>
          </w:p>
          <w:p w14:paraId="5E88574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csv.writer(</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 xml:space="preserve">(file_output, </w:t>
            </w:r>
            <w:r w:rsidRPr="00195F40">
              <w:rPr>
                <w:rFonts w:ascii="Consolas" w:hAnsi="Consolas" w:cs="Consolas"/>
                <w:color w:val="333333"/>
                <w:sz w:val="20"/>
                <w:szCs w:val="20"/>
                <w:shd w:val="clear" w:color="auto" w:fill="FFF0F0"/>
                <w:lang w:eastAsia="id-ID"/>
              </w:rPr>
              <w:t>"wb"</w:t>
            </w:r>
            <w:r w:rsidRPr="00195F40">
              <w:rPr>
                <w:rFonts w:ascii="Consolas" w:hAnsi="Consolas" w:cs="Consolas"/>
                <w:color w:val="333333"/>
                <w:sz w:val="20"/>
                <w:szCs w:val="20"/>
                <w:lang w:eastAsia="id-ID"/>
              </w:rPr>
              <w:t>))</w:t>
            </w:r>
          </w:p>
          <w:p w14:paraId="2F88807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row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result:</w:t>
            </w:r>
          </w:p>
          <w:p w14:paraId="22B4B7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c.writerow(row)</w:t>
            </w:r>
          </w:p>
          <w:p w14:paraId="09E466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1A2EFAF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175DF2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data from MySQL ("</w:t>
            </w:r>
            <w:r w:rsidRPr="00195F40">
              <w:rPr>
                <w:rFonts w:ascii="Consolas" w:hAnsi="Consolas" w:cs="Consolas"/>
                <w:color w:val="333333"/>
                <w:sz w:val="20"/>
                <w:szCs w:val="20"/>
                <w:lang w:eastAsia="id-ID"/>
              </w:rPr>
              <w:t>,host,</w:t>
            </w:r>
            <w:r w:rsidRPr="00195F40">
              <w:rPr>
                <w:rFonts w:ascii="Consolas" w:hAnsi="Consolas" w:cs="Consolas"/>
                <w:color w:val="333333"/>
                <w:sz w:val="20"/>
                <w:szCs w:val="20"/>
                <w:shd w:val="clear" w:color="auto" w:fill="FFF0F0"/>
                <w:lang w:eastAsia="id-ID"/>
              </w:rPr>
              <w:t>")"</w:t>
            </w:r>
          </w:p>
          <w:p w14:paraId="0A2DE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1EC396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w:t>
            </w:r>
          </w:p>
          <w:p w14:paraId="506C4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655AD2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85A52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initiateDBtoHBase</w:t>
            </w:r>
            <w:r w:rsidRPr="00195F40">
              <w:rPr>
                <w:rFonts w:ascii="Consolas" w:hAnsi="Consolas" w:cs="Consolas"/>
                <w:color w:val="333333"/>
                <w:sz w:val="20"/>
                <w:szCs w:val="20"/>
                <w:lang w:eastAsia="id-ID"/>
              </w:rPr>
              <w:t>(data_db):</w:t>
            </w:r>
          </w:p>
          <w:p w14:paraId="6C1107C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get_table = c_db.getTableToSync()</w:t>
            </w:r>
          </w:p>
          <w:p w14:paraId="6465656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list_table = get_table[</w:t>
            </w:r>
            <w:r w:rsidRPr="00195F40">
              <w:rPr>
                <w:rFonts w:ascii="Consolas" w:hAnsi="Consolas" w:cs="Consolas"/>
                <w:color w:val="333333"/>
                <w:sz w:val="20"/>
                <w:szCs w:val="20"/>
                <w:shd w:val="clear" w:color="auto" w:fill="FFF0F0"/>
                <w:lang w:eastAsia="id-ID"/>
              </w:rPr>
              <w:t>'table'</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).split(</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0EF9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list_table:</w:t>
            </w:r>
          </w:p>
          <w:p w14:paraId="23296B6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 = dumpMysqlTableToCsv(data_db, table)</w:t>
            </w:r>
          </w:p>
          <w:p w14:paraId="07091B1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 :</w:t>
            </w:r>
          </w:p>
          <w:p w14:paraId="03620E3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"Berhasil, tabel "</w:t>
            </w:r>
            <w:r w:rsidRPr="00195F40">
              <w:rPr>
                <w:rFonts w:ascii="Consolas" w:hAnsi="Consolas" w:cs="Consolas"/>
                <w:color w:val="333333"/>
                <w:sz w:val="20"/>
                <w:szCs w:val="20"/>
                <w:lang w:eastAsia="id-ID"/>
              </w:rPr>
              <w:t>, table,</w:t>
            </w:r>
            <w:r w:rsidRPr="00195F40">
              <w:rPr>
                <w:rFonts w:ascii="Consolas" w:hAnsi="Consolas" w:cs="Consolas"/>
                <w:color w:val="333333"/>
                <w:sz w:val="20"/>
                <w:szCs w:val="20"/>
                <w:shd w:val="clear" w:color="auto" w:fill="FFF0F0"/>
                <w:lang w:eastAsia="id-ID"/>
              </w:rPr>
              <w:t>" berhasil di dump ke fetch_all_"</w:t>
            </w:r>
            <w:r w:rsidRPr="00195F40">
              <w:rPr>
                <w:rFonts w:ascii="Consolas" w:hAnsi="Consolas" w:cs="Consolas"/>
                <w:color w:val="333333"/>
                <w:sz w:val="20"/>
                <w:szCs w:val="20"/>
                <w:lang w:eastAsia="id-ID"/>
              </w:rPr>
              <w:t>,table,</w:t>
            </w:r>
            <w:r w:rsidRPr="00195F40">
              <w:rPr>
                <w:rFonts w:ascii="Consolas" w:hAnsi="Consolas" w:cs="Consolas"/>
                <w:color w:val="333333"/>
                <w:sz w:val="20"/>
                <w:szCs w:val="20"/>
                <w:shd w:val="clear" w:color="auto" w:fill="FFF0F0"/>
                <w:lang w:eastAsia="id-ID"/>
              </w:rPr>
              <w:t>".csv"</w:t>
            </w:r>
          </w:p>
          <w:p w14:paraId="63C71B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list_table</w:t>
            </w:r>
          </w:p>
          <w:p w14:paraId="68743C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E43D52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54EA2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insertNewSync</w:t>
            </w:r>
            <w:r w:rsidRPr="00195F40">
              <w:rPr>
                <w:rFonts w:ascii="Consolas" w:hAnsi="Consolas" w:cs="Consolas"/>
                <w:color w:val="333333"/>
                <w:sz w:val="20"/>
                <w:szCs w:val="20"/>
                <w:lang w:eastAsia="id-ID"/>
              </w:rPr>
              <w:t>(sync_db, mysql_db, hbase_db):</w:t>
            </w:r>
          </w:p>
          <w:p w14:paraId="23A86B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0F3F850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12DF6C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204421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0BB95D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67706F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F6937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MySQL</w:t>
            </w:r>
          </w:p>
          <w:p w14:paraId="628230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host_mysql = mysql_db[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7997D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67280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HBase</w:t>
            </w:r>
          </w:p>
          <w:p w14:paraId="41B13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host_hbase = hbase_db[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4726DE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927CC5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ts = time.time()</w:t>
            </w:r>
          </w:p>
          <w:p w14:paraId="46D79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timestamp = datetime.now().strftime(</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5836DF8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'time stamp: '</w:t>
            </w:r>
            <w:r w:rsidRPr="00195F40">
              <w:rPr>
                <w:rFonts w:ascii="Consolas" w:hAnsi="Consolas" w:cs="Consolas"/>
                <w:color w:val="333333"/>
                <w:sz w:val="20"/>
                <w:szCs w:val="20"/>
                <w:lang w:eastAsia="id-ID"/>
              </w:rPr>
              <w:t>, timestamp</w:t>
            </w:r>
          </w:p>
          <w:p w14:paraId="4C2AC80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r w:rsidRPr="00195F40">
              <w:rPr>
                <w:rFonts w:ascii="Consolas" w:hAnsi="Consolas" w:cs="Consolas"/>
                <w:color w:val="333333"/>
                <w:sz w:val="20"/>
                <w:szCs w:val="20"/>
                <w:lang w:eastAsia="id-ID"/>
              </w:rPr>
              <w:tab/>
            </w:r>
          </w:p>
          <w:p w14:paraId="2048F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2AC79C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6C2CF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"INSERT INTO log_sinkronisasi (waktu, ip_src, ip_dst, status) VALUES ('{0}', '{1}', '{2}', '{3}')"</w:t>
            </w:r>
            <w:r w:rsidRPr="00195F40">
              <w:rPr>
                <w:rFonts w:ascii="Consolas" w:hAnsi="Consolas" w:cs="Consolas"/>
                <w:color w:val="333333"/>
                <w:sz w:val="20"/>
                <w:szCs w:val="20"/>
                <w:lang w:eastAsia="id-ID"/>
              </w:rPr>
              <w:t>.format(timestamp,host_mysql,host_hbase,</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AA798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 '</w:t>
            </w:r>
            <w:r w:rsidRPr="00195F40">
              <w:rPr>
                <w:rFonts w:ascii="Consolas" w:hAnsi="Consolas" w:cs="Consolas"/>
                <w:color w:val="333333"/>
                <w:sz w:val="20"/>
                <w:szCs w:val="20"/>
                <w:lang w:eastAsia="id-ID"/>
              </w:rPr>
              <w:t>, sql</w:t>
            </w:r>
          </w:p>
          <w:p w14:paraId="4A9A7A4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351A8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EB7E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415ED8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6E9AFF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cursor.lastrowid :</w:t>
            </w:r>
          </w:p>
          <w:p w14:paraId="4B5101F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cursor.lastrowid</w:t>
            </w:r>
          </w:p>
          <w:p w14:paraId="7DC575E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1B495E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68B2ED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333D50C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5250FD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record current sync time!"</w:t>
            </w:r>
          </w:p>
          <w:p w14:paraId="082A04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4EFA89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C7C8A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50D23A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C1890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updateStatusSinkronisasi</w:t>
            </w:r>
            <w:r w:rsidRPr="00195F40">
              <w:rPr>
                <w:rFonts w:ascii="Consolas" w:hAnsi="Consolas" w:cs="Consolas"/>
                <w:color w:val="333333"/>
                <w:sz w:val="20"/>
                <w:szCs w:val="20"/>
                <w:lang w:eastAsia="id-ID"/>
              </w:rPr>
              <w:t>(sync_db, id_log, status):</w:t>
            </w:r>
          </w:p>
          <w:p w14:paraId="4568EF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65A7969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9483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12AC82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DFB8EFB" w14:textId="26A8CA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00D855E6" w:rsidRPr="00195F40">
              <w:rPr>
                <w:rFonts w:ascii="Consolas" w:hAnsi="Consolas" w:cs="Consolas"/>
                <w:color w:val="333333"/>
                <w:sz w:val="20"/>
                <w:szCs w:val="20"/>
                <w:lang w:eastAsia="id-ID"/>
              </w:rPr>
              <w:t>]</w:t>
            </w:r>
          </w:p>
          <w:p w14:paraId="26A910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r w:rsidRPr="00195F40">
              <w:rPr>
                <w:rFonts w:ascii="Consolas" w:hAnsi="Consolas" w:cs="Consolas"/>
                <w:color w:val="333333"/>
                <w:sz w:val="20"/>
                <w:szCs w:val="20"/>
                <w:lang w:eastAsia="id-ID"/>
              </w:rPr>
              <w:tab/>
            </w:r>
          </w:p>
          <w:p w14:paraId="3EEF6A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01DB0F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"UPDATE log_sinkronisasi SET status='{0}' WHERE id_log={1}"</w:t>
            </w:r>
            <w:r w:rsidRPr="00195F40">
              <w:rPr>
                <w:rFonts w:ascii="Consolas" w:hAnsi="Consolas" w:cs="Consolas"/>
                <w:color w:val="333333"/>
                <w:sz w:val="20"/>
                <w:szCs w:val="20"/>
                <w:lang w:eastAsia="id-ID"/>
              </w:rPr>
              <w:t>.format(status, id_log)</w:t>
            </w:r>
          </w:p>
          <w:p w14:paraId="4BE8367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67DBC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40AE0E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705EA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7B3481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285E49D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4442BDA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4F728A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update log status!"</w:t>
            </w:r>
          </w:p>
          <w:p w14:paraId="783D2FF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5E65B2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E762E2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16D67E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DBAA6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isDateFormat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3C83180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0C3C88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955068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1DE953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1B22D41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p>
          <w:p w14:paraId="222E3D3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2EEFA7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050B63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20F114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'%H:%M:%S'</w:t>
            </w:r>
            <w:r w:rsidRPr="00195F40">
              <w:rPr>
                <w:rFonts w:ascii="Consolas" w:hAnsi="Consolas" w:cs="Consolas"/>
                <w:color w:val="333333"/>
                <w:sz w:val="20"/>
                <w:szCs w:val="20"/>
                <w:lang w:eastAsia="id-ID"/>
              </w:rPr>
              <w:t>)</w:t>
            </w:r>
            <w:r w:rsidRPr="00195F40">
              <w:rPr>
                <w:rFonts w:ascii="Consolas" w:hAnsi="Consolas" w:cs="Consolas"/>
                <w:color w:val="333333"/>
                <w:sz w:val="20"/>
                <w:szCs w:val="20"/>
                <w:lang w:eastAsia="id-ID"/>
              </w:rPr>
              <w:tab/>
            </w:r>
          </w:p>
          <w:p w14:paraId="5BA961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0C06C0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7A19C6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r w:rsidRPr="00195F40">
              <w:rPr>
                <w:rFonts w:ascii="Consolas" w:hAnsi="Consolas" w:cs="Consolas"/>
                <w:color w:val="333333"/>
                <w:sz w:val="20"/>
                <w:szCs w:val="20"/>
                <w:lang w:eastAsia="id-ID"/>
              </w:rPr>
              <w:t xml:space="preserve">  </w:t>
            </w:r>
          </w:p>
          <w:p w14:paraId="49D82B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51205F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convertDateTimeFormat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1F7C9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result = datetime.strptime(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09497C9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result</w:t>
            </w:r>
          </w:p>
          <w:p w14:paraId="633D5E9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463518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remoteServerMysqlDb</w:t>
            </w:r>
            <w:r w:rsidRPr="00195F40">
              <w:rPr>
                <w:rFonts w:ascii="Consolas" w:hAnsi="Consolas" w:cs="Consolas"/>
                <w:color w:val="333333"/>
                <w:sz w:val="20"/>
                <w:szCs w:val="20"/>
                <w:lang w:eastAsia="id-ID"/>
              </w:rPr>
              <w:t>():</w:t>
            </w:r>
          </w:p>
          <w:p w14:paraId="313B6D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c_db.getSshAccess()</w:t>
            </w:r>
          </w:p>
          <w:p w14:paraId="4FD6509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BDECD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5D828C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4623D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CDA60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2766D6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2F42874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ssh.connect(host, username=username, password=password)</w:t>
            </w:r>
          </w:p>
          <w:p w14:paraId="264C08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ssh</w:t>
            </w:r>
          </w:p>
          <w:p w14:paraId="4DF1F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79886E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mainGetFile</w:t>
            </w:r>
            <w:r w:rsidRPr="00195F40">
              <w:rPr>
                <w:rFonts w:ascii="Consolas" w:hAnsi="Consolas" w:cs="Consolas"/>
                <w:color w:val="333333"/>
                <w:sz w:val="20"/>
                <w:szCs w:val="20"/>
                <w:lang w:eastAsia="id-ID"/>
              </w:rPr>
              <w:t>() :</w:t>
            </w:r>
          </w:p>
          <w:p w14:paraId="117D0C3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 = ssh.open_sftp()</w:t>
            </w:r>
          </w:p>
          <w:p w14:paraId="054B4759" w14:textId="1CE47364"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ftp.get(</w:t>
            </w:r>
            <w:r w:rsidRPr="00195F40">
              <w:rPr>
                <w:rFonts w:ascii="Consolas" w:hAnsi="Consolas" w:cs="Consolas"/>
                <w:color w:val="333333"/>
                <w:sz w:val="20"/>
                <w:szCs w:val="20"/>
                <w:shd w:val="clear" w:color="auto" w:fill="FFF0F0"/>
                <w:lang w:eastAsia="id-ID"/>
              </w:rPr>
              <w:t>'/var/log/mysql/log_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'file/get_log_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w:t>
            </w:r>
          </w:p>
          <w:p w14:paraId="33FCC3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ftp.close()</w:t>
            </w:r>
          </w:p>
          <w:p w14:paraId="02F3381A" w14:textId="38C6A87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webbrowser.open_new(os.getcwd()+'/get_log_</w:t>
            </w:r>
            <w:r w:rsidR="00F46224" w:rsidRPr="00F46224">
              <w:rPr>
                <w:rFonts w:ascii="Consolas" w:hAnsi="Consolas" w:cs="Consolas"/>
                <w:i/>
                <w:color w:val="888888"/>
                <w:sz w:val="20"/>
                <w:szCs w:val="20"/>
                <w:lang w:eastAsia="id-ID"/>
              </w:rPr>
              <w:t>query</w:t>
            </w:r>
            <w:r w:rsidRPr="00195F40">
              <w:rPr>
                <w:rFonts w:ascii="Consolas" w:hAnsi="Consolas" w:cs="Consolas"/>
                <w:color w:val="888888"/>
                <w:sz w:val="20"/>
                <w:szCs w:val="20"/>
                <w:lang w:eastAsia="id-ID"/>
              </w:rPr>
              <w:t>.log')</w:t>
            </w:r>
          </w:p>
          <w:p w14:paraId="47BBFB1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 GOT!"</w:t>
            </w:r>
            <w:r w:rsidRPr="00195F40">
              <w:rPr>
                <w:rFonts w:ascii="Consolas" w:hAnsi="Consolas" w:cs="Consolas"/>
                <w:color w:val="333333"/>
                <w:sz w:val="20"/>
                <w:szCs w:val="20"/>
                <w:lang w:eastAsia="id-ID"/>
              </w:rPr>
              <w:t>)</w:t>
            </w:r>
          </w:p>
          <w:p w14:paraId="119D4D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ABF4A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initiateTransformMysqlToHbase</w:t>
            </w:r>
            <w:r w:rsidRPr="00195F40">
              <w:rPr>
                <w:rFonts w:ascii="Consolas" w:hAnsi="Consolas" w:cs="Consolas"/>
                <w:color w:val="333333"/>
                <w:sz w:val="20"/>
                <w:szCs w:val="20"/>
                <w:lang w:eastAsia="id-ID"/>
              </w:rPr>
              <w:t>(mysql_db, hbase_db, sync_db):</w:t>
            </w:r>
          </w:p>
          <w:p w14:paraId="77926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"Belum pernah sinkronisasi"</w:t>
            </w:r>
          </w:p>
          <w:p w14:paraId="461659F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init = initiateDBtoHBase(mysql_db)</w:t>
            </w:r>
          </w:p>
          <w:p w14:paraId="628709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1776A5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(init) :</w:t>
            </w:r>
          </w:p>
          <w:p w14:paraId="0D36B2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"Data berhasil di export!"</w:t>
            </w:r>
          </w:p>
          <w:p w14:paraId="06658D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"Inisialisasi data awal.."</w:t>
            </w:r>
          </w:p>
          <w:p w14:paraId="00E8A6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"Mentransformasi data ke HBase..."</w:t>
            </w:r>
          </w:p>
          <w:p w14:paraId="784AEC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create_tabel = </w:t>
            </w:r>
            <w:r w:rsidRPr="00195F40">
              <w:rPr>
                <w:rFonts w:ascii="Consolas" w:hAnsi="Consolas" w:cs="Consolas"/>
                <w:color w:val="333333"/>
                <w:sz w:val="20"/>
                <w:szCs w:val="20"/>
                <w:shd w:val="clear" w:color="auto" w:fill="FFF0F0"/>
                <w:lang w:eastAsia="id-ID"/>
              </w:rPr>
              <w:t>"psql.py file/flight_create_2.sql"</w:t>
            </w:r>
            <w:r w:rsidRPr="00195F40">
              <w:rPr>
                <w:rFonts w:ascii="Consolas" w:hAnsi="Consolas" w:cs="Consolas"/>
                <w:color w:val="333333"/>
                <w:sz w:val="20"/>
                <w:szCs w:val="20"/>
                <w:lang w:eastAsia="id-ID"/>
              </w:rPr>
              <w:t xml:space="preserve"> </w:t>
            </w:r>
          </w:p>
          <w:p w14:paraId="6D50A3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98CD8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3B498E4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result_create_tabel = subprocess.check_output([create_tabel],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0FE49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(result_create_tabel):</w:t>
            </w:r>
          </w:p>
          <w:p w14:paraId="5010B6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berhasil dibuat di HBase"</w:t>
            </w:r>
          </w:p>
          <w:p w14:paraId="2C3059F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init:</w:t>
            </w:r>
          </w:p>
          <w:p w14:paraId="55F70B5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hbase_table = table.upper()</w:t>
            </w:r>
          </w:p>
          <w:p w14:paraId="017B5A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-t {0} file/csv/fetch_all_{1}.csv"</w:t>
            </w:r>
            <w:r w:rsidRPr="00195F40">
              <w:rPr>
                <w:rFonts w:ascii="Consolas" w:hAnsi="Consolas" w:cs="Consolas"/>
                <w:color w:val="333333"/>
                <w:sz w:val="20"/>
                <w:szCs w:val="20"/>
                <w:lang w:eastAsia="id-ID"/>
              </w:rPr>
              <w:t>.format(hbase_table, table)</w:t>
            </w:r>
          </w:p>
          <w:p w14:paraId="744252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5BE9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741BB79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665EEE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(result_phoenix):</w:t>
            </w:r>
          </w:p>
          <w:p w14:paraId="62FEEB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berhasil diimport ke HBase..."</w:t>
            </w:r>
            <w:r w:rsidRPr="00195F40">
              <w:rPr>
                <w:rFonts w:ascii="Consolas" w:hAnsi="Consolas" w:cs="Consolas"/>
                <w:color w:val="333333"/>
                <w:sz w:val="20"/>
                <w:szCs w:val="20"/>
                <w:lang w:eastAsia="id-ID"/>
              </w:rPr>
              <w:t>.format(table)</w:t>
            </w:r>
          </w:p>
          <w:p w14:paraId="688E3B9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339095A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gagal diimport ke HBase.."</w:t>
            </w:r>
            <w:r w:rsidRPr="00195F40">
              <w:rPr>
                <w:rFonts w:ascii="Consolas" w:hAnsi="Consolas" w:cs="Consolas"/>
                <w:color w:val="333333"/>
                <w:sz w:val="20"/>
                <w:szCs w:val="20"/>
                <w:lang w:eastAsia="id-ID"/>
              </w:rPr>
              <w:t>.format(table)</w:t>
            </w:r>
          </w:p>
          <w:p w14:paraId="4CC8F47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54565A4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D358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w:t>
            </w:r>
          </w:p>
          <w:p w14:paraId="39F9CB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"Gagal membuat tabel di HBase.. "</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3EEDC9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43624D5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D3D63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2716C43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71F32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update_status_sync = updateStatusSinkronisasi(sync_db,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418B01F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(update_status_sync) :</w:t>
            </w:r>
          </w:p>
          <w:p w14:paraId="0CD6CA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'Proses inisialisasi selesai..'</w:t>
            </w:r>
          </w:p>
          <w:p w14:paraId="271426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2275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if</w:t>
            </w:r>
            <w:r w:rsidRPr="00195F40">
              <w:rPr>
                <w:rFonts w:ascii="Consolas" w:hAnsi="Consolas" w:cs="Consolas"/>
                <w:color w:val="333333"/>
                <w:sz w:val="20"/>
                <w:szCs w:val="20"/>
                <w:lang w:eastAsia="id-ID"/>
              </w:rPr>
              <w:t xml:space="preserve"> __name__ == </w:t>
            </w:r>
            <w:r w:rsidRPr="00195F40">
              <w:rPr>
                <w:rFonts w:ascii="Consolas" w:hAnsi="Consolas" w:cs="Consolas"/>
                <w:color w:val="333333"/>
                <w:sz w:val="20"/>
                <w:szCs w:val="20"/>
                <w:shd w:val="clear" w:color="auto" w:fill="FFF0F0"/>
                <w:lang w:eastAsia="id-ID"/>
              </w:rPr>
              <w:t>'__main__'</w:t>
            </w:r>
            <w:r w:rsidRPr="00195F40">
              <w:rPr>
                <w:rFonts w:ascii="Consolas" w:hAnsi="Consolas" w:cs="Consolas"/>
                <w:color w:val="333333"/>
                <w:sz w:val="20"/>
                <w:szCs w:val="20"/>
                <w:lang w:eastAsia="id-ID"/>
              </w:rPr>
              <w:t>:</w:t>
            </w:r>
          </w:p>
          <w:p w14:paraId="040730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data_mysql = c_db.getConfMysqlDb()</w:t>
            </w:r>
          </w:p>
          <w:p w14:paraId="22CD19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data_hbase = c_db.getConfHbaseDb()</w:t>
            </w:r>
          </w:p>
          <w:p w14:paraId="31461B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data_sync_db = c_db.getConfSyncLogDb()</w:t>
            </w:r>
          </w:p>
          <w:p w14:paraId="699DB8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data_ssh = c_db.getSshAccess()</w:t>
            </w:r>
          </w:p>
          <w:p w14:paraId="62C223C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E46B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7204B8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3A220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ssh.connect(data_ssh[</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 username=data_ssh[</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 password=data_ssh[</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867CC8C" w14:textId="679435F3"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00616599" w:rsidRPr="00195F40">
              <w:rPr>
                <w:rFonts w:ascii="Consolas" w:hAnsi="Consolas" w:cs="Consolas"/>
                <w:color w:val="333333"/>
                <w:sz w:val="20"/>
                <w:szCs w:val="20"/>
                <w:lang w:eastAsia="id-ID"/>
              </w:rPr>
              <w:tab/>
            </w:r>
          </w:p>
          <w:p w14:paraId="311ECE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1F0DB9D7" w14:textId="186AA09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act = </w:t>
            </w:r>
            <w:r w:rsidRPr="00195F40">
              <w:rPr>
                <w:rFonts w:ascii="Consolas" w:hAnsi="Consolas" w:cs="Consolas"/>
                <w:color w:val="007020"/>
                <w:sz w:val="20"/>
                <w:szCs w:val="20"/>
                <w:lang w:eastAsia="id-ID"/>
              </w:rPr>
              <w:t>int</w:t>
            </w:r>
            <w:r w:rsidRPr="00195F40">
              <w:rPr>
                <w:rFonts w:ascii="Consolas" w:hAnsi="Consolas" w:cs="Consolas"/>
                <w:color w:val="333333"/>
                <w:sz w:val="20"/>
                <w:szCs w:val="20"/>
                <w:lang w:eastAsia="id-ID"/>
              </w:rPr>
              <w:t>(sys.argv[</w:t>
            </w:r>
            <w:r w:rsidRPr="00195F40">
              <w:rPr>
                <w:rFonts w:ascii="Consolas" w:hAnsi="Consolas" w:cs="Consolas"/>
                <w:b/>
                <w:bCs/>
                <w:color w:val="0000DD"/>
                <w:sz w:val="20"/>
                <w:szCs w:val="20"/>
                <w:lang w:eastAsia="id-ID"/>
              </w:rPr>
              <w:t>1</w:t>
            </w:r>
            <w:r w:rsidR="00D855E6" w:rsidRPr="00195F40">
              <w:rPr>
                <w:rFonts w:ascii="Consolas" w:hAnsi="Consolas" w:cs="Consolas"/>
                <w:color w:val="333333"/>
                <w:sz w:val="20"/>
                <w:szCs w:val="20"/>
                <w:lang w:eastAsia="id-ID"/>
              </w:rPr>
              <w:t>])</w:t>
            </w:r>
          </w:p>
          <w:p w14:paraId="6C9F2B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15293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1</w:t>
            </w:r>
          </w:p>
          <w:p w14:paraId="47E01D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7BC893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2</w:t>
            </w:r>
          </w:p>
          <w:p w14:paraId="58DA41B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4818C0A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78A3D4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"Parameter salah ..."</w:t>
            </w:r>
          </w:p>
          <w:p w14:paraId="4019734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1: get file log"</w:t>
            </w:r>
          </w:p>
          <w:p w14:paraId="2B6833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2: Syncronize MySQL to HBase"</w:t>
            </w:r>
          </w:p>
          <w:p w14:paraId="5782EA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546C13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"Sintaks salah!"</w:t>
            </w:r>
          </w:p>
          <w:p w14:paraId="513273B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562138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7168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 xml:space="preserve"> :</w:t>
            </w:r>
          </w:p>
          <w:p w14:paraId="1AA85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mainGetFile()</w:t>
            </w:r>
          </w:p>
          <w:p w14:paraId="480CB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p>
          <w:p w14:paraId="2B348DD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start_time = time.time()</w:t>
            </w:r>
          </w:p>
          <w:p w14:paraId="1A32F3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last_sync = getLastSync(data_sync_db)</w:t>
            </w:r>
          </w:p>
          <w:p w14:paraId="2FA735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present = datetime.now()</w:t>
            </w:r>
          </w:p>
          <w:p w14:paraId="3CB2AB6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 terakhir: '</w:t>
            </w:r>
            <w:r w:rsidRPr="00195F40">
              <w:rPr>
                <w:rFonts w:ascii="Consolas" w:hAnsi="Consolas" w:cs="Consolas"/>
                <w:color w:val="333333"/>
                <w:sz w:val="20"/>
                <w:szCs w:val="20"/>
                <w:lang w:eastAsia="id-ID"/>
              </w:rPr>
              <w:t>,last_sync</w:t>
            </w:r>
          </w:p>
          <w:p w14:paraId="674B8BA9" w14:textId="026B28E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'waktu sekarang: '</w:t>
            </w:r>
            <w:r w:rsidR="00D855E6" w:rsidRPr="00195F40">
              <w:rPr>
                <w:rFonts w:ascii="Consolas" w:hAnsi="Consolas" w:cs="Consolas"/>
                <w:color w:val="333333"/>
                <w:sz w:val="20"/>
                <w:szCs w:val="20"/>
                <w:lang w:eastAsia="id-ID"/>
              </w:rPr>
              <w:t>, present</w:t>
            </w:r>
          </w:p>
          <w:p w14:paraId="5839C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sync_time_init = insertNewSync(data_sync_db, data_mysql, data_hbase)</w:t>
            </w:r>
          </w:p>
          <w:p w14:paraId="3C5414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0A875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not</w:t>
            </w:r>
            <w:r w:rsidRPr="00195F40">
              <w:rPr>
                <w:rFonts w:ascii="Consolas" w:hAnsi="Consolas" w:cs="Consolas"/>
                <w:color w:val="333333"/>
                <w:sz w:val="20"/>
                <w:szCs w:val="20"/>
                <w:lang w:eastAsia="id-ID"/>
              </w:rPr>
              <w:t xml:space="preserve"> last_sync) :</w:t>
            </w:r>
          </w:p>
          <w:p w14:paraId="59B54EB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initiateTransformMysqlToHbase(data_mysql, data_hbase, data_sync_db)</w:t>
            </w:r>
          </w:p>
          <w:p w14:paraId="1B9AC42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6354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(last_sync) :</w:t>
            </w:r>
          </w:p>
          <w:p w14:paraId="4CA7A7C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terakhir: "</w:t>
            </w:r>
            <w:r w:rsidRPr="00195F40">
              <w:rPr>
                <w:rFonts w:ascii="Consolas" w:hAnsi="Consolas" w:cs="Consolas"/>
                <w:color w:val="333333"/>
                <w:sz w:val="20"/>
                <w:szCs w:val="20"/>
                <w:lang w:eastAsia="id-ID"/>
              </w:rPr>
              <w:t>, last_sync</w:t>
            </w:r>
          </w:p>
          <w:p w14:paraId="0AF73F7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False</w:t>
            </w:r>
          </w:p>
          <w:p w14:paraId="4A4A6F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4914AB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Mengambil data DELETE dari remote server, kemudian di simpan di file local</w:t>
            </w:r>
          </w:p>
          <w:p w14:paraId="74ECF22C" w14:textId="3845B03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"Mengambil data </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 xml:space="preserve"> dari log ..."</w:t>
            </w:r>
          </w:p>
          <w:p w14:paraId="411387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 = ssh.open_sftp()</w:t>
            </w:r>
          </w:p>
          <w:p w14:paraId="253114B5" w14:textId="29BE0CA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 ftp.file(</w:t>
            </w:r>
            <w:r w:rsidRPr="00195F40">
              <w:rPr>
                <w:rFonts w:ascii="Consolas" w:hAnsi="Consolas" w:cs="Consolas"/>
                <w:color w:val="333333"/>
                <w:sz w:val="20"/>
                <w:szCs w:val="20"/>
                <w:shd w:val="clear" w:color="auto" w:fill="FFF0F0"/>
                <w:lang w:eastAsia="id-ID"/>
              </w:rPr>
              <w:t>'/var/log/mysql/log_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'r'</w:t>
            </w:r>
            <w:r w:rsidRPr="00195F40">
              <w:rPr>
                <w:rFonts w:ascii="Consolas" w:hAnsi="Consolas" w:cs="Consolas"/>
                <w:color w:val="333333"/>
                <w:sz w:val="20"/>
                <w:szCs w:val="20"/>
                <w:lang w:eastAsia="id-ID"/>
              </w:rPr>
              <w:t>)</w:t>
            </w:r>
          </w:p>
          <w:p w14:paraId="66F41774" w14:textId="648DCA5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w:t>
            </w:r>
            <w:r w:rsidRPr="00195F40">
              <w:rPr>
                <w:rFonts w:ascii="Consolas" w:hAnsi="Consolas" w:cs="Consolas"/>
                <w:color w:val="333333"/>
                <w:sz w:val="20"/>
                <w:szCs w:val="20"/>
                <w:shd w:val="clear" w:color="auto" w:fill="FFF0F0"/>
                <w:lang w:eastAsia="id-ID"/>
              </w:rPr>
              <w:t>'file/list_all_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.sql'</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w:t>
            </w:r>
            <w:r w:rsidRPr="00195F40">
              <w:rPr>
                <w:rFonts w:ascii="Consolas" w:hAnsi="Consolas" w:cs="Consolas"/>
                <w:color w:val="333333"/>
                <w:sz w:val="20"/>
                <w:szCs w:val="20"/>
                <w:lang w:eastAsia="id-ID"/>
              </w:rPr>
              <w:t>)</w:t>
            </w:r>
          </w:p>
          <w:p w14:paraId="3D34A3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date_tmp = </w:t>
            </w:r>
            <w:r w:rsidRPr="00195F40">
              <w:rPr>
                <w:rFonts w:ascii="Consolas" w:hAnsi="Consolas" w:cs="Consolas"/>
                <w:color w:val="333333"/>
                <w:sz w:val="20"/>
                <w:szCs w:val="20"/>
                <w:shd w:val="clear" w:color="auto" w:fill="FFF0F0"/>
                <w:lang w:eastAsia="id-ID"/>
              </w:rPr>
              <w:t>''</w:t>
            </w:r>
          </w:p>
          <w:p w14:paraId="277996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3B688FA" w14:textId="078C308A"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Pr="00195F40">
              <w:rPr>
                <w:rFonts w:ascii="Consolas" w:hAnsi="Consolas" w:cs="Consolas"/>
                <w:b/>
                <w:bCs/>
                <w:color w:val="0000DD"/>
                <w:sz w:val="20"/>
                <w:szCs w:val="20"/>
                <w:lang w:eastAsia="id-ID"/>
              </w:rPr>
              <w:t>0</w:t>
            </w:r>
          </w:p>
          <w:p w14:paraId="0CB193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"Cek aksi INSERT, UPDATE, DELETE pada log..."</w:t>
            </w:r>
          </w:p>
          <w:p w14:paraId="13743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line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w:t>
            </w:r>
          </w:p>
          <w:p w14:paraId="29597A55" w14:textId="2A28BCF2"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 = line</w:t>
            </w:r>
          </w:p>
          <w:p w14:paraId="68B6C8A5" w14:textId="33B8899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get_waktu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_line.split()</w:t>
            </w:r>
          </w:p>
          <w:p w14:paraId="72D014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tgl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3A1706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len</w:t>
            </w:r>
            <w:r w:rsidRPr="00195F40">
              <w:rPr>
                <w:rFonts w:ascii="Consolas" w:hAnsi="Consolas" w:cs="Consolas"/>
                <w:color w:val="333333"/>
                <w:sz w:val="20"/>
                <w:szCs w:val="20"/>
                <w:lang w:eastAsia="id-ID"/>
              </w:rPr>
              <w:t>(get_waktu)&gt;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536242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wkt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7BB0AB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(isDateFormat(tgl)) :</w:t>
            </w:r>
          </w:p>
          <w:p w14:paraId="43AC00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(isTimeFormat(wkt)) :</w:t>
            </w:r>
          </w:p>
          <w:p w14:paraId="388CF17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date_time_join = tgl + </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 wkt</w:t>
            </w:r>
          </w:p>
          <w:p w14:paraId="664FC4EF" w14:textId="5A15005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date_tmp = conver</w:t>
            </w:r>
            <w:r w:rsidR="00D855E6" w:rsidRPr="00195F40">
              <w:rPr>
                <w:rFonts w:ascii="Consolas" w:hAnsi="Consolas" w:cs="Consolas"/>
                <w:color w:val="333333"/>
                <w:sz w:val="20"/>
                <w:szCs w:val="20"/>
                <w:lang w:eastAsia="id-ID"/>
              </w:rPr>
              <w:t>tDateTimeFormat(date_time_join)</w:t>
            </w:r>
          </w:p>
          <w:p w14:paraId="1D42E7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(date_tmp &gt; last_sync) :</w:t>
            </w:r>
          </w:p>
          <w:p w14:paraId="2AC68186" w14:textId="40F1D74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line : </w:t>
            </w:r>
          </w:p>
          <w:p w14:paraId="1C63C2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allow_q :</w:t>
            </w:r>
          </w:p>
          <w:p w14:paraId="3A38EDDD" w14:textId="6758D12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q = re.split(</w:t>
            </w:r>
            <w:r w:rsidRPr="00195F40">
              <w:rPr>
                <w:rFonts w:ascii="Consolas" w:hAnsi="Consolas" w:cs="Consolas"/>
                <w:color w:val="333333"/>
                <w:sz w:val="20"/>
                <w:szCs w:val="20"/>
                <w:shd w:val="clear" w:color="auto" w:fill="FFF0F0"/>
                <w:lang w:eastAsia="id-ID"/>
              </w:rPr>
              <w:t>r'\t+'</w:t>
            </w:r>
            <w:r w:rsidRPr="00195F40">
              <w:rPr>
                <w:rFonts w:ascii="Consolas" w:hAnsi="Consolas" w:cs="Consolas"/>
                <w:color w:val="333333"/>
                <w:sz w:val="20"/>
                <w:szCs w:val="20"/>
                <w:lang w:eastAsia="id-ID"/>
              </w:rPr>
              <w:t xml:space="preserve">,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w:t>
            </w:r>
          </w:p>
          <w:p w14:paraId="3509F7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or</w:t>
            </w:r>
            <w:r w:rsidRPr="00195F40">
              <w:rPr>
                <w:rFonts w:ascii="Consolas" w:hAnsi="Consolas" w:cs="Consolas"/>
                <w:color w:val="333333"/>
                <w:sz w:val="20"/>
                <w:szCs w:val="20"/>
                <w:lang w:eastAsia="id-ID"/>
              </w:rPr>
              <w:t xml:space="preserve"> (a_q.upper()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w:t>
            </w:r>
          </w:p>
          <w:p w14:paraId="5A7715E1" w14:textId="5F524A1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58F39D9" w14:textId="6623AD03"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.split()</w:t>
            </w:r>
          </w:p>
          <w:p w14:paraId="02AAFCE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4B4A678" w14:textId="09A06CBB"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p>
          <w:p w14:paraId="51633C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Cek jika sintaks adalah UPDATE</w:t>
            </w:r>
          </w:p>
          <w:p w14:paraId="6707D752" w14:textId="19E3053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w:t>
            </w:r>
          </w:p>
          <w:p w14:paraId="32DC4A3E" w14:textId="43901CF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INSERT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4819041D" w14:textId="52CA6CF3"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2BFB357" w14:textId="543DDF1C"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0F4FCC2D" w14:textId="2E09779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UPDATE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03589D57" w14:textId="23B2227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conv_phoenix.update_to_upsert(</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p>
          <w:p w14:paraId="7998C58E" w14:textId="09DB878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w:t>
            </w:r>
          </w:p>
          <w:p w14:paraId="74DFC63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 Table not int List! "</w:t>
            </w:r>
          </w:p>
          <w:p w14:paraId="47C3AF34" w14:textId="46CB538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w:t>
            </w:r>
          </w:p>
          <w:p w14:paraId="3925308A" w14:textId="701B5FC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DELETE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62C3DF05" w14:textId="5341AD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F4FA8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7DF456C9" w14:textId="4C856A8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21B247F2" w14:textId="5641A5E1"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.write(new_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p>
          <w:p w14:paraId="4F7ECA2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True</w:t>
            </w:r>
          </w:p>
          <w:p w14:paraId="4E1F3A8D" w14:textId="335BF1FF"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xml:space="preserve">) : </w:t>
            </w:r>
          </w:p>
          <w:p w14:paraId="1F1606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"Tidak ada data yang transformasikan!"</w:t>
            </w:r>
          </w:p>
          <w:p w14:paraId="2AF1BC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6DEBC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9FA89D9" w14:textId="0FB3F656"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.close()</w:t>
            </w:r>
          </w:p>
          <w:p w14:paraId="1B875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ftp.close()</w:t>
            </w:r>
          </w:p>
          <w:p w14:paraId="31B13B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4BA02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Menjalankan DELETE, INSERT, dan UPDATE</w:t>
            </w:r>
          </w:p>
          <w:p w14:paraId="2B4C1AD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(do_patching):</w:t>
            </w:r>
          </w:p>
          <w:p w14:paraId="21AE6A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DELETE, INSERT dan UPDATE file on progress sync to HBase..."</w:t>
            </w:r>
          </w:p>
          <w:p w14:paraId="3B42D80A" w14:textId="7E483E7B"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file/list_all_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.sql"</w:t>
            </w:r>
          </w:p>
          <w:p w14:paraId="0E66D4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w:t>
            </w:r>
            <w:r w:rsidRPr="00195F40">
              <w:rPr>
                <w:rFonts w:ascii="Consolas" w:hAnsi="Consolas" w:cs="Consolas"/>
                <w:color w:val="333333"/>
                <w:sz w:val="20"/>
                <w:szCs w:val="20"/>
                <w:shd w:val="clear" w:color="auto" w:fill="FFF0F0"/>
                <w:lang w:eastAsia="id-ID"/>
              </w:rPr>
              <w:t>''</w:t>
            </w:r>
          </w:p>
          <w:p w14:paraId="19F79B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09B9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4F1603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1A9056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E65B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5453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11612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(res_phoenix) :</w:t>
            </w:r>
          </w:p>
          <w:p w14:paraId="36C14D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insert_time = 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0B500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(insert_time) :</w:t>
            </w:r>
          </w:p>
          <w:p w14:paraId="2AE9AA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 status sinkronisasi berhasil'</w:t>
            </w:r>
          </w:p>
          <w:p w14:paraId="61475C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berhasil dilakukan.'</w:t>
            </w:r>
          </w:p>
          <w:p w14:paraId="09A792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CB57A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duration = time.time() - start_time</w:t>
            </w:r>
          </w:p>
          <w:p w14:paraId="59390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BF87D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"Durasi sinkronisai : </w:t>
            </w:r>
            <w:r w:rsidRPr="00195F40">
              <w:rPr>
                <w:rFonts w:ascii="Consolas" w:hAnsi="Consolas" w:cs="Consolas"/>
                <w:color w:val="333333"/>
                <w:sz w:val="20"/>
                <w:szCs w:val="20"/>
                <w:shd w:val="clear" w:color="auto" w:fill="EEEEEE"/>
                <w:lang w:eastAsia="id-ID"/>
              </w:rPr>
              <w:t>%s</w:t>
            </w:r>
            <w:r w:rsidRPr="00195F40">
              <w:rPr>
                <w:rFonts w:ascii="Consolas" w:hAnsi="Consolas" w:cs="Consolas"/>
                <w:color w:val="333333"/>
                <w:sz w:val="20"/>
                <w:szCs w:val="20"/>
                <w:shd w:val="clear" w:color="auto" w:fill="FFF0F0"/>
                <w:lang w:eastAsia="id-ID"/>
              </w:rPr>
              <w:t xml:space="preserve"> seconds"</w:t>
            </w:r>
            <w:r w:rsidRPr="00195F40">
              <w:rPr>
                <w:rFonts w:ascii="Consolas" w:hAnsi="Consolas" w:cs="Consolas"/>
                <w:color w:val="333333"/>
                <w:sz w:val="20"/>
                <w:szCs w:val="20"/>
                <w:lang w:eastAsia="id-ID"/>
              </w:rPr>
              <w:t xml:space="preserve"> % (duration)</w:t>
            </w:r>
          </w:p>
          <w:p w14:paraId="06F835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"Done"</w:t>
            </w:r>
          </w:p>
          <w:p w14:paraId="7B19CF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3</w:t>
            </w:r>
            <w:r w:rsidRPr="00195F40">
              <w:rPr>
                <w:rFonts w:ascii="Consolas" w:hAnsi="Consolas" w:cs="Consolas"/>
                <w:color w:val="333333"/>
                <w:sz w:val="20"/>
                <w:szCs w:val="20"/>
                <w:lang w:eastAsia="id-ID"/>
              </w:rPr>
              <w:t xml:space="preserve"> :</w:t>
            </w:r>
          </w:p>
          <w:p w14:paraId="282C17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"Key terlarang!"</w:t>
            </w:r>
          </w:p>
          <w:p w14:paraId="3E7C53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t>getconf = c_db.getConfMysqlDb()</w:t>
            </w:r>
          </w:p>
          <w:p w14:paraId="428B7FC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getconf</w:t>
            </w:r>
            <w:r w:rsidRPr="00195F40">
              <w:rPr>
                <w:rFonts w:ascii="Consolas" w:hAnsi="Consolas" w:cs="Consolas"/>
                <w:color w:val="333333"/>
                <w:sz w:val="20"/>
                <w:szCs w:val="20"/>
                <w:lang w:eastAsia="id-ID"/>
              </w:rPr>
              <w:tab/>
            </w:r>
          </w:p>
          <w:p w14:paraId="7CB0DB0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27CF02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"EXIT!"</w:t>
            </w:r>
            <w:r w:rsidRPr="00195F40">
              <w:rPr>
                <w:rFonts w:ascii="Consolas" w:hAnsi="Consolas" w:cs="Consolas"/>
                <w:color w:val="333333"/>
                <w:sz w:val="20"/>
                <w:szCs w:val="20"/>
                <w:lang w:eastAsia="id-ID"/>
              </w:rPr>
              <w:t>;</w:t>
            </w:r>
          </w:p>
          <w:p w14:paraId="4B9AA8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ssh.close()</w:t>
            </w:r>
          </w:p>
          <w:p w14:paraId="15A39209" w14:textId="77777777" w:rsidR="000F671A" w:rsidRPr="00195F40" w:rsidRDefault="000F671A" w:rsidP="00BC514B">
            <w:pPr>
              <w:keepNext/>
              <w:tabs>
                <w:tab w:val="left" w:pos="476"/>
                <w:tab w:val="left" w:pos="1355"/>
                <w:tab w:val="left" w:pos="2318"/>
                <w:tab w:val="left" w:pos="3253"/>
                <w:tab w:val="left" w:pos="4122"/>
                <w:tab w:val="left" w:pos="5020"/>
              </w:tabs>
              <w:rPr>
                <w:rFonts w:ascii="Consolas" w:hAnsi="Consolas" w:cs="Consolas"/>
                <w:sz w:val="20"/>
                <w:szCs w:val="20"/>
              </w:rPr>
            </w:pPr>
          </w:p>
        </w:tc>
      </w:tr>
    </w:tbl>
    <w:p w14:paraId="661F871F" w14:textId="77777777" w:rsidR="00716054" w:rsidRDefault="00561116" w:rsidP="00693255">
      <w:r>
        <w:lastRenderedPageBreak/>
        <w:tab/>
      </w:r>
    </w:p>
    <w:p w14:paraId="738A7635" w14:textId="26E842FF" w:rsidR="00716054" w:rsidRDefault="00716054" w:rsidP="00716054">
      <w:pPr>
        <w:pStyle w:val="Caption"/>
      </w:pPr>
    </w:p>
    <w:p w14:paraId="0E895D6E" w14:textId="213B6221" w:rsidR="00BC514B" w:rsidRDefault="00BC514B" w:rsidP="00BC514B">
      <w:pPr>
        <w:pStyle w:val="Caption"/>
      </w:pPr>
      <w:bookmarkStart w:id="207" w:name="_Toc484327815"/>
      <w:r>
        <w:t xml:space="preserve">Kode Sumber A. </w:t>
      </w:r>
      <w:r w:rsidR="000D5618">
        <w:fldChar w:fldCharType="begin"/>
      </w:r>
      <w:r w:rsidR="000D5618">
        <w:instrText xml:space="preserve"> SEQ Kode_Sumber_A. \* ARABIC </w:instrText>
      </w:r>
      <w:r w:rsidR="000D5618">
        <w:fldChar w:fldCharType="separate"/>
      </w:r>
      <w:r w:rsidR="004751EA">
        <w:rPr>
          <w:noProof/>
        </w:rPr>
        <w:t>2</w:t>
      </w:r>
      <w:r w:rsidR="000D5618">
        <w:rPr>
          <w:noProof/>
        </w:rPr>
        <w:fldChar w:fldCharType="end"/>
      </w:r>
      <w:r>
        <w:t xml:space="preserve"> Converter</w:t>
      </w:r>
      <w:r w:rsidR="00735B53">
        <w:rPr>
          <w:lang w:val="en-US"/>
        </w:rPr>
        <w:t xml:space="preserve"> Sintaks MySQL ke Sintaks Phoenix</w:t>
      </w:r>
      <w:bookmarkEnd w:id="207"/>
      <w:r w:rsidR="00735B53">
        <w:rPr>
          <w:lang w:val="en-US"/>
        </w:rPr>
        <w:t xml:space="preserve"> </w:t>
      </w:r>
      <w:r>
        <w:t xml:space="preserve"> </w:t>
      </w:r>
    </w:p>
    <w:tbl>
      <w:tblPr>
        <w:tblStyle w:val="TableGrid"/>
        <w:tblW w:w="0" w:type="auto"/>
        <w:tblInd w:w="421" w:type="dxa"/>
        <w:tblLook w:val="04A0" w:firstRow="1" w:lastRow="0" w:firstColumn="1" w:lastColumn="0" w:noHBand="0" w:noVBand="1"/>
      </w:tblPr>
      <w:tblGrid>
        <w:gridCol w:w="505"/>
        <w:gridCol w:w="8708"/>
      </w:tblGrid>
      <w:tr w:rsidR="00716054" w:rsidRPr="00195F40" w14:paraId="3A1A80A3" w14:textId="77777777" w:rsidTr="00851DEF">
        <w:tc>
          <w:tcPr>
            <w:tcW w:w="505" w:type="dxa"/>
          </w:tcPr>
          <w:p w14:paraId="71E72D1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w:t>
            </w:r>
          </w:p>
          <w:p w14:paraId="4CB93E6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2</w:t>
            </w:r>
          </w:p>
          <w:p w14:paraId="799B725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3</w:t>
            </w:r>
          </w:p>
          <w:p w14:paraId="5B7E890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4</w:t>
            </w:r>
          </w:p>
          <w:p w14:paraId="205B196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5</w:t>
            </w:r>
          </w:p>
          <w:p w14:paraId="61EB1C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6</w:t>
            </w:r>
          </w:p>
          <w:p w14:paraId="13A5B3C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7</w:t>
            </w:r>
          </w:p>
          <w:p w14:paraId="56EFD98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8</w:t>
            </w:r>
          </w:p>
          <w:p w14:paraId="4A78D4E7"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9</w:t>
            </w:r>
          </w:p>
          <w:p w14:paraId="188C78F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10</w:t>
            </w:r>
          </w:p>
          <w:p w14:paraId="600A37E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11</w:t>
            </w:r>
          </w:p>
          <w:p w14:paraId="0310A43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12</w:t>
            </w:r>
          </w:p>
          <w:p w14:paraId="30799EE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13</w:t>
            </w:r>
          </w:p>
          <w:p w14:paraId="44D1456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14</w:t>
            </w:r>
          </w:p>
          <w:p w14:paraId="2B616B1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15</w:t>
            </w:r>
          </w:p>
          <w:p w14:paraId="535570C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16</w:t>
            </w:r>
          </w:p>
          <w:p w14:paraId="0FD4309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17</w:t>
            </w:r>
          </w:p>
          <w:p w14:paraId="5A59412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18</w:t>
            </w:r>
          </w:p>
          <w:p w14:paraId="2D25AB1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19</w:t>
            </w:r>
          </w:p>
          <w:p w14:paraId="1921927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20</w:t>
            </w:r>
          </w:p>
          <w:p w14:paraId="37FC6B1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21</w:t>
            </w:r>
          </w:p>
          <w:p w14:paraId="53B0170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69A45F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22</w:t>
            </w:r>
          </w:p>
          <w:p w14:paraId="61FD8DD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23</w:t>
            </w:r>
          </w:p>
          <w:p w14:paraId="5736C5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24</w:t>
            </w:r>
          </w:p>
          <w:p w14:paraId="6B51DD4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25</w:t>
            </w:r>
          </w:p>
          <w:p w14:paraId="3EA27110"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26</w:t>
            </w:r>
          </w:p>
          <w:p w14:paraId="78D85A4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27</w:t>
            </w:r>
          </w:p>
          <w:p w14:paraId="1F0C9CC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28</w:t>
            </w:r>
          </w:p>
          <w:p w14:paraId="41E84F1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29</w:t>
            </w:r>
          </w:p>
          <w:p w14:paraId="082F37C5"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30</w:t>
            </w:r>
          </w:p>
          <w:p w14:paraId="167B31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31</w:t>
            </w:r>
          </w:p>
          <w:p w14:paraId="0F1B209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32</w:t>
            </w:r>
          </w:p>
          <w:p w14:paraId="1EBDD0A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33</w:t>
            </w:r>
          </w:p>
          <w:p w14:paraId="72FAF01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34</w:t>
            </w:r>
          </w:p>
          <w:p w14:paraId="1FDA40A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35</w:t>
            </w:r>
          </w:p>
          <w:p w14:paraId="12EF48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36</w:t>
            </w:r>
          </w:p>
          <w:p w14:paraId="00C9675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37</w:t>
            </w:r>
          </w:p>
          <w:p w14:paraId="498D961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38</w:t>
            </w:r>
          </w:p>
          <w:p w14:paraId="57C4FB3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39</w:t>
            </w:r>
          </w:p>
          <w:p w14:paraId="3AE6CED1"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40</w:t>
            </w:r>
          </w:p>
          <w:p w14:paraId="4398ED3C"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41</w:t>
            </w:r>
          </w:p>
          <w:p w14:paraId="5CD1F14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42</w:t>
            </w:r>
          </w:p>
          <w:p w14:paraId="7D234DB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43</w:t>
            </w:r>
          </w:p>
          <w:p w14:paraId="4E698C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44</w:t>
            </w:r>
          </w:p>
          <w:p w14:paraId="424E18C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45</w:t>
            </w:r>
          </w:p>
          <w:p w14:paraId="4918AA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46</w:t>
            </w:r>
          </w:p>
          <w:p w14:paraId="525E9DD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47</w:t>
            </w:r>
          </w:p>
          <w:p w14:paraId="12DA59F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48</w:t>
            </w:r>
          </w:p>
          <w:p w14:paraId="5DB9FA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49</w:t>
            </w:r>
          </w:p>
          <w:p w14:paraId="42D83CE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50</w:t>
            </w:r>
          </w:p>
          <w:p w14:paraId="7CA64CD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51</w:t>
            </w:r>
          </w:p>
          <w:p w14:paraId="12DF319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52</w:t>
            </w:r>
          </w:p>
          <w:p w14:paraId="177E6B5D"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53</w:t>
            </w:r>
          </w:p>
          <w:p w14:paraId="59DC6A3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5B7587E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54</w:t>
            </w:r>
          </w:p>
          <w:p w14:paraId="5DBB2736" w14:textId="22F2E630"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tc>
        <w:tc>
          <w:tcPr>
            <w:tcW w:w="8708" w:type="dxa"/>
          </w:tcPr>
          <w:p w14:paraId="5D35F94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lastRenderedPageBreak/>
              <w:t>import</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re</w:t>
            </w:r>
          </w:p>
          <w:p w14:paraId="7AA86C6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from</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ConfigParser</w:t>
            </w:r>
            <w:r w:rsidRPr="00716054">
              <w:rPr>
                <w:rFonts w:ascii="Consolas" w:hAnsi="Consolas" w:cs="Consolas"/>
                <w:color w:val="333333"/>
                <w:sz w:val="20"/>
                <w:szCs w:val="20"/>
                <w:lang w:eastAsia="id-ID"/>
              </w:rPr>
              <w:t xml:space="preserve"> </w:t>
            </w:r>
            <w:r w:rsidRPr="00716054">
              <w:rPr>
                <w:rFonts w:ascii="Consolas" w:hAnsi="Consolas" w:cs="Consolas"/>
                <w:b/>
                <w:bCs/>
                <w:color w:val="008800"/>
                <w:sz w:val="20"/>
                <w:szCs w:val="20"/>
                <w:lang w:eastAsia="id-ID"/>
              </w:rPr>
              <w:t>import</w:t>
            </w:r>
            <w:r w:rsidRPr="00716054">
              <w:rPr>
                <w:rFonts w:ascii="Consolas" w:hAnsi="Consolas" w:cs="Consolas"/>
                <w:color w:val="333333"/>
                <w:sz w:val="20"/>
                <w:szCs w:val="20"/>
                <w:lang w:eastAsia="id-ID"/>
              </w:rPr>
              <w:t xml:space="preserve"> SafeConfigParser</w:t>
            </w:r>
          </w:p>
          <w:p w14:paraId="2A54CA2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1DBD5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getPrimaryKey</w:t>
            </w:r>
            <w:r w:rsidRPr="00716054">
              <w:rPr>
                <w:rFonts w:ascii="Consolas" w:hAnsi="Consolas" w:cs="Consolas"/>
                <w:color w:val="333333"/>
                <w:sz w:val="20"/>
                <w:szCs w:val="20"/>
                <w:lang w:eastAsia="id-ID"/>
              </w:rPr>
              <w:t>():</w:t>
            </w:r>
          </w:p>
          <w:p w14:paraId="39AC4D7B"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 = SafeConfigParser()</w:t>
            </w:r>
          </w:p>
          <w:p w14:paraId="09EDC7C1" w14:textId="046DCDA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parser.read(</w:t>
            </w:r>
            <w:r w:rsidRPr="00716054">
              <w:rPr>
                <w:rFonts w:ascii="Consolas" w:hAnsi="Consolas" w:cs="Consolas"/>
                <w:color w:val="333333"/>
                <w:sz w:val="20"/>
                <w:szCs w:val="20"/>
                <w:shd w:val="clear" w:color="auto" w:fill="FFF0F0"/>
                <w:lang w:eastAsia="id-ID"/>
              </w:rPr>
              <w:t>'configuration.ini'</w:t>
            </w:r>
            <w:r w:rsidRPr="00716054">
              <w:rPr>
                <w:rFonts w:ascii="Consolas" w:hAnsi="Consolas" w:cs="Consolas"/>
                <w:color w:val="333333"/>
                <w:sz w:val="20"/>
                <w:szCs w:val="20"/>
                <w:lang w:eastAsia="id-ID"/>
              </w:rPr>
              <w:t>)</w:t>
            </w:r>
          </w:p>
          <w:p w14:paraId="0214DCC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conf_list = {</w:t>
            </w:r>
          </w:p>
          <w:p w14:paraId="75678C5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w:t>
            </w:r>
          </w:p>
          <w:p w14:paraId="207F1C8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w:t>
            </w:r>
          </w:p>
          <w:p w14:paraId="47773A3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w:t>
            </w:r>
          </w:p>
          <w:p w14:paraId="44024161"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conf_list</w:t>
            </w:r>
          </w:p>
          <w:p w14:paraId="2592EC7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85B2D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update_to_upsert</w:t>
            </w:r>
            <w:r w:rsidRPr="00716054">
              <w:rPr>
                <w:rFonts w:ascii="Consolas" w:hAnsi="Consolas" w:cs="Consolas"/>
                <w:color w:val="333333"/>
                <w:sz w:val="20"/>
                <w:szCs w:val="20"/>
                <w:lang w:eastAsia="id-ID"/>
              </w:rPr>
              <w:t>(val) :</w:t>
            </w:r>
          </w:p>
          <w:p w14:paraId="742A013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update_str = val</w:t>
            </w:r>
          </w:p>
          <w:p w14:paraId="0A7DC6D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update_split = update_str.split()</w:t>
            </w:r>
          </w:p>
          <w:p w14:paraId="3E930199" w14:textId="7175EA72"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t>tabel = update_split[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28B130B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kolom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30A67FB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value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7E7DB7B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7FEB2F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nama table</w:t>
            </w:r>
          </w:p>
          <w:p w14:paraId="681E701F" w14:textId="7238BFF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table_name = re.findall(</w:t>
            </w:r>
            <w:r w:rsidRPr="00716054">
              <w:rPr>
                <w:rFonts w:ascii="Consolas" w:hAnsi="Consolas" w:cs="Consolas"/>
                <w:color w:val="333333"/>
                <w:sz w:val="20"/>
                <w:szCs w:val="20"/>
                <w:shd w:val="clear" w:color="auto" w:fill="FFF0F0"/>
                <w:lang w:eastAsia="id-ID"/>
              </w:rPr>
              <w:t>r'UPDATE(.*?)SET'</w:t>
            </w:r>
            <w:r w:rsidRPr="00716054">
              <w:rPr>
                <w:rFonts w:ascii="Consolas" w:hAnsi="Consolas" w:cs="Consolas"/>
                <w:color w:val="333333"/>
                <w:sz w:val="20"/>
                <w:szCs w:val="20"/>
                <w:lang w:eastAsia="id-ID"/>
              </w:rPr>
              <w:t>, update_str)[</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].replace(</w:t>
            </w:r>
            <w:r w:rsidRPr="00716054">
              <w:rPr>
                <w:rFonts w:ascii="Consolas" w:hAnsi="Consolas" w:cs="Consolas"/>
                <w:color w:val="333333"/>
                <w:sz w:val="20"/>
                <w:szCs w:val="20"/>
                <w:shd w:val="clear" w:color="auto" w:fill="FFF0F0"/>
                <w:lang w:eastAsia="id-ID"/>
              </w:rPr>
              <w:t>" "</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72C045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Mencari Primary Key Table</w:t>
            </w:r>
          </w:p>
          <w:p w14:paraId="553D033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get_list_tabel = getPrimaryKey()</w:t>
            </w:r>
          </w:p>
          <w:p w14:paraId="20B03B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list_table = get_list_tabel[</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23E5A40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list_pk = get_list_tabel[</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BD1DCE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(table_name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list_table):</w:t>
            </w:r>
          </w:p>
          <w:p w14:paraId="7D13A31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pos = list_table.index(table_name)</w:t>
            </w:r>
          </w:p>
          <w:p w14:paraId="756587A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pk = list_pk[pos]</w:t>
            </w:r>
          </w:p>
          <w:p w14:paraId="5311A56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print</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"PK: "</w:t>
            </w:r>
            <w:r w:rsidRPr="00716054">
              <w:rPr>
                <w:rFonts w:ascii="Consolas" w:hAnsi="Consolas" w:cs="Consolas"/>
                <w:color w:val="333333"/>
                <w:sz w:val="20"/>
                <w:szCs w:val="20"/>
                <w:lang w:eastAsia="id-ID"/>
              </w:rPr>
              <w:t>, pk</w:t>
            </w:r>
          </w:p>
          <w:p w14:paraId="6702250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w:t>
            </w:r>
          </w:p>
          <w:p w14:paraId="5853262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w:t>
            </w:r>
            <w:r w:rsidRPr="00716054">
              <w:rPr>
                <w:rFonts w:ascii="Consolas" w:hAnsi="Consolas" w:cs="Consolas"/>
                <w:b/>
                <w:bCs/>
                <w:color w:val="0000DD"/>
                <w:sz w:val="20"/>
                <w:szCs w:val="20"/>
                <w:lang w:eastAsia="id-ID"/>
              </w:rPr>
              <w:t>0</w:t>
            </w:r>
          </w:p>
          <w:p w14:paraId="08EB913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02FC0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kolom and value betwen SET and WHERE</w:t>
            </w:r>
          </w:p>
          <w:p w14:paraId="52FEAB4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fields = re.findall(</w:t>
            </w:r>
            <w:r w:rsidRPr="00716054">
              <w:rPr>
                <w:rFonts w:ascii="Consolas" w:hAnsi="Consolas" w:cs="Consolas"/>
                <w:color w:val="333333"/>
                <w:sz w:val="20"/>
                <w:szCs w:val="20"/>
                <w:shd w:val="clear" w:color="auto" w:fill="FFF0F0"/>
                <w:lang w:eastAsia="id-ID"/>
              </w:rPr>
              <w:t>r'SET(.*?)WHERE'</w:t>
            </w:r>
            <w:r w:rsidRPr="00716054">
              <w:rPr>
                <w:rFonts w:ascii="Consolas" w:hAnsi="Consolas" w:cs="Consolas"/>
                <w:color w:val="333333"/>
                <w:sz w:val="20"/>
                <w:szCs w:val="20"/>
                <w:lang w:eastAsia="id-ID"/>
              </w:rPr>
              <w:t>, update_str)</w:t>
            </w:r>
          </w:p>
          <w:p w14:paraId="0EFE5A4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kol_val = fields[</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4EDA1D3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list_kolom = </w:t>
            </w:r>
            <w:r w:rsidRPr="00716054">
              <w:rPr>
                <w:rFonts w:ascii="Consolas" w:hAnsi="Consolas" w:cs="Consolas"/>
                <w:color w:val="333333"/>
                <w:sz w:val="20"/>
                <w:szCs w:val="20"/>
                <w:shd w:val="clear" w:color="auto" w:fill="FFF0F0"/>
                <w:lang w:eastAsia="id-ID"/>
              </w:rPr>
              <w:t>"({0},"</w:t>
            </w:r>
            <w:r w:rsidRPr="00716054">
              <w:rPr>
                <w:rFonts w:ascii="Consolas" w:hAnsi="Consolas" w:cs="Consolas"/>
                <w:color w:val="333333"/>
                <w:sz w:val="20"/>
                <w:szCs w:val="20"/>
                <w:lang w:eastAsia="id-ID"/>
              </w:rPr>
              <w:t>.format(pk)</w:t>
            </w:r>
          </w:p>
          <w:p w14:paraId="209F0B5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list_value = </w:t>
            </w:r>
            <w:r w:rsidRPr="00716054">
              <w:rPr>
                <w:rFonts w:ascii="Consolas" w:hAnsi="Consolas" w:cs="Consolas"/>
                <w:color w:val="333333"/>
                <w:sz w:val="20"/>
                <w:szCs w:val="20"/>
                <w:shd w:val="clear" w:color="auto" w:fill="FFF0F0"/>
                <w:lang w:eastAsia="id-ID"/>
              </w:rPr>
              <w:t>" SELECT {0},"</w:t>
            </w:r>
            <w:r w:rsidRPr="00716054">
              <w:rPr>
                <w:rFonts w:ascii="Consolas" w:hAnsi="Consolas" w:cs="Consolas"/>
                <w:color w:val="333333"/>
                <w:sz w:val="20"/>
                <w:szCs w:val="20"/>
                <w:lang w:eastAsia="id-ID"/>
              </w:rPr>
              <w:t>.format(pk)</w:t>
            </w:r>
          </w:p>
          <w:p w14:paraId="1082CB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for</w:t>
            </w:r>
            <w:r w:rsidRPr="00716054">
              <w:rPr>
                <w:rFonts w:ascii="Consolas" w:hAnsi="Consolas" w:cs="Consolas"/>
                <w:color w:val="333333"/>
                <w:sz w:val="20"/>
                <w:szCs w:val="20"/>
                <w:lang w:eastAsia="id-ID"/>
              </w:rPr>
              <w:t xml:space="preserve"> i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w:t>
            </w:r>
            <w:r w:rsidRPr="00716054">
              <w:rPr>
                <w:rFonts w:ascii="Consolas" w:hAnsi="Consolas" w:cs="Consolas"/>
                <w:color w:val="007020"/>
                <w:sz w:val="20"/>
                <w:szCs w:val="20"/>
                <w:lang w:eastAsia="id-ID"/>
              </w:rPr>
              <w:t>range</w:t>
            </w:r>
            <w:r w:rsidRPr="00716054">
              <w:rPr>
                <w:rFonts w:ascii="Consolas" w:hAnsi="Consolas" w:cs="Consolas"/>
                <w:color w:val="333333"/>
                <w:sz w:val="20"/>
                <w:szCs w:val="20"/>
                <w:lang w:eastAsia="id-ID"/>
              </w:rPr>
              <w:t>(</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04D7A7E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tmp = kol_val[i]</w:t>
            </w:r>
          </w:p>
          <w:p w14:paraId="082CBB0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r>
            <w:r w:rsidRPr="00716054">
              <w:rPr>
                <w:rFonts w:ascii="Consolas" w:hAnsi="Consolas" w:cs="Consolas"/>
                <w:color w:val="333333"/>
                <w:sz w:val="20"/>
                <w:szCs w:val="20"/>
                <w:lang w:eastAsia="id-ID"/>
              </w:rPr>
              <w:tab/>
              <w:t>tmp_split = tmp.split(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70EA91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kolom[i] = tmp_split[</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w:t>
            </w:r>
          </w:p>
          <w:p w14:paraId="4878E89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value[i] = tmp_split[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6180970A"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(i==(</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1D2F49D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3A3012C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list_value += value[i]</w:t>
            </w:r>
          </w:p>
          <w:p w14:paraId="614CF7B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 xml:space="preserve"> :</w:t>
            </w:r>
          </w:p>
          <w:p w14:paraId="60C813C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76AA98A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list_value += value[i] + </w:t>
            </w:r>
            <w:r w:rsidRPr="00716054">
              <w:rPr>
                <w:rFonts w:ascii="Consolas" w:hAnsi="Consolas" w:cs="Consolas"/>
                <w:color w:val="333333"/>
                <w:sz w:val="20"/>
                <w:szCs w:val="20"/>
                <w:shd w:val="clear" w:color="auto" w:fill="FFF0F0"/>
                <w:lang w:eastAsia="id-ID"/>
              </w:rPr>
              <w:t>","</w:t>
            </w:r>
          </w:p>
          <w:p w14:paraId="09AEE15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FC41AC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last_pos = </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7144BF8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split_where = update_str.split(</w:t>
            </w:r>
            <w:r w:rsidRPr="00716054">
              <w:rPr>
                <w:rFonts w:ascii="Consolas" w:hAnsi="Consolas" w:cs="Consolas"/>
                <w:color w:val="333333"/>
                <w:sz w:val="20"/>
                <w:szCs w:val="20"/>
                <w:shd w:val="clear" w:color="auto" w:fill="FFF0F0"/>
                <w:lang w:eastAsia="id-ID"/>
              </w:rPr>
              <w:t>'WHERE'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757479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64481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final_string = </w:t>
            </w:r>
            <w:r w:rsidRPr="00716054">
              <w:rPr>
                <w:rFonts w:ascii="Consolas" w:hAnsi="Consolas" w:cs="Consolas"/>
                <w:color w:val="333333"/>
                <w:sz w:val="20"/>
                <w:szCs w:val="20"/>
                <w:shd w:val="clear" w:color="auto" w:fill="FFF0F0"/>
                <w:lang w:eastAsia="id-ID"/>
              </w:rPr>
              <w:t>"UPSERT INTO {0} {1} {2} FROM {0} WHERE {3};</w:t>
            </w:r>
            <w:r w:rsidRPr="00716054">
              <w:rPr>
                <w:rFonts w:ascii="Consolas" w:hAnsi="Consolas" w:cs="Consolas"/>
                <w:b/>
                <w:bCs/>
                <w:color w:val="666666"/>
                <w:sz w:val="20"/>
                <w:szCs w:val="20"/>
                <w:shd w:val="clear" w:color="auto" w:fill="FFF0F0"/>
                <w:lang w:eastAsia="id-ID"/>
              </w:rPr>
              <w:t>\n</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.format(table_name, list_kolom, list_value, split_where)</w:t>
            </w:r>
          </w:p>
          <w:p w14:paraId="0FFB633B" w14:textId="0628BDFA"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final_string</w:t>
            </w:r>
          </w:p>
        </w:tc>
      </w:tr>
    </w:tbl>
    <w:p w14:paraId="0B2C9981" w14:textId="54CA0B47" w:rsidR="00561116" w:rsidRDefault="00561116" w:rsidP="00693255"/>
    <w:p w14:paraId="34CEF997" w14:textId="1F9751DF" w:rsidR="00561116" w:rsidRDefault="00561116" w:rsidP="00693255"/>
    <w:p w14:paraId="19FB790B" w14:textId="46D4E02D" w:rsidR="00FA152E" w:rsidRDefault="00FA152E" w:rsidP="00FA152E">
      <w:pPr>
        <w:pStyle w:val="Caption"/>
      </w:pPr>
    </w:p>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19"/>
          <w:headerReference w:type="default" r:id="rId120"/>
          <w:footerReference w:type="even" r:id="rId121"/>
          <w:footerReference w:type="default" r:id="rId122"/>
          <w:headerReference w:type="first" r:id="rId123"/>
          <w:footerReference w:type="first" r:id="rId124"/>
          <w:pgSz w:w="11906" w:h="8391" w:orient="landscape"/>
          <w:pgMar w:top="1134" w:right="1411" w:bottom="1138" w:left="851" w:header="720" w:footer="720" w:gutter="0"/>
          <w:cols w:space="720"/>
          <w:titlePg/>
          <w:docGrid w:linePitch="360"/>
        </w:sectPr>
      </w:pPr>
      <w:r>
        <w:tab/>
      </w:r>
    </w:p>
    <w:p w14:paraId="160FE9CD" w14:textId="77777777" w:rsidR="002C4753" w:rsidRPr="002C4753" w:rsidRDefault="002C4753" w:rsidP="002C4753">
      <w:pPr>
        <w:tabs>
          <w:tab w:val="left" w:pos="206"/>
        </w:tabs>
        <w:spacing w:after="200" w:line="276" w:lineRule="auto"/>
        <w:jc w:val="left"/>
        <w:rPr>
          <w:b/>
          <w:noProof/>
        </w:rPr>
      </w:pPr>
    </w:p>
    <w:p w14:paraId="04EFA5A6" w14:textId="77777777" w:rsidR="00E06845" w:rsidRDefault="00E06845" w:rsidP="00E06845">
      <w:pPr>
        <w:tabs>
          <w:tab w:val="left" w:pos="206"/>
        </w:tabs>
        <w:spacing w:after="200" w:line="276" w:lineRule="auto"/>
        <w:jc w:val="center"/>
        <w:rPr>
          <w:b/>
          <w:lang w:eastAsia="ko-KR"/>
        </w:rPr>
      </w:pPr>
      <w:r w:rsidRPr="00326ED3">
        <w:rPr>
          <w:b/>
          <w:i/>
          <w:noProof/>
        </w:rPr>
        <w:t>[Halaman ini sengaja dikosongkan]</w:t>
      </w:r>
    </w:p>
    <w:p w14:paraId="436408DF" w14:textId="5AA21EEE" w:rsidR="00B75DEC" w:rsidRDefault="00B75DEC" w:rsidP="00B75DEC">
      <w:pPr>
        <w:tabs>
          <w:tab w:val="left" w:pos="1515"/>
        </w:tabs>
      </w:pPr>
    </w:p>
    <w:p w14:paraId="0DCFDD3E" w14:textId="77777777" w:rsidR="00693255" w:rsidRPr="00B75DEC" w:rsidRDefault="00693255" w:rsidP="00B75DEC">
      <w:pPr>
        <w:tabs>
          <w:tab w:val="left" w:pos="1515"/>
        </w:tabs>
        <w:sectPr w:rsidR="00693255" w:rsidRPr="00B75DEC" w:rsidSect="00C660FF">
          <w:headerReference w:type="first" r:id="rId125"/>
          <w:footerReference w:type="first" r:id="rId126"/>
          <w:pgSz w:w="8391" w:h="11906"/>
          <w:pgMar w:top="1411" w:right="1138" w:bottom="851" w:left="1134" w:header="720" w:footer="720" w:gutter="0"/>
          <w:cols w:space="720"/>
          <w:titlePg/>
          <w:docGrid w:linePitch="360"/>
        </w:sectPr>
      </w:pPr>
    </w:p>
    <w:p w14:paraId="757F3ACA" w14:textId="09CE2521" w:rsidR="00CE08D5" w:rsidRDefault="0016636E" w:rsidP="00BC514B">
      <w:pPr>
        <w:pStyle w:val="Heading1"/>
        <w:numPr>
          <w:ilvl w:val="0"/>
          <w:numId w:val="0"/>
        </w:numPr>
      </w:pPr>
      <w:bookmarkStart w:id="208" w:name="_Toc485121722"/>
      <w:bookmarkStart w:id="209" w:name="_Toc454782877"/>
      <w:r>
        <w:lastRenderedPageBreak/>
        <w:t>LAMPIRAN B</w:t>
      </w:r>
      <w:r w:rsidR="00CE08D5">
        <w:br/>
        <w:t>TABEL</w:t>
      </w:r>
      <w:bookmarkEnd w:id="208"/>
    </w:p>
    <w:p w14:paraId="2A7DB0E6" w14:textId="610F8275" w:rsidR="00AC4EB3" w:rsidRDefault="00AC4EB3" w:rsidP="00BC514B">
      <w:pPr>
        <w:pStyle w:val="Caption"/>
        <w:jc w:val="both"/>
      </w:pPr>
    </w:p>
    <w:p w14:paraId="6731FE43" w14:textId="13542D0C" w:rsidR="0016636E" w:rsidRDefault="0016636E" w:rsidP="0016636E">
      <w:pPr>
        <w:pStyle w:val="Caption"/>
      </w:pPr>
      <w:r>
        <w:t xml:space="preserve">Tabel B. </w:t>
      </w:r>
      <w:r w:rsidR="000D5618">
        <w:fldChar w:fldCharType="begin"/>
      </w:r>
      <w:r w:rsidR="000D5618">
        <w:instrText xml:space="preserve"> SEQ Tabel_B. \* ARABIC </w:instrText>
      </w:r>
      <w:r w:rsidR="000D5618">
        <w:fldChar w:fldCharType="separate"/>
      </w:r>
      <w:r>
        <w:rPr>
          <w:noProof/>
        </w:rPr>
        <w:t>1</w:t>
      </w:r>
      <w:r w:rsidR="000D5618">
        <w:rPr>
          <w:noProof/>
        </w:rPr>
        <w:fldChar w:fldCharType="end"/>
      </w:r>
      <w:r>
        <w:t xml:space="preserve"> Daftar Sintaks SQL pada Setiap Rute</w:t>
      </w:r>
    </w:p>
    <w:tbl>
      <w:tblPr>
        <w:tblStyle w:val="TableGrid"/>
        <w:tblW w:w="5665" w:type="dxa"/>
        <w:tblLayout w:type="fixed"/>
        <w:tblLook w:val="04A0" w:firstRow="1" w:lastRow="0" w:firstColumn="1" w:lastColumn="0" w:noHBand="0" w:noVBand="1"/>
      </w:tblPr>
      <w:tblGrid>
        <w:gridCol w:w="421"/>
        <w:gridCol w:w="1559"/>
        <w:gridCol w:w="3685"/>
      </w:tblGrid>
      <w:tr w:rsidR="00AC4EB3" w14:paraId="75CC7914" w14:textId="77777777" w:rsidTr="00AC4EB3">
        <w:trPr>
          <w:tblHeader/>
        </w:trPr>
        <w:tc>
          <w:tcPr>
            <w:tcW w:w="421" w:type="dxa"/>
          </w:tcPr>
          <w:p w14:paraId="7D6A3B56" w14:textId="123560AB" w:rsidR="00AC4EB3" w:rsidRPr="00063E1F" w:rsidRDefault="00AC4EB3" w:rsidP="00557BD8">
            <w:pPr>
              <w:suppressAutoHyphens w:val="0"/>
              <w:ind w:left="-113"/>
              <w:jc w:val="center"/>
              <w:rPr>
                <w:b/>
              </w:rPr>
            </w:pPr>
            <w:r>
              <w:br w:type="page"/>
            </w:r>
            <w:r w:rsidRPr="00063E1F">
              <w:rPr>
                <w:b/>
              </w:rPr>
              <w:t>No</w:t>
            </w:r>
          </w:p>
        </w:tc>
        <w:tc>
          <w:tcPr>
            <w:tcW w:w="1559" w:type="dxa"/>
          </w:tcPr>
          <w:p w14:paraId="6F734721" w14:textId="77777777" w:rsidR="00AC4EB3" w:rsidRPr="00063E1F" w:rsidRDefault="00AC4EB3" w:rsidP="00557BD8">
            <w:pPr>
              <w:suppressAutoHyphens w:val="0"/>
              <w:jc w:val="center"/>
              <w:rPr>
                <w:b/>
              </w:rPr>
            </w:pPr>
            <w:r>
              <w:rPr>
                <w:b/>
              </w:rPr>
              <w:t>Pengendali</w:t>
            </w:r>
          </w:p>
        </w:tc>
        <w:tc>
          <w:tcPr>
            <w:tcW w:w="3685" w:type="dxa"/>
          </w:tcPr>
          <w:p w14:paraId="347CA49D" w14:textId="21844EBA" w:rsidR="00AC4EB3" w:rsidRPr="00063E1F" w:rsidRDefault="00BB2F85" w:rsidP="00557BD8">
            <w:pPr>
              <w:suppressAutoHyphens w:val="0"/>
              <w:jc w:val="center"/>
              <w:rPr>
                <w:b/>
              </w:rPr>
            </w:pPr>
            <w:r>
              <w:rPr>
                <w:b/>
              </w:rPr>
              <w:t xml:space="preserve">Sintaks </w:t>
            </w:r>
            <w:r w:rsidR="00AC4EB3">
              <w:rPr>
                <w:b/>
              </w:rPr>
              <w:t>SQL</w:t>
            </w:r>
          </w:p>
        </w:tc>
      </w:tr>
      <w:tr w:rsidR="00AC4EB3" w14:paraId="067E32B9" w14:textId="77777777" w:rsidTr="00AC4EB3">
        <w:tc>
          <w:tcPr>
            <w:tcW w:w="421" w:type="dxa"/>
          </w:tcPr>
          <w:p w14:paraId="7FD22ED8" w14:textId="23C630CA" w:rsidR="00AC4EB3" w:rsidRDefault="00AC4EB3" w:rsidP="00557BD8">
            <w:pPr>
              <w:suppressAutoHyphens w:val="0"/>
              <w:jc w:val="center"/>
            </w:pPr>
            <w:r>
              <w:t>1</w:t>
            </w:r>
          </w:p>
        </w:tc>
        <w:tc>
          <w:tcPr>
            <w:tcW w:w="1559" w:type="dxa"/>
          </w:tcPr>
          <w:p w14:paraId="3D5C08C2" w14:textId="77777777" w:rsidR="00AC4EB3" w:rsidRDefault="00AC4EB3" w:rsidP="00557BD8">
            <w:pPr>
              <w:suppressAutoHyphens w:val="0"/>
              <w:jc w:val="left"/>
            </w:pPr>
            <w:r>
              <w:t>/insert_routes</w:t>
            </w:r>
          </w:p>
        </w:tc>
        <w:tc>
          <w:tcPr>
            <w:tcW w:w="3685" w:type="dxa"/>
          </w:tcPr>
          <w:p w14:paraId="0EC8D0B9" w14:textId="4DBBEF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routes (id_route, airline, id_airline, src_airport, id_src_airport, dst_airport, id_dst_airport, codeshare, stop_val, equipment, log_date) </w:t>
            </w:r>
            <w:r w:rsidRPr="00D278D3">
              <w:rPr>
                <w:rFonts w:ascii="Consolas" w:hAnsi="Consolas" w:cs="Consolas"/>
                <w:b/>
                <w:bCs/>
                <w:color w:val="008800"/>
              </w:rPr>
              <w:t>VALUES</w:t>
            </w:r>
            <w:r w:rsidRPr="00D278D3">
              <w:rPr>
                <w:rFonts w:ascii="Consolas" w:hAnsi="Consolas" w:cs="Consolas"/>
              </w:rPr>
              <w:t xml:space="preserve"> (v1, v2, v3, v4, v5, v6, v7, v8, v9, v10, v11);</w:t>
            </w:r>
          </w:p>
        </w:tc>
      </w:tr>
      <w:tr w:rsidR="00AC4EB3" w14:paraId="187E2ABF" w14:textId="77777777" w:rsidTr="00AC4EB3">
        <w:tc>
          <w:tcPr>
            <w:tcW w:w="421" w:type="dxa"/>
          </w:tcPr>
          <w:p w14:paraId="326C9F73" w14:textId="054A6963" w:rsidR="00AC4EB3" w:rsidRDefault="00AC4EB3" w:rsidP="00557BD8">
            <w:pPr>
              <w:suppressAutoHyphens w:val="0"/>
              <w:jc w:val="center"/>
            </w:pPr>
            <w:r>
              <w:t>2</w:t>
            </w:r>
          </w:p>
        </w:tc>
        <w:tc>
          <w:tcPr>
            <w:tcW w:w="1559" w:type="dxa"/>
          </w:tcPr>
          <w:p w14:paraId="0C2DDA1E" w14:textId="77777777" w:rsidR="00AC4EB3" w:rsidRDefault="00AC4EB3" w:rsidP="00557BD8">
            <w:pPr>
              <w:suppressAutoHyphens w:val="0"/>
              <w:jc w:val="left"/>
            </w:pPr>
            <w:r>
              <w:t>/delete_routes_by_id</w:t>
            </w:r>
          </w:p>
        </w:tc>
        <w:tc>
          <w:tcPr>
            <w:tcW w:w="3685" w:type="dxa"/>
          </w:tcPr>
          <w:p w14:paraId="5615747C" w14:textId="06466AA5"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v0;</w:t>
            </w:r>
          </w:p>
        </w:tc>
      </w:tr>
      <w:tr w:rsidR="00AC4EB3" w14:paraId="1DD543C0" w14:textId="77777777" w:rsidTr="00AC4EB3">
        <w:tc>
          <w:tcPr>
            <w:tcW w:w="421" w:type="dxa"/>
          </w:tcPr>
          <w:p w14:paraId="3B3A8D12" w14:textId="12B9B0B1" w:rsidR="00AC4EB3" w:rsidRDefault="00AC4EB3" w:rsidP="00557BD8">
            <w:pPr>
              <w:suppressAutoHyphens w:val="0"/>
              <w:jc w:val="center"/>
            </w:pPr>
            <w:r>
              <w:t>3</w:t>
            </w:r>
          </w:p>
        </w:tc>
        <w:tc>
          <w:tcPr>
            <w:tcW w:w="1559" w:type="dxa"/>
          </w:tcPr>
          <w:p w14:paraId="5042C168" w14:textId="77777777" w:rsidR="00AC4EB3" w:rsidRDefault="00AC4EB3" w:rsidP="00557BD8">
            <w:pPr>
              <w:suppressAutoHyphens w:val="0"/>
              <w:jc w:val="left"/>
            </w:pPr>
            <w:r>
              <w:t>/update_routes_by_id</w:t>
            </w:r>
          </w:p>
        </w:tc>
        <w:tc>
          <w:tcPr>
            <w:tcW w:w="3685" w:type="dxa"/>
          </w:tcPr>
          <w:p w14:paraId="2C0292C4" w14:textId="79EB020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routes </w:t>
            </w:r>
            <w:r w:rsidRPr="00D278D3">
              <w:rPr>
                <w:rFonts w:ascii="Consolas" w:hAnsi="Consolas" w:cs="Consolas"/>
                <w:b/>
                <w:bCs/>
                <w:color w:val="008800"/>
              </w:rPr>
              <w:t>SET</w:t>
            </w:r>
            <w:r w:rsidRPr="00D278D3">
              <w:rPr>
                <w:rFonts w:ascii="Consolas" w:hAnsi="Consolas" w:cs="Consolas"/>
              </w:rPr>
              <w:t xml:space="preserve"> airline</w:t>
            </w:r>
            <w:r w:rsidRPr="00D278D3">
              <w:rPr>
                <w:rFonts w:ascii="Consolas" w:hAnsi="Consolas" w:cs="Consolas"/>
                <w:color w:val="333333"/>
              </w:rPr>
              <w:t>=</w:t>
            </w:r>
            <w:r w:rsidRPr="00D278D3">
              <w:rPr>
                <w:rFonts w:ascii="Consolas" w:hAnsi="Consolas" w:cs="Consolas"/>
              </w:rPr>
              <w:t>v1, id_airline</w:t>
            </w:r>
            <w:r w:rsidRPr="00D278D3">
              <w:rPr>
                <w:rFonts w:ascii="Consolas" w:hAnsi="Consolas" w:cs="Consolas"/>
                <w:color w:val="333333"/>
              </w:rPr>
              <w:t>=</w:t>
            </w:r>
            <w:r w:rsidRPr="00D278D3">
              <w:rPr>
                <w:rFonts w:ascii="Consolas" w:hAnsi="Consolas" w:cs="Consolas"/>
              </w:rPr>
              <w:t>v2 src_airport</w:t>
            </w:r>
            <w:r w:rsidRPr="00D278D3">
              <w:rPr>
                <w:rFonts w:ascii="Consolas" w:hAnsi="Consolas" w:cs="Consolas"/>
                <w:color w:val="333333"/>
              </w:rPr>
              <w:t>=</w:t>
            </w:r>
            <w:r w:rsidRPr="00D278D3">
              <w:rPr>
                <w:rFonts w:ascii="Consolas" w:hAnsi="Consolas" w:cs="Consolas"/>
              </w:rPr>
              <w:t>v3, id_src_airport</w:t>
            </w:r>
            <w:r w:rsidRPr="00D278D3">
              <w:rPr>
                <w:rFonts w:ascii="Consolas" w:hAnsi="Consolas" w:cs="Consolas"/>
                <w:color w:val="333333"/>
              </w:rPr>
              <w:t>=</w:t>
            </w:r>
            <w:r w:rsidRPr="00D278D3">
              <w:rPr>
                <w:rFonts w:ascii="Consolas" w:hAnsi="Consolas" w:cs="Consolas"/>
              </w:rPr>
              <w:t>v4, dst_airport</w:t>
            </w:r>
            <w:r w:rsidRPr="00D278D3">
              <w:rPr>
                <w:rFonts w:ascii="Consolas" w:hAnsi="Consolas" w:cs="Consolas"/>
                <w:color w:val="333333"/>
              </w:rPr>
              <w:t>=</w:t>
            </w:r>
            <w:r w:rsidRPr="00D278D3">
              <w:rPr>
                <w:rFonts w:ascii="Consolas" w:hAnsi="Consolas" w:cs="Consolas"/>
              </w:rPr>
              <w:t>v5, id_dst_airport</w:t>
            </w:r>
            <w:r w:rsidRPr="00D278D3">
              <w:rPr>
                <w:rFonts w:ascii="Consolas" w:hAnsi="Consolas" w:cs="Consolas"/>
                <w:color w:val="333333"/>
              </w:rPr>
              <w:t>=</w:t>
            </w:r>
            <w:r w:rsidRPr="00D278D3">
              <w:rPr>
                <w:rFonts w:ascii="Consolas" w:hAnsi="Consolas" w:cs="Consolas"/>
              </w:rPr>
              <w:t>v6, codeshare</w:t>
            </w:r>
            <w:r w:rsidRPr="00D278D3">
              <w:rPr>
                <w:rFonts w:ascii="Consolas" w:hAnsi="Consolas" w:cs="Consolas"/>
                <w:color w:val="333333"/>
              </w:rPr>
              <w:t>=</w:t>
            </w:r>
            <w:r w:rsidRPr="00D278D3">
              <w:rPr>
                <w:rFonts w:ascii="Consolas" w:hAnsi="Consolas" w:cs="Consolas"/>
              </w:rPr>
              <w:t>v7, stop_val</w:t>
            </w:r>
            <w:r w:rsidRPr="00D278D3">
              <w:rPr>
                <w:rFonts w:ascii="Consolas" w:hAnsi="Consolas" w:cs="Consolas"/>
                <w:color w:val="333333"/>
              </w:rPr>
              <w:t>=</w:t>
            </w:r>
            <w:r w:rsidRPr="00D278D3">
              <w:rPr>
                <w:rFonts w:ascii="Consolas" w:hAnsi="Consolas" w:cs="Consolas"/>
              </w:rPr>
              <w:t>v8, equipment</w:t>
            </w:r>
            <w:r w:rsidRPr="00D278D3">
              <w:rPr>
                <w:rFonts w:ascii="Consolas" w:hAnsi="Consolas" w:cs="Consolas"/>
                <w:color w:val="333333"/>
              </w:rPr>
              <w:t>=</w:t>
            </w:r>
            <w:r w:rsidRPr="00D278D3">
              <w:rPr>
                <w:rFonts w:ascii="Consolas" w:hAnsi="Consolas" w:cs="Consolas"/>
              </w:rPr>
              <w:t>v9, log_date</w:t>
            </w:r>
            <w:r w:rsidRPr="00D278D3">
              <w:rPr>
                <w:rFonts w:ascii="Consolas" w:hAnsi="Consolas" w:cs="Consolas"/>
                <w:color w:val="333333"/>
              </w:rPr>
              <w:t>=</w:t>
            </w:r>
            <w:r w:rsidRPr="00D278D3">
              <w:rPr>
                <w:rFonts w:ascii="Consolas" w:hAnsi="Consolas" w:cs="Consolas"/>
              </w:rPr>
              <w:t xml:space="preserve">v10 </w:t>
            </w:r>
            <w:r w:rsidRPr="00D278D3">
              <w:rPr>
                <w:rFonts w:ascii="Consolas" w:hAnsi="Consolas" w:cs="Consolas"/>
                <w:b/>
                <w:bCs/>
                <w:color w:val="008800"/>
              </w:rPr>
              <w:t>WHERE</w:t>
            </w:r>
            <w:r w:rsidRPr="00D278D3">
              <w:rPr>
                <w:rFonts w:ascii="Consolas" w:hAnsi="Consolas" w:cs="Consolas"/>
              </w:rPr>
              <w:t xml:space="preserve"> id_route</w:t>
            </w:r>
            <w:r w:rsidRPr="00D278D3">
              <w:rPr>
                <w:rFonts w:ascii="Consolas" w:hAnsi="Consolas" w:cs="Consolas"/>
                <w:color w:val="333333"/>
              </w:rPr>
              <w:t>=</w:t>
            </w:r>
            <w:r w:rsidRPr="00D278D3">
              <w:rPr>
                <w:rFonts w:ascii="Consolas" w:hAnsi="Consolas" w:cs="Consolas"/>
              </w:rPr>
              <w:t>v11;</w:t>
            </w:r>
          </w:p>
        </w:tc>
      </w:tr>
      <w:tr w:rsidR="00AC4EB3" w14:paraId="17B3E263" w14:textId="77777777" w:rsidTr="00AC4EB3">
        <w:tc>
          <w:tcPr>
            <w:tcW w:w="421" w:type="dxa"/>
          </w:tcPr>
          <w:p w14:paraId="1994E369" w14:textId="78BC32D7" w:rsidR="00AC4EB3" w:rsidRDefault="00AC4EB3" w:rsidP="00557BD8">
            <w:pPr>
              <w:suppressAutoHyphens w:val="0"/>
              <w:jc w:val="center"/>
            </w:pPr>
            <w:r>
              <w:t>4</w:t>
            </w:r>
          </w:p>
        </w:tc>
        <w:tc>
          <w:tcPr>
            <w:tcW w:w="1559" w:type="dxa"/>
          </w:tcPr>
          <w:p w14:paraId="7FE4F1A2" w14:textId="77777777" w:rsidR="00AC4EB3" w:rsidRDefault="00AC4EB3" w:rsidP="00557BD8">
            <w:pPr>
              <w:suppressAutoHyphens w:val="0"/>
              <w:jc w:val="left"/>
            </w:pPr>
            <w:r>
              <w:t>/select_all_routes</w:t>
            </w:r>
          </w:p>
        </w:tc>
        <w:tc>
          <w:tcPr>
            <w:tcW w:w="3685" w:type="dxa"/>
          </w:tcPr>
          <w:p w14:paraId="0D16C06D" w14:textId="37AED26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w:t>
            </w:r>
          </w:p>
        </w:tc>
      </w:tr>
      <w:tr w:rsidR="00AC4EB3" w14:paraId="42D67EA3" w14:textId="77777777" w:rsidTr="00AC4EB3">
        <w:tc>
          <w:tcPr>
            <w:tcW w:w="421" w:type="dxa"/>
          </w:tcPr>
          <w:p w14:paraId="6B00A4A3" w14:textId="66F75950" w:rsidR="00AC4EB3" w:rsidRDefault="00AC4EB3" w:rsidP="00557BD8">
            <w:pPr>
              <w:suppressAutoHyphens w:val="0"/>
              <w:jc w:val="center"/>
            </w:pPr>
            <w:r>
              <w:t>5</w:t>
            </w:r>
          </w:p>
        </w:tc>
        <w:tc>
          <w:tcPr>
            <w:tcW w:w="1559" w:type="dxa"/>
          </w:tcPr>
          <w:p w14:paraId="12B8F5A8" w14:textId="77777777" w:rsidR="00AC4EB3" w:rsidRDefault="00AC4EB3" w:rsidP="00557BD8">
            <w:pPr>
              <w:suppressAutoHyphens w:val="0"/>
              <w:jc w:val="left"/>
            </w:pPr>
            <w:r>
              <w:t>/select_route_by_id/&lt;id&gt;</w:t>
            </w:r>
          </w:p>
        </w:tc>
        <w:tc>
          <w:tcPr>
            <w:tcW w:w="3685" w:type="dxa"/>
          </w:tcPr>
          <w:p w14:paraId="5CB4EBFF" w14:textId="14768C3F"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v1;</w:t>
            </w:r>
          </w:p>
        </w:tc>
      </w:tr>
      <w:tr w:rsidR="00AC4EB3" w14:paraId="65F05C4D" w14:textId="77777777" w:rsidTr="00AC4EB3">
        <w:tc>
          <w:tcPr>
            <w:tcW w:w="421" w:type="dxa"/>
          </w:tcPr>
          <w:p w14:paraId="39C50F87" w14:textId="3A2A51F7" w:rsidR="00AC4EB3" w:rsidRDefault="00AC4EB3" w:rsidP="00557BD8">
            <w:pPr>
              <w:suppressAutoHyphens w:val="0"/>
              <w:jc w:val="center"/>
            </w:pPr>
            <w:r>
              <w:t>6</w:t>
            </w:r>
          </w:p>
        </w:tc>
        <w:tc>
          <w:tcPr>
            <w:tcW w:w="1559" w:type="dxa"/>
          </w:tcPr>
          <w:p w14:paraId="57F17F7D" w14:textId="77777777" w:rsidR="00AC4EB3" w:rsidRDefault="00AC4EB3" w:rsidP="00557BD8">
            <w:pPr>
              <w:suppressAutoHyphens w:val="0"/>
              <w:jc w:val="left"/>
            </w:pPr>
            <w:r>
              <w:t>/insert_airline</w:t>
            </w:r>
          </w:p>
        </w:tc>
        <w:tc>
          <w:tcPr>
            <w:tcW w:w="3685" w:type="dxa"/>
          </w:tcPr>
          <w:p w14:paraId="66B4C942" w14:textId="41B4C410"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airline (id_airline, name, </w:t>
            </w:r>
            <w:r w:rsidRPr="00D278D3">
              <w:rPr>
                <w:rFonts w:ascii="Consolas" w:hAnsi="Consolas" w:cs="Consolas"/>
                <w:b/>
                <w:bCs/>
                <w:color w:val="008800"/>
              </w:rPr>
              <w:t>alias</w:t>
            </w:r>
            <w:r w:rsidRPr="00D278D3">
              <w:rPr>
                <w:rFonts w:ascii="Consolas" w:hAnsi="Consolas" w:cs="Consolas"/>
              </w:rPr>
              <w:t xml:space="preserve">, iata, icao, callsign, country, active_stat) </w:t>
            </w:r>
            <w:r w:rsidRPr="00D278D3">
              <w:rPr>
                <w:rFonts w:ascii="Consolas" w:hAnsi="Consolas" w:cs="Consolas"/>
                <w:b/>
                <w:bCs/>
                <w:color w:val="008800"/>
              </w:rPr>
              <w:t>VALUES</w:t>
            </w:r>
            <w:r w:rsidRPr="00D278D3">
              <w:rPr>
                <w:rFonts w:ascii="Consolas" w:hAnsi="Consolas" w:cs="Consolas"/>
              </w:rPr>
              <w:t xml:space="preserve"> (v1, v2, v3, v4, v5, v6, v7, v8);</w:t>
            </w:r>
          </w:p>
        </w:tc>
      </w:tr>
      <w:tr w:rsidR="00AC4EB3" w14:paraId="7A856032" w14:textId="77777777" w:rsidTr="00AC4EB3">
        <w:tc>
          <w:tcPr>
            <w:tcW w:w="421" w:type="dxa"/>
          </w:tcPr>
          <w:p w14:paraId="5111F2E1" w14:textId="04974CE5" w:rsidR="00AC4EB3" w:rsidRDefault="00AC4EB3" w:rsidP="00557BD8">
            <w:pPr>
              <w:suppressAutoHyphens w:val="0"/>
              <w:jc w:val="center"/>
            </w:pPr>
            <w:r>
              <w:t>7</w:t>
            </w:r>
          </w:p>
        </w:tc>
        <w:tc>
          <w:tcPr>
            <w:tcW w:w="1559" w:type="dxa"/>
          </w:tcPr>
          <w:p w14:paraId="389F73B6" w14:textId="77777777" w:rsidR="00AC4EB3" w:rsidRDefault="00AC4EB3" w:rsidP="00557BD8">
            <w:pPr>
              <w:suppressAutoHyphens w:val="0"/>
              <w:jc w:val="left"/>
            </w:pPr>
            <w:r>
              <w:t>/delete_airline_by_id</w:t>
            </w:r>
          </w:p>
        </w:tc>
        <w:tc>
          <w:tcPr>
            <w:tcW w:w="3685" w:type="dxa"/>
          </w:tcPr>
          <w:p w14:paraId="5826DC04" w14:textId="4C76199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 </w:t>
            </w:r>
            <w:r w:rsidRPr="00D278D3">
              <w:rPr>
                <w:rFonts w:ascii="Consolas" w:hAnsi="Consolas" w:cs="Consolas"/>
                <w:color w:val="333333"/>
              </w:rPr>
              <w:t>=</w:t>
            </w:r>
            <w:r w:rsidRPr="00D278D3">
              <w:rPr>
                <w:rFonts w:ascii="Consolas" w:hAnsi="Consolas" w:cs="Consolas"/>
              </w:rPr>
              <w:t xml:space="preserve"> v1;</w:t>
            </w:r>
          </w:p>
        </w:tc>
      </w:tr>
      <w:tr w:rsidR="00AC4EB3" w14:paraId="058EBC37" w14:textId="77777777" w:rsidTr="00AC4EB3">
        <w:tc>
          <w:tcPr>
            <w:tcW w:w="421" w:type="dxa"/>
          </w:tcPr>
          <w:p w14:paraId="69C868C7" w14:textId="3B6DB0B4" w:rsidR="00AC4EB3" w:rsidRDefault="00AC4EB3" w:rsidP="00557BD8">
            <w:pPr>
              <w:suppressAutoHyphens w:val="0"/>
              <w:jc w:val="center"/>
            </w:pPr>
            <w:r>
              <w:lastRenderedPageBreak/>
              <w:t>8</w:t>
            </w:r>
          </w:p>
        </w:tc>
        <w:tc>
          <w:tcPr>
            <w:tcW w:w="1559" w:type="dxa"/>
          </w:tcPr>
          <w:p w14:paraId="48689BFE" w14:textId="77777777" w:rsidR="00AC4EB3" w:rsidRDefault="00AC4EB3" w:rsidP="00557BD8">
            <w:pPr>
              <w:suppressAutoHyphens w:val="0"/>
              <w:jc w:val="left"/>
            </w:pPr>
            <w:r>
              <w:t>/update_airline_by_id</w:t>
            </w:r>
          </w:p>
        </w:tc>
        <w:tc>
          <w:tcPr>
            <w:tcW w:w="3685" w:type="dxa"/>
          </w:tcPr>
          <w:p w14:paraId="70354938" w14:textId="63DB3A1A"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airline </w:t>
            </w:r>
            <w:r w:rsidRPr="00D278D3">
              <w:rPr>
                <w:rFonts w:ascii="Consolas" w:hAnsi="Consolas" w:cs="Consolas"/>
                <w:b/>
                <w:bCs/>
                <w:color w:val="008800"/>
              </w:rPr>
              <w:t>SET</w:t>
            </w:r>
            <w:r w:rsidRPr="00D278D3">
              <w:rPr>
                <w:rFonts w:ascii="Consolas" w:hAnsi="Consolas" w:cs="Consolas"/>
              </w:rPr>
              <w:t xml:space="preserve"> name</w:t>
            </w:r>
            <w:r w:rsidRPr="00D278D3">
              <w:rPr>
                <w:rFonts w:ascii="Consolas" w:hAnsi="Consolas" w:cs="Consolas"/>
                <w:color w:val="333333"/>
              </w:rPr>
              <w:t>=</w:t>
            </w:r>
            <w:r w:rsidRPr="00D278D3">
              <w:rPr>
                <w:rFonts w:ascii="Consolas" w:hAnsi="Consolas" w:cs="Consolas"/>
              </w:rPr>
              <w:t xml:space="preserve">v1, </w:t>
            </w:r>
            <w:r w:rsidRPr="00D278D3">
              <w:rPr>
                <w:rFonts w:ascii="Consolas" w:hAnsi="Consolas" w:cs="Consolas"/>
                <w:b/>
                <w:bCs/>
                <w:color w:val="008800"/>
              </w:rPr>
              <w:t>alias</w:t>
            </w:r>
            <w:r w:rsidRPr="00D278D3">
              <w:rPr>
                <w:rFonts w:ascii="Consolas" w:hAnsi="Consolas" w:cs="Consolas"/>
                <w:color w:val="333333"/>
              </w:rPr>
              <w:t>=</w:t>
            </w:r>
            <w:r w:rsidRPr="00D278D3">
              <w:rPr>
                <w:rFonts w:ascii="Consolas" w:hAnsi="Consolas" w:cs="Consolas"/>
              </w:rPr>
              <w:t>v2, iata</w:t>
            </w:r>
            <w:r w:rsidRPr="00D278D3">
              <w:rPr>
                <w:rFonts w:ascii="Consolas" w:hAnsi="Consolas" w:cs="Consolas"/>
                <w:color w:val="333333"/>
              </w:rPr>
              <w:t>=</w:t>
            </w:r>
            <w:r w:rsidRPr="00D278D3">
              <w:rPr>
                <w:rFonts w:ascii="Consolas" w:hAnsi="Consolas" w:cs="Consolas"/>
              </w:rPr>
              <w:t>v3, icao</w:t>
            </w:r>
            <w:r w:rsidRPr="00D278D3">
              <w:rPr>
                <w:rFonts w:ascii="Consolas" w:hAnsi="Consolas" w:cs="Consolas"/>
                <w:color w:val="333333"/>
              </w:rPr>
              <w:t>=</w:t>
            </w:r>
            <w:r w:rsidRPr="00D278D3">
              <w:rPr>
                <w:rFonts w:ascii="Consolas" w:hAnsi="Consolas" w:cs="Consolas"/>
              </w:rPr>
              <w:t>v4, callsign</w:t>
            </w:r>
            <w:r w:rsidRPr="00D278D3">
              <w:rPr>
                <w:rFonts w:ascii="Consolas" w:hAnsi="Consolas" w:cs="Consolas"/>
                <w:color w:val="333333"/>
              </w:rPr>
              <w:t>=</w:t>
            </w:r>
            <w:r w:rsidRPr="00D278D3">
              <w:rPr>
                <w:rFonts w:ascii="Consolas" w:hAnsi="Consolas" w:cs="Consolas"/>
              </w:rPr>
              <w:t>v5, country</w:t>
            </w:r>
            <w:r w:rsidRPr="00D278D3">
              <w:rPr>
                <w:rFonts w:ascii="Consolas" w:hAnsi="Consolas" w:cs="Consolas"/>
                <w:color w:val="333333"/>
              </w:rPr>
              <w:t>=</w:t>
            </w:r>
            <w:r w:rsidRPr="00D278D3">
              <w:rPr>
                <w:rFonts w:ascii="Consolas" w:hAnsi="Consolas" w:cs="Consolas"/>
              </w:rPr>
              <w:t>v6, active_stat</w:t>
            </w:r>
            <w:r w:rsidRPr="00D278D3">
              <w:rPr>
                <w:rFonts w:ascii="Consolas" w:hAnsi="Consolas" w:cs="Consolas"/>
                <w:color w:val="333333"/>
              </w:rPr>
              <w:t>=</w:t>
            </w:r>
            <w:r w:rsidRPr="00D278D3">
              <w:rPr>
                <w:rFonts w:ascii="Consolas" w:hAnsi="Consolas" w:cs="Consolas"/>
              </w:rPr>
              <w:t xml:space="preserve">v7 </w:t>
            </w:r>
            <w:r w:rsidRPr="00D278D3">
              <w:rPr>
                <w:rFonts w:ascii="Consolas" w:hAnsi="Consolas" w:cs="Consolas"/>
                <w:b/>
                <w:bCs/>
                <w:color w:val="008800"/>
              </w:rPr>
              <w:t>WHERE</w:t>
            </w:r>
            <w:r w:rsidRPr="00D278D3">
              <w:rPr>
                <w:rFonts w:ascii="Consolas" w:hAnsi="Consolas" w:cs="Consolas"/>
              </w:rPr>
              <w:t xml:space="preserve"> id_airline</w:t>
            </w:r>
            <w:r w:rsidRPr="00D278D3">
              <w:rPr>
                <w:rFonts w:ascii="Consolas" w:hAnsi="Consolas" w:cs="Consolas"/>
                <w:color w:val="333333"/>
              </w:rPr>
              <w:t>=</w:t>
            </w:r>
            <w:r w:rsidRPr="00D278D3">
              <w:rPr>
                <w:rFonts w:ascii="Consolas" w:hAnsi="Consolas" w:cs="Consolas"/>
              </w:rPr>
              <w:t>v8;</w:t>
            </w:r>
          </w:p>
        </w:tc>
      </w:tr>
      <w:tr w:rsidR="00AC4EB3" w14:paraId="00FE4D2A" w14:textId="77777777" w:rsidTr="00AC4EB3">
        <w:tc>
          <w:tcPr>
            <w:tcW w:w="421" w:type="dxa"/>
          </w:tcPr>
          <w:p w14:paraId="4FD73CA2" w14:textId="7A20B61D" w:rsidR="00AC4EB3" w:rsidRDefault="00AC4EB3" w:rsidP="00557BD8">
            <w:pPr>
              <w:suppressAutoHyphens w:val="0"/>
              <w:ind w:left="-113" w:right="-108"/>
              <w:jc w:val="center"/>
            </w:pPr>
            <w:r>
              <w:t>9</w:t>
            </w:r>
          </w:p>
        </w:tc>
        <w:tc>
          <w:tcPr>
            <w:tcW w:w="1559" w:type="dxa"/>
          </w:tcPr>
          <w:p w14:paraId="0F3DE49A" w14:textId="77777777" w:rsidR="00AC4EB3" w:rsidRDefault="00AC4EB3" w:rsidP="00557BD8">
            <w:pPr>
              <w:suppressAutoHyphens w:val="0"/>
              <w:jc w:val="left"/>
            </w:pPr>
            <w:r>
              <w:t>/select_all_airline</w:t>
            </w:r>
          </w:p>
        </w:tc>
        <w:tc>
          <w:tcPr>
            <w:tcW w:w="3685" w:type="dxa"/>
          </w:tcPr>
          <w:p w14:paraId="5477A1F0" w14:textId="1305BE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w:t>
            </w:r>
          </w:p>
        </w:tc>
      </w:tr>
      <w:tr w:rsidR="00AC4EB3" w14:paraId="1D1F4ED9" w14:textId="77777777" w:rsidTr="00AC4EB3">
        <w:tc>
          <w:tcPr>
            <w:tcW w:w="421" w:type="dxa"/>
          </w:tcPr>
          <w:p w14:paraId="36E2E65A" w14:textId="53F776BD" w:rsidR="00AC4EB3" w:rsidRDefault="00AC4EB3" w:rsidP="00557BD8">
            <w:pPr>
              <w:suppressAutoHyphens w:val="0"/>
              <w:ind w:left="-113" w:right="-108"/>
              <w:jc w:val="center"/>
            </w:pPr>
            <w:r>
              <w:t>10</w:t>
            </w:r>
          </w:p>
        </w:tc>
        <w:tc>
          <w:tcPr>
            <w:tcW w:w="1559" w:type="dxa"/>
          </w:tcPr>
          <w:p w14:paraId="39ABD6F9" w14:textId="77777777" w:rsidR="00AC4EB3" w:rsidRDefault="00AC4EB3" w:rsidP="00557BD8">
            <w:pPr>
              <w:suppressAutoHyphens w:val="0"/>
              <w:jc w:val="left"/>
            </w:pPr>
            <w:r>
              <w:t>/select_airline_by_id/&lt;id&gt;</w:t>
            </w:r>
          </w:p>
        </w:tc>
        <w:tc>
          <w:tcPr>
            <w:tcW w:w="3685" w:type="dxa"/>
          </w:tcPr>
          <w:p w14:paraId="1062F051" w14:textId="6C7EE5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w:t>
            </w:r>
          </w:p>
        </w:tc>
      </w:tr>
      <w:tr w:rsidR="00AC4EB3" w14:paraId="6949F669" w14:textId="77777777" w:rsidTr="00AC4EB3">
        <w:tc>
          <w:tcPr>
            <w:tcW w:w="421" w:type="dxa"/>
          </w:tcPr>
          <w:p w14:paraId="5520AAC8" w14:textId="57930268" w:rsidR="00AC4EB3" w:rsidRDefault="00AC4EB3" w:rsidP="00557BD8">
            <w:pPr>
              <w:suppressAutoHyphens w:val="0"/>
              <w:ind w:left="-113" w:right="-108"/>
              <w:jc w:val="center"/>
            </w:pPr>
            <w:r>
              <w:t>11</w:t>
            </w:r>
          </w:p>
        </w:tc>
        <w:tc>
          <w:tcPr>
            <w:tcW w:w="1559" w:type="dxa"/>
          </w:tcPr>
          <w:p w14:paraId="61448D3A" w14:textId="77777777" w:rsidR="00AC4EB3" w:rsidRDefault="00AC4EB3" w:rsidP="00557BD8">
            <w:pPr>
              <w:suppressAutoHyphens w:val="0"/>
              <w:jc w:val="left"/>
            </w:pPr>
            <w:r>
              <w:t>/insert_airport</w:t>
            </w:r>
          </w:p>
        </w:tc>
        <w:tc>
          <w:tcPr>
            <w:tcW w:w="3685" w:type="dxa"/>
          </w:tcPr>
          <w:p w14:paraId="1DEACA5B" w14:textId="5A4F4CE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airport (airport_id, name_airport, city, country, iata, icao, latitude, longitude, altitude, timezone, dst, tz_db, type_airport,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VALUES</w:t>
            </w:r>
            <w:r w:rsidRPr="00D278D3">
              <w:rPr>
                <w:rFonts w:ascii="Consolas" w:hAnsi="Consolas" w:cs="Consolas"/>
              </w:rPr>
              <w:t xml:space="preserve"> (v1, v2, v3, v4, v5, v6, v7, v8, v9, v10, v11, v12, v13, v14);</w:t>
            </w:r>
          </w:p>
        </w:tc>
      </w:tr>
      <w:tr w:rsidR="00AC4EB3" w14:paraId="3D6B3DE8" w14:textId="77777777" w:rsidTr="00AC4EB3">
        <w:tc>
          <w:tcPr>
            <w:tcW w:w="421" w:type="dxa"/>
          </w:tcPr>
          <w:p w14:paraId="557F0896" w14:textId="3DD03024" w:rsidR="00AC4EB3" w:rsidRDefault="00AC4EB3" w:rsidP="00557BD8">
            <w:pPr>
              <w:suppressAutoHyphens w:val="0"/>
              <w:ind w:left="-113" w:right="-108"/>
              <w:jc w:val="center"/>
            </w:pPr>
            <w:r>
              <w:t>12</w:t>
            </w:r>
          </w:p>
        </w:tc>
        <w:tc>
          <w:tcPr>
            <w:tcW w:w="1559" w:type="dxa"/>
          </w:tcPr>
          <w:p w14:paraId="057958A8" w14:textId="77777777" w:rsidR="00AC4EB3" w:rsidRDefault="00AC4EB3" w:rsidP="00557BD8">
            <w:pPr>
              <w:suppressAutoHyphens w:val="0"/>
              <w:jc w:val="left"/>
            </w:pPr>
            <w:r>
              <w:t>/delete_airport_by_id</w:t>
            </w:r>
          </w:p>
        </w:tc>
        <w:tc>
          <w:tcPr>
            <w:tcW w:w="3685" w:type="dxa"/>
          </w:tcPr>
          <w:p w14:paraId="1B4AE9AB" w14:textId="29C2EC4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 </w:t>
            </w:r>
            <w:r w:rsidRPr="00D278D3">
              <w:rPr>
                <w:rFonts w:ascii="Consolas" w:hAnsi="Consolas" w:cs="Consolas"/>
                <w:color w:val="333333"/>
              </w:rPr>
              <w:t>=</w:t>
            </w:r>
            <w:r w:rsidRPr="00D278D3">
              <w:rPr>
                <w:rFonts w:ascii="Consolas" w:hAnsi="Consolas" w:cs="Consolas"/>
              </w:rPr>
              <w:t xml:space="preserve"> v0;</w:t>
            </w:r>
          </w:p>
        </w:tc>
      </w:tr>
      <w:tr w:rsidR="00AC4EB3" w14:paraId="67EC9D54" w14:textId="77777777" w:rsidTr="00AC4EB3">
        <w:tc>
          <w:tcPr>
            <w:tcW w:w="421" w:type="dxa"/>
          </w:tcPr>
          <w:p w14:paraId="5632C492" w14:textId="76D39F2E" w:rsidR="00AC4EB3" w:rsidRDefault="00AC4EB3" w:rsidP="00557BD8">
            <w:pPr>
              <w:suppressAutoHyphens w:val="0"/>
              <w:ind w:left="-113" w:right="-108"/>
              <w:jc w:val="center"/>
            </w:pPr>
            <w:r>
              <w:t>13</w:t>
            </w:r>
          </w:p>
        </w:tc>
        <w:tc>
          <w:tcPr>
            <w:tcW w:w="1559" w:type="dxa"/>
          </w:tcPr>
          <w:p w14:paraId="74AC0654" w14:textId="77777777" w:rsidR="00AC4EB3" w:rsidRDefault="00AC4EB3" w:rsidP="00557BD8">
            <w:pPr>
              <w:suppressAutoHyphens w:val="0"/>
              <w:jc w:val="left"/>
            </w:pPr>
            <w:r>
              <w:t>/update_airport_by_id</w:t>
            </w:r>
          </w:p>
        </w:tc>
        <w:tc>
          <w:tcPr>
            <w:tcW w:w="3685" w:type="dxa"/>
          </w:tcPr>
          <w:p w14:paraId="067BB6EF" w14:textId="5209E11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airport </w:t>
            </w:r>
            <w:r w:rsidRPr="00D278D3">
              <w:rPr>
                <w:rFonts w:ascii="Consolas" w:hAnsi="Consolas" w:cs="Consolas"/>
                <w:b/>
                <w:bCs/>
                <w:color w:val="008800"/>
              </w:rPr>
              <w:t>SET</w:t>
            </w:r>
            <w:r w:rsidRPr="00D278D3">
              <w:rPr>
                <w:rFonts w:ascii="Consolas" w:hAnsi="Consolas" w:cs="Consolas"/>
              </w:rPr>
              <w:t xml:space="preserve"> name_airport</w:t>
            </w:r>
            <w:r w:rsidRPr="00D278D3">
              <w:rPr>
                <w:rFonts w:ascii="Consolas" w:hAnsi="Consolas" w:cs="Consolas"/>
                <w:color w:val="333333"/>
              </w:rPr>
              <w:t>=</w:t>
            </w:r>
            <w:r w:rsidRPr="00D278D3">
              <w:rPr>
                <w:rFonts w:ascii="Consolas" w:hAnsi="Consolas" w:cs="Consolas"/>
              </w:rPr>
              <w:t>v1, city</w:t>
            </w:r>
            <w:r w:rsidRPr="00D278D3">
              <w:rPr>
                <w:rFonts w:ascii="Consolas" w:hAnsi="Consolas" w:cs="Consolas"/>
                <w:color w:val="333333"/>
              </w:rPr>
              <w:t>=</w:t>
            </w:r>
            <w:r w:rsidRPr="00D278D3">
              <w:rPr>
                <w:rFonts w:ascii="Consolas" w:hAnsi="Consolas" w:cs="Consolas"/>
              </w:rPr>
              <w:t>v2, country</w:t>
            </w:r>
            <w:r w:rsidRPr="00D278D3">
              <w:rPr>
                <w:rFonts w:ascii="Consolas" w:hAnsi="Consolas" w:cs="Consolas"/>
                <w:color w:val="333333"/>
              </w:rPr>
              <w:t>=</w:t>
            </w:r>
            <w:r w:rsidRPr="00D278D3">
              <w:rPr>
                <w:rFonts w:ascii="Consolas" w:hAnsi="Consolas" w:cs="Consolas"/>
              </w:rPr>
              <w:t>v3, iata</w:t>
            </w:r>
            <w:r w:rsidRPr="00D278D3">
              <w:rPr>
                <w:rFonts w:ascii="Consolas" w:hAnsi="Consolas" w:cs="Consolas"/>
                <w:color w:val="333333"/>
              </w:rPr>
              <w:t>=</w:t>
            </w:r>
            <w:r w:rsidRPr="00D278D3">
              <w:rPr>
                <w:rFonts w:ascii="Consolas" w:hAnsi="Consolas" w:cs="Consolas"/>
              </w:rPr>
              <w:t>v4, icao</w:t>
            </w:r>
            <w:r w:rsidRPr="00D278D3">
              <w:rPr>
                <w:rFonts w:ascii="Consolas" w:hAnsi="Consolas" w:cs="Consolas"/>
                <w:color w:val="333333"/>
              </w:rPr>
              <w:t>=</w:t>
            </w:r>
            <w:r w:rsidRPr="00D278D3">
              <w:rPr>
                <w:rFonts w:ascii="Consolas" w:hAnsi="Consolas" w:cs="Consolas"/>
              </w:rPr>
              <w:t>v5, latitude</w:t>
            </w:r>
            <w:r w:rsidRPr="00D278D3">
              <w:rPr>
                <w:rFonts w:ascii="Consolas" w:hAnsi="Consolas" w:cs="Consolas"/>
                <w:color w:val="333333"/>
              </w:rPr>
              <w:t>=</w:t>
            </w:r>
            <w:r w:rsidRPr="00D278D3">
              <w:rPr>
                <w:rFonts w:ascii="Consolas" w:hAnsi="Consolas" w:cs="Consolas"/>
              </w:rPr>
              <w:t>v6, longitude</w:t>
            </w:r>
            <w:r w:rsidRPr="00D278D3">
              <w:rPr>
                <w:rFonts w:ascii="Consolas" w:hAnsi="Consolas" w:cs="Consolas"/>
                <w:color w:val="333333"/>
              </w:rPr>
              <w:t>=</w:t>
            </w:r>
            <w:r w:rsidRPr="00D278D3">
              <w:rPr>
                <w:rFonts w:ascii="Consolas" w:hAnsi="Consolas" w:cs="Consolas"/>
              </w:rPr>
              <w:t>v7, altitude</w:t>
            </w:r>
            <w:r w:rsidRPr="00D278D3">
              <w:rPr>
                <w:rFonts w:ascii="Consolas" w:hAnsi="Consolas" w:cs="Consolas"/>
                <w:color w:val="333333"/>
              </w:rPr>
              <w:t>=</w:t>
            </w:r>
            <w:r w:rsidRPr="00D278D3">
              <w:rPr>
                <w:rFonts w:ascii="Consolas" w:hAnsi="Consolas" w:cs="Consolas"/>
              </w:rPr>
              <w:t>v8, timezone</w:t>
            </w:r>
            <w:r w:rsidRPr="00D278D3">
              <w:rPr>
                <w:rFonts w:ascii="Consolas" w:hAnsi="Consolas" w:cs="Consolas"/>
                <w:color w:val="333333"/>
              </w:rPr>
              <w:t>=</w:t>
            </w:r>
            <w:r w:rsidRPr="00D278D3">
              <w:rPr>
                <w:rFonts w:ascii="Consolas" w:hAnsi="Consolas" w:cs="Consolas"/>
              </w:rPr>
              <w:t>v9, dst</w:t>
            </w:r>
            <w:r w:rsidRPr="00D278D3">
              <w:rPr>
                <w:rFonts w:ascii="Consolas" w:hAnsi="Consolas" w:cs="Consolas"/>
                <w:color w:val="333333"/>
              </w:rPr>
              <w:t>=</w:t>
            </w:r>
            <w:r w:rsidRPr="00D278D3">
              <w:rPr>
                <w:rFonts w:ascii="Consolas" w:hAnsi="Consolas" w:cs="Consolas"/>
              </w:rPr>
              <w:t>v10, tz_db</w:t>
            </w:r>
            <w:r w:rsidRPr="00D278D3">
              <w:rPr>
                <w:rFonts w:ascii="Consolas" w:hAnsi="Consolas" w:cs="Consolas"/>
                <w:color w:val="333333"/>
              </w:rPr>
              <w:t>=</w:t>
            </w:r>
            <w:r w:rsidRPr="00D278D3">
              <w:rPr>
                <w:rFonts w:ascii="Consolas" w:hAnsi="Consolas" w:cs="Consolas"/>
              </w:rPr>
              <w:t>v11, type_airport</w:t>
            </w:r>
            <w:r w:rsidRPr="00D278D3">
              <w:rPr>
                <w:rFonts w:ascii="Consolas" w:hAnsi="Consolas" w:cs="Consolas"/>
                <w:color w:val="333333"/>
              </w:rPr>
              <w:t>=</w:t>
            </w:r>
            <w:r w:rsidRPr="00D278D3">
              <w:rPr>
                <w:rFonts w:ascii="Consolas" w:hAnsi="Consolas" w:cs="Consolas"/>
              </w:rPr>
              <w:t xml:space="preserve">v12, </w:t>
            </w:r>
            <w:r w:rsidRPr="00D278D3">
              <w:rPr>
                <w:rFonts w:ascii="Consolas" w:hAnsi="Consolas" w:cs="Consolas"/>
                <w:b/>
                <w:bCs/>
                <w:color w:val="008800"/>
              </w:rPr>
              <w:t>source</w:t>
            </w:r>
            <w:r w:rsidRPr="00D278D3">
              <w:rPr>
                <w:rFonts w:ascii="Consolas" w:hAnsi="Consolas" w:cs="Consolas"/>
                <w:color w:val="333333"/>
              </w:rPr>
              <w:t>=</w:t>
            </w:r>
            <w:r w:rsidRPr="00D278D3">
              <w:rPr>
                <w:rFonts w:ascii="Consolas" w:hAnsi="Consolas" w:cs="Consolas"/>
              </w:rPr>
              <w:t xml:space="preserve">v13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v14;</w:t>
            </w:r>
          </w:p>
        </w:tc>
      </w:tr>
      <w:tr w:rsidR="00AC4EB3" w14:paraId="641F3E44" w14:textId="77777777" w:rsidTr="00AC4EB3">
        <w:tc>
          <w:tcPr>
            <w:tcW w:w="421" w:type="dxa"/>
          </w:tcPr>
          <w:p w14:paraId="7B5C97C6" w14:textId="2F8E9A34" w:rsidR="00AC4EB3" w:rsidRDefault="00AC4EB3" w:rsidP="00557BD8">
            <w:pPr>
              <w:suppressAutoHyphens w:val="0"/>
              <w:ind w:left="-113" w:right="-108"/>
              <w:jc w:val="center"/>
            </w:pPr>
            <w:r>
              <w:t>14</w:t>
            </w:r>
          </w:p>
        </w:tc>
        <w:tc>
          <w:tcPr>
            <w:tcW w:w="1559" w:type="dxa"/>
          </w:tcPr>
          <w:p w14:paraId="2A37753A" w14:textId="77777777" w:rsidR="00AC4EB3" w:rsidRDefault="00AC4EB3" w:rsidP="00557BD8">
            <w:pPr>
              <w:suppressAutoHyphens w:val="0"/>
              <w:jc w:val="left"/>
            </w:pPr>
            <w:r>
              <w:t>/select_all_airport</w:t>
            </w:r>
          </w:p>
        </w:tc>
        <w:tc>
          <w:tcPr>
            <w:tcW w:w="3685" w:type="dxa"/>
          </w:tcPr>
          <w:p w14:paraId="2C98F3EF" w14:textId="473A6F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w:t>
            </w:r>
          </w:p>
        </w:tc>
      </w:tr>
      <w:tr w:rsidR="00AC4EB3" w14:paraId="7CBCB84D" w14:textId="77777777" w:rsidTr="00AC4EB3">
        <w:tc>
          <w:tcPr>
            <w:tcW w:w="421" w:type="dxa"/>
          </w:tcPr>
          <w:p w14:paraId="1DA4A7EC" w14:textId="0CBE855A" w:rsidR="00AC4EB3" w:rsidRDefault="00AC4EB3" w:rsidP="00557BD8">
            <w:pPr>
              <w:suppressAutoHyphens w:val="0"/>
              <w:ind w:left="-113" w:right="-108"/>
              <w:jc w:val="center"/>
            </w:pPr>
            <w:r>
              <w:t>15</w:t>
            </w:r>
          </w:p>
        </w:tc>
        <w:tc>
          <w:tcPr>
            <w:tcW w:w="1559" w:type="dxa"/>
          </w:tcPr>
          <w:p w14:paraId="50CACDD1" w14:textId="77777777" w:rsidR="00AC4EB3" w:rsidRDefault="00AC4EB3" w:rsidP="00557BD8">
            <w:pPr>
              <w:suppressAutoHyphens w:val="0"/>
              <w:jc w:val="left"/>
            </w:pPr>
            <w:r>
              <w:t>/select_airport_by_id/&lt;id&gt;</w:t>
            </w:r>
          </w:p>
        </w:tc>
        <w:tc>
          <w:tcPr>
            <w:tcW w:w="3685" w:type="dxa"/>
          </w:tcPr>
          <w:p w14:paraId="0F46B6E7" w14:textId="6615651E"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w:t>
            </w:r>
          </w:p>
        </w:tc>
      </w:tr>
      <w:tr w:rsidR="00AC4EB3" w14:paraId="1744AF2D" w14:textId="77777777" w:rsidTr="00AC4EB3">
        <w:tc>
          <w:tcPr>
            <w:tcW w:w="421" w:type="dxa"/>
          </w:tcPr>
          <w:p w14:paraId="6EF7647F" w14:textId="040E739D" w:rsidR="00AC4EB3" w:rsidRDefault="00AC4EB3" w:rsidP="00557BD8">
            <w:pPr>
              <w:suppressAutoHyphens w:val="0"/>
              <w:ind w:left="-113" w:right="-108"/>
              <w:jc w:val="center"/>
            </w:pPr>
            <w:r>
              <w:t>16</w:t>
            </w:r>
          </w:p>
        </w:tc>
        <w:tc>
          <w:tcPr>
            <w:tcW w:w="1559" w:type="dxa"/>
          </w:tcPr>
          <w:p w14:paraId="23D7462A" w14:textId="77777777" w:rsidR="00AC4EB3" w:rsidRDefault="00AC4EB3" w:rsidP="00557BD8">
            <w:pPr>
              <w:suppressAutoHyphens w:val="0"/>
              <w:jc w:val="left"/>
            </w:pPr>
            <w:r>
              <w:t>/select_routes_country/&lt;id_route&gt;</w:t>
            </w:r>
          </w:p>
        </w:tc>
        <w:tc>
          <w:tcPr>
            <w:tcW w:w="3685" w:type="dxa"/>
          </w:tcPr>
          <w:p w14:paraId="14AB6DA3" w14:textId="679A054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w:t>
            </w:r>
            <w:r w:rsidRPr="00D278D3">
              <w:rPr>
                <w:rFonts w:ascii="Consolas" w:hAnsi="Consolas" w:cs="Consolas"/>
                <w:color w:val="333333"/>
              </w:rPr>
              <w:t>*</w:t>
            </w:r>
            <w:r w:rsidRPr="00D278D3">
              <w:rPr>
                <w:rFonts w:ascii="Consolas" w:hAnsi="Consolas" w:cs="Consolas"/>
              </w:rPr>
              <w:t xml:space="preserve">,b.country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w:t>
            </w:r>
            <w:r w:rsidRPr="00D278D3">
              <w:rPr>
                <w:rFonts w:ascii="Consolas" w:hAnsi="Consolas" w:cs="Consolas"/>
              </w:rPr>
              <w:lastRenderedPageBreak/>
              <w:t xml:space="preserve">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where</w:t>
            </w:r>
            <w:r w:rsidRPr="00D278D3">
              <w:rPr>
                <w:rFonts w:ascii="Consolas" w:hAnsi="Consolas" w:cs="Consolas"/>
              </w:rPr>
              <w:t xml:space="preserve"> a.id_route </w:t>
            </w:r>
            <w:r w:rsidRPr="00D278D3">
              <w:rPr>
                <w:rFonts w:ascii="Consolas" w:hAnsi="Consolas" w:cs="Consolas"/>
                <w:color w:val="333333"/>
              </w:rPr>
              <w:t>=</w:t>
            </w:r>
            <w:r w:rsidRPr="00D278D3">
              <w:rPr>
                <w:rFonts w:ascii="Consolas" w:hAnsi="Consolas" w:cs="Consolas"/>
              </w:rPr>
              <w:t xml:space="preserve"> v1;</w:t>
            </w:r>
          </w:p>
        </w:tc>
      </w:tr>
      <w:tr w:rsidR="00AC4EB3" w14:paraId="714A37FA" w14:textId="77777777" w:rsidTr="00AC4EB3">
        <w:tc>
          <w:tcPr>
            <w:tcW w:w="421" w:type="dxa"/>
          </w:tcPr>
          <w:p w14:paraId="4100FDB5" w14:textId="3975FE11" w:rsidR="00AC4EB3" w:rsidRDefault="00AC4EB3" w:rsidP="00557BD8">
            <w:pPr>
              <w:suppressAutoHyphens w:val="0"/>
              <w:ind w:left="-113" w:right="-108"/>
              <w:jc w:val="center"/>
            </w:pPr>
            <w:r>
              <w:lastRenderedPageBreak/>
              <w:t>17</w:t>
            </w:r>
          </w:p>
        </w:tc>
        <w:tc>
          <w:tcPr>
            <w:tcW w:w="1559" w:type="dxa"/>
          </w:tcPr>
          <w:p w14:paraId="5E11D09C" w14:textId="77777777" w:rsidR="00AC4EB3" w:rsidRDefault="00AC4EB3" w:rsidP="00557BD8">
            <w:pPr>
              <w:suppressAutoHyphens w:val="0"/>
              <w:jc w:val="left"/>
            </w:pPr>
            <w:r>
              <w:t>/select_all_number_routes_by_airline</w:t>
            </w:r>
          </w:p>
        </w:tc>
        <w:tc>
          <w:tcPr>
            <w:tcW w:w="3685" w:type="dxa"/>
          </w:tcPr>
          <w:p w14:paraId="6C7CD1ED" w14:textId="41CB4C2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a.id_airline,b.name,</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a.id_airline,b.name;</w:t>
            </w:r>
          </w:p>
        </w:tc>
      </w:tr>
      <w:tr w:rsidR="00AC4EB3" w14:paraId="4EA15972" w14:textId="77777777" w:rsidTr="00AC4EB3">
        <w:tc>
          <w:tcPr>
            <w:tcW w:w="421" w:type="dxa"/>
          </w:tcPr>
          <w:p w14:paraId="47526C1A" w14:textId="7EA09635" w:rsidR="00AC4EB3" w:rsidRDefault="00AC4EB3" w:rsidP="00557BD8">
            <w:pPr>
              <w:suppressAutoHyphens w:val="0"/>
              <w:ind w:left="-113" w:right="-108"/>
              <w:jc w:val="center"/>
            </w:pPr>
            <w:r>
              <w:t>18</w:t>
            </w:r>
          </w:p>
        </w:tc>
        <w:tc>
          <w:tcPr>
            <w:tcW w:w="1559" w:type="dxa"/>
          </w:tcPr>
          <w:p w14:paraId="400A0C12" w14:textId="77777777" w:rsidR="00AC4EB3" w:rsidRDefault="00AC4EB3" w:rsidP="00557BD8">
            <w:pPr>
              <w:suppressAutoHyphens w:val="0"/>
              <w:jc w:val="left"/>
            </w:pPr>
            <w:r>
              <w:t>/select_all_number_routes_more_than/&lt;number&gt;</w:t>
            </w:r>
          </w:p>
        </w:tc>
        <w:tc>
          <w:tcPr>
            <w:tcW w:w="3685" w:type="dxa"/>
          </w:tcPr>
          <w:p w14:paraId="5C7DD439" w14:textId="488C882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id_airline, </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id_airline </w:t>
            </w:r>
            <w:r w:rsidRPr="00D278D3">
              <w:rPr>
                <w:rFonts w:ascii="Consolas" w:hAnsi="Consolas" w:cs="Consolas"/>
                <w:b/>
                <w:bCs/>
                <w:color w:val="008800"/>
              </w:rPr>
              <w:t>HAVING</w:t>
            </w:r>
            <w:r w:rsidRPr="00D278D3">
              <w:rPr>
                <w:rFonts w:ascii="Consolas" w:hAnsi="Consolas" w:cs="Consolas"/>
              </w:rPr>
              <w:t xml:space="preserve"> </w:t>
            </w:r>
            <w:r w:rsidRPr="00D278D3">
              <w:rPr>
                <w:rFonts w:ascii="Consolas" w:hAnsi="Consolas" w:cs="Consolas"/>
                <w:b/>
                <w:bCs/>
                <w:color w:val="008800"/>
              </w:rPr>
              <w:t>COUNT</w:t>
            </w:r>
            <w:r w:rsidRPr="00D278D3">
              <w:rPr>
                <w:rFonts w:ascii="Consolas" w:hAnsi="Consolas" w:cs="Consolas"/>
              </w:rPr>
              <w:t>(</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color w:val="333333"/>
              </w:rPr>
              <w:t>&gt;</w:t>
            </w:r>
            <w:r w:rsidRPr="00D278D3">
              <w:rPr>
                <w:rFonts w:ascii="Consolas" w:hAnsi="Consolas" w:cs="Consolas"/>
              </w:rPr>
              <w:t xml:space="preserve"> v1;</w:t>
            </w:r>
          </w:p>
        </w:tc>
      </w:tr>
      <w:tr w:rsidR="00AC4EB3" w14:paraId="2501780D" w14:textId="77777777" w:rsidTr="00AC4EB3">
        <w:tc>
          <w:tcPr>
            <w:tcW w:w="421" w:type="dxa"/>
          </w:tcPr>
          <w:p w14:paraId="1EF146F4" w14:textId="71AF6CC2" w:rsidR="00AC4EB3" w:rsidRDefault="00AC4EB3" w:rsidP="00557BD8">
            <w:pPr>
              <w:suppressAutoHyphens w:val="0"/>
              <w:ind w:left="-113" w:right="-108"/>
              <w:jc w:val="center"/>
            </w:pPr>
            <w:r>
              <w:t>19</w:t>
            </w:r>
          </w:p>
        </w:tc>
        <w:tc>
          <w:tcPr>
            <w:tcW w:w="1559" w:type="dxa"/>
          </w:tcPr>
          <w:p w14:paraId="293BBEA2" w14:textId="77777777" w:rsidR="00AC4EB3" w:rsidRDefault="00AC4EB3" w:rsidP="00557BD8">
            <w:pPr>
              <w:suppressAutoHyphens w:val="0"/>
              <w:jc w:val="left"/>
            </w:pPr>
            <w:r>
              <w:t>/select_all_airline_in_routes</w:t>
            </w:r>
          </w:p>
        </w:tc>
        <w:tc>
          <w:tcPr>
            <w:tcW w:w="3685" w:type="dxa"/>
          </w:tcPr>
          <w:p w14:paraId="740D04F8" w14:textId="0160D01C" w:rsidR="00AC4EB3" w:rsidRPr="00D278D3" w:rsidRDefault="00902F53" w:rsidP="00902F5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b/>
                <w:bCs/>
                <w:color w:val="008800"/>
              </w:rPr>
              <w:t>DISTINCT</w:t>
            </w:r>
            <w:r w:rsidRPr="00D278D3">
              <w:rPr>
                <w:rFonts w:ascii="Consolas" w:hAnsi="Consolas" w:cs="Consolas"/>
              </w:rPr>
              <w:t xml:space="preserve"> id_airline </w:t>
            </w:r>
            <w:r w:rsidRPr="00D278D3">
              <w:rPr>
                <w:rFonts w:ascii="Consolas" w:hAnsi="Consolas" w:cs="Consolas"/>
                <w:b/>
                <w:bCs/>
                <w:color w:val="008800"/>
              </w:rPr>
              <w:t>from</w:t>
            </w:r>
            <w:r w:rsidRPr="00D278D3">
              <w:rPr>
                <w:rFonts w:ascii="Consolas" w:hAnsi="Consolas" w:cs="Consolas"/>
              </w:rPr>
              <w:t xml:space="preserve"> routes2;</w:t>
            </w:r>
          </w:p>
        </w:tc>
      </w:tr>
      <w:tr w:rsidR="00AC4EB3" w14:paraId="2DE7019B" w14:textId="77777777" w:rsidTr="0024333F">
        <w:trPr>
          <w:trHeight w:val="2171"/>
        </w:trPr>
        <w:tc>
          <w:tcPr>
            <w:tcW w:w="421" w:type="dxa"/>
          </w:tcPr>
          <w:p w14:paraId="446749D0" w14:textId="71EC31E7" w:rsidR="00AC4EB3" w:rsidRDefault="00AC4EB3" w:rsidP="00557BD8">
            <w:pPr>
              <w:suppressAutoHyphens w:val="0"/>
              <w:ind w:left="-113" w:right="-108"/>
              <w:jc w:val="center"/>
            </w:pPr>
            <w:r>
              <w:t>20</w:t>
            </w:r>
          </w:p>
        </w:tc>
        <w:tc>
          <w:tcPr>
            <w:tcW w:w="1559" w:type="dxa"/>
          </w:tcPr>
          <w:p w14:paraId="49878827" w14:textId="77777777" w:rsidR="00AC4EB3" w:rsidRDefault="00AC4EB3" w:rsidP="00557BD8">
            <w:pPr>
              <w:suppressAutoHyphens w:val="0"/>
              <w:jc w:val="left"/>
            </w:pPr>
            <w:r>
              <w:t>/select_all_airline_source</w:t>
            </w:r>
          </w:p>
        </w:tc>
        <w:tc>
          <w:tcPr>
            <w:tcW w:w="3685" w:type="dxa"/>
          </w:tcPr>
          <w:p w14:paraId="6F7F26F8" w14:textId="6606BD73" w:rsidR="00AC4EB3" w:rsidRPr="00D278D3" w:rsidRDefault="00902F53" w:rsidP="00BC514B">
            <w:pPr>
              <w:pStyle w:val="HTMLPreformatted"/>
              <w:keepNext/>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a.id_route, a.id_airline, b.name, a.src_airport,  </w:t>
            </w:r>
            <w:r w:rsidRPr="00D278D3">
              <w:rPr>
                <w:rFonts w:ascii="Consolas" w:hAnsi="Consolas" w:cs="Consolas"/>
                <w:b/>
                <w:bCs/>
                <w:color w:val="008800"/>
              </w:rPr>
              <w:t>c</w:t>
            </w:r>
            <w:r w:rsidRPr="00D278D3">
              <w:rPr>
                <w:rFonts w:ascii="Consolas" w:hAnsi="Consolas" w:cs="Consolas"/>
              </w:rPr>
              <w:t xml:space="preserve">.name_airport </w:t>
            </w:r>
            <w:r w:rsidRPr="00D278D3">
              <w:rPr>
                <w:rFonts w:ascii="Consolas" w:hAnsi="Consolas" w:cs="Consolas"/>
                <w:b/>
                <w:bCs/>
                <w:color w:val="008800"/>
              </w:rPr>
              <w:t>AS</w:t>
            </w:r>
            <w:r w:rsidRPr="00D278D3">
              <w:rPr>
                <w:rFonts w:ascii="Consolas" w:hAnsi="Consolas" w:cs="Consolas"/>
              </w:rPr>
              <w:t xml:space="preserve">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w:t>
            </w:r>
            <w:r w:rsidRPr="00D278D3">
              <w:rPr>
                <w:rFonts w:ascii="Consolas" w:hAnsi="Consolas" w:cs="Consolas"/>
                <w:color w:val="333333"/>
              </w:rPr>
              <w:t>=</w:t>
            </w:r>
            <w:r w:rsidRPr="00D278D3">
              <w:rPr>
                <w:rFonts w:ascii="Consolas" w:hAnsi="Consolas" w:cs="Consolas"/>
              </w:rPr>
              <w:t xml:space="preserve">b.id_airline </w:t>
            </w:r>
            <w:r w:rsidRPr="00D278D3">
              <w:rPr>
                <w:rFonts w:ascii="Consolas" w:hAnsi="Consolas" w:cs="Consolas"/>
                <w:b/>
                <w:bCs/>
                <w:color w:val="008800"/>
              </w:rPr>
              <w:t>JOIN</w:t>
            </w:r>
            <w:r w:rsidRPr="00D278D3">
              <w:rPr>
                <w:rFonts w:ascii="Consolas" w:hAnsi="Consolas" w:cs="Consolas"/>
              </w:rPr>
              <w:t xml:space="preserve"> airport2 </w:t>
            </w:r>
            <w:r w:rsidRPr="00D278D3">
              <w:rPr>
                <w:rFonts w:ascii="Consolas" w:hAnsi="Consolas" w:cs="Consolas"/>
                <w:b/>
                <w:bCs/>
                <w:color w:val="008800"/>
              </w:rPr>
              <w:t>c</w:t>
            </w:r>
            <w:r w:rsidRPr="00D278D3">
              <w:rPr>
                <w:rFonts w:ascii="Consolas" w:hAnsi="Consolas" w:cs="Consolas"/>
              </w:rPr>
              <w:t xml:space="preserve"> </w:t>
            </w:r>
            <w:r w:rsidRPr="00D278D3">
              <w:rPr>
                <w:rFonts w:ascii="Consolas" w:hAnsi="Consolas" w:cs="Consolas"/>
                <w:b/>
                <w:bCs/>
                <w:color w:val="008800"/>
              </w:rPr>
              <w:t>ON</w:t>
            </w:r>
            <w:r w:rsidRPr="00D278D3">
              <w:rPr>
                <w:rFonts w:ascii="Consolas" w:hAnsi="Consolas" w:cs="Consolas"/>
              </w:rPr>
              <w:t xml:space="preserve"> a.id_src_airport</w:t>
            </w:r>
            <w:r w:rsidRPr="00D278D3">
              <w:rPr>
                <w:rFonts w:ascii="Consolas" w:hAnsi="Consolas" w:cs="Consolas"/>
                <w:color w:val="333333"/>
              </w:rPr>
              <w:t>=</w:t>
            </w:r>
            <w:r w:rsidRPr="00D278D3">
              <w:rPr>
                <w:rFonts w:ascii="Consolas" w:hAnsi="Consolas" w:cs="Consolas"/>
                <w:b/>
                <w:bCs/>
                <w:color w:val="008800"/>
              </w:rPr>
              <w:t>c</w:t>
            </w:r>
            <w:r w:rsidRPr="00D278D3">
              <w:rPr>
                <w:rFonts w:ascii="Consolas" w:hAnsi="Consolas" w:cs="Consolas"/>
              </w:rPr>
              <w:t>.airport_id;</w:t>
            </w:r>
          </w:p>
        </w:tc>
      </w:tr>
    </w:tbl>
    <w:p w14:paraId="5965E98C" w14:textId="77777777" w:rsidR="00CE08D5" w:rsidRDefault="00CE08D5" w:rsidP="00CE08D5"/>
    <w:p w14:paraId="7D8B7188" w14:textId="77777777" w:rsidR="00AC4EB3" w:rsidRDefault="00AC4EB3" w:rsidP="00CE08D5"/>
    <w:p w14:paraId="698F5B93" w14:textId="77777777" w:rsidR="00AC4EB3" w:rsidRDefault="00AC4EB3" w:rsidP="00CE08D5"/>
    <w:p w14:paraId="3BB90945" w14:textId="77777777" w:rsidR="00AC4EB3" w:rsidRDefault="00AC4EB3" w:rsidP="00CE08D5"/>
    <w:p w14:paraId="44A56100" w14:textId="77777777" w:rsidR="00AC4EB3" w:rsidRDefault="00AC4EB3" w:rsidP="00CE08D5"/>
    <w:p w14:paraId="17871B0A" w14:textId="77777777" w:rsidR="00AC4EB3" w:rsidRDefault="00AC4EB3" w:rsidP="00CE08D5"/>
    <w:p w14:paraId="35250089" w14:textId="77777777" w:rsidR="00AC4EB3" w:rsidRDefault="00AC4EB3" w:rsidP="00CE08D5"/>
    <w:p w14:paraId="6792608F" w14:textId="77777777" w:rsidR="00AC4EB3" w:rsidRDefault="00AC4EB3" w:rsidP="00CE08D5"/>
    <w:p w14:paraId="758F3127" w14:textId="77777777" w:rsidR="00AC4EB3" w:rsidRDefault="00AC4EB3" w:rsidP="00CE08D5"/>
    <w:p w14:paraId="115D91E4" w14:textId="7FBFC767" w:rsidR="00CC4118" w:rsidRDefault="00CC4118" w:rsidP="00CE08D5"/>
    <w:p w14:paraId="7B51BC44" w14:textId="77777777" w:rsidR="00CC4118" w:rsidRDefault="00CC4118">
      <w:pPr>
        <w:suppressAutoHyphens w:val="0"/>
        <w:jc w:val="left"/>
      </w:pPr>
      <w:r>
        <w:br w:type="page"/>
      </w:r>
    </w:p>
    <w:p w14:paraId="06DB65B9" w14:textId="77777777" w:rsidR="00CC4118" w:rsidRDefault="00CC4118" w:rsidP="00CC4118">
      <w:pPr>
        <w:tabs>
          <w:tab w:val="left" w:pos="206"/>
        </w:tabs>
        <w:spacing w:after="200" w:line="276" w:lineRule="auto"/>
        <w:jc w:val="center"/>
        <w:rPr>
          <w:b/>
          <w:lang w:eastAsia="ko-KR"/>
        </w:rPr>
      </w:pPr>
      <w:r w:rsidRPr="00326ED3">
        <w:rPr>
          <w:b/>
          <w:i/>
          <w:noProof/>
        </w:rPr>
        <w:lastRenderedPageBreak/>
        <w:t>[Halaman ini sengaja dikosongkan]</w:t>
      </w:r>
    </w:p>
    <w:p w14:paraId="243AD310" w14:textId="147746EE" w:rsidR="00CC4118" w:rsidRDefault="00CC4118" w:rsidP="00CE08D5"/>
    <w:p w14:paraId="3EE8DFB8" w14:textId="77777777" w:rsidR="00CC4118" w:rsidRDefault="00CC4118">
      <w:pPr>
        <w:suppressAutoHyphens w:val="0"/>
        <w:jc w:val="left"/>
      </w:pPr>
      <w:r>
        <w:br w:type="page"/>
      </w:r>
    </w:p>
    <w:p w14:paraId="715A2D78" w14:textId="77777777" w:rsidR="00370599" w:rsidRDefault="00370599" w:rsidP="00F450E6">
      <w:pPr>
        <w:pStyle w:val="JUDUL"/>
        <w:numPr>
          <w:ilvl w:val="0"/>
          <w:numId w:val="0"/>
        </w:numPr>
        <w:sectPr w:rsidR="00370599">
          <w:headerReference w:type="first" r:id="rId127"/>
          <w:footerReference w:type="first" r:id="rId128"/>
          <w:pgSz w:w="8391" w:h="11906"/>
          <w:pgMar w:top="1411" w:right="1138" w:bottom="1411" w:left="1699" w:header="720" w:footer="720" w:gutter="0"/>
          <w:cols w:space="720"/>
          <w:titlePg/>
          <w:docGrid w:linePitch="360"/>
        </w:sectPr>
      </w:pPr>
    </w:p>
    <w:p w14:paraId="6FB52A9A" w14:textId="60672DF0" w:rsidR="0049539F" w:rsidRPr="0049539F" w:rsidRDefault="004F0CA5" w:rsidP="00F450E6">
      <w:pPr>
        <w:pStyle w:val="JUDUL"/>
        <w:numPr>
          <w:ilvl w:val="0"/>
          <w:numId w:val="0"/>
        </w:numPr>
      </w:pPr>
      <w:bookmarkStart w:id="210" w:name="_Toc485121723"/>
      <w:r>
        <w:lastRenderedPageBreak/>
        <w:t>BIODATA PENULIS</w:t>
      </w:r>
      <w:bookmarkEnd w:id="209"/>
      <w:bookmarkEnd w:id="210"/>
    </w:p>
    <w:p w14:paraId="19974D52" w14:textId="580F75AC" w:rsidR="004F0CA5" w:rsidRDefault="00493DB0">
      <w:r w:rsidRPr="00716054">
        <w:rPr>
          <w:b/>
          <w:noProof/>
          <w:color w:val="000000" w:themeColor="text1"/>
          <w:lang w:eastAsia="id-ID"/>
        </w:rPr>
        <w:drawing>
          <wp:anchor distT="0" distB="0" distL="114300" distR="114300" simplePos="0" relativeHeight="251676160" behindDoc="0" locked="0" layoutInCell="1" allowOverlap="1" wp14:anchorId="26E8C775" wp14:editId="2B9502F2">
            <wp:simplePos x="0" y="0"/>
            <wp:positionH relativeFrom="column">
              <wp:posOffset>25400</wp:posOffset>
            </wp:positionH>
            <wp:positionV relativeFrom="paragraph">
              <wp:posOffset>34338</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29">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716054">
        <w:rPr>
          <w:b/>
          <w:color w:val="000000" w:themeColor="text1"/>
        </w:rPr>
        <w:t>I Gusti Ngurah Adi Wicaksana</w:t>
      </w:r>
      <w:r>
        <w:rPr>
          <w:color w:val="000000" w:themeColor="text1"/>
        </w:rPr>
        <w:t xml:space="preserve">, lahir pada 29 September 1995 di Denpasar. </w:t>
      </w:r>
      <w:r w:rsidR="001A532C">
        <w:rPr>
          <w:color w:val="000000" w:themeColor="text1"/>
        </w:rPr>
        <w:t>Penulis menempuh pendidikan mulai dari SDN 1 Ubud (2001-2007), SMPN 1 Ubud (2007-2010), SMAN 3 Denpasar (2010-2013), dan S1 Teknik Informatika ITS (2013-2017)</w:t>
      </w:r>
      <w:r>
        <w:rPr>
          <w:color w:val="000000" w:themeColor="text1"/>
        </w:rPr>
        <w:t>. Memiliki beberapa hobi antara lain mendengarkan dan bermain musik serta bermain futsal. Pernah menjadi asisten dosen di mata kulian Siste</w:t>
      </w:r>
      <w:r w:rsidR="00716054">
        <w:rPr>
          <w:color w:val="000000" w:themeColor="text1"/>
        </w:rPr>
        <w:t xml:space="preserve">m Digital, </w:t>
      </w:r>
      <w:r>
        <w:rPr>
          <w:color w:val="000000" w:themeColor="text1"/>
        </w:rPr>
        <w:t>Kecerdasan Buatan</w:t>
      </w:r>
      <w:r w:rsidR="00716054">
        <w:rPr>
          <w:color w:val="000000" w:themeColor="text1"/>
        </w:rPr>
        <w:t>, Kecerdasan Komputasional dan Keamanan Informasi dan Jaringan Komputer</w:t>
      </w:r>
      <w:r>
        <w:rPr>
          <w:color w:val="000000" w:themeColor="text1"/>
        </w:rPr>
        <w:t xml:space="preserve"> serta </w:t>
      </w:r>
      <w:r w:rsidR="00716054">
        <w:rPr>
          <w:color w:val="000000" w:themeColor="text1"/>
        </w:rPr>
        <w:t xml:space="preserve">menjadi </w:t>
      </w:r>
      <w:r>
        <w:rPr>
          <w:color w:val="000000" w:themeColor="text1"/>
        </w:rPr>
        <w:t>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r w:rsidR="001A532C">
        <w:t xml:space="preserve"> Penulis juga aktif dalam kegiatan kepanitian Schematics 2014 dengan menjadi staff divisi Web dan 3D (Desain, Dokumentasi dan Dekorasi) dan koordinator 3D (Desain, Dokumentasi dan Dekorasi) pada Shcematics 2015. Penulis juga merupakan administrator di Laboratorium Arsitektur dan Jaringan Komputer.</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30" w:history="1">
        <w:r w:rsidR="00F20C8F" w:rsidRPr="00846965">
          <w:rPr>
            <w:rStyle w:val="Hyperlink"/>
          </w:rPr>
          <w:t>adiwicaksana29@gmail.com</w:t>
        </w:r>
      </w:hyperlink>
      <w:r w:rsidR="00F20C8F">
        <w:t>.</w:t>
      </w:r>
    </w:p>
    <w:sectPr w:rsidR="004F0CA5" w:rsidRPr="00D23F43">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270DB" w14:textId="77777777" w:rsidR="000D5618" w:rsidRDefault="000D5618">
      <w:r>
        <w:separator/>
      </w:r>
    </w:p>
  </w:endnote>
  <w:endnote w:type="continuationSeparator" w:id="0">
    <w:p w14:paraId="7F3A6711" w14:textId="77777777" w:rsidR="000D5618" w:rsidRDefault="000D5618">
      <w:r>
        <w:continuationSeparator/>
      </w:r>
    </w:p>
  </w:endnote>
  <w:endnote w:type="continuationNotice" w:id="1">
    <w:p w14:paraId="18F0C743" w14:textId="77777777" w:rsidR="000D5618" w:rsidRDefault="000D56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701026" w:rsidRDefault="00701026">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701026" w:rsidRDefault="00701026">
    <w:pPr>
      <w:pStyle w:val="Footer"/>
      <w:jc w:val="center"/>
    </w:pPr>
    <w:r>
      <w:fldChar w:fldCharType="begin"/>
    </w:r>
    <w:r>
      <w:instrText xml:space="preserve"> PAGE </w:instrText>
    </w:r>
    <w:r>
      <w:fldChar w:fldCharType="separate"/>
    </w:r>
    <w:r w:rsidR="00E50B5C">
      <w:rPr>
        <w:noProof/>
      </w:rPr>
      <w:t>vi</w:t>
    </w:r>
    <w:r>
      <w:fldChar w:fldCharType="end"/>
    </w:r>
  </w:p>
  <w:p w14:paraId="73123B4F" w14:textId="77777777" w:rsidR="00701026" w:rsidRDefault="00701026">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701026" w:rsidRDefault="00701026">
    <w:pPr>
      <w:pStyle w:val="Footer"/>
      <w:jc w:val="center"/>
    </w:pPr>
    <w:r>
      <w:fldChar w:fldCharType="begin"/>
    </w:r>
    <w:r>
      <w:instrText xml:space="preserve"> PAGE </w:instrText>
    </w:r>
    <w:r>
      <w:fldChar w:fldCharType="separate"/>
    </w:r>
    <w:r>
      <w:rPr>
        <w:noProof/>
      </w:rPr>
      <w:t>vii</w:t>
    </w:r>
    <w:r>
      <w:fldChar w:fldCharType="end"/>
    </w:r>
  </w:p>
  <w:p w14:paraId="7081864E" w14:textId="77777777" w:rsidR="00701026" w:rsidRDefault="00701026">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701026" w:rsidRDefault="00701026">
    <w:pPr>
      <w:pStyle w:val="Footer"/>
      <w:jc w:val="center"/>
    </w:pPr>
    <w:r>
      <w:fldChar w:fldCharType="begin"/>
    </w:r>
    <w:r>
      <w:instrText xml:space="preserve"> PAGE </w:instrText>
    </w:r>
    <w:r>
      <w:fldChar w:fldCharType="separate"/>
    </w:r>
    <w:r w:rsidR="00E50B5C">
      <w:rPr>
        <w:noProof/>
      </w:rPr>
      <w:t>v</w:t>
    </w:r>
    <w:r>
      <w:fldChar w:fldCharType="end"/>
    </w:r>
  </w:p>
  <w:p w14:paraId="12E89EFA" w14:textId="77777777" w:rsidR="00701026" w:rsidRDefault="00701026">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701026" w:rsidRDefault="00701026">
    <w:pPr>
      <w:pStyle w:val="Footer"/>
      <w:jc w:val="center"/>
    </w:pPr>
    <w:r>
      <w:fldChar w:fldCharType="begin"/>
    </w:r>
    <w:r>
      <w:instrText xml:space="preserve"> PAGE </w:instrText>
    </w:r>
    <w:r>
      <w:fldChar w:fldCharType="separate"/>
    </w:r>
    <w:r w:rsidR="00E50B5C">
      <w:rPr>
        <w:noProof/>
      </w:rPr>
      <w:t>viii</w:t>
    </w:r>
    <w:r>
      <w:fldChar w:fldCharType="end"/>
    </w:r>
  </w:p>
  <w:p w14:paraId="674533F5" w14:textId="77777777" w:rsidR="00701026" w:rsidRDefault="00701026">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701026" w:rsidRDefault="00701026">
    <w:pPr>
      <w:pStyle w:val="Footer"/>
      <w:jc w:val="center"/>
    </w:pPr>
    <w:r>
      <w:fldChar w:fldCharType="begin"/>
    </w:r>
    <w:r>
      <w:instrText xml:space="preserve"> PAGE </w:instrText>
    </w:r>
    <w:r>
      <w:fldChar w:fldCharType="separate"/>
    </w:r>
    <w:r w:rsidR="00E50B5C">
      <w:rPr>
        <w:noProof/>
      </w:rPr>
      <w:t>vii</w:t>
    </w:r>
    <w:r>
      <w:fldChar w:fldCharType="end"/>
    </w:r>
  </w:p>
  <w:p w14:paraId="12120467" w14:textId="77777777" w:rsidR="00701026" w:rsidRDefault="00701026">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701026" w:rsidRDefault="00701026"/>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701026" w:rsidRDefault="00701026">
    <w:pPr>
      <w:pStyle w:val="Footer"/>
      <w:jc w:val="center"/>
    </w:pPr>
    <w:r>
      <w:fldChar w:fldCharType="begin"/>
    </w:r>
    <w:r>
      <w:instrText xml:space="preserve"> PAGE </w:instrText>
    </w:r>
    <w:r>
      <w:fldChar w:fldCharType="separate"/>
    </w:r>
    <w:r w:rsidR="00E50B5C">
      <w:rPr>
        <w:noProof/>
      </w:rPr>
      <w:t>x</w:t>
    </w:r>
    <w:r>
      <w:fldChar w:fldCharType="end"/>
    </w:r>
  </w:p>
  <w:p w14:paraId="4DBF5E4B" w14:textId="77777777" w:rsidR="00701026" w:rsidRDefault="00701026">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701026" w:rsidRDefault="00701026">
    <w:pPr>
      <w:pStyle w:val="Footer"/>
      <w:jc w:val="center"/>
    </w:pPr>
    <w:r>
      <w:fldChar w:fldCharType="begin"/>
    </w:r>
    <w:r>
      <w:instrText xml:space="preserve"> PAGE </w:instrText>
    </w:r>
    <w:r>
      <w:fldChar w:fldCharType="separate"/>
    </w:r>
    <w:r w:rsidR="00E50B5C">
      <w:rPr>
        <w:noProof/>
      </w:rPr>
      <w:t>ix</w:t>
    </w:r>
    <w:r>
      <w:fldChar w:fldCharType="end"/>
    </w:r>
  </w:p>
  <w:p w14:paraId="666B1F54" w14:textId="77777777" w:rsidR="00701026" w:rsidRDefault="00701026">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701026" w:rsidRDefault="00701026"/>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701026" w:rsidRDefault="00701026">
    <w:pPr>
      <w:pStyle w:val="Footer"/>
      <w:jc w:val="center"/>
    </w:pPr>
    <w:r>
      <w:fldChar w:fldCharType="begin"/>
    </w:r>
    <w:r>
      <w:instrText xml:space="preserve"> PAGE </w:instrText>
    </w:r>
    <w:r>
      <w:fldChar w:fldCharType="separate"/>
    </w:r>
    <w:r w:rsidR="00E50B5C">
      <w:rPr>
        <w:noProof/>
      </w:rPr>
      <w:t>xiv</w:t>
    </w:r>
    <w:r>
      <w:fldChar w:fldCharType="end"/>
    </w:r>
  </w:p>
  <w:p w14:paraId="4F28A0FA" w14:textId="77777777" w:rsidR="00701026" w:rsidRDefault="00701026">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701026" w:rsidRDefault="00701026">
    <w:pPr>
      <w:pStyle w:val="Footer"/>
      <w:jc w:val="center"/>
    </w:pPr>
  </w:p>
  <w:p w14:paraId="0323E2D1" w14:textId="77777777" w:rsidR="00701026" w:rsidRDefault="00701026">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701026" w:rsidRDefault="00701026">
    <w:pPr>
      <w:pStyle w:val="Footer"/>
      <w:jc w:val="center"/>
    </w:pPr>
    <w:r>
      <w:fldChar w:fldCharType="begin"/>
    </w:r>
    <w:r>
      <w:instrText xml:space="preserve"> PAGE </w:instrText>
    </w:r>
    <w:r>
      <w:fldChar w:fldCharType="separate"/>
    </w:r>
    <w:r>
      <w:rPr>
        <w:noProof/>
      </w:rPr>
      <w:t>xv</w:t>
    </w:r>
    <w:r>
      <w:fldChar w:fldCharType="end"/>
    </w:r>
  </w:p>
  <w:p w14:paraId="1B510EB9" w14:textId="77777777" w:rsidR="00701026" w:rsidRDefault="00701026">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701026" w:rsidRDefault="00701026">
    <w:pPr>
      <w:pStyle w:val="Footer"/>
      <w:jc w:val="center"/>
    </w:pPr>
    <w:r>
      <w:fldChar w:fldCharType="begin"/>
    </w:r>
    <w:r>
      <w:instrText xml:space="preserve"> PAGE </w:instrText>
    </w:r>
    <w:r>
      <w:fldChar w:fldCharType="separate"/>
    </w:r>
    <w:r w:rsidR="00E50B5C">
      <w:rPr>
        <w:noProof/>
      </w:rPr>
      <w:t>xiii</w:t>
    </w:r>
    <w:r>
      <w:fldChar w:fldCharType="end"/>
    </w:r>
  </w:p>
  <w:p w14:paraId="4EF15D4C" w14:textId="77777777" w:rsidR="00701026" w:rsidRDefault="00701026">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701026" w:rsidRDefault="00701026">
    <w:pPr>
      <w:pStyle w:val="Footer"/>
      <w:jc w:val="center"/>
    </w:pPr>
    <w:r>
      <w:fldChar w:fldCharType="begin"/>
    </w:r>
    <w:r>
      <w:instrText xml:space="preserve"> PAGE </w:instrText>
    </w:r>
    <w:r>
      <w:fldChar w:fldCharType="separate"/>
    </w:r>
    <w:r w:rsidR="00E50B5C">
      <w:rPr>
        <w:noProof/>
      </w:rPr>
      <w:t>xvi</w:t>
    </w:r>
    <w:r>
      <w:fldChar w:fldCharType="end"/>
    </w:r>
  </w:p>
  <w:p w14:paraId="61C6F09D" w14:textId="77777777" w:rsidR="00701026" w:rsidRDefault="00701026">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701026" w:rsidRDefault="00701026">
    <w:pPr>
      <w:pStyle w:val="Footer"/>
      <w:jc w:val="center"/>
    </w:pPr>
    <w:r>
      <w:fldChar w:fldCharType="begin"/>
    </w:r>
    <w:r>
      <w:instrText xml:space="preserve"> PAGE </w:instrText>
    </w:r>
    <w:r>
      <w:fldChar w:fldCharType="separate"/>
    </w:r>
    <w:r>
      <w:rPr>
        <w:noProof/>
      </w:rPr>
      <w:t>xvii</w:t>
    </w:r>
    <w:r>
      <w:fldChar w:fldCharType="end"/>
    </w:r>
  </w:p>
  <w:p w14:paraId="65E0F038" w14:textId="77777777" w:rsidR="00701026" w:rsidRDefault="00701026">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701026" w:rsidRDefault="00701026">
    <w:pPr>
      <w:pStyle w:val="Footer"/>
      <w:jc w:val="center"/>
    </w:pPr>
    <w:r>
      <w:fldChar w:fldCharType="begin"/>
    </w:r>
    <w:r>
      <w:instrText xml:space="preserve"> PAGE </w:instrText>
    </w:r>
    <w:r>
      <w:fldChar w:fldCharType="separate"/>
    </w:r>
    <w:r w:rsidR="00E50B5C">
      <w:rPr>
        <w:noProof/>
      </w:rPr>
      <w:t>xv</w:t>
    </w:r>
    <w:r>
      <w:fldChar w:fldCharType="end"/>
    </w:r>
  </w:p>
  <w:p w14:paraId="008F2ECE" w14:textId="77777777" w:rsidR="00701026" w:rsidRDefault="00701026">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701026" w:rsidRDefault="00701026">
    <w:pPr>
      <w:pStyle w:val="Footer"/>
      <w:jc w:val="center"/>
    </w:pPr>
    <w:r>
      <w:fldChar w:fldCharType="begin"/>
    </w:r>
    <w:r>
      <w:instrText xml:space="preserve"> PAGE </w:instrText>
    </w:r>
    <w:r>
      <w:fldChar w:fldCharType="separate"/>
    </w:r>
    <w:r w:rsidR="00E50B5C">
      <w:rPr>
        <w:noProof/>
      </w:rPr>
      <w:t>xx</w:t>
    </w:r>
    <w:r>
      <w:fldChar w:fldCharType="end"/>
    </w:r>
  </w:p>
  <w:p w14:paraId="7786A632" w14:textId="77777777" w:rsidR="00701026" w:rsidRDefault="00701026">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701026" w:rsidRDefault="00701026">
    <w:pPr>
      <w:pStyle w:val="Footer"/>
      <w:jc w:val="center"/>
    </w:pPr>
    <w:r>
      <w:fldChar w:fldCharType="begin"/>
    </w:r>
    <w:r>
      <w:instrText xml:space="preserve"> PAGE </w:instrText>
    </w:r>
    <w:r>
      <w:fldChar w:fldCharType="separate"/>
    </w:r>
    <w:r w:rsidR="00E50B5C">
      <w:rPr>
        <w:noProof/>
      </w:rPr>
      <w:t>xix</w:t>
    </w:r>
    <w:r>
      <w:fldChar w:fldCharType="end"/>
    </w:r>
  </w:p>
  <w:p w14:paraId="142D02BD" w14:textId="77777777" w:rsidR="00701026" w:rsidRDefault="00701026">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701026" w:rsidRDefault="00701026">
    <w:pPr>
      <w:pStyle w:val="Footer"/>
      <w:jc w:val="center"/>
    </w:pPr>
    <w:r>
      <w:fldChar w:fldCharType="begin"/>
    </w:r>
    <w:r>
      <w:instrText xml:space="preserve"> PAGE </w:instrText>
    </w:r>
    <w:r>
      <w:fldChar w:fldCharType="separate"/>
    </w:r>
    <w:r w:rsidR="00E50B5C">
      <w:rPr>
        <w:noProof/>
      </w:rPr>
      <w:t>xxi</w:t>
    </w:r>
    <w:r>
      <w:fldChar w:fldCharType="end"/>
    </w:r>
  </w:p>
  <w:p w14:paraId="665E143F" w14:textId="77777777" w:rsidR="00701026" w:rsidRDefault="00701026">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871937"/>
      <w:docPartObj>
        <w:docPartGallery w:val="Page Numbers (Bottom of Page)"/>
        <w:docPartUnique/>
      </w:docPartObj>
    </w:sdtPr>
    <w:sdtEndPr>
      <w:rPr>
        <w:noProof/>
      </w:rPr>
    </w:sdtEndPr>
    <w:sdtContent>
      <w:p w14:paraId="641EF70C" w14:textId="5F1FE2E7" w:rsidR="00701026" w:rsidRDefault="00701026">
        <w:pPr>
          <w:pStyle w:val="Footer"/>
          <w:jc w:val="center"/>
        </w:pPr>
        <w:r>
          <w:fldChar w:fldCharType="begin"/>
        </w:r>
        <w:r>
          <w:instrText xml:space="preserve"> PAGE   \* MERGEFORMAT </w:instrText>
        </w:r>
        <w:r>
          <w:fldChar w:fldCharType="separate"/>
        </w:r>
        <w:r w:rsidR="00E50B5C">
          <w:rPr>
            <w:noProof/>
          </w:rPr>
          <w:t>xxii</w:t>
        </w:r>
        <w:r>
          <w:rPr>
            <w:noProof/>
          </w:rPr>
          <w:fldChar w:fldCharType="end"/>
        </w:r>
      </w:p>
    </w:sdtContent>
  </w:sdt>
  <w:p w14:paraId="41447686" w14:textId="77777777" w:rsidR="00701026" w:rsidRDefault="00701026">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701026" w:rsidRDefault="00701026">
    <w:pPr>
      <w:pStyle w:val="Footer"/>
      <w:jc w:val="center"/>
    </w:pPr>
  </w:p>
  <w:p w14:paraId="6BB7B794" w14:textId="77777777" w:rsidR="00701026" w:rsidRDefault="007010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701026" w:rsidRDefault="00701026">
    <w:pPr>
      <w:pStyle w:val="Footer"/>
      <w:jc w:val="center"/>
    </w:pPr>
    <w:r>
      <w:fldChar w:fldCharType="begin"/>
    </w:r>
    <w:r>
      <w:instrText xml:space="preserve"> PAGE </w:instrText>
    </w:r>
    <w:r>
      <w:fldChar w:fldCharType="separate"/>
    </w:r>
    <w:r w:rsidR="00E50B5C">
      <w:rPr>
        <w:noProof/>
      </w:rPr>
      <w:t>i</w:t>
    </w:r>
    <w:r>
      <w:fldChar w:fldCharType="end"/>
    </w:r>
  </w:p>
  <w:p w14:paraId="27D3B316" w14:textId="77777777" w:rsidR="00701026" w:rsidRDefault="00701026">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701026" w:rsidRDefault="00701026">
    <w:pPr>
      <w:pStyle w:val="Footer"/>
      <w:jc w:val="center"/>
    </w:pPr>
  </w:p>
  <w:p w14:paraId="2635C9E6" w14:textId="77777777" w:rsidR="00701026" w:rsidRDefault="00701026">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373158"/>
      <w:docPartObj>
        <w:docPartGallery w:val="Page Numbers (Bottom of Page)"/>
        <w:docPartUnique/>
      </w:docPartObj>
    </w:sdtPr>
    <w:sdtEndPr>
      <w:rPr>
        <w:noProof/>
      </w:rPr>
    </w:sdtEndPr>
    <w:sdtContent>
      <w:p w14:paraId="6322E3E9" w14:textId="0980FF38" w:rsidR="00701026" w:rsidRDefault="00701026">
        <w:pPr>
          <w:pStyle w:val="Footer"/>
          <w:jc w:val="center"/>
        </w:pPr>
        <w:r>
          <w:fldChar w:fldCharType="begin"/>
        </w:r>
        <w:r>
          <w:instrText xml:space="preserve"> PAGE   \* MERGEFORMAT </w:instrText>
        </w:r>
        <w:r>
          <w:fldChar w:fldCharType="separate"/>
        </w:r>
        <w:r w:rsidR="00E50B5C">
          <w:rPr>
            <w:noProof/>
          </w:rPr>
          <w:t>1</w:t>
        </w:r>
        <w:r>
          <w:rPr>
            <w:noProof/>
          </w:rPr>
          <w:fldChar w:fldCharType="end"/>
        </w:r>
      </w:p>
    </w:sdtContent>
  </w:sdt>
  <w:p w14:paraId="21C5492C" w14:textId="77777777" w:rsidR="00701026" w:rsidRDefault="00701026">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701026" w:rsidRDefault="00701026">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701026" w:rsidRDefault="00701026">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6883570"/>
      <w:docPartObj>
        <w:docPartGallery w:val="Page Numbers (Bottom of Page)"/>
        <w:docPartUnique/>
      </w:docPartObj>
    </w:sdtPr>
    <w:sdtEndPr>
      <w:rPr>
        <w:noProof/>
      </w:rPr>
    </w:sdtEndPr>
    <w:sdtContent>
      <w:p w14:paraId="3B245652" w14:textId="1B1F536E" w:rsidR="00701026" w:rsidRDefault="00701026" w:rsidP="00E77963">
        <w:pPr>
          <w:pStyle w:val="Footer"/>
          <w:jc w:val="center"/>
        </w:pPr>
        <w:r>
          <w:fldChar w:fldCharType="begin"/>
        </w:r>
        <w:r>
          <w:instrText xml:space="preserve"> PAGE   \* MERGEFORMAT </w:instrText>
        </w:r>
        <w:r>
          <w:fldChar w:fldCharType="separate"/>
        </w:r>
        <w:r w:rsidR="00621C93">
          <w:rPr>
            <w:noProof/>
          </w:rPr>
          <w:t>55</w:t>
        </w:r>
        <w:r>
          <w:rPr>
            <w:noProof/>
          </w:rPr>
          <w:fldChar w:fldCharType="end"/>
        </w:r>
      </w:p>
    </w:sdtContent>
  </w:sdt>
  <w:p w14:paraId="2929E474" w14:textId="77777777" w:rsidR="00701026" w:rsidRDefault="00701026">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701026" w:rsidRDefault="00701026">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701026" w:rsidRDefault="00701026">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331738"/>
      <w:docPartObj>
        <w:docPartGallery w:val="Page Numbers (Bottom of Page)"/>
        <w:docPartUnique/>
      </w:docPartObj>
    </w:sdtPr>
    <w:sdtEndPr>
      <w:rPr>
        <w:noProof/>
      </w:rPr>
    </w:sdtEndPr>
    <w:sdtContent>
      <w:p w14:paraId="5BBDFCFB" w14:textId="4B35187A" w:rsidR="00701026" w:rsidRDefault="00701026">
        <w:pPr>
          <w:pStyle w:val="Footer"/>
          <w:jc w:val="center"/>
        </w:pPr>
        <w:r>
          <w:fldChar w:fldCharType="begin"/>
        </w:r>
        <w:r>
          <w:instrText xml:space="preserve"> PAGE   \* MERGEFORMAT </w:instrText>
        </w:r>
        <w:r>
          <w:fldChar w:fldCharType="separate"/>
        </w:r>
        <w:r w:rsidR="00E50B5C">
          <w:rPr>
            <w:noProof/>
          </w:rPr>
          <w:t>87</w:t>
        </w:r>
        <w:r>
          <w:rPr>
            <w:noProof/>
          </w:rPr>
          <w:fldChar w:fldCharType="end"/>
        </w:r>
      </w:p>
    </w:sdtContent>
  </w:sdt>
  <w:p w14:paraId="75D43ECE" w14:textId="77777777" w:rsidR="00701026" w:rsidRDefault="00701026">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701026" w:rsidRDefault="00701026">
    <w:pPr>
      <w:pStyle w:val="Footer"/>
    </w:pPr>
  </w:p>
  <w:p w14:paraId="43FD3190" w14:textId="77777777" w:rsidR="00701026" w:rsidRDefault="00701026">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395063"/>
      <w:docPartObj>
        <w:docPartGallery w:val="Page Numbers (Bottom of Page)"/>
        <w:docPartUnique/>
      </w:docPartObj>
    </w:sdtPr>
    <w:sdtEndPr>
      <w:rPr>
        <w:noProof/>
      </w:rPr>
    </w:sdtEndPr>
    <w:sdtContent>
      <w:p w14:paraId="739E0625" w14:textId="43D54114" w:rsidR="00701026" w:rsidRDefault="000D5618">
        <w:pPr>
          <w:pStyle w:val="Footer"/>
          <w:jc w:val="center"/>
        </w:pPr>
      </w:p>
    </w:sdtContent>
  </w:sdt>
  <w:p w14:paraId="6EC6523C" w14:textId="77777777" w:rsidR="00701026" w:rsidRDefault="00701026">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701026" w:rsidRDefault="00701026">
    <w:pPr>
      <w:pStyle w:val="Footer"/>
      <w:jc w:val="center"/>
    </w:pPr>
    <w:r>
      <w:fldChar w:fldCharType="begin"/>
    </w:r>
    <w:r>
      <w:instrText xml:space="preserve"> PAGE </w:instrText>
    </w:r>
    <w:r>
      <w:fldChar w:fldCharType="separate"/>
    </w:r>
    <w:r w:rsidR="00E50B5C">
      <w:rPr>
        <w:noProof/>
      </w:rPr>
      <w:t>ii</w:t>
    </w:r>
    <w:r>
      <w:fldChar w:fldCharType="end"/>
    </w:r>
  </w:p>
  <w:p w14:paraId="63E1D969" w14:textId="77777777" w:rsidR="00701026" w:rsidRDefault="00701026">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349795"/>
      <w:docPartObj>
        <w:docPartGallery w:val="Page Numbers (Bottom of Page)"/>
        <w:docPartUnique/>
      </w:docPartObj>
    </w:sdtPr>
    <w:sdtEndPr>
      <w:rPr>
        <w:noProof/>
      </w:rPr>
    </w:sdtEndPr>
    <w:sdtContent>
      <w:p w14:paraId="770A06EA" w14:textId="76E1DAFA" w:rsidR="00701026" w:rsidRDefault="00701026">
        <w:pPr>
          <w:pStyle w:val="Footer"/>
          <w:jc w:val="center"/>
        </w:pPr>
        <w:r>
          <w:fldChar w:fldCharType="begin"/>
        </w:r>
        <w:r>
          <w:instrText xml:space="preserve"> PAGE   \* MERGEFORMAT </w:instrText>
        </w:r>
        <w:r>
          <w:fldChar w:fldCharType="separate"/>
        </w:r>
        <w:r w:rsidR="00E50B5C">
          <w:rPr>
            <w:noProof/>
          </w:rPr>
          <w:t>91</w:t>
        </w:r>
        <w:r>
          <w:rPr>
            <w:noProof/>
          </w:rPr>
          <w:fldChar w:fldCharType="end"/>
        </w:r>
      </w:p>
    </w:sdtContent>
  </w:sdt>
  <w:p w14:paraId="699C0C53" w14:textId="77777777" w:rsidR="00701026" w:rsidRDefault="00701026">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701026" w:rsidRDefault="00701026">
    <w:pPr>
      <w:pStyle w:val="Footer"/>
      <w:jc w:val="right"/>
    </w:pPr>
  </w:p>
  <w:p w14:paraId="3A2A460B" w14:textId="77777777" w:rsidR="00701026" w:rsidRDefault="00701026">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593256"/>
      <w:docPartObj>
        <w:docPartGallery w:val="Page Numbers (Bottom of Page)"/>
        <w:docPartUnique/>
      </w:docPartObj>
    </w:sdtPr>
    <w:sdtEndPr>
      <w:rPr>
        <w:noProof/>
      </w:rPr>
    </w:sdtEndPr>
    <w:sdtContent>
      <w:p w14:paraId="65D82B98" w14:textId="66537A9E" w:rsidR="00701026" w:rsidRDefault="00701026">
        <w:pPr>
          <w:pStyle w:val="Footer"/>
          <w:jc w:val="center"/>
        </w:pPr>
        <w:r>
          <w:fldChar w:fldCharType="begin"/>
        </w:r>
        <w:r>
          <w:instrText xml:space="preserve"> PAGE   \* MERGEFORMAT </w:instrText>
        </w:r>
        <w:r>
          <w:fldChar w:fldCharType="separate"/>
        </w:r>
        <w:r w:rsidR="00E50B5C">
          <w:rPr>
            <w:noProof/>
          </w:rPr>
          <w:t>113</w:t>
        </w:r>
        <w:r>
          <w:rPr>
            <w:noProof/>
          </w:rPr>
          <w:fldChar w:fldCharType="end"/>
        </w:r>
      </w:p>
    </w:sdtContent>
  </w:sdt>
  <w:p w14:paraId="4308FC5C" w14:textId="77777777" w:rsidR="00701026" w:rsidRDefault="0070102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701026" w:rsidRDefault="00701026">
    <w:pPr>
      <w:pStyle w:val="Footer"/>
      <w:jc w:val="center"/>
    </w:pPr>
    <w:r>
      <w:fldChar w:fldCharType="begin"/>
    </w:r>
    <w:r>
      <w:instrText xml:space="preserve"> PAGE </w:instrText>
    </w:r>
    <w:r>
      <w:fldChar w:fldCharType="separate"/>
    </w:r>
    <w:r>
      <w:rPr>
        <w:noProof/>
      </w:rPr>
      <w:t>iii</w:t>
    </w:r>
    <w:r>
      <w:fldChar w:fldCharType="end"/>
    </w:r>
  </w:p>
  <w:p w14:paraId="09DE086D" w14:textId="77777777" w:rsidR="00701026" w:rsidRDefault="00701026">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701026" w:rsidRDefault="00701026">
    <w:pPr>
      <w:pStyle w:val="Footer"/>
      <w:jc w:val="center"/>
    </w:pPr>
    <w:r>
      <w:fldChar w:fldCharType="begin"/>
    </w:r>
    <w:r>
      <w:instrText xml:space="preserve"> PAGE </w:instrText>
    </w:r>
    <w:r>
      <w:fldChar w:fldCharType="separate"/>
    </w:r>
    <w:r w:rsidR="00E50B5C">
      <w:rPr>
        <w:noProof/>
      </w:rPr>
      <w:t>i</w:t>
    </w:r>
    <w:r>
      <w:fldChar w:fldCharType="end"/>
    </w:r>
  </w:p>
  <w:p w14:paraId="6EE0E58B" w14:textId="77777777" w:rsidR="00701026" w:rsidRDefault="0070102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701026" w:rsidRDefault="00701026">
    <w:pPr>
      <w:pStyle w:val="Footer"/>
      <w:jc w:val="center"/>
    </w:pPr>
    <w:r>
      <w:fldChar w:fldCharType="begin"/>
    </w:r>
    <w:r>
      <w:instrText xml:space="preserve"> PAGE </w:instrText>
    </w:r>
    <w:r>
      <w:fldChar w:fldCharType="separate"/>
    </w:r>
    <w:r w:rsidR="00E50B5C">
      <w:rPr>
        <w:noProof/>
      </w:rPr>
      <w:t>iv</w:t>
    </w:r>
    <w:r>
      <w:fldChar w:fldCharType="end"/>
    </w:r>
  </w:p>
  <w:p w14:paraId="7BA54E13" w14:textId="77777777" w:rsidR="00701026" w:rsidRDefault="00701026">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701026" w:rsidRDefault="00701026">
    <w:pPr>
      <w:pStyle w:val="Footer"/>
      <w:jc w:val="center"/>
    </w:pPr>
    <w:r>
      <w:fldChar w:fldCharType="begin"/>
    </w:r>
    <w:r>
      <w:instrText xml:space="preserve"> PAGE </w:instrText>
    </w:r>
    <w:r>
      <w:fldChar w:fldCharType="separate"/>
    </w:r>
    <w:r>
      <w:rPr>
        <w:noProof/>
      </w:rPr>
      <w:t>v</w:t>
    </w:r>
    <w:r>
      <w:fldChar w:fldCharType="end"/>
    </w:r>
  </w:p>
  <w:p w14:paraId="705A5F98" w14:textId="77777777" w:rsidR="00701026" w:rsidRDefault="00701026">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701026" w:rsidRDefault="00701026">
    <w:pPr>
      <w:pStyle w:val="Footer"/>
      <w:jc w:val="center"/>
    </w:pPr>
    <w:r>
      <w:fldChar w:fldCharType="begin"/>
    </w:r>
    <w:r>
      <w:instrText xml:space="preserve"> PAGE </w:instrText>
    </w:r>
    <w:r>
      <w:fldChar w:fldCharType="separate"/>
    </w:r>
    <w:r w:rsidR="00E50B5C">
      <w:rPr>
        <w:noProof/>
      </w:rPr>
      <w:t>iii</w:t>
    </w:r>
    <w:r>
      <w:fldChar w:fldCharType="end"/>
    </w:r>
  </w:p>
  <w:p w14:paraId="0D8FB79C" w14:textId="77777777" w:rsidR="00701026" w:rsidRDefault="0070102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AD7AD" w14:textId="77777777" w:rsidR="000D5618" w:rsidRDefault="000D5618">
      <w:r>
        <w:separator/>
      </w:r>
    </w:p>
  </w:footnote>
  <w:footnote w:type="continuationSeparator" w:id="0">
    <w:p w14:paraId="4A3E3C51" w14:textId="77777777" w:rsidR="000D5618" w:rsidRDefault="000D5618">
      <w:r>
        <w:continuationSeparator/>
      </w:r>
    </w:p>
  </w:footnote>
  <w:footnote w:type="continuationNotice" w:id="1">
    <w:p w14:paraId="2C09EE8C" w14:textId="77777777" w:rsidR="000D5618" w:rsidRDefault="000D56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701026" w:rsidRDefault="00701026">
    <w:pPr>
      <w:pStyle w:val="Header"/>
      <w:rPr>
        <w:rFonts w:eastAsia="Times New Roman"/>
        <w:lang w:eastAsia="ko-KR"/>
      </w:rPr>
    </w:pPr>
  </w:p>
  <w:p w14:paraId="666E3ABB" w14:textId="77777777" w:rsidR="00701026" w:rsidRDefault="0070102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701026" w:rsidRDefault="00701026">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701026" w:rsidRDefault="00701026">
    <w:pPr>
      <w:pStyle w:val="Header"/>
      <w:jc w:val="right"/>
      <w:rPr>
        <w:lang w:eastAsia="ko-KR"/>
      </w:rPr>
    </w:pPr>
  </w:p>
  <w:p w14:paraId="69C601A1" w14:textId="77777777" w:rsidR="00701026" w:rsidRDefault="0070102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701026" w:rsidRDefault="00701026">
    <w:pPr>
      <w:pStyle w:val="Header"/>
      <w:ind w:right="28" w:firstLine="0"/>
      <w:jc w:val="center"/>
      <w:rPr>
        <w:lang w:eastAsia="ko-KR"/>
      </w:rPr>
    </w:pPr>
  </w:p>
  <w:p w14:paraId="0B3B14C8" w14:textId="77777777" w:rsidR="00701026" w:rsidRDefault="00701026">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701026" w:rsidRDefault="00701026">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701026" w:rsidRDefault="00701026">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701026" w:rsidRDefault="00701026"/>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701026" w:rsidRDefault="00701026">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701026" w:rsidRDefault="00701026">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701026" w:rsidRDefault="00701026"/>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701026" w:rsidRDefault="00701026">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701026" w:rsidRDefault="00701026">
    <w:pPr>
      <w:pStyle w:val="Header"/>
      <w:jc w:val="right"/>
      <w:rPr>
        <w:lang w:eastAsia="ko-KR"/>
      </w:rPr>
    </w:pPr>
  </w:p>
  <w:p w14:paraId="507F5062" w14:textId="77777777" w:rsidR="00701026" w:rsidRDefault="00701026">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701026" w:rsidRDefault="00701026">
    <w:pPr>
      <w:pStyle w:val="Header"/>
      <w:jc w:val="right"/>
      <w:rPr>
        <w:lang w:eastAsia="ko-KR"/>
      </w:rPr>
    </w:pPr>
  </w:p>
  <w:p w14:paraId="5D438307" w14:textId="77777777" w:rsidR="00701026" w:rsidRDefault="00701026">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701026" w:rsidRDefault="00701026">
    <w:pPr>
      <w:pStyle w:val="Header"/>
      <w:ind w:right="28" w:firstLine="0"/>
      <w:jc w:val="center"/>
      <w:rPr>
        <w:lang w:eastAsia="ko-KR"/>
      </w:rPr>
    </w:pPr>
  </w:p>
  <w:p w14:paraId="461AD8E8" w14:textId="77777777" w:rsidR="00701026" w:rsidRDefault="00701026">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701026" w:rsidRDefault="00701026">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701026" w:rsidRDefault="00701026">
    <w:pPr>
      <w:pStyle w:val="Header"/>
      <w:jc w:val="right"/>
      <w:rPr>
        <w:lang w:eastAsia="ko-KR"/>
      </w:rPr>
    </w:pPr>
  </w:p>
  <w:p w14:paraId="5BDD6AA5" w14:textId="77777777" w:rsidR="00701026" w:rsidRDefault="00701026">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701026" w:rsidRDefault="00701026">
    <w:pPr>
      <w:pStyle w:val="Header"/>
      <w:ind w:right="28" w:firstLine="0"/>
      <w:jc w:val="center"/>
      <w:rPr>
        <w:lang w:eastAsia="ko-KR"/>
      </w:rPr>
    </w:pPr>
  </w:p>
  <w:p w14:paraId="5C03F715" w14:textId="77777777" w:rsidR="00701026" w:rsidRDefault="00701026">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701026" w:rsidRDefault="00701026">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701026" w:rsidRDefault="00701026">
    <w:pPr>
      <w:pStyle w:val="Header"/>
      <w:jc w:val="right"/>
      <w:rPr>
        <w:lang w:eastAsia="ko-KR"/>
      </w:rPr>
    </w:pPr>
  </w:p>
  <w:p w14:paraId="5B561518" w14:textId="77777777" w:rsidR="00701026" w:rsidRDefault="00701026">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701026" w:rsidRDefault="00701026">
    <w:pPr>
      <w:pStyle w:val="Header"/>
      <w:ind w:right="28" w:firstLine="0"/>
      <w:jc w:val="center"/>
      <w:rPr>
        <w:lang w:eastAsia="ko-KR"/>
      </w:rPr>
    </w:pPr>
  </w:p>
  <w:p w14:paraId="6DAFCD44" w14:textId="77777777" w:rsidR="00701026" w:rsidRDefault="00701026">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701026" w:rsidRDefault="00701026" w:rsidP="002C005E">
    <w:pPr>
      <w:pStyle w:val="Header"/>
      <w:tabs>
        <w:tab w:val="left" w:pos="1892"/>
      </w:tabs>
      <w:ind w:firstLine="0"/>
    </w:pPr>
  </w:p>
  <w:p w14:paraId="6EE92455" w14:textId="77777777" w:rsidR="00701026" w:rsidRDefault="00701026">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701026" w:rsidRDefault="00701026">
    <w:pPr>
      <w:pStyle w:val="Header"/>
      <w:jc w:val="right"/>
    </w:pPr>
    <w:r>
      <w:fldChar w:fldCharType="begin"/>
    </w:r>
    <w:r>
      <w:instrText xml:space="preserve"> PAGE   \* MERGEFORMAT </w:instrText>
    </w:r>
    <w:r>
      <w:fldChar w:fldCharType="separate"/>
    </w:r>
    <w:r>
      <w:rPr>
        <w:noProof/>
      </w:rPr>
      <w:t>xxiii</w:t>
    </w:r>
    <w:r>
      <w:rPr>
        <w:noProof/>
      </w:rPr>
      <w:fldChar w:fldCharType="end"/>
    </w:r>
  </w:p>
  <w:p w14:paraId="21ECC517" w14:textId="77777777" w:rsidR="00701026" w:rsidRDefault="007010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701026" w:rsidRDefault="00701026">
    <w:pPr>
      <w:pStyle w:val="Header"/>
      <w:ind w:firstLine="0"/>
      <w:jc w:val="center"/>
      <w:rPr>
        <w:lang w:eastAsia="ko-KR"/>
      </w:rPr>
    </w:pPr>
  </w:p>
  <w:p w14:paraId="7C7482E9" w14:textId="77777777" w:rsidR="00701026" w:rsidRDefault="00701026">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701026" w:rsidRDefault="00701026">
    <w:pPr>
      <w:pStyle w:val="Header"/>
    </w:pPr>
  </w:p>
  <w:p w14:paraId="75069C21" w14:textId="77777777" w:rsidR="00701026" w:rsidRDefault="00701026">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81608"/>
      <w:docPartObj>
        <w:docPartGallery w:val="Page Numbers (Top of Page)"/>
        <w:docPartUnique/>
      </w:docPartObj>
    </w:sdtPr>
    <w:sdtEndPr>
      <w:rPr>
        <w:noProof/>
      </w:rPr>
    </w:sdtEndPr>
    <w:sdtContent>
      <w:p w14:paraId="1F81AD77" w14:textId="0C4673EB" w:rsidR="00701026" w:rsidRDefault="00701026">
        <w:pPr>
          <w:pStyle w:val="Header"/>
        </w:pPr>
        <w:r>
          <w:fldChar w:fldCharType="begin"/>
        </w:r>
        <w:r>
          <w:instrText xml:space="preserve"> PAGE   \* MERGEFORMAT </w:instrText>
        </w:r>
        <w:r>
          <w:fldChar w:fldCharType="separate"/>
        </w:r>
        <w:r w:rsidR="00E50B5C">
          <w:rPr>
            <w:noProof/>
          </w:rPr>
          <w:t>6</w:t>
        </w:r>
        <w:r>
          <w:rPr>
            <w:noProof/>
          </w:rPr>
          <w:fldChar w:fldCharType="end"/>
        </w:r>
      </w:p>
    </w:sdtContent>
  </w:sdt>
  <w:p w14:paraId="29917715" w14:textId="77777777" w:rsidR="00701026" w:rsidRDefault="00701026">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701026" w:rsidRDefault="00701026">
    <w:pPr>
      <w:pStyle w:val="Header"/>
      <w:jc w:val="right"/>
    </w:pPr>
    <w:r>
      <w:fldChar w:fldCharType="begin"/>
    </w:r>
    <w:r>
      <w:instrText xml:space="preserve"> PAGE   \* MERGEFORMAT </w:instrText>
    </w:r>
    <w:r>
      <w:fldChar w:fldCharType="separate"/>
    </w:r>
    <w:r w:rsidR="00E50B5C">
      <w:rPr>
        <w:noProof/>
      </w:rPr>
      <w:t>5</w:t>
    </w:r>
    <w:r>
      <w:rPr>
        <w:noProof/>
      </w:rPr>
      <w:fldChar w:fldCharType="end"/>
    </w:r>
  </w:p>
  <w:p w14:paraId="483C81FE" w14:textId="77777777" w:rsidR="00701026" w:rsidRDefault="00701026">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701026" w:rsidRDefault="00701026">
    <w:pPr>
      <w:pStyle w:val="Header"/>
    </w:pPr>
  </w:p>
  <w:p w14:paraId="5234891F" w14:textId="77777777" w:rsidR="00701026" w:rsidRDefault="00701026">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701026" w:rsidRDefault="00701026">
    <w:pPr>
      <w:pStyle w:val="Header"/>
    </w:pPr>
    <w:r>
      <w:fldChar w:fldCharType="begin"/>
    </w:r>
    <w:r>
      <w:instrText xml:space="preserve"> PAGE   \* MERGEFORMAT </w:instrText>
    </w:r>
    <w:r>
      <w:fldChar w:fldCharType="separate"/>
    </w:r>
    <w:r w:rsidR="00621C93">
      <w:rPr>
        <w:noProof/>
      </w:rPr>
      <w:t>66</w:t>
    </w:r>
    <w:r>
      <w:rPr>
        <w:noProof/>
      </w:rPr>
      <w:fldChar w:fldCharType="end"/>
    </w:r>
  </w:p>
  <w:p w14:paraId="3F4ED892" w14:textId="77777777" w:rsidR="00701026" w:rsidRDefault="00701026">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701026" w:rsidRDefault="00701026">
    <w:pPr>
      <w:pStyle w:val="Header"/>
      <w:jc w:val="right"/>
    </w:pPr>
    <w:r>
      <w:fldChar w:fldCharType="begin"/>
    </w:r>
    <w:r>
      <w:instrText xml:space="preserve"> PAGE   \* MERGEFORMAT </w:instrText>
    </w:r>
    <w:r>
      <w:fldChar w:fldCharType="separate"/>
    </w:r>
    <w:r w:rsidR="00621C93">
      <w:rPr>
        <w:noProof/>
      </w:rPr>
      <w:t>53</w:t>
    </w:r>
    <w:r>
      <w:rPr>
        <w:noProof/>
      </w:rPr>
      <w:fldChar w:fldCharType="end"/>
    </w:r>
  </w:p>
  <w:p w14:paraId="1E303E5A" w14:textId="77777777" w:rsidR="00701026" w:rsidRDefault="00701026">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701026" w:rsidRDefault="00701026">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701026" w:rsidRDefault="00701026">
    <w:pPr>
      <w:pStyle w:val="Header"/>
      <w:jc w:val="right"/>
    </w:pPr>
    <w:r>
      <w:fldChar w:fldCharType="begin"/>
    </w:r>
    <w:r>
      <w:instrText xml:space="preserve"> PAGE   \* MERGEFORMAT </w:instrText>
    </w:r>
    <w:r>
      <w:fldChar w:fldCharType="separate"/>
    </w:r>
    <w:r w:rsidR="00621C93">
      <w:rPr>
        <w:noProof/>
      </w:rPr>
      <w:t>67</w:t>
    </w:r>
    <w:r>
      <w:rPr>
        <w:noProof/>
      </w:rPr>
      <w:fldChar w:fldCharType="end"/>
    </w:r>
  </w:p>
  <w:p w14:paraId="758A8E50" w14:textId="77777777" w:rsidR="00701026" w:rsidRDefault="00701026">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701667"/>
      <w:docPartObj>
        <w:docPartGallery w:val="Page Numbers (Top of Page)"/>
        <w:docPartUnique/>
      </w:docPartObj>
    </w:sdtPr>
    <w:sdtEndPr>
      <w:rPr>
        <w:noProof/>
      </w:rPr>
    </w:sdtEndPr>
    <w:sdtContent>
      <w:p w14:paraId="32B29DCC" w14:textId="38E2F843" w:rsidR="00701026" w:rsidRDefault="00701026">
        <w:pPr>
          <w:pStyle w:val="Header"/>
        </w:pPr>
        <w:r>
          <w:fldChar w:fldCharType="begin"/>
        </w:r>
        <w:r>
          <w:instrText xml:space="preserve"> PAGE   \* MERGEFORMAT </w:instrText>
        </w:r>
        <w:r>
          <w:fldChar w:fldCharType="separate"/>
        </w:r>
        <w:r w:rsidR="00E50B5C">
          <w:rPr>
            <w:noProof/>
          </w:rPr>
          <w:t>90</w:t>
        </w:r>
        <w:r>
          <w:rPr>
            <w:noProof/>
          </w:rPr>
          <w:fldChar w:fldCharType="end"/>
        </w:r>
      </w:p>
    </w:sdtContent>
  </w:sdt>
  <w:p w14:paraId="4ADD7C3D" w14:textId="77777777" w:rsidR="00701026" w:rsidRDefault="00701026">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732674"/>
      <w:docPartObj>
        <w:docPartGallery w:val="Page Numbers (Top of Page)"/>
        <w:docPartUnique/>
      </w:docPartObj>
    </w:sdtPr>
    <w:sdtEndPr>
      <w:rPr>
        <w:noProof/>
      </w:rPr>
    </w:sdtEndPr>
    <w:sdtContent>
      <w:p w14:paraId="36DFC398" w14:textId="0745A0D9" w:rsidR="00701026" w:rsidRDefault="00701026">
        <w:pPr>
          <w:pStyle w:val="Header"/>
          <w:jc w:val="right"/>
        </w:pPr>
        <w:r>
          <w:fldChar w:fldCharType="begin"/>
        </w:r>
        <w:r>
          <w:instrText xml:space="preserve"> PAGE   \* MERGEFORMAT </w:instrText>
        </w:r>
        <w:r>
          <w:fldChar w:fldCharType="separate"/>
        </w:r>
        <w:r w:rsidR="00E50B5C">
          <w:rPr>
            <w:noProof/>
          </w:rPr>
          <w:t>89</w:t>
        </w:r>
        <w:r>
          <w:rPr>
            <w:noProof/>
          </w:rPr>
          <w:fldChar w:fldCharType="end"/>
        </w:r>
      </w:p>
    </w:sdtContent>
  </w:sdt>
  <w:p w14:paraId="05A0BA24" w14:textId="77777777" w:rsidR="00701026" w:rsidRDefault="0070102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701026" w:rsidRDefault="00701026">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701026" w:rsidRDefault="00701026">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701026" w:rsidRDefault="00701026">
    <w:pPr>
      <w:pStyle w:val="Header"/>
      <w:ind w:firstLine="0"/>
    </w:pPr>
    <w:r>
      <w:fldChar w:fldCharType="begin"/>
    </w:r>
    <w:r>
      <w:instrText xml:space="preserve"> PAGE </w:instrText>
    </w:r>
    <w:r>
      <w:fldChar w:fldCharType="separate"/>
    </w:r>
    <w:r w:rsidR="00E50B5C">
      <w:rPr>
        <w:noProof/>
      </w:rPr>
      <w:t>112</w:t>
    </w:r>
    <w:r>
      <w:fldChar w:fldCharType="end"/>
    </w:r>
  </w:p>
  <w:p w14:paraId="226F0A0F" w14:textId="77777777" w:rsidR="00701026" w:rsidRDefault="00701026">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63857"/>
      <w:docPartObj>
        <w:docPartGallery w:val="Page Numbers (Top of Page)"/>
        <w:docPartUnique/>
      </w:docPartObj>
    </w:sdtPr>
    <w:sdtEndPr>
      <w:rPr>
        <w:noProof/>
      </w:rPr>
    </w:sdtEndPr>
    <w:sdtContent>
      <w:p w14:paraId="42015247" w14:textId="6B33537C" w:rsidR="00701026" w:rsidRDefault="00701026">
        <w:pPr>
          <w:pStyle w:val="Header"/>
          <w:jc w:val="right"/>
        </w:pPr>
        <w:r>
          <w:fldChar w:fldCharType="begin"/>
        </w:r>
        <w:r>
          <w:instrText xml:space="preserve"> PAGE   \* MERGEFORMAT </w:instrText>
        </w:r>
        <w:r>
          <w:fldChar w:fldCharType="separate"/>
        </w:r>
        <w:r w:rsidR="00E50B5C">
          <w:rPr>
            <w:noProof/>
          </w:rPr>
          <w:t>111</w:t>
        </w:r>
        <w:r>
          <w:rPr>
            <w:noProof/>
          </w:rPr>
          <w:fldChar w:fldCharType="end"/>
        </w:r>
      </w:p>
    </w:sdtContent>
  </w:sdt>
  <w:p w14:paraId="1FA06F46" w14:textId="77777777" w:rsidR="00701026" w:rsidRDefault="00701026">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701026" w:rsidRDefault="00701026">
    <w:pPr>
      <w:pStyle w:val="Header"/>
      <w:ind w:right="28" w:firstLine="0"/>
      <w:jc w:val="center"/>
      <w:rPr>
        <w:lang w:eastAsia="ko-KR"/>
      </w:rPr>
    </w:pPr>
  </w:p>
  <w:p w14:paraId="422790BC" w14:textId="77777777" w:rsidR="00701026" w:rsidRDefault="00701026">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9435524"/>
      <w:docPartObj>
        <w:docPartGallery w:val="Page Numbers (Top of Page)"/>
        <w:docPartUnique/>
      </w:docPartObj>
    </w:sdtPr>
    <w:sdtEndPr>
      <w:rPr>
        <w:noProof/>
      </w:rPr>
    </w:sdtEndPr>
    <w:sdtContent>
      <w:p w14:paraId="23BA4987" w14:textId="67203524" w:rsidR="00701026" w:rsidRDefault="00701026">
        <w:pPr>
          <w:pStyle w:val="Header"/>
        </w:pPr>
        <w:r>
          <w:fldChar w:fldCharType="begin"/>
        </w:r>
        <w:r>
          <w:instrText xml:space="preserve"> PAGE   \* MERGEFORMAT </w:instrText>
        </w:r>
        <w:r>
          <w:fldChar w:fldCharType="separate"/>
        </w:r>
        <w:r w:rsidR="00E50B5C">
          <w:rPr>
            <w:noProof/>
          </w:rPr>
          <w:t>108</w:t>
        </w:r>
        <w:r>
          <w:rPr>
            <w:noProof/>
          </w:rPr>
          <w:fldChar w:fldCharType="end"/>
        </w:r>
      </w:p>
    </w:sdtContent>
  </w:sdt>
  <w:p w14:paraId="10C54620" w14:textId="77777777" w:rsidR="00701026" w:rsidRDefault="00701026">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701026" w:rsidRDefault="00701026">
    <w:pPr>
      <w:pStyle w:val="Header"/>
      <w:ind w:right="28" w:firstLine="0"/>
      <w:jc w:val="center"/>
      <w:rPr>
        <w:lang w:eastAsia="ko-KR"/>
      </w:rPr>
    </w:pPr>
  </w:p>
  <w:p w14:paraId="5AAC6C0E" w14:textId="77777777" w:rsidR="00701026" w:rsidRDefault="00701026">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701026" w:rsidRDefault="00701026">
    <w:pPr>
      <w:pStyle w:val="Header"/>
      <w:jc w:val="right"/>
      <w:rPr>
        <w:lang w:eastAsia="ko-KR"/>
      </w:rPr>
    </w:pPr>
  </w:p>
  <w:p w14:paraId="1595C43D" w14:textId="77777777" w:rsidR="00701026" w:rsidRDefault="0070102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701026" w:rsidRDefault="00701026">
    <w:pPr>
      <w:pStyle w:val="Header"/>
      <w:ind w:firstLine="0"/>
      <w:jc w:val="center"/>
      <w:rPr>
        <w:lang w:eastAsia="ko-KR"/>
      </w:rPr>
    </w:pPr>
  </w:p>
  <w:p w14:paraId="5EF9ED30" w14:textId="77777777" w:rsidR="00701026" w:rsidRDefault="00701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701026" w:rsidRDefault="00701026">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701026" w:rsidRDefault="00701026">
    <w:pPr>
      <w:pStyle w:val="Header"/>
      <w:jc w:val="right"/>
      <w:rPr>
        <w:lang w:eastAsia="ko-KR"/>
      </w:rPr>
    </w:pPr>
  </w:p>
  <w:p w14:paraId="155A0F6B" w14:textId="77777777" w:rsidR="00701026" w:rsidRDefault="00701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701026" w:rsidRDefault="00701026">
    <w:pPr>
      <w:pStyle w:val="Header"/>
      <w:ind w:right="28" w:firstLine="0"/>
      <w:jc w:val="center"/>
      <w:rPr>
        <w:lang w:eastAsia="ko-KR"/>
      </w:rPr>
    </w:pPr>
  </w:p>
  <w:p w14:paraId="2DDB7010" w14:textId="77777777" w:rsidR="00701026" w:rsidRDefault="00701026">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1C7853D2"/>
    <w:multiLevelType w:val="multilevel"/>
    <w:tmpl w:val="DBB8E0A2"/>
    <w:name w:val="WW8Num210"/>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9">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2">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4">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50">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DB0C84"/>
    <w:multiLevelType w:val="singleLevel"/>
    <w:tmpl w:val="0000000E"/>
    <w:lvl w:ilvl="0">
      <w:start w:val="1"/>
      <w:numFmt w:val="decimal"/>
      <w:lvlText w:val="%1."/>
      <w:lvlJc w:val="left"/>
      <w:pPr>
        <w:tabs>
          <w:tab w:val="num" w:pos="0"/>
        </w:tabs>
        <w:ind w:left="1080" w:hanging="360"/>
      </w:pPr>
    </w:lvl>
  </w:abstractNum>
  <w:abstractNum w:abstractNumId="52">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3">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67410488"/>
    <w:multiLevelType w:val="singleLevel"/>
    <w:tmpl w:val="00000022"/>
    <w:lvl w:ilvl="0">
      <w:start w:val="2"/>
      <w:numFmt w:val="lowerLetter"/>
      <w:lvlText w:val="%1."/>
      <w:lvlJc w:val="left"/>
      <w:pPr>
        <w:tabs>
          <w:tab w:val="num" w:pos="0"/>
        </w:tabs>
        <w:ind w:left="786" w:hanging="360"/>
      </w:pPr>
    </w:lvl>
  </w:abstractNum>
  <w:abstractNum w:abstractNumId="55">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6">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8">
    <w:nsid w:val="7A0B4CB0"/>
    <w:multiLevelType w:val="hybridMultilevel"/>
    <w:tmpl w:val="8CFC30B8"/>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04210005">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9">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9"/>
  </w:num>
  <w:num w:numId="13">
    <w:abstractNumId w:val="54"/>
  </w:num>
  <w:num w:numId="14">
    <w:abstractNumId w:val="51"/>
  </w:num>
  <w:num w:numId="15">
    <w:abstractNumId w:val="57"/>
  </w:num>
  <w:num w:numId="16">
    <w:abstractNumId w:val="50"/>
  </w:num>
  <w:num w:numId="17">
    <w:abstractNumId w:val="45"/>
  </w:num>
  <w:num w:numId="18">
    <w:abstractNumId w:val="44"/>
  </w:num>
  <w:num w:numId="19">
    <w:abstractNumId w:val="46"/>
  </w:num>
  <w:num w:numId="20">
    <w:abstractNumId w:val="48"/>
  </w:num>
  <w:num w:numId="21">
    <w:abstractNumId w:val="56"/>
  </w:num>
  <w:num w:numId="22">
    <w:abstractNumId w:val="35"/>
  </w:num>
  <w:num w:numId="23">
    <w:abstractNumId w:val="42"/>
  </w:num>
  <w:num w:numId="24">
    <w:abstractNumId w:val="53"/>
  </w:num>
  <w:num w:numId="25">
    <w:abstractNumId w:val="49"/>
  </w:num>
  <w:num w:numId="26">
    <w:abstractNumId w:val="52"/>
  </w:num>
  <w:num w:numId="27">
    <w:abstractNumId w:val="34"/>
  </w:num>
  <w:num w:numId="28">
    <w:abstractNumId w:val="36"/>
  </w:num>
  <w:num w:numId="29">
    <w:abstractNumId w:val="58"/>
  </w:num>
  <w:num w:numId="30">
    <w:abstractNumId w:val="40"/>
  </w:num>
  <w:num w:numId="31">
    <w:abstractNumId w:val="47"/>
  </w:num>
  <w:num w:numId="32">
    <w:abstractNumId w:val="55"/>
  </w:num>
  <w:num w:numId="33">
    <w:abstractNumId w:val="43"/>
  </w:num>
  <w:num w:numId="34">
    <w:abstractNumId w:val="41"/>
  </w:num>
  <w:num w:numId="35">
    <w:abstractNumId w:val="39"/>
  </w:num>
  <w:num w:numId="36">
    <w:abstractNumId w:val="33"/>
  </w:num>
  <w:num w:numId="37">
    <w:abstractNumId w:val="18"/>
    <w:lvlOverride w:ilvl="0">
      <w:startOverride w:val="7"/>
    </w:lvlOverride>
    <w:lvlOverride w:ilvl="1">
      <w:startOverride w:val="1"/>
    </w:lvlOverride>
  </w:num>
  <w:num w:numId="38">
    <w:abstractNumId w:val="18"/>
    <w:lvlOverride w:ilvl="0">
      <w:startOverride w:val="7"/>
    </w:lvlOverride>
    <w:lvlOverride w:ilvl="1">
      <w:startOverride w:val="1"/>
    </w:lvlOverride>
  </w:num>
  <w:num w:numId="39">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5F6"/>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5794"/>
    <w:rsid w:val="000365FF"/>
    <w:rsid w:val="00042719"/>
    <w:rsid w:val="00042FEF"/>
    <w:rsid w:val="00044A4F"/>
    <w:rsid w:val="00044C61"/>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25E5"/>
    <w:rsid w:val="00063B95"/>
    <w:rsid w:val="00063E1F"/>
    <w:rsid w:val="00064A64"/>
    <w:rsid w:val="00065820"/>
    <w:rsid w:val="000666D1"/>
    <w:rsid w:val="00066775"/>
    <w:rsid w:val="000707FB"/>
    <w:rsid w:val="000711AF"/>
    <w:rsid w:val="0007165C"/>
    <w:rsid w:val="000722FD"/>
    <w:rsid w:val="00072456"/>
    <w:rsid w:val="0007325E"/>
    <w:rsid w:val="0007377F"/>
    <w:rsid w:val="00073F24"/>
    <w:rsid w:val="00075987"/>
    <w:rsid w:val="00076076"/>
    <w:rsid w:val="00076139"/>
    <w:rsid w:val="000767C0"/>
    <w:rsid w:val="000817E4"/>
    <w:rsid w:val="00081FCD"/>
    <w:rsid w:val="00083652"/>
    <w:rsid w:val="00085412"/>
    <w:rsid w:val="00087F96"/>
    <w:rsid w:val="0009091E"/>
    <w:rsid w:val="00090D33"/>
    <w:rsid w:val="000925D0"/>
    <w:rsid w:val="000934D1"/>
    <w:rsid w:val="0009477F"/>
    <w:rsid w:val="00094D99"/>
    <w:rsid w:val="0009535C"/>
    <w:rsid w:val="000959D9"/>
    <w:rsid w:val="00096096"/>
    <w:rsid w:val="0009657B"/>
    <w:rsid w:val="00096DA4"/>
    <w:rsid w:val="000975BB"/>
    <w:rsid w:val="00097C4A"/>
    <w:rsid w:val="000A0EB6"/>
    <w:rsid w:val="000A235D"/>
    <w:rsid w:val="000A25CF"/>
    <w:rsid w:val="000A4672"/>
    <w:rsid w:val="000A4B4A"/>
    <w:rsid w:val="000A6F85"/>
    <w:rsid w:val="000A79E0"/>
    <w:rsid w:val="000A7ECF"/>
    <w:rsid w:val="000B03C7"/>
    <w:rsid w:val="000B1442"/>
    <w:rsid w:val="000B233D"/>
    <w:rsid w:val="000B4735"/>
    <w:rsid w:val="000B4E61"/>
    <w:rsid w:val="000B5F99"/>
    <w:rsid w:val="000C1254"/>
    <w:rsid w:val="000C20CB"/>
    <w:rsid w:val="000C2326"/>
    <w:rsid w:val="000C2A28"/>
    <w:rsid w:val="000C32D9"/>
    <w:rsid w:val="000C457F"/>
    <w:rsid w:val="000C489C"/>
    <w:rsid w:val="000C67C2"/>
    <w:rsid w:val="000C7BA0"/>
    <w:rsid w:val="000D0273"/>
    <w:rsid w:val="000D37DC"/>
    <w:rsid w:val="000D4C9C"/>
    <w:rsid w:val="000D5618"/>
    <w:rsid w:val="000D5A9C"/>
    <w:rsid w:val="000D5EB2"/>
    <w:rsid w:val="000D5EB8"/>
    <w:rsid w:val="000D721A"/>
    <w:rsid w:val="000E0256"/>
    <w:rsid w:val="000E14F7"/>
    <w:rsid w:val="000E1C7A"/>
    <w:rsid w:val="000E20B8"/>
    <w:rsid w:val="000E45F3"/>
    <w:rsid w:val="000E4C4C"/>
    <w:rsid w:val="000E51E5"/>
    <w:rsid w:val="000E5ECA"/>
    <w:rsid w:val="000E76DC"/>
    <w:rsid w:val="000F1445"/>
    <w:rsid w:val="000F1487"/>
    <w:rsid w:val="000F25F7"/>
    <w:rsid w:val="000F4DC1"/>
    <w:rsid w:val="000F508F"/>
    <w:rsid w:val="000F671A"/>
    <w:rsid w:val="000F7899"/>
    <w:rsid w:val="001003E6"/>
    <w:rsid w:val="0010058B"/>
    <w:rsid w:val="001026D4"/>
    <w:rsid w:val="00103608"/>
    <w:rsid w:val="00105458"/>
    <w:rsid w:val="001057C4"/>
    <w:rsid w:val="001074E5"/>
    <w:rsid w:val="00110536"/>
    <w:rsid w:val="0011176F"/>
    <w:rsid w:val="00111B7A"/>
    <w:rsid w:val="00111FFA"/>
    <w:rsid w:val="00112081"/>
    <w:rsid w:val="00112127"/>
    <w:rsid w:val="00112B1F"/>
    <w:rsid w:val="00114694"/>
    <w:rsid w:val="00120D17"/>
    <w:rsid w:val="001216AB"/>
    <w:rsid w:val="00121ED4"/>
    <w:rsid w:val="001221CE"/>
    <w:rsid w:val="00122D06"/>
    <w:rsid w:val="00122FDF"/>
    <w:rsid w:val="0012400F"/>
    <w:rsid w:val="00125090"/>
    <w:rsid w:val="001251D9"/>
    <w:rsid w:val="00125CE6"/>
    <w:rsid w:val="001267A5"/>
    <w:rsid w:val="0012763B"/>
    <w:rsid w:val="00127B03"/>
    <w:rsid w:val="00130E43"/>
    <w:rsid w:val="0013104F"/>
    <w:rsid w:val="0013271A"/>
    <w:rsid w:val="001345F9"/>
    <w:rsid w:val="00136B8D"/>
    <w:rsid w:val="00136DC1"/>
    <w:rsid w:val="00136E50"/>
    <w:rsid w:val="00137161"/>
    <w:rsid w:val="001376F1"/>
    <w:rsid w:val="0014165B"/>
    <w:rsid w:val="0014282F"/>
    <w:rsid w:val="00142EA0"/>
    <w:rsid w:val="0014339B"/>
    <w:rsid w:val="00144527"/>
    <w:rsid w:val="00146A35"/>
    <w:rsid w:val="001478D2"/>
    <w:rsid w:val="001478D7"/>
    <w:rsid w:val="001479A1"/>
    <w:rsid w:val="001506C7"/>
    <w:rsid w:val="00150AEB"/>
    <w:rsid w:val="00152217"/>
    <w:rsid w:val="00152745"/>
    <w:rsid w:val="00152E99"/>
    <w:rsid w:val="00153046"/>
    <w:rsid w:val="0015360C"/>
    <w:rsid w:val="0015658E"/>
    <w:rsid w:val="00156CE1"/>
    <w:rsid w:val="001577FA"/>
    <w:rsid w:val="001579AA"/>
    <w:rsid w:val="0016007E"/>
    <w:rsid w:val="00160EB4"/>
    <w:rsid w:val="00161407"/>
    <w:rsid w:val="00161901"/>
    <w:rsid w:val="00161D7D"/>
    <w:rsid w:val="00163617"/>
    <w:rsid w:val="00164711"/>
    <w:rsid w:val="00164DD2"/>
    <w:rsid w:val="001653EA"/>
    <w:rsid w:val="0016636E"/>
    <w:rsid w:val="00166583"/>
    <w:rsid w:val="00171771"/>
    <w:rsid w:val="00171EB3"/>
    <w:rsid w:val="0017235D"/>
    <w:rsid w:val="001727CE"/>
    <w:rsid w:val="001728A8"/>
    <w:rsid w:val="00172BA2"/>
    <w:rsid w:val="00172EC3"/>
    <w:rsid w:val="00173F38"/>
    <w:rsid w:val="00173F61"/>
    <w:rsid w:val="00173FFB"/>
    <w:rsid w:val="001742A8"/>
    <w:rsid w:val="00174FCB"/>
    <w:rsid w:val="00175BEF"/>
    <w:rsid w:val="00181B21"/>
    <w:rsid w:val="0018258D"/>
    <w:rsid w:val="00182C53"/>
    <w:rsid w:val="00182D8F"/>
    <w:rsid w:val="001846EB"/>
    <w:rsid w:val="00184D11"/>
    <w:rsid w:val="00184F7E"/>
    <w:rsid w:val="00185871"/>
    <w:rsid w:val="00185E38"/>
    <w:rsid w:val="00186D4C"/>
    <w:rsid w:val="00187610"/>
    <w:rsid w:val="0018793E"/>
    <w:rsid w:val="00187CFB"/>
    <w:rsid w:val="00191077"/>
    <w:rsid w:val="00191B08"/>
    <w:rsid w:val="00192405"/>
    <w:rsid w:val="00192606"/>
    <w:rsid w:val="00195F40"/>
    <w:rsid w:val="00196EE6"/>
    <w:rsid w:val="001A061A"/>
    <w:rsid w:val="001A1783"/>
    <w:rsid w:val="001A22B0"/>
    <w:rsid w:val="001A39CF"/>
    <w:rsid w:val="001A4A57"/>
    <w:rsid w:val="001A532C"/>
    <w:rsid w:val="001A59A9"/>
    <w:rsid w:val="001A5B4E"/>
    <w:rsid w:val="001A7397"/>
    <w:rsid w:val="001A7500"/>
    <w:rsid w:val="001A7CFB"/>
    <w:rsid w:val="001B1A42"/>
    <w:rsid w:val="001B1AC2"/>
    <w:rsid w:val="001B2630"/>
    <w:rsid w:val="001B3127"/>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705"/>
    <w:rsid w:val="001F0A1B"/>
    <w:rsid w:val="001F1012"/>
    <w:rsid w:val="001F15EE"/>
    <w:rsid w:val="001F2A54"/>
    <w:rsid w:val="001F4558"/>
    <w:rsid w:val="001F519A"/>
    <w:rsid w:val="001F7705"/>
    <w:rsid w:val="0020011B"/>
    <w:rsid w:val="002009F9"/>
    <w:rsid w:val="00200A19"/>
    <w:rsid w:val="00201418"/>
    <w:rsid w:val="00201467"/>
    <w:rsid w:val="00202EE3"/>
    <w:rsid w:val="002033C4"/>
    <w:rsid w:val="00204B4E"/>
    <w:rsid w:val="00205138"/>
    <w:rsid w:val="002054A9"/>
    <w:rsid w:val="002055A1"/>
    <w:rsid w:val="002059F9"/>
    <w:rsid w:val="002066D4"/>
    <w:rsid w:val="00206A78"/>
    <w:rsid w:val="0020784B"/>
    <w:rsid w:val="00207A6A"/>
    <w:rsid w:val="00210B41"/>
    <w:rsid w:val="0021109F"/>
    <w:rsid w:val="002117E9"/>
    <w:rsid w:val="00212498"/>
    <w:rsid w:val="00212F96"/>
    <w:rsid w:val="00215DBF"/>
    <w:rsid w:val="0021652F"/>
    <w:rsid w:val="002167FB"/>
    <w:rsid w:val="00225186"/>
    <w:rsid w:val="00225397"/>
    <w:rsid w:val="002277AC"/>
    <w:rsid w:val="002334C9"/>
    <w:rsid w:val="002338CD"/>
    <w:rsid w:val="00233C68"/>
    <w:rsid w:val="00234DB1"/>
    <w:rsid w:val="002415AA"/>
    <w:rsid w:val="00242BB3"/>
    <w:rsid w:val="00242C09"/>
    <w:rsid w:val="00242D16"/>
    <w:rsid w:val="0024333F"/>
    <w:rsid w:val="00243501"/>
    <w:rsid w:val="00243883"/>
    <w:rsid w:val="0024632A"/>
    <w:rsid w:val="002463D9"/>
    <w:rsid w:val="00246A24"/>
    <w:rsid w:val="00247506"/>
    <w:rsid w:val="002476A3"/>
    <w:rsid w:val="0024797A"/>
    <w:rsid w:val="00247BC4"/>
    <w:rsid w:val="00252D59"/>
    <w:rsid w:val="00252DFD"/>
    <w:rsid w:val="0025547D"/>
    <w:rsid w:val="002576AC"/>
    <w:rsid w:val="00257B7C"/>
    <w:rsid w:val="00260FA2"/>
    <w:rsid w:val="00261A11"/>
    <w:rsid w:val="00261D03"/>
    <w:rsid w:val="00262077"/>
    <w:rsid w:val="00262819"/>
    <w:rsid w:val="00262DEF"/>
    <w:rsid w:val="00264057"/>
    <w:rsid w:val="0026421A"/>
    <w:rsid w:val="00264F8F"/>
    <w:rsid w:val="00267D41"/>
    <w:rsid w:val="00271781"/>
    <w:rsid w:val="00271997"/>
    <w:rsid w:val="002723A9"/>
    <w:rsid w:val="00272581"/>
    <w:rsid w:val="00272A96"/>
    <w:rsid w:val="0027364D"/>
    <w:rsid w:val="00274510"/>
    <w:rsid w:val="00275AEC"/>
    <w:rsid w:val="00276EEB"/>
    <w:rsid w:val="00281170"/>
    <w:rsid w:val="00281464"/>
    <w:rsid w:val="0028174D"/>
    <w:rsid w:val="00281963"/>
    <w:rsid w:val="002857E3"/>
    <w:rsid w:val="00286773"/>
    <w:rsid w:val="0029078E"/>
    <w:rsid w:val="0029174E"/>
    <w:rsid w:val="0029263C"/>
    <w:rsid w:val="002926CA"/>
    <w:rsid w:val="002931A5"/>
    <w:rsid w:val="00293E89"/>
    <w:rsid w:val="00295583"/>
    <w:rsid w:val="002956A3"/>
    <w:rsid w:val="00296051"/>
    <w:rsid w:val="002965C9"/>
    <w:rsid w:val="00297DA8"/>
    <w:rsid w:val="002A1271"/>
    <w:rsid w:val="002A1776"/>
    <w:rsid w:val="002A1AB2"/>
    <w:rsid w:val="002A1EF8"/>
    <w:rsid w:val="002A27F7"/>
    <w:rsid w:val="002A3741"/>
    <w:rsid w:val="002A4B8D"/>
    <w:rsid w:val="002A53AB"/>
    <w:rsid w:val="002A62B5"/>
    <w:rsid w:val="002A67B4"/>
    <w:rsid w:val="002B0159"/>
    <w:rsid w:val="002B18FC"/>
    <w:rsid w:val="002B1931"/>
    <w:rsid w:val="002B2F4C"/>
    <w:rsid w:val="002B3654"/>
    <w:rsid w:val="002B57E6"/>
    <w:rsid w:val="002B6D22"/>
    <w:rsid w:val="002B7EA7"/>
    <w:rsid w:val="002C005E"/>
    <w:rsid w:val="002C09B5"/>
    <w:rsid w:val="002C1EC7"/>
    <w:rsid w:val="002C2E46"/>
    <w:rsid w:val="002C41CA"/>
    <w:rsid w:val="002C4597"/>
    <w:rsid w:val="002C4753"/>
    <w:rsid w:val="002C58E6"/>
    <w:rsid w:val="002C69CD"/>
    <w:rsid w:val="002C79F0"/>
    <w:rsid w:val="002D05D0"/>
    <w:rsid w:val="002D0BE5"/>
    <w:rsid w:val="002D0BFC"/>
    <w:rsid w:val="002D0F70"/>
    <w:rsid w:val="002D4C03"/>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2F589A"/>
    <w:rsid w:val="003004D5"/>
    <w:rsid w:val="00300F54"/>
    <w:rsid w:val="0030173E"/>
    <w:rsid w:val="003029B5"/>
    <w:rsid w:val="00303259"/>
    <w:rsid w:val="003063FC"/>
    <w:rsid w:val="0030653F"/>
    <w:rsid w:val="003073D0"/>
    <w:rsid w:val="003075C0"/>
    <w:rsid w:val="00307F43"/>
    <w:rsid w:val="00310708"/>
    <w:rsid w:val="00312FC2"/>
    <w:rsid w:val="003131CA"/>
    <w:rsid w:val="003142F7"/>
    <w:rsid w:val="00315811"/>
    <w:rsid w:val="003209D0"/>
    <w:rsid w:val="00320BF4"/>
    <w:rsid w:val="00320DBC"/>
    <w:rsid w:val="00321E23"/>
    <w:rsid w:val="0032208B"/>
    <w:rsid w:val="003220AD"/>
    <w:rsid w:val="003224E6"/>
    <w:rsid w:val="00322A42"/>
    <w:rsid w:val="00323666"/>
    <w:rsid w:val="003237DB"/>
    <w:rsid w:val="0032587C"/>
    <w:rsid w:val="00325885"/>
    <w:rsid w:val="00325A2A"/>
    <w:rsid w:val="003304FF"/>
    <w:rsid w:val="003318FC"/>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3E1F"/>
    <w:rsid w:val="0034418D"/>
    <w:rsid w:val="00344298"/>
    <w:rsid w:val="00346E19"/>
    <w:rsid w:val="00351CF2"/>
    <w:rsid w:val="00360583"/>
    <w:rsid w:val="0036336A"/>
    <w:rsid w:val="00363375"/>
    <w:rsid w:val="0036364A"/>
    <w:rsid w:val="003646D4"/>
    <w:rsid w:val="00364763"/>
    <w:rsid w:val="0036476F"/>
    <w:rsid w:val="003663AA"/>
    <w:rsid w:val="00366827"/>
    <w:rsid w:val="00366A5C"/>
    <w:rsid w:val="00370532"/>
    <w:rsid w:val="00370599"/>
    <w:rsid w:val="00370D99"/>
    <w:rsid w:val="00372B4F"/>
    <w:rsid w:val="00374BE6"/>
    <w:rsid w:val="00375DE0"/>
    <w:rsid w:val="003768FC"/>
    <w:rsid w:val="00377C1D"/>
    <w:rsid w:val="00380A6D"/>
    <w:rsid w:val="00380B18"/>
    <w:rsid w:val="0038103E"/>
    <w:rsid w:val="003859DD"/>
    <w:rsid w:val="0038683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2618"/>
    <w:rsid w:val="003A4437"/>
    <w:rsid w:val="003A45AE"/>
    <w:rsid w:val="003A662C"/>
    <w:rsid w:val="003A6A92"/>
    <w:rsid w:val="003A73D3"/>
    <w:rsid w:val="003B05A8"/>
    <w:rsid w:val="003B1A23"/>
    <w:rsid w:val="003B4193"/>
    <w:rsid w:val="003B4E19"/>
    <w:rsid w:val="003B4FC9"/>
    <w:rsid w:val="003B7BD0"/>
    <w:rsid w:val="003B7C60"/>
    <w:rsid w:val="003C0CC1"/>
    <w:rsid w:val="003C232D"/>
    <w:rsid w:val="003C2A01"/>
    <w:rsid w:val="003C3CEA"/>
    <w:rsid w:val="003C3DB8"/>
    <w:rsid w:val="003C4779"/>
    <w:rsid w:val="003C4A3C"/>
    <w:rsid w:val="003C59A5"/>
    <w:rsid w:val="003C6B44"/>
    <w:rsid w:val="003C7452"/>
    <w:rsid w:val="003D1794"/>
    <w:rsid w:val="003D2276"/>
    <w:rsid w:val="003D3909"/>
    <w:rsid w:val="003D3B3A"/>
    <w:rsid w:val="003D54D6"/>
    <w:rsid w:val="003D6DA6"/>
    <w:rsid w:val="003E15AF"/>
    <w:rsid w:val="003E16DE"/>
    <w:rsid w:val="003E289D"/>
    <w:rsid w:val="003E37B8"/>
    <w:rsid w:val="003E4689"/>
    <w:rsid w:val="003E5DD8"/>
    <w:rsid w:val="003E5E8E"/>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5E35"/>
    <w:rsid w:val="004162E4"/>
    <w:rsid w:val="0041651D"/>
    <w:rsid w:val="00417A28"/>
    <w:rsid w:val="00420508"/>
    <w:rsid w:val="00421098"/>
    <w:rsid w:val="00421326"/>
    <w:rsid w:val="004215F2"/>
    <w:rsid w:val="0042261C"/>
    <w:rsid w:val="00425039"/>
    <w:rsid w:val="0042579A"/>
    <w:rsid w:val="00425AFC"/>
    <w:rsid w:val="0042686D"/>
    <w:rsid w:val="00427E51"/>
    <w:rsid w:val="004303A2"/>
    <w:rsid w:val="00431901"/>
    <w:rsid w:val="0043240D"/>
    <w:rsid w:val="004324E5"/>
    <w:rsid w:val="00434CC9"/>
    <w:rsid w:val="00435C81"/>
    <w:rsid w:val="00437B17"/>
    <w:rsid w:val="00440599"/>
    <w:rsid w:val="004414BD"/>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1856"/>
    <w:rsid w:val="00463889"/>
    <w:rsid w:val="00464D1C"/>
    <w:rsid w:val="00465F3C"/>
    <w:rsid w:val="004678DC"/>
    <w:rsid w:val="00467F5F"/>
    <w:rsid w:val="004701B5"/>
    <w:rsid w:val="00470AB7"/>
    <w:rsid w:val="004726A7"/>
    <w:rsid w:val="00472E39"/>
    <w:rsid w:val="00473731"/>
    <w:rsid w:val="004742B6"/>
    <w:rsid w:val="0047444A"/>
    <w:rsid w:val="00474934"/>
    <w:rsid w:val="00474EC8"/>
    <w:rsid w:val="00474F40"/>
    <w:rsid w:val="004751EA"/>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5EF"/>
    <w:rsid w:val="004A58F9"/>
    <w:rsid w:val="004A67FE"/>
    <w:rsid w:val="004A6C61"/>
    <w:rsid w:val="004A6D2D"/>
    <w:rsid w:val="004B038C"/>
    <w:rsid w:val="004B1672"/>
    <w:rsid w:val="004B2437"/>
    <w:rsid w:val="004B2BB8"/>
    <w:rsid w:val="004B397D"/>
    <w:rsid w:val="004B4447"/>
    <w:rsid w:val="004B49D2"/>
    <w:rsid w:val="004B7657"/>
    <w:rsid w:val="004B7F0B"/>
    <w:rsid w:val="004C3065"/>
    <w:rsid w:val="004C39BF"/>
    <w:rsid w:val="004C3DCC"/>
    <w:rsid w:val="004D03AF"/>
    <w:rsid w:val="004D1B6B"/>
    <w:rsid w:val="004D28C0"/>
    <w:rsid w:val="004D3BF2"/>
    <w:rsid w:val="004D4B46"/>
    <w:rsid w:val="004D6CF8"/>
    <w:rsid w:val="004D7707"/>
    <w:rsid w:val="004E0424"/>
    <w:rsid w:val="004E0FFC"/>
    <w:rsid w:val="004E2D03"/>
    <w:rsid w:val="004E43C0"/>
    <w:rsid w:val="004E4F4E"/>
    <w:rsid w:val="004E6711"/>
    <w:rsid w:val="004E6DBE"/>
    <w:rsid w:val="004F0CA5"/>
    <w:rsid w:val="004F17F1"/>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614"/>
    <w:rsid w:val="005058D2"/>
    <w:rsid w:val="005061CF"/>
    <w:rsid w:val="005066E4"/>
    <w:rsid w:val="00506706"/>
    <w:rsid w:val="00510741"/>
    <w:rsid w:val="0051115F"/>
    <w:rsid w:val="005112CF"/>
    <w:rsid w:val="00511728"/>
    <w:rsid w:val="00512219"/>
    <w:rsid w:val="0051280E"/>
    <w:rsid w:val="00512D17"/>
    <w:rsid w:val="005147B1"/>
    <w:rsid w:val="00514F8A"/>
    <w:rsid w:val="00517EEC"/>
    <w:rsid w:val="00521BC6"/>
    <w:rsid w:val="00521F67"/>
    <w:rsid w:val="00521FE4"/>
    <w:rsid w:val="0052376F"/>
    <w:rsid w:val="00523919"/>
    <w:rsid w:val="00524088"/>
    <w:rsid w:val="00524EA7"/>
    <w:rsid w:val="00526204"/>
    <w:rsid w:val="00526C98"/>
    <w:rsid w:val="00526C9F"/>
    <w:rsid w:val="00526FE0"/>
    <w:rsid w:val="00527D19"/>
    <w:rsid w:val="005355B2"/>
    <w:rsid w:val="00535991"/>
    <w:rsid w:val="00536003"/>
    <w:rsid w:val="00541B5B"/>
    <w:rsid w:val="00543C5E"/>
    <w:rsid w:val="00543CAB"/>
    <w:rsid w:val="005446DC"/>
    <w:rsid w:val="0054572E"/>
    <w:rsid w:val="00547953"/>
    <w:rsid w:val="005536E2"/>
    <w:rsid w:val="0055370F"/>
    <w:rsid w:val="005538B7"/>
    <w:rsid w:val="00553E7C"/>
    <w:rsid w:val="00554010"/>
    <w:rsid w:val="005541AC"/>
    <w:rsid w:val="00554302"/>
    <w:rsid w:val="00554764"/>
    <w:rsid w:val="005560C2"/>
    <w:rsid w:val="00556E8D"/>
    <w:rsid w:val="00557869"/>
    <w:rsid w:val="005579F1"/>
    <w:rsid w:val="00557BD8"/>
    <w:rsid w:val="00561116"/>
    <w:rsid w:val="00561AA6"/>
    <w:rsid w:val="00563B23"/>
    <w:rsid w:val="00563D92"/>
    <w:rsid w:val="00564287"/>
    <w:rsid w:val="00565989"/>
    <w:rsid w:val="00566146"/>
    <w:rsid w:val="00567FA7"/>
    <w:rsid w:val="0057022D"/>
    <w:rsid w:val="0057076E"/>
    <w:rsid w:val="00572B54"/>
    <w:rsid w:val="00572DF2"/>
    <w:rsid w:val="00574175"/>
    <w:rsid w:val="00574411"/>
    <w:rsid w:val="00574EAF"/>
    <w:rsid w:val="0057527F"/>
    <w:rsid w:val="00575706"/>
    <w:rsid w:val="00575CD0"/>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355"/>
    <w:rsid w:val="005B151E"/>
    <w:rsid w:val="005B1D55"/>
    <w:rsid w:val="005B37F1"/>
    <w:rsid w:val="005B72EB"/>
    <w:rsid w:val="005B72FD"/>
    <w:rsid w:val="005C006C"/>
    <w:rsid w:val="005C06DF"/>
    <w:rsid w:val="005C1735"/>
    <w:rsid w:val="005C1766"/>
    <w:rsid w:val="005C3DCA"/>
    <w:rsid w:val="005C4C70"/>
    <w:rsid w:val="005C6318"/>
    <w:rsid w:val="005D09C7"/>
    <w:rsid w:val="005D0D9F"/>
    <w:rsid w:val="005D4362"/>
    <w:rsid w:val="005D5D96"/>
    <w:rsid w:val="005D6041"/>
    <w:rsid w:val="005D66B5"/>
    <w:rsid w:val="005D7EE0"/>
    <w:rsid w:val="005E0B76"/>
    <w:rsid w:val="005E0D0D"/>
    <w:rsid w:val="005E3964"/>
    <w:rsid w:val="005E487B"/>
    <w:rsid w:val="005E5514"/>
    <w:rsid w:val="005E5BF2"/>
    <w:rsid w:val="005E681B"/>
    <w:rsid w:val="005E718A"/>
    <w:rsid w:val="005E718B"/>
    <w:rsid w:val="005F296E"/>
    <w:rsid w:val="005F3A56"/>
    <w:rsid w:val="005F5903"/>
    <w:rsid w:val="005F68F7"/>
    <w:rsid w:val="005F6937"/>
    <w:rsid w:val="00602D1C"/>
    <w:rsid w:val="00602F56"/>
    <w:rsid w:val="00603118"/>
    <w:rsid w:val="00603164"/>
    <w:rsid w:val="00603B42"/>
    <w:rsid w:val="00603C59"/>
    <w:rsid w:val="00604175"/>
    <w:rsid w:val="00605F4F"/>
    <w:rsid w:val="00606590"/>
    <w:rsid w:val="006065C9"/>
    <w:rsid w:val="00606AB0"/>
    <w:rsid w:val="006076D0"/>
    <w:rsid w:val="00607BA2"/>
    <w:rsid w:val="00611365"/>
    <w:rsid w:val="006114D3"/>
    <w:rsid w:val="00613E8B"/>
    <w:rsid w:val="00614F0A"/>
    <w:rsid w:val="00614F64"/>
    <w:rsid w:val="00615C39"/>
    <w:rsid w:val="00615DBA"/>
    <w:rsid w:val="00616599"/>
    <w:rsid w:val="006166FE"/>
    <w:rsid w:val="00616887"/>
    <w:rsid w:val="00616ECE"/>
    <w:rsid w:val="006172CA"/>
    <w:rsid w:val="00617CB4"/>
    <w:rsid w:val="00620B02"/>
    <w:rsid w:val="0062105C"/>
    <w:rsid w:val="00621383"/>
    <w:rsid w:val="006218AF"/>
    <w:rsid w:val="00621C93"/>
    <w:rsid w:val="00621E28"/>
    <w:rsid w:val="00621F89"/>
    <w:rsid w:val="00622DD7"/>
    <w:rsid w:val="00622FCD"/>
    <w:rsid w:val="006230EE"/>
    <w:rsid w:val="00626977"/>
    <w:rsid w:val="00627B1A"/>
    <w:rsid w:val="00630A2A"/>
    <w:rsid w:val="00630CF3"/>
    <w:rsid w:val="00631AEC"/>
    <w:rsid w:val="0063207B"/>
    <w:rsid w:val="00635117"/>
    <w:rsid w:val="00636665"/>
    <w:rsid w:val="00636A1B"/>
    <w:rsid w:val="00641A0A"/>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21B5"/>
    <w:rsid w:val="00664499"/>
    <w:rsid w:val="006659D9"/>
    <w:rsid w:val="00665FD9"/>
    <w:rsid w:val="00666A0A"/>
    <w:rsid w:val="006717FA"/>
    <w:rsid w:val="00674413"/>
    <w:rsid w:val="00674563"/>
    <w:rsid w:val="00676477"/>
    <w:rsid w:val="00677EAC"/>
    <w:rsid w:val="006800EC"/>
    <w:rsid w:val="0068047A"/>
    <w:rsid w:val="00680DAC"/>
    <w:rsid w:val="0068165C"/>
    <w:rsid w:val="0068236E"/>
    <w:rsid w:val="00682AD0"/>
    <w:rsid w:val="00684C8A"/>
    <w:rsid w:val="00687C60"/>
    <w:rsid w:val="00691457"/>
    <w:rsid w:val="006923D1"/>
    <w:rsid w:val="00692749"/>
    <w:rsid w:val="00693255"/>
    <w:rsid w:val="00693B5F"/>
    <w:rsid w:val="00693B69"/>
    <w:rsid w:val="00697060"/>
    <w:rsid w:val="006A09AE"/>
    <w:rsid w:val="006A14DE"/>
    <w:rsid w:val="006A181D"/>
    <w:rsid w:val="006A21CF"/>
    <w:rsid w:val="006A360C"/>
    <w:rsid w:val="006A3EAE"/>
    <w:rsid w:val="006A3FFC"/>
    <w:rsid w:val="006A520B"/>
    <w:rsid w:val="006A63BC"/>
    <w:rsid w:val="006A7E77"/>
    <w:rsid w:val="006B24B7"/>
    <w:rsid w:val="006B2C6B"/>
    <w:rsid w:val="006B4C46"/>
    <w:rsid w:val="006B68E5"/>
    <w:rsid w:val="006B7074"/>
    <w:rsid w:val="006B7C9A"/>
    <w:rsid w:val="006C0AC0"/>
    <w:rsid w:val="006C13A8"/>
    <w:rsid w:val="006C2FAD"/>
    <w:rsid w:val="006C3071"/>
    <w:rsid w:val="006C37A9"/>
    <w:rsid w:val="006C42B5"/>
    <w:rsid w:val="006C546A"/>
    <w:rsid w:val="006C55A0"/>
    <w:rsid w:val="006C6251"/>
    <w:rsid w:val="006C67CA"/>
    <w:rsid w:val="006C6C73"/>
    <w:rsid w:val="006D0B01"/>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0544"/>
    <w:rsid w:val="00701026"/>
    <w:rsid w:val="00701553"/>
    <w:rsid w:val="00701684"/>
    <w:rsid w:val="007038EE"/>
    <w:rsid w:val="0070417D"/>
    <w:rsid w:val="007043EF"/>
    <w:rsid w:val="00704C76"/>
    <w:rsid w:val="00710198"/>
    <w:rsid w:val="0071191D"/>
    <w:rsid w:val="00711CB0"/>
    <w:rsid w:val="00712184"/>
    <w:rsid w:val="00712A4E"/>
    <w:rsid w:val="00712A65"/>
    <w:rsid w:val="00712E95"/>
    <w:rsid w:val="00713013"/>
    <w:rsid w:val="0071324C"/>
    <w:rsid w:val="007145AF"/>
    <w:rsid w:val="0071512D"/>
    <w:rsid w:val="00715EC0"/>
    <w:rsid w:val="00716054"/>
    <w:rsid w:val="00716DEC"/>
    <w:rsid w:val="00717038"/>
    <w:rsid w:val="0071726B"/>
    <w:rsid w:val="00721124"/>
    <w:rsid w:val="00721A01"/>
    <w:rsid w:val="007229E4"/>
    <w:rsid w:val="007232AA"/>
    <w:rsid w:val="0072348A"/>
    <w:rsid w:val="00723E65"/>
    <w:rsid w:val="00725D35"/>
    <w:rsid w:val="00730066"/>
    <w:rsid w:val="007311A0"/>
    <w:rsid w:val="00731E4F"/>
    <w:rsid w:val="00733ACD"/>
    <w:rsid w:val="007342E6"/>
    <w:rsid w:val="007351B3"/>
    <w:rsid w:val="00735B53"/>
    <w:rsid w:val="0073654B"/>
    <w:rsid w:val="00737B36"/>
    <w:rsid w:val="00737EC2"/>
    <w:rsid w:val="00742006"/>
    <w:rsid w:val="007428AB"/>
    <w:rsid w:val="00743C37"/>
    <w:rsid w:val="00743D1A"/>
    <w:rsid w:val="00746C76"/>
    <w:rsid w:val="007473E6"/>
    <w:rsid w:val="00750CDF"/>
    <w:rsid w:val="00752ECA"/>
    <w:rsid w:val="0075372E"/>
    <w:rsid w:val="00754A02"/>
    <w:rsid w:val="0075529D"/>
    <w:rsid w:val="007616A5"/>
    <w:rsid w:val="00764EA7"/>
    <w:rsid w:val="00765840"/>
    <w:rsid w:val="0076597D"/>
    <w:rsid w:val="00767310"/>
    <w:rsid w:val="0076746F"/>
    <w:rsid w:val="00773900"/>
    <w:rsid w:val="00773A34"/>
    <w:rsid w:val="00773D1B"/>
    <w:rsid w:val="007779BD"/>
    <w:rsid w:val="0078112C"/>
    <w:rsid w:val="00782C7F"/>
    <w:rsid w:val="00783351"/>
    <w:rsid w:val="007855F0"/>
    <w:rsid w:val="00790240"/>
    <w:rsid w:val="00790889"/>
    <w:rsid w:val="00790E00"/>
    <w:rsid w:val="0079164A"/>
    <w:rsid w:val="007945B9"/>
    <w:rsid w:val="00795E38"/>
    <w:rsid w:val="007963E3"/>
    <w:rsid w:val="00796B8D"/>
    <w:rsid w:val="00797765"/>
    <w:rsid w:val="007979A2"/>
    <w:rsid w:val="00797AF0"/>
    <w:rsid w:val="007A0D73"/>
    <w:rsid w:val="007A16DC"/>
    <w:rsid w:val="007A2D44"/>
    <w:rsid w:val="007A3011"/>
    <w:rsid w:val="007A35FD"/>
    <w:rsid w:val="007A4B73"/>
    <w:rsid w:val="007A4B9D"/>
    <w:rsid w:val="007A6003"/>
    <w:rsid w:val="007B0FFA"/>
    <w:rsid w:val="007B114D"/>
    <w:rsid w:val="007B3A50"/>
    <w:rsid w:val="007B5582"/>
    <w:rsid w:val="007B694F"/>
    <w:rsid w:val="007B6B32"/>
    <w:rsid w:val="007C1B9D"/>
    <w:rsid w:val="007C2388"/>
    <w:rsid w:val="007C37AA"/>
    <w:rsid w:val="007C396E"/>
    <w:rsid w:val="007C3C4F"/>
    <w:rsid w:val="007C4BB7"/>
    <w:rsid w:val="007C4E88"/>
    <w:rsid w:val="007C6116"/>
    <w:rsid w:val="007D1C8A"/>
    <w:rsid w:val="007D2102"/>
    <w:rsid w:val="007D4417"/>
    <w:rsid w:val="007D540C"/>
    <w:rsid w:val="007D5EB8"/>
    <w:rsid w:val="007D6BA8"/>
    <w:rsid w:val="007D76A4"/>
    <w:rsid w:val="007E03BB"/>
    <w:rsid w:val="007E0CF2"/>
    <w:rsid w:val="007E0CF3"/>
    <w:rsid w:val="007E2D7E"/>
    <w:rsid w:val="007E44CD"/>
    <w:rsid w:val="007E6A7B"/>
    <w:rsid w:val="007E7892"/>
    <w:rsid w:val="007E7B10"/>
    <w:rsid w:val="007F1D8E"/>
    <w:rsid w:val="007F33F3"/>
    <w:rsid w:val="007F527A"/>
    <w:rsid w:val="007F65DC"/>
    <w:rsid w:val="007F675B"/>
    <w:rsid w:val="007F6856"/>
    <w:rsid w:val="007F6A80"/>
    <w:rsid w:val="008000C3"/>
    <w:rsid w:val="008023E9"/>
    <w:rsid w:val="008041A4"/>
    <w:rsid w:val="00804CB9"/>
    <w:rsid w:val="0080547A"/>
    <w:rsid w:val="008100E4"/>
    <w:rsid w:val="00811BAB"/>
    <w:rsid w:val="0081296F"/>
    <w:rsid w:val="00813CF6"/>
    <w:rsid w:val="00815B02"/>
    <w:rsid w:val="008166A2"/>
    <w:rsid w:val="008170B3"/>
    <w:rsid w:val="00820032"/>
    <w:rsid w:val="008208ED"/>
    <w:rsid w:val="008210E3"/>
    <w:rsid w:val="00823039"/>
    <w:rsid w:val="00823674"/>
    <w:rsid w:val="00823715"/>
    <w:rsid w:val="008243A3"/>
    <w:rsid w:val="00824CEC"/>
    <w:rsid w:val="0082604B"/>
    <w:rsid w:val="00826632"/>
    <w:rsid w:val="00827A7B"/>
    <w:rsid w:val="00831428"/>
    <w:rsid w:val="00833250"/>
    <w:rsid w:val="00833426"/>
    <w:rsid w:val="00834900"/>
    <w:rsid w:val="0083663A"/>
    <w:rsid w:val="0083698F"/>
    <w:rsid w:val="0083760B"/>
    <w:rsid w:val="00837A5D"/>
    <w:rsid w:val="008401ED"/>
    <w:rsid w:val="00840F4D"/>
    <w:rsid w:val="00841D71"/>
    <w:rsid w:val="0084479A"/>
    <w:rsid w:val="00845179"/>
    <w:rsid w:val="00845BE7"/>
    <w:rsid w:val="0084608B"/>
    <w:rsid w:val="00846431"/>
    <w:rsid w:val="0084692C"/>
    <w:rsid w:val="00851876"/>
    <w:rsid w:val="00851B4E"/>
    <w:rsid w:val="00851DEF"/>
    <w:rsid w:val="00852910"/>
    <w:rsid w:val="00852AAB"/>
    <w:rsid w:val="00852D63"/>
    <w:rsid w:val="00852F99"/>
    <w:rsid w:val="00853C95"/>
    <w:rsid w:val="00854201"/>
    <w:rsid w:val="00854561"/>
    <w:rsid w:val="00854F58"/>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76508"/>
    <w:rsid w:val="00880D3F"/>
    <w:rsid w:val="00881554"/>
    <w:rsid w:val="00883099"/>
    <w:rsid w:val="00885DA0"/>
    <w:rsid w:val="0088736D"/>
    <w:rsid w:val="008908A3"/>
    <w:rsid w:val="00892F00"/>
    <w:rsid w:val="008941B2"/>
    <w:rsid w:val="00894CAD"/>
    <w:rsid w:val="00894F05"/>
    <w:rsid w:val="00896892"/>
    <w:rsid w:val="00896FDC"/>
    <w:rsid w:val="00897A58"/>
    <w:rsid w:val="00897AE7"/>
    <w:rsid w:val="008A0610"/>
    <w:rsid w:val="008A094F"/>
    <w:rsid w:val="008A3001"/>
    <w:rsid w:val="008A3385"/>
    <w:rsid w:val="008A44A9"/>
    <w:rsid w:val="008A49A2"/>
    <w:rsid w:val="008A7366"/>
    <w:rsid w:val="008A7E96"/>
    <w:rsid w:val="008B0C50"/>
    <w:rsid w:val="008B11A9"/>
    <w:rsid w:val="008B1704"/>
    <w:rsid w:val="008B251B"/>
    <w:rsid w:val="008B28B3"/>
    <w:rsid w:val="008B34BA"/>
    <w:rsid w:val="008B43CB"/>
    <w:rsid w:val="008B5662"/>
    <w:rsid w:val="008B57A0"/>
    <w:rsid w:val="008B59F3"/>
    <w:rsid w:val="008B6320"/>
    <w:rsid w:val="008B64BB"/>
    <w:rsid w:val="008B6589"/>
    <w:rsid w:val="008B6AD2"/>
    <w:rsid w:val="008B6D1F"/>
    <w:rsid w:val="008B6F84"/>
    <w:rsid w:val="008B7245"/>
    <w:rsid w:val="008B7D7D"/>
    <w:rsid w:val="008C34F6"/>
    <w:rsid w:val="008C4A09"/>
    <w:rsid w:val="008C5909"/>
    <w:rsid w:val="008C6508"/>
    <w:rsid w:val="008C65AC"/>
    <w:rsid w:val="008D14FF"/>
    <w:rsid w:val="008D330F"/>
    <w:rsid w:val="008D45E9"/>
    <w:rsid w:val="008D45F4"/>
    <w:rsid w:val="008E051F"/>
    <w:rsid w:val="008E05E5"/>
    <w:rsid w:val="008E1FF6"/>
    <w:rsid w:val="008E2F13"/>
    <w:rsid w:val="008E314D"/>
    <w:rsid w:val="008E43F5"/>
    <w:rsid w:val="008E6626"/>
    <w:rsid w:val="008E6868"/>
    <w:rsid w:val="008F026A"/>
    <w:rsid w:val="008F0955"/>
    <w:rsid w:val="008F0FF4"/>
    <w:rsid w:val="008F2557"/>
    <w:rsid w:val="008F2911"/>
    <w:rsid w:val="008F2A8E"/>
    <w:rsid w:val="008F2A9C"/>
    <w:rsid w:val="008F5266"/>
    <w:rsid w:val="008F5442"/>
    <w:rsid w:val="008F770A"/>
    <w:rsid w:val="008F7836"/>
    <w:rsid w:val="0090122F"/>
    <w:rsid w:val="00901372"/>
    <w:rsid w:val="00902755"/>
    <w:rsid w:val="0090289B"/>
    <w:rsid w:val="00902F53"/>
    <w:rsid w:val="00903498"/>
    <w:rsid w:val="00903E64"/>
    <w:rsid w:val="00904731"/>
    <w:rsid w:val="009061C8"/>
    <w:rsid w:val="009066BD"/>
    <w:rsid w:val="009068EC"/>
    <w:rsid w:val="00910F90"/>
    <w:rsid w:val="00911045"/>
    <w:rsid w:val="0091146A"/>
    <w:rsid w:val="00912E62"/>
    <w:rsid w:val="00913CC7"/>
    <w:rsid w:val="00913DEE"/>
    <w:rsid w:val="009143AB"/>
    <w:rsid w:val="00914CF0"/>
    <w:rsid w:val="009152D9"/>
    <w:rsid w:val="00920D96"/>
    <w:rsid w:val="009214F5"/>
    <w:rsid w:val="0092203E"/>
    <w:rsid w:val="00923B49"/>
    <w:rsid w:val="0092415F"/>
    <w:rsid w:val="0092499F"/>
    <w:rsid w:val="0092699E"/>
    <w:rsid w:val="00930B12"/>
    <w:rsid w:val="00931159"/>
    <w:rsid w:val="00931597"/>
    <w:rsid w:val="00931E37"/>
    <w:rsid w:val="00932EF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299A"/>
    <w:rsid w:val="009736E0"/>
    <w:rsid w:val="00973A50"/>
    <w:rsid w:val="009769D7"/>
    <w:rsid w:val="0098017D"/>
    <w:rsid w:val="009801B5"/>
    <w:rsid w:val="00980C1C"/>
    <w:rsid w:val="0098158C"/>
    <w:rsid w:val="00982814"/>
    <w:rsid w:val="00982F21"/>
    <w:rsid w:val="00984147"/>
    <w:rsid w:val="00987FA4"/>
    <w:rsid w:val="0099096C"/>
    <w:rsid w:val="00990D75"/>
    <w:rsid w:val="0099208E"/>
    <w:rsid w:val="00992258"/>
    <w:rsid w:val="009934E6"/>
    <w:rsid w:val="0099464D"/>
    <w:rsid w:val="00994C08"/>
    <w:rsid w:val="00994D59"/>
    <w:rsid w:val="00996A49"/>
    <w:rsid w:val="00997557"/>
    <w:rsid w:val="00997B8C"/>
    <w:rsid w:val="00997DBB"/>
    <w:rsid w:val="009A0E74"/>
    <w:rsid w:val="009A2AF4"/>
    <w:rsid w:val="009A419D"/>
    <w:rsid w:val="009A7626"/>
    <w:rsid w:val="009B0D16"/>
    <w:rsid w:val="009B0DD0"/>
    <w:rsid w:val="009B1DDD"/>
    <w:rsid w:val="009B33E8"/>
    <w:rsid w:val="009B41C4"/>
    <w:rsid w:val="009B5F65"/>
    <w:rsid w:val="009B606C"/>
    <w:rsid w:val="009B72AF"/>
    <w:rsid w:val="009C0DD3"/>
    <w:rsid w:val="009C2F57"/>
    <w:rsid w:val="009C3651"/>
    <w:rsid w:val="009C42CB"/>
    <w:rsid w:val="009C451E"/>
    <w:rsid w:val="009C4989"/>
    <w:rsid w:val="009C4AB3"/>
    <w:rsid w:val="009C5C03"/>
    <w:rsid w:val="009C673E"/>
    <w:rsid w:val="009C6B34"/>
    <w:rsid w:val="009C79EA"/>
    <w:rsid w:val="009D0A06"/>
    <w:rsid w:val="009D34FA"/>
    <w:rsid w:val="009D3C07"/>
    <w:rsid w:val="009D45F8"/>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1A3E"/>
    <w:rsid w:val="00A04DFE"/>
    <w:rsid w:val="00A06C93"/>
    <w:rsid w:val="00A06D90"/>
    <w:rsid w:val="00A07CEE"/>
    <w:rsid w:val="00A12B03"/>
    <w:rsid w:val="00A16A37"/>
    <w:rsid w:val="00A21F47"/>
    <w:rsid w:val="00A22A3A"/>
    <w:rsid w:val="00A23DE3"/>
    <w:rsid w:val="00A2410F"/>
    <w:rsid w:val="00A2570F"/>
    <w:rsid w:val="00A25728"/>
    <w:rsid w:val="00A26953"/>
    <w:rsid w:val="00A27F36"/>
    <w:rsid w:val="00A30820"/>
    <w:rsid w:val="00A30BDF"/>
    <w:rsid w:val="00A32297"/>
    <w:rsid w:val="00A32A47"/>
    <w:rsid w:val="00A337DB"/>
    <w:rsid w:val="00A3420F"/>
    <w:rsid w:val="00A3424E"/>
    <w:rsid w:val="00A40ECF"/>
    <w:rsid w:val="00A42F27"/>
    <w:rsid w:val="00A4305B"/>
    <w:rsid w:val="00A45676"/>
    <w:rsid w:val="00A46114"/>
    <w:rsid w:val="00A5093A"/>
    <w:rsid w:val="00A5290C"/>
    <w:rsid w:val="00A556E3"/>
    <w:rsid w:val="00A55A45"/>
    <w:rsid w:val="00A56256"/>
    <w:rsid w:val="00A60570"/>
    <w:rsid w:val="00A6152A"/>
    <w:rsid w:val="00A6202F"/>
    <w:rsid w:val="00A623FD"/>
    <w:rsid w:val="00A62FD1"/>
    <w:rsid w:val="00A63A81"/>
    <w:rsid w:val="00A63B19"/>
    <w:rsid w:val="00A64517"/>
    <w:rsid w:val="00A66CCD"/>
    <w:rsid w:val="00A67ABE"/>
    <w:rsid w:val="00A67BD6"/>
    <w:rsid w:val="00A67D1A"/>
    <w:rsid w:val="00A70C09"/>
    <w:rsid w:val="00A72B5B"/>
    <w:rsid w:val="00A7421A"/>
    <w:rsid w:val="00A75F31"/>
    <w:rsid w:val="00A76726"/>
    <w:rsid w:val="00A76B16"/>
    <w:rsid w:val="00A77938"/>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3AD"/>
    <w:rsid w:val="00A95409"/>
    <w:rsid w:val="00A96008"/>
    <w:rsid w:val="00A96DEA"/>
    <w:rsid w:val="00A978F5"/>
    <w:rsid w:val="00A97D6D"/>
    <w:rsid w:val="00A97F93"/>
    <w:rsid w:val="00AA117C"/>
    <w:rsid w:val="00AA1321"/>
    <w:rsid w:val="00AA2A5D"/>
    <w:rsid w:val="00AA2CA3"/>
    <w:rsid w:val="00AA325D"/>
    <w:rsid w:val="00AA4921"/>
    <w:rsid w:val="00AA6FAD"/>
    <w:rsid w:val="00AA7F16"/>
    <w:rsid w:val="00AB1902"/>
    <w:rsid w:val="00AB2C59"/>
    <w:rsid w:val="00AB3F5F"/>
    <w:rsid w:val="00AB51C1"/>
    <w:rsid w:val="00AB653A"/>
    <w:rsid w:val="00AB6845"/>
    <w:rsid w:val="00AB79F0"/>
    <w:rsid w:val="00AC0325"/>
    <w:rsid w:val="00AC13DC"/>
    <w:rsid w:val="00AC162B"/>
    <w:rsid w:val="00AC18BC"/>
    <w:rsid w:val="00AC1B56"/>
    <w:rsid w:val="00AC2638"/>
    <w:rsid w:val="00AC287D"/>
    <w:rsid w:val="00AC2AF5"/>
    <w:rsid w:val="00AC3FE8"/>
    <w:rsid w:val="00AC4EB3"/>
    <w:rsid w:val="00AC7734"/>
    <w:rsid w:val="00AD2781"/>
    <w:rsid w:val="00AD2F50"/>
    <w:rsid w:val="00AD4E6D"/>
    <w:rsid w:val="00AD5F6A"/>
    <w:rsid w:val="00AD6ACC"/>
    <w:rsid w:val="00AD77D0"/>
    <w:rsid w:val="00AE07ED"/>
    <w:rsid w:val="00AE18AD"/>
    <w:rsid w:val="00AE2B45"/>
    <w:rsid w:val="00AE4074"/>
    <w:rsid w:val="00AE453C"/>
    <w:rsid w:val="00AE479A"/>
    <w:rsid w:val="00AE48DF"/>
    <w:rsid w:val="00AE4E2E"/>
    <w:rsid w:val="00AE5A48"/>
    <w:rsid w:val="00AE7041"/>
    <w:rsid w:val="00AF0377"/>
    <w:rsid w:val="00AF0516"/>
    <w:rsid w:val="00AF1921"/>
    <w:rsid w:val="00AF5D39"/>
    <w:rsid w:val="00AF5DB2"/>
    <w:rsid w:val="00AF65B1"/>
    <w:rsid w:val="00AF6923"/>
    <w:rsid w:val="00AF6CEE"/>
    <w:rsid w:val="00B01EED"/>
    <w:rsid w:val="00B03D7D"/>
    <w:rsid w:val="00B043B3"/>
    <w:rsid w:val="00B046FB"/>
    <w:rsid w:val="00B04C87"/>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5F7"/>
    <w:rsid w:val="00B368B1"/>
    <w:rsid w:val="00B40972"/>
    <w:rsid w:val="00B41927"/>
    <w:rsid w:val="00B4198D"/>
    <w:rsid w:val="00B41EAB"/>
    <w:rsid w:val="00B451F9"/>
    <w:rsid w:val="00B454EB"/>
    <w:rsid w:val="00B473BF"/>
    <w:rsid w:val="00B55115"/>
    <w:rsid w:val="00B562C8"/>
    <w:rsid w:val="00B56DDA"/>
    <w:rsid w:val="00B57896"/>
    <w:rsid w:val="00B57B0A"/>
    <w:rsid w:val="00B61973"/>
    <w:rsid w:val="00B61E0F"/>
    <w:rsid w:val="00B6272F"/>
    <w:rsid w:val="00B67359"/>
    <w:rsid w:val="00B70037"/>
    <w:rsid w:val="00B7053A"/>
    <w:rsid w:val="00B711CF"/>
    <w:rsid w:val="00B738EB"/>
    <w:rsid w:val="00B75DEC"/>
    <w:rsid w:val="00B76F5A"/>
    <w:rsid w:val="00B770C4"/>
    <w:rsid w:val="00B8079D"/>
    <w:rsid w:val="00B81332"/>
    <w:rsid w:val="00B816D1"/>
    <w:rsid w:val="00B8231D"/>
    <w:rsid w:val="00B8249A"/>
    <w:rsid w:val="00B82517"/>
    <w:rsid w:val="00B8359A"/>
    <w:rsid w:val="00B868FB"/>
    <w:rsid w:val="00B86BB2"/>
    <w:rsid w:val="00B9034F"/>
    <w:rsid w:val="00B92036"/>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2F85"/>
    <w:rsid w:val="00BB34B9"/>
    <w:rsid w:val="00BB7078"/>
    <w:rsid w:val="00BB7889"/>
    <w:rsid w:val="00BB7D3A"/>
    <w:rsid w:val="00BC019E"/>
    <w:rsid w:val="00BC0872"/>
    <w:rsid w:val="00BC3C3E"/>
    <w:rsid w:val="00BC514B"/>
    <w:rsid w:val="00BC5602"/>
    <w:rsid w:val="00BC71B0"/>
    <w:rsid w:val="00BD076F"/>
    <w:rsid w:val="00BD1797"/>
    <w:rsid w:val="00BD1ED7"/>
    <w:rsid w:val="00BD233F"/>
    <w:rsid w:val="00BD33B2"/>
    <w:rsid w:val="00BD63D3"/>
    <w:rsid w:val="00BD78CA"/>
    <w:rsid w:val="00BE04B2"/>
    <w:rsid w:val="00BE11E8"/>
    <w:rsid w:val="00BE1C12"/>
    <w:rsid w:val="00BE2011"/>
    <w:rsid w:val="00BE2735"/>
    <w:rsid w:val="00BE2D96"/>
    <w:rsid w:val="00BE4AF4"/>
    <w:rsid w:val="00BE6A29"/>
    <w:rsid w:val="00BE7223"/>
    <w:rsid w:val="00BE7A0D"/>
    <w:rsid w:val="00BF0484"/>
    <w:rsid w:val="00BF0D8D"/>
    <w:rsid w:val="00BF1755"/>
    <w:rsid w:val="00BF1A6C"/>
    <w:rsid w:val="00BF2BF7"/>
    <w:rsid w:val="00BF30C7"/>
    <w:rsid w:val="00BF5FF0"/>
    <w:rsid w:val="00BF7D09"/>
    <w:rsid w:val="00BF7FBB"/>
    <w:rsid w:val="00C02FD0"/>
    <w:rsid w:val="00C034C0"/>
    <w:rsid w:val="00C0449A"/>
    <w:rsid w:val="00C04544"/>
    <w:rsid w:val="00C05929"/>
    <w:rsid w:val="00C05D99"/>
    <w:rsid w:val="00C064C4"/>
    <w:rsid w:val="00C073FE"/>
    <w:rsid w:val="00C10225"/>
    <w:rsid w:val="00C10525"/>
    <w:rsid w:val="00C10BDE"/>
    <w:rsid w:val="00C12FC8"/>
    <w:rsid w:val="00C1552A"/>
    <w:rsid w:val="00C1663A"/>
    <w:rsid w:val="00C201C3"/>
    <w:rsid w:val="00C204A2"/>
    <w:rsid w:val="00C22D41"/>
    <w:rsid w:val="00C23C0A"/>
    <w:rsid w:val="00C23E78"/>
    <w:rsid w:val="00C24D9E"/>
    <w:rsid w:val="00C25163"/>
    <w:rsid w:val="00C25A9A"/>
    <w:rsid w:val="00C276C0"/>
    <w:rsid w:val="00C30A63"/>
    <w:rsid w:val="00C312C7"/>
    <w:rsid w:val="00C32432"/>
    <w:rsid w:val="00C32A1C"/>
    <w:rsid w:val="00C32ADC"/>
    <w:rsid w:val="00C32BA5"/>
    <w:rsid w:val="00C34888"/>
    <w:rsid w:val="00C35021"/>
    <w:rsid w:val="00C404B6"/>
    <w:rsid w:val="00C42E2D"/>
    <w:rsid w:val="00C44043"/>
    <w:rsid w:val="00C45AB2"/>
    <w:rsid w:val="00C46312"/>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E3B"/>
    <w:rsid w:val="00C77F3B"/>
    <w:rsid w:val="00C81EDD"/>
    <w:rsid w:val="00C84192"/>
    <w:rsid w:val="00C84943"/>
    <w:rsid w:val="00C862EC"/>
    <w:rsid w:val="00C868DA"/>
    <w:rsid w:val="00C86C80"/>
    <w:rsid w:val="00C871E1"/>
    <w:rsid w:val="00C878A3"/>
    <w:rsid w:val="00C87A92"/>
    <w:rsid w:val="00C91D13"/>
    <w:rsid w:val="00C92204"/>
    <w:rsid w:val="00C92366"/>
    <w:rsid w:val="00C927F5"/>
    <w:rsid w:val="00C93625"/>
    <w:rsid w:val="00C950CC"/>
    <w:rsid w:val="00C9597F"/>
    <w:rsid w:val="00C96FE2"/>
    <w:rsid w:val="00C97217"/>
    <w:rsid w:val="00C9749F"/>
    <w:rsid w:val="00CA028C"/>
    <w:rsid w:val="00CA2157"/>
    <w:rsid w:val="00CA2950"/>
    <w:rsid w:val="00CA2B32"/>
    <w:rsid w:val="00CA5400"/>
    <w:rsid w:val="00CB16EC"/>
    <w:rsid w:val="00CB2020"/>
    <w:rsid w:val="00CB263B"/>
    <w:rsid w:val="00CB340A"/>
    <w:rsid w:val="00CB5931"/>
    <w:rsid w:val="00CB593A"/>
    <w:rsid w:val="00CB63EB"/>
    <w:rsid w:val="00CC01B5"/>
    <w:rsid w:val="00CC02DD"/>
    <w:rsid w:val="00CC07BE"/>
    <w:rsid w:val="00CC0AD4"/>
    <w:rsid w:val="00CC4118"/>
    <w:rsid w:val="00CC412D"/>
    <w:rsid w:val="00CC42A8"/>
    <w:rsid w:val="00CC4B2B"/>
    <w:rsid w:val="00CC4E54"/>
    <w:rsid w:val="00CC4F43"/>
    <w:rsid w:val="00CD1152"/>
    <w:rsid w:val="00CD164A"/>
    <w:rsid w:val="00CD1EA4"/>
    <w:rsid w:val="00CD2074"/>
    <w:rsid w:val="00CD26E7"/>
    <w:rsid w:val="00CD31D7"/>
    <w:rsid w:val="00CD4922"/>
    <w:rsid w:val="00CD4AD1"/>
    <w:rsid w:val="00CD4F89"/>
    <w:rsid w:val="00CD62E5"/>
    <w:rsid w:val="00CD6EF7"/>
    <w:rsid w:val="00CD7973"/>
    <w:rsid w:val="00CE08D5"/>
    <w:rsid w:val="00CE25BC"/>
    <w:rsid w:val="00CE2AF1"/>
    <w:rsid w:val="00CE3E62"/>
    <w:rsid w:val="00CE46EB"/>
    <w:rsid w:val="00CE50A8"/>
    <w:rsid w:val="00CE6520"/>
    <w:rsid w:val="00CE7029"/>
    <w:rsid w:val="00CE71F2"/>
    <w:rsid w:val="00CE72A6"/>
    <w:rsid w:val="00CE74AF"/>
    <w:rsid w:val="00CF0F53"/>
    <w:rsid w:val="00CF11D6"/>
    <w:rsid w:val="00CF16E7"/>
    <w:rsid w:val="00CF59E4"/>
    <w:rsid w:val="00CF6A24"/>
    <w:rsid w:val="00CF6C4C"/>
    <w:rsid w:val="00CF753B"/>
    <w:rsid w:val="00CF7695"/>
    <w:rsid w:val="00D007D9"/>
    <w:rsid w:val="00D00FED"/>
    <w:rsid w:val="00D013FC"/>
    <w:rsid w:val="00D019F0"/>
    <w:rsid w:val="00D033B6"/>
    <w:rsid w:val="00D03463"/>
    <w:rsid w:val="00D0435F"/>
    <w:rsid w:val="00D05D5D"/>
    <w:rsid w:val="00D06260"/>
    <w:rsid w:val="00D109C8"/>
    <w:rsid w:val="00D11683"/>
    <w:rsid w:val="00D12931"/>
    <w:rsid w:val="00D13961"/>
    <w:rsid w:val="00D13D46"/>
    <w:rsid w:val="00D157E3"/>
    <w:rsid w:val="00D158BB"/>
    <w:rsid w:val="00D16FCC"/>
    <w:rsid w:val="00D17B8A"/>
    <w:rsid w:val="00D2030D"/>
    <w:rsid w:val="00D20765"/>
    <w:rsid w:val="00D208C2"/>
    <w:rsid w:val="00D20B74"/>
    <w:rsid w:val="00D23304"/>
    <w:rsid w:val="00D23F43"/>
    <w:rsid w:val="00D267CB"/>
    <w:rsid w:val="00D26C47"/>
    <w:rsid w:val="00D278D3"/>
    <w:rsid w:val="00D27932"/>
    <w:rsid w:val="00D30249"/>
    <w:rsid w:val="00D30385"/>
    <w:rsid w:val="00D32A7D"/>
    <w:rsid w:val="00D336D6"/>
    <w:rsid w:val="00D34667"/>
    <w:rsid w:val="00D35721"/>
    <w:rsid w:val="00D37A0D"/>
    <w:rsid w:val="00D41061"/>
    <w:rsid w:val="00D43F60"/>
    <w:rsid w:val="00D44253"/>
    <w:rsid w:val="00D443E1"/>
    <w:rsid w:val="00D455B1"/>
    <w:rsid w:val="00D47285"/>
    <w:rsid w:val="00D4735F"/>
    <w:rsid w:val="00D52819"/>
    <w:rsid w:val="00D540F8"/>
    <w:rsid w:val="00D57A6E"/>
    <w:rsid w:val="00D6000D"/>
    <w:rsid w:val="00D60010"/>
    <w:rsid w:val="00D61235"/>
    <w:rsid w:val="00D618CE"/>
    <w:rsid w:val="00D61DDC"/>
    <w:rsid w:val="00D6255D"/>
    <w:rsid w:val="00D62C24"/>
    <w:rsid w:val="00D637F9"/>
    <w:rsid w:val="00D659CE"/>
    <w:rsid w:val="00D65C9E"/>
    <w:rsid w:val="00D67FB8"/>
    <w:rsid w:val="00D70DA6"/>
    <w:rsid w:val="00D71DFF"/>
    <w:rsid w:val="00D72A9B"/>
    <w:rsid w:val="00D7454D"/>
    <w:rsid w:val="00D76711"/>
    <w:rsid w:val="00D77F9A"/>
    <w:rsid w:val="00D800EA"/>
    <w:rsid w:val="00D819A0"/>
    <w:rsid w:val="00D8307C"/>
    <w:rsid w:val="00D84078"/>
    <w:rsid w:val="00D8505C"/>
    <w:rsid w:val="00D855E6"/>
    <w:rsid w:val="00D86948"/>
    <w:rsid w:val="00D86977"/>
    <w:rsid w:val="00D876FF"/>
    <w:rsid w:val="00D90FB0"/>
    <w:rsid w:val="00D912C7"/>
    <w:rsid w:val="00D91971"/>
    <w:rsid w:val="00D9316F"/>
    <w:rsid w:val="00D93DE2"/>
    <w:rsid w:val="00D94735"/>
    <w:rsid w:val="00D94BB3"/>
    <w:rsid w:val="00D971FD"/>
    <w:rsid w:val="00D974C0"/>
    <w:rsid w:val="00DA2103"/>
    <w:rsid w:val="00DA3649"/>
    <w:rsid w:val="00DA4E66"/>
    <w:rsid w:val="00DA5278"/>
    <w:rsid w:val="00DA60E2"/>
    <w:rsid w:val="00DA641A"/>
    <w:rsid w:val="00DB048A"/>
    <w:rsid w:val="00DB0504"/>
    <w:rsid w:val="00DB2E87"/>
    <w:rsid w:val="00DB36CA"/>
    <w:rsid w:val="00DB3E03"/>
    <w:rsid w:val="00DB46DD"/>
    <w:rsid w:val="00DB490E"/>
    <w:rsid w:val="00DB4AD5"/>
    <w:rsid w:val="00DB4FC3"/>
    <w:rsid w:val="00DB59A9"/>
    <w:rsid w:val="00DB5C20"/>
    <w:rsid w:val="00DB61D2"/>
    <w:rsid w:val="00DB69B5"/>
    <w:rsid w:val="00DB76D1"/>
    <w:rsid w:val="00DB7E2C"/>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D7932"/>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0545"/>
    <w:rsid w:val="00E2312F"/>
    <w:rsid w:val="00E233AE"/>
    <w:rsid w:val="00E23723"/>
    <w:rsid w:val="00E23B81"/>
    <w:rsid w:val="00E31214"/>
    <w:rsid w:val="00E32968"/>
    <w:rsid w:val="00E32BC4"/>
    <w:rsid w:val="00E3366E"/>
    <w:rsid w:val="00E33A36"/>
    <w:rsid w:val="00E34247"/>
    <w:rsid w:val="00E35115"/>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0B5C"/>
    <w:rsid w:val="00E51D73"/>
    <w:rsid w:val="00E52C6F"/>
    <w:rsid w:val="00E5311B"/>
    <w:rsid w:val="00E53B50"/>
    <w:rsid w:val="00E562BF"/>
    <w:rsid w:val="00E57129"/>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2626"/>
    <w:rsid w:val="00E83306"/>
    <w:rsid w:val="00E838C3"/>
    <w:rsid w:val="00E851FD"/>
    <w:rsid w:val="00E85B84"/>
    <w:rsid w:val="00E86231"/>
    <w:rsid w:val="00E87D2E"/>
    <w:rsid w:val="00E9225B"/>
    <w:rsid w:val="00E93214"/>
    <w:rsid w:val="00E93F49"/>
    <w:rsid w:val="00E953FD"/>
    <w:rsid w:val="00E96665"/>
    <w:rsid w:val="00E96EBF"/>
    <w:rsid w:val="00E96F87"/>
    <w:rsid w:val="00E977CF"/>
    <w:rsid w:val="00EA1C86"/>
    <w:rsid w:val="00EA2299"/>
    <w:rsid w:val="00EA2E01"/>
    <w:rsid w:val="00EA3EDC"/>
    <w:rsid w:val="00EA43E2"/>
    <w:rsid w:val="00EA452E"/>
    <w:rsid w:val="00EA56AE"/>
    <w:rsid w:val="00EA5BDE"/>
    <w:rsid w:val="00EB0CFE"/>
    <w:rsid w:val="00EB0ED1"/>
    <w:rsid w:val="00EB0F26"/>
    <w:rsid w:val="00EB11B1"/>
    <w:rsid w:val="00EB1553"/>
    <w:rsid w:val="00EB2059"/>
    <w:rsid w:val="00EB40F9"/>
    <w:rsid w:val="00EC02BA"/>
    <w:rsid w:val="00EC113D"/>
    <w:rsid w:val="00EC1AB7"/>
    <w:rsid w:val="00EC214D"/>
    <w:rsid w:val="00EC22B7"/>
    <w:rsid w:val="00EC7167"/>
    <w:rsid w:val="00EC7366"/>
    <w:rsid w:val="00EC76FF"/>
    <w:rsid w:val="00ED0E42"/>
    <w:rsid w:val="00ED1266"/>
    <w:rsid w:val="00ED2154"/>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00E7"/>
    <w:rsid w:val="00F111B6"/>
    <w:rsid w:val="00F12115"/>
    <w:rsid w:val="00F12AFC"/>
    <w:rsid w:val="00F13E8F"/>
    <w:rsid w:val="00F143B7"/>
    <w:rsid w:val="00F155F3"/>
    <w:rsid w:val="00F161A1"/>
    <w:rsid w:val="00F17CFB"/>
    <w:rsid w:val="00F17DB3"/>
    <w:rsid w:val="00F20953"/>
    <w:rsid w:val="00F20C8F"/>
    <w:rsid w:val="00F21308"/>
    <w:rsid w:val="00F21B6F"/>
    <w:rsid w:val="00F21CC7"/>
    <w:rsid w:val="00F21EB1"/>
    <w:rsid w:val="00F25F30"/>
    <w:rsid w:val="00F26695"/>
    <w:rsid w:val="00F2768B"/>
    <w:rsid w:val="00F27DB0"/>
    <w:rsid w:val="00F332DE"/>
    <w:rsid w:val="00F34A82"/>
    <w:rsid w:val="00F34ECB"/>
    <w:rsid w:val="00F35AD5"/>
    <w:rsid w:val="00F35B47"/>
    <w:rsid w:val="00F367C3"/>
    <w:rsid w:val="00F40731"/>
    <w:rsid w:val="00F422C2"/>
    <w:rsid w:val="00F423CA"/>
    <w:rsid w:val="00F4381C"/>
    <w:rsid w:val="00F43FFA"/>
    <w:rsid w:val="00F4440E"/>
    <w:rsid w:val="00F450E6"/>
    <w:rsid w:val="00F46224"/>
    <w:rsid w:val="00F46533"/>
    <w:rsid w:val="00F46E61"/>
    <w:rsid w:val="00F50452"/>
    <w:rsid w:val="00F504C9"/>
    <w:rsid w:val="00F50D62"/>
    <w:rsid w:val="00F513B2"/>
    <w:rsid w:val="00F52410"/>
    <w:rsid w:val="00F52C7C"/>
    <w:rsid w:val="00F536EE"/>
    <w:rsid w:val="00F53EB9"/>
    <w:rsid w:val="00F5469C"/>
    <w:rsid w:val="00F54DAA"/>
    <w:rsid w:val="00F54F93"/>
    <w:rsid w:val="00F56A1B"/>
    <w:rsid w:val="00F56BC1"/>
    <w:rsid w:val="00F56E8D"/>
    <w:rsid w:val="00F57606"/>
    <w:rsid w:val="00F605B9"/>
    <w:rsid w:val="00F610E2"/>
    <w:rsid w:val="00F61647"/>
    <w:rsid w:val="00F62201"/>
    <w:rsid w:val="00F65A23"/>
    <w:rsid w:val="00F65CA0"/>
    <w:rsid w:val="00F65D84"/>
    <w:rsid w:val="00F65EFF"/>
    <w:rsid w:val="00F663F2"/>
    <w:rsid w:val="00F66FA1"/>
    <w:rsid w:val="00F671C1"/>
    <w:rsid w:val="00F7091E"/>
    <w:rsid w:val="00F715A8"/>
    <w:rsid w:val="00F7461E"/>
    <w:rsid w:val="00F75268"/>
    <w:rsid w:val="00F7687A"/>
    <w:rsid w:val="00F80A2D"/>
    <w:rsid w:val="00F80D35"/>
    <w:rsid w:val="00F80E64"/>
    <w:rsid w:val="00F818E6"/>
    <w:rsid w:val="00F81A39"/>
    <w:rsid w:val="00F83C3C"/>
    <w:rsid w:val="00F845C0"/>
    <w:rsid w:val="00F87BB5"/>
    <w:rsid w:val="00F9081D"/>
    <w:rsid w:val="00F91CA7"/>
    <w:rsid w:val="00F91F61"/>
    <w:rsid w:val="00F92D26"/>
    <w:rsid w:val="00F932DB"/>
    <w:rsid w:val="00F95176"/>
    <w:rsid w:val="00F965CD"/>
    <w:rsid w:val="00F96DE2"/>
    <w:rsid w:val="00F97BBC"/>
    <w:rsid w:val="00F97E89"/>
    <w:rsid w:val="00FA0523"/>
    <w:rsid w:val="00FA152E"/>
    <w:rsid w:val="00FA1FCE"/>
    <w:rsid w:val="00FA2A8F"/>
    <w:rsid w:val="00FA32CB"/>
    <w:rsid w:val="00FA36AE"/>
    <w:rsid w:val="00FA36DC"/>
    <w:rsid w:val="00FA3DE5"/>
    <w:rsid w:val="00FA4006"/>
    <w:rsid w:val="00FA4C8B"/>
    <w:rsid w:val="00FA78AC"/>
    <w:rsid w:val="00FA7C49"/>
    <w:rsid w:val="00FA7E35"/>
    <w:rsid w:val="00FB2153"/>
    <w:rsid w:val="00FB220B"/>
    <w:rsid w:val="00FB2587"/>
    <w:rsid w:val="00FB300F"/>
    <w:rsid w:val="00FB3D60"/>
    <w:rsid w:val="00FB543E"/>
    <w:rsid w:val="00FB77D5"/>
    <w:rsid w:val="00FC0A2A"/>
    <w:rsid w:val="00FC0EBA"/>
    <w:rsid w:val="00FC1697"/>
    <w:rsid w:val="00FC5142"/>
    <w:rsid w:val="00FC59DD"/>
    <w:rsid w:val="00FC6266"/>
    <w:rsid w:val="00FC6637"/>
    <w:rsid w:val="00FC6BDF"/>
    <w:rsid w:val="00FC7359"/>
    <w:rsid w:val="00FD0571"/>
    <w:rsid w:val="00FD0F84"/>
    <w:rsid w:val="00FD1A8D"/>
    <w:rsid w:val="00FD23D4"/>
    <w:rsid w:val="00FD2668"/>
    <w:rsid w:val="00FD3830"/>
    <w:rsid w:val="00FD3DE8"/>
    <w:rsid w:val="00FD4A9A"/>
    <w:rsid w:val="00FD5462"/>
    <w:rsid w:val="00FD5D4B"/>
    <w:rsid w:val="00FD635A"/>
    <w:rsid w:val="00FD7945"/>
    <w:rsid w:val="00FE1853"/>
    <w:rsid w:val="00FE1B07"/>
    <w:rsid w:val="00FE35ED"/>
    <w:rsid w:val="00FE42D9"/>
    <w:rsid w:val="00FE6E6D"/>
    <w:rsid w:val="00FE7AC5"/>
    <w:rsid w:val="00FF01D9"/>
    <w:rsid w:val="00FF152B"/>
    <w:rsid w:val="00FF159F"/>
    <w:rsid w:val="00FF2B21"/>
    <w:rsid w:val="00FF3222"/>
    <w:rsid w:val="00FF4F1F"/>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uiPriority w:val="99"/>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uiPriority w:val="99"/>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363563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3526983">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56057270">
      <w:bodyDiv w:val="1"/>
      <w:marLeft w:val="0"/>
      <w:marRight w:val="0"/>
      <w:marTop w:val="0"/>
      <w:marBottom w:val="0"/>
      <w:divBdr>
        <w:top w:val="none" w:sz="0" w:space="0" w:color="auto"/>
        <w:left w:val="none" w:sz="0" w:space="0" w:color="auto"/>
        <w:bottom w:val="none" w:sz="0" w:space="0" w:color="auto"/>
        <w:right w:val="none" w:sz="0" w:space="0" w:color="auto"/>
      </w:divBdr>
    </w:div>
    <w:div w:id="602540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89351705">
      <w:bodyDiv w:val="1"/>
      <w:marLeft w:val="0"/>
      <w:marRight w:val="0"/>
      <w:marTop w:val="0"/>
      <w:marBottom w:val="0"/>
      <w:divBdr>
        <w:top w:val="none" w:sz="0" w:space="0" w:color="auto"/>
        <w:left w:val="none" w:sz="0" w:space="0" w:color="auto"/>
        <w:bottom w:val="none" w:sz="0" w:space="0" w:color="auto"/>
        <w:right w:val="none" w:sz="0" w:space="0" w:color="auto"/>
      </w:divBdr>
      <w:divsChild>
        <w:div w:id="1920404535">
          <w:marLeft w:val="240"/>
          <w:marRight w:val="240"/>
          <w:marTop w:val="100"/>
          <w:marBottom w:val="100"/>
          <w:divBdr>
            <w:top w:val="none" w:sz="0" w:space="0" w:color="auto"/>
            <w:left w:val="none" w:sz="0" w:space="0" w:color="auto"/>
            <w:bottom w:val="none" w:sz="0" w:space="0" w:color="auto"/>
            <w:right w:val="none" w:sz="0" w:space="0" w:color="auto"/>
          </w:divBdr>
          <w:divsChild>
            <w:div w:id="13988157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2192907">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24854326">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37916064">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0102024">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74077931">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182140">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19820488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1686265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53708788">
      <w:bodyDiv w:val="1"/>
      <w:marLeft w:val="0"/>
      <w:marRight w:val="0"/>
      <w:marTop w:val="0"/>
      <w:marBottom w:val="0"/>
      <w:divBdr>
        <w:top w:val="none" w:sz="0" w:space="0" w:color="auto"/>
        <w:left w:val="none" w:sz="0" w:space="0" w:color="auto"/>
        <w:bottom w:val="none" w:sz="0" w:space="0" w:color="auto"/>
        <w:right w:val="none" w:sz="0" w:space="0" w:color="auto"/>
      </w:divBdr>
      <w:divsChild>
        <w:div w:id="1493062542">
          <w:marLeft w:val="240"/>
          <w:marRight w:val="240"/>
          <w:marTop w:val="100"/>
          <w:marBottom w:val="100"/>
          <w:divBdr>
            <w:top w:val="none" w:sz="0" w:space="0" w:color="auto"/>
            <w:left w:val="none" w:sz="0" w:space="0" w:color="auto"/>
            <w:bottom w:val="none" w:sz="0" w:space="0" w:color="auto"/>
            <w:right w:val="none" w:sz="0" w:space="0" w:color="auto"/>
          </w:divBdr>
          <w:divsChild>
            <w:div w:id="886792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54094929">
      <w:bodyDiv w:val="1"/>
      <w:marLeft w:val="0"/>
      <w:marRight w:val="0"/>
      <w:marTop w:val="0"/>
      <w:marBottom w:val="0"/>
      <w:divBdr>
        <w:top w:val="none" w:sz="0" w:space="0" w:color="auto"/>
        <w:left w:val="none" w:sz="0" w:space="0" w:color="auto"/>
        <w:bottom w:val="none" w:sz="0" w:space="0" w:color="auto"/>
        <w:right w:val="none" w:sz="0" w:space="0" w:color="auto"/>
      </w:divBdr>
    </w:div>
    <w:div w:id="260064066">
      <w:bodyDiv w:val="1"/>
      <w:marLeft w:val="0"/>
      <w:marRight w:val="0"/>
      <w:marTop w:val="0"/>
      <w:marBottom w:val="0"/>
      <w:divBdr>
        <w:top w:val="none" w:sz="0" w:space="0" w:color="auto"/>
        <w:left w:val="none" w:sz="0" w:space="0" w:color="auto"/>
        <w:bottom w:val="none" w:sz="0" w:space="0" w:color="auto"/>
        <w:right w:val="none" w:sz="0" w:space="0" w:color="auto"/>
      </w:divBdr>
      <w:divsChild>
        <w:div w:id="268510591">
          <w:marLeft w:val="0"/>
          <w:marRight w:val="0"/>
          <w:marTop w:val="0"/>
          <w:marBottom w:val="0"/>
          <w:divBdr>
            <w:top w:val="none" w:sz="0" w:space="0" w:color="auto"/>
            <w:left w:val="none" w:sz="0" w:space="0" w:color="auto"/>
            <w:bottom w:val="none" w:sz="0" w:space="0" w:color="auto"/>
            <w:right w:val="none" w:sz="0" w:space="0" w:color="auto"/>
          </w:divBdr>
        </w:div>
        <w:div w:id="385417798">
          <w:marLeft w:val="0"/>
          <w:marRight w:val="0"/>
          <w:marTop w:val="0"/>
          <w:marBottom w:val="0"/>
          <w:divBdr>
            <w:top w:val="none" w:sz="0" w:space="0" w:color="auto"/>
            <w:left w:val="none" w:sz="0" w:space="0" w:color="auto"/>
            <w:bottom w:val="none" w:sz="0" w:space="0" w:color="auto"/>
            <w:right w:val="none" w:sz="0" w:space="0" w:color="auto"/>
          </w:divBdr>
        </w:div>
        <w:div w:id="1376659263">
          <w:marLeft w:val="0"/>
          <w:marRight w:val="0"/>
          <w:marTop w:val="0"/>
          <w:marBottom w:val="0"/>
          <w:divBdr>
            <w:top w:val="none" w:sz="0" w:space="0" w:color="auto"/>
            <w:left w:val="none" w:sz="0" w:space="0" w:color="auto"/>
            <w:bottom w:val="none" w:sz="0" w:space="0" w:color="auto"/>
            <w:right w:val="none" w:sz="0" w:space="0" w:color="auto"/>
          </w:divBdr>
        </w:div>
        <w:div w:id="774862800">
          <w:marLeft w:val="0"/>
          <w:marRight w:val="0"/>
          <w:marTop w:val="0"/>
          <w:marBottom w:val="0"/>
          <w:divBdr>
            <w:top w:val="none" w:sz="0" w:space="0" w:color="auto"/>
            <w:left w:val="none" w:sz="0" w:space="0" w:color="auto"/>
            <w:bottom w:val="none" w:sz="0" w:space="0" w:color="auto"/>
            <w:right w:val="none" w:sz="0" w:space="0" w:color="auto"/>
          </w:divBdr>
        </w:div>
        <w:div w:id="395590797">
          <w:marLeft w:val="0"/>
          <w:marRight w:val="0"/>
          <w:marTop w:val="0"/>
          <w:marBottom w:val="0"/>
          <w:divBdr>
            <w:top w:val="none" w:sz="0" w:space="0" w:color="auto"/>
            <w:left w:val="none" w:sz="0" w:space="0" w:color="auto"/>
            <w:bottom w:val="none" w:sz="0" w:space="0" w:color="auto"/>
            <w:right w:val="none" w:sz="0" w:space="0" w:color="auto"/>
          </w:divBdr>
        </w:div>
        <w:div w:id="285936003">
          <w:marLeft w:val="0"/>
          <w:marRight w:val="0"/>
          <w:marTop w:val="0"/>
          <w:marBottom w:val="0"/>
          <w:divBdr>
            <w:top w:val="none" w:sz="0" w:space="0" w:color="auto"/>
            <w:left w:val="none" w:sz="0" w:space="0" w:color="auto"/>
            <w:bottom w:val="none" w:sz="0" w:space="0" w:color="auto"/>
            <w:right w:val="none" w:sz="0" w:space="0" w:color="auto"/>
          </w:divBdr>
        </w:div>
        <w:div w:id="1945065851">
          <w:marLeft w:val="0"/>
          <w:marRight w:val="0"/>
          <w:marTop w:val="0"/>
          <w:marBottom w:val="0"/>
          <w:divBdr>
            <w:top w:val="none" w:sz="0" w:space="0" w:color="auto"/>
            <w:left w:val="none" w:sz="0" w:space="0" w:color="auto"/>
            <w:bottom w:val="none" w:sz="0" w:space="0" w:color="auto"/>
            <w:right w:val="none" w:sz="0" w:space="0" w:color="auto"/>
          </w:divBdr>
        </w:div>
        <w:div w:id="1762139806">
          <w:marLeft w:val="0"/>
          <w:marRight w:val="0"/>
          <w:marTop w:val="0"/>
          <w:marBottom w:val="0"/>
          <w:divBdr>
            <w:top w:val="none" w:sz="0" w:space="0" w:color="auto"/>
            <w:left w:val="none" w:sz="0" w:space="0" w:color="auto"/>
            <w:bottom w:val="none" w:sz="0" w:space="0" w:color="auto"/>
            <w:right w:val="none" w:sz="0" w:space="0" w:color="auto"/>
          </w:divBdr>
        </w:div>
        <w:div w:id="409229861">
          <w:marLeft w:val="0"/>
          <w:marRight w:val="0"/>
          <w:marTop w:val="0"/>
          <w:marBottom w:val="0"/>
          <w:divBdr>
            <w:top w:val="none" w:sz="0" w:space="0" w:color="auto"/>
            <w:left w:val="none" w:sz="0" w:space="0" w:color="auto"/>
            <w:bottom w:val="none" w:sz="0" w:space="0" w:color="auto"/>
            <w:right w:val="none" w:sz="0" w:space="0" w:color="auto"/>
          </w:divBdr>
        </w:div>
        <w:div w:id="1532263106">
          <w:marLeft w:val="0"/>
          <w:marRight w:val="0"/>
          <w:marTop w:val="0"/>
          <w:marBottom w:val="0"/>
          <w:divBdr>
            <w:top w:val="none" w:sz="0" w:space="0" w:color="auto"/>
            <w:left w:val="none" w:sz="0" w:space="0" w:color="auto"/>
            <w:bottom w:val="none" w:sz="0" w:space="0" w:color="auto"/>
            <w:right w:val="none" w:sz="0" w:space="0" w:color="auto"/>
          </w:divBdr>
        </w:div>
        <w:div w:id="585531280">
          <w:marLeft w:val="0"/>
          <w:marRight w:val="0"/>
          <w:marTop w:val="0"/>
          <w:marBottom w:val="0"/>
          <w:divBdr>
            <w:top w:val="none" w:sz="0" w:space="0" w:color="auto"/>
            <w:left w:val="none" w:sz="0" w:space="0" w:color="auto"/>
            <w:bottom w:val="none" w:sz="0" w:space="0" w:color="auto"/>
            <w:right w:val="none" w:sz="0" w:space="0" w:color="auto"/>
          </w:divBdr>
        </w:div>
        <w:div w:id="1782456931">
          <w:marLeft w:val="0"/>
          <w:marRight w:val="0"/>
          <w:marTop w:val="0"/>
          <w:marBottom w:val="0"/>
          <w:divBdr>
            <w:top w:val="none" w:sz="0" w:space="0" w:color="auto"/>
            <w:left w:val="none" w:sz="0" w:space="0" w:color="auto"/>
            <w:bottom w:val="none" w:sz="0" w:space="0" w:color="auto"/>
            <w:right w:val="none" w:sz="0" w:space="0" w:color="auto"/>
          </w:divBdr>
        </w:div>
        <w:div w:id="1150712843">
          <w:marLeft w:val="0"/>
          <w:marRight w:val="0"/>
          <w:marTop w:val="0"/>
          <w:marBottom w:val="0"/>
          <w:divBdr>
            <w:top w:val="none" w:sz="0" w:space="0" w:color="auto"/>
            <w:left w:val="none" w:sz="0" w:space="0" w:color="auto"/>
            <w:bottom w:val="none" w:sz="0" w:space="0" w:color="auto"/>
            <w:right w:val="none" w:sz="0" w:space="0" w:color="auto"/>
          </w:divBdr>
        </w:div>
        <w:div w:id="1906598878">
          <w:marLeft w:val="0"/>
          <w:marRight w:val="0"/>
          <w:marTop w:val="0"/>
          <w:marBottom w:val="0"/>
          <w:divBdr>
            <w:top w:val="none" w:sz="0" w:space="0" w:color="auto"/>
            <w:left w:val="none" w:sz="0" w:space="0" w:color="auto"/>
            <w:bottom w:val="none" w:sz="0" w:space="0" w:color="auto"/>
            <w:right w:val="none" w:sz="0" w:space="0" w:color="auto"/>
          </w:divBdr>
        </w:div>
        <w:div w:id="1488865095">
          <w:marLeft w:val="0"/>
          <w:marRight w:val="0"/>
          <w:marTop w:val="0"/>
          <w:marBottom w:val="0"/>
          <w:divBdr>
            <w:top w:val="none" w:sz="0" w:space="0" w:color="auto"/>
            <w:left w:val="none" w:sz="0" w:space="0" w:color="auto"/>
            <w:bottom w:val="none" w:sz="0" w:space="0" w:color="auto"/>
            <w:right w:val="none" w:sz="0" w:space="0" w:color="auto"/>
          </w:divBdr>
        </w:div>
        <w:div w:id="328409356">
          <w:marLeft w:val="0"/>
          <w:marRight w:val="0"/>
          <w:marTop w:val="0"/>
          <w:marBottom w:val="0"/>
          <w:divBdr>
            <w:top w:val="none" w:sz="0" w:space="0" w:color="auto"/>
            <w:left w:val="none" w:sz="0" w:space="0" w:color="auto"/>
            <w:bottom w:val="none" w:sz="0" w:space="0" w:color="auto"/>
            <w:right w:val="none" w:sz="0" w:space="0" w:color="auto"/>
          </w:divBdr>
        </w:div>
        <w:div w:id="1586110146">
          <w:marLeft w:val="0"/>
          <w:marRight w:val="0"/>
          <w:marTop w:val="0"/>
          <w:marBottom w:val="0"/>
          <w:divBdr>
            <w:top w:val="none" w:sz="0" w:space="0" w:color="auto"/>
            <w:left w:val="none" w:sz="0" w:space="0" w:color="auto"/>
            <w:bottom w:val="none" w:sz="0" w:space="0" w:color="auto"/>
            <w:right w:val="none" w:sz="0" w:space="0" w:color="auto"/>
          </w:divBdr>
        </w:div>
        <w:div w:id="419910491">
          <w:marLeft w:val="0"/>
          <w:marRight w:val="0"/>
          <w:marTop w:val="0"/>
          <w:marBottom w:val="0"/>
          <w:divBdr>
            <w:top w:val="none" w:sz="0" w:space="0" w:color="auto"/>
            <w:left w:val="none" w:sz="0" w:space="0" w:color="auto"/>
            <w:bottom w:val="none" w:sz="0" w:space="0" w:color="auto"/>
            <w:right w:val="none" w:sz="0" w:space="0" w:color="auto"/>
          </w:divBdr>
        </w:div>
        <w:div w:id="2106487425">
          <w:marLeft w:val="0"/>
          <w:marRight w:val="0"/>
          <w:marTop w:val="0"/>
          <w:marBottom w:val="0"/>
          <w:divBdr>
            <w:top w:val="none" w:sz="0" w:space="0" w:color="auto"/>
            <w:left w:val="none" w:sz="0" w:space="0" w:color="auto"/>
            <w:bottom w:val="none" w:sz="0" w:space="0" w:color="auto"/>
            <w:right w:val="none" w:sz="0" w:space="0" w:color="auto"/>
          </w:divBdr>
        </w:div>
        <w:div w:id="1885216156">
          <w:marLeft w:val="0"/>
          <w:marRight w:val="0"/>
          <w:marTop w:val="0"/>
          <w:marBottom w:val="0"/>
          <w:divBdr>
            <w:top w:val="none" w:sz="0" w:space="0" w:color="auto"/>
            <w:left w:val="none" w:sz="0" w:space="0" w:color="auto"/>
            <w:bottom w:val="none" w:sz="0" w:space="0" w:color="auto"/>
            <w:right w:val="none" w:sz="0" w:space="0" w:color="auto"/>
          </w:divBdr>
        </w:div>
        <w:div w:id="1823961249">
          <w:marLeft w:val="0"/>
          <w:marRight w:val="0"/>
          <w:marTop w:val="0"/>
          <w:marBottom w:val="0"/>
          <w:divBdr>
            <w:top w:val="none" w:sz="0" w:space="0" w:color="auto"/>
            <w:left w:val="none" w:sz="0" w:space="0" w:color="auto"/>
            <w:bottom w:val="none" w:sz="0" w:space="0" w:color="auto"/>
            <w:right w:val="none" w:sz="0" w:space="0" w:color="auto"/>
          </w:divBdr>
        </w:div>
        <w:div w:id="1837065182">
          <w:marLeft w:val="0"/>
          <w:marRight w:val="0"/>
          <w:marTop w:val="0"/>
          <w:marBottom w:val="0"/>
          <w:divBdr>
            <w:top w:val="none" w:sz="0" w:space="0" w:color="auto"/>
            <w:left w:val="none" w:sz="0" w:space="0" w:color="auto"/>
            <w:bottom w:val="none" w:sz="0" w:space="0" w:color="auto"/>
            <w:right w:val="none" w:sz="0" w:space="0" w:color="auto"/>
          </w:divBdr>
        </w:div>
        <w:div w:id="1521625739">
          <w:marLeft w:val="0"/>
          <w:marRight w:val="0"/>
          <w:marTop w:val="0"/>
          <w:marBottom w:val="0"/>
          <w:divBdr>
            <w:top w:val="none" w:sz="0" w:space="0" w:color="auto"/>
            <w:left w:val="none" w:sz="0" w:space="0" w:color="auto"/>
            <w:bottom w:val="none" w:sz="0" w:space="0" w:color="auto"/>
            <w:right w:val="none" w:sz="0" w:space="0" w:color="auto"/>
          </w:divBdr>
        </w:div>
        <w:div w:id="652875719">
          <w:marLeft w:val="0"/>
          <w:marRight w:val="0"/>
          <w:marTop w:val="0"/>
          <w:marBottom w:val="0"/>
          <w:divBdr>
            <w:top w:val="none" w:sz="0" w:space="0" w:color="auto"/>
            <w:left w:val="none" w:sz="0" w:space="0" w:color="auto"/>
            <w:bottom w:val="none" w:sz="0" w:space="0" w:color="auto"/>
            <w:right w:val="none" w:sz="0" w:space="0" w:color="auto"/>
          </w:divBdr>
        </w:div>
        <w:div w:id="1332758646">
          <w:marLeft w:val="0"/>
          <w:marRight w:val="0"/>
          <w:marTop w:val="0"/>
          <w:marBottom w:val="0"/>
          <w:divBdr>
            <w:top w:val="none" w:sz="0" w:space="0" w:color="auto"/>
            <w:left w:val="none" w:sz="0" w:space="0" w:color="auto"/>
            <w:bottom w:val="none" w:sz="0" w:space="0" w:color="auto"/>
            <w:right w:val="none" w:sz="0" w:space="0" w:color="auto"/>
          </w:divBdr>
        </w:div>
        <w:div w:id="65078784">
          <w:marLeft w:val="0"/>
          <w:marRight w:val="0"/>
          <w:marTop w:val="0"/>
          <w:marBottom w:val="0"/>
          <w:divBdr>
            <w:top w:val="none" w:sz="0" w:space="0" w:color="auto"/>
            <w:left w:val="none" w:sz="0" w:space="0" w:color="auto"/>
            <w:bottom w:val="none" w:sz="0" w:space="0" w:color="auto"/>
            <w:right w:val="none" w:sz="0" w:space="0" w:color="auto"/>
          </w:divBdr>
        </w:div>
        <w:div w:id="882643050">
          <w:marLeft w:val="0"/>
          <w:marRight w:val="0"/>
          <w:marTop w:val="0"/>
          <w:marBottom w:val="0"/>
          <w:divBdr>
            <w:top w:val="none" w:sz="0" w:space="0" w:color="auto"/>
            <w:left w:val="none" w:sz="0" w:space="0" w:color="auto"/>
            <w:bottom w:val="none" w:sz="0" w:space="0" w:color="auto"/>
            <w:right w:val="none" w:sz="0" w:space="0" w:color="auto"/>
          </w:divBdr>
        </w:div>
        <w:div w:id="1015300390">
          <w:marLeft w:val="0"/>
          <w:marRight w:val="0"/>
          <w:marTop w:val="0"/>
          <w:marBottom w:val="0"/>
          <w:divBdr>
            <w:top w:val="none" w:sz="0" w:space="0" w:color="auto"/>
            <w:left w:val="none" w:sz="0" w:space="0" w:color="auto"/>
            <w:bottom w:val="none" w:sz="0" w:space="0" w:color="auto"/>
            <w:right w:val="none" w:sz="0" w:space="0" w:color="auto"/>
          </w:divBdr>
        </w:div>
        <w:div w:id="1817144382">
          <w:marLeft w:val="0"/>
          <w:marRight w:val="0"/>
          <w:marTop w:val="0"/>
          <w:marBottom w:val="0"/>
          <w:divBdr>
            <w:top w:val="none" w:sz="0" w:space="0" w:color="auto"/>
            <w:left w:val="none" w:sz="0" w:space="0" w:color="auto"/>
            <w:bottom w:val="none" w:sz="0" w:space="0" w:color="auto"/>
            <w:right w:val="none" w:sz="0" w:space="0" w:color="auto"/>
          </w:divBdr>
        </w:div>
        <w:div w:id="805390605">
          <w:marLeft w:val="0"/>
          <w:marRight w:val="0"/>
          <w:marTop w:val="0"/>
          <w:marBottom w:val="0"/>
          <w:divBdr>
            <w:top w:val="none" w:sz="0" w:space="0" w:color="auto"/>
            <w:left w:val="none" w:sz="0" w:space="0" w:color="auto"/>
            <w:bottom w:val="none" w:sz="0" w:space="0" w:color="auto"/>
            <w:right w:val="none" w:sz="0" w:space="0" w:color="auto"/>
          </w:divBdr>
        </w:div>
        <w:div w:id="136727452">
          <w:marLeft w:val="0"/>
          <w:marRight w:val="0"/>
          <w:marTop w:val="0"/>
          <w:marBottom w:val="0"/>
          <w:divBdr>
            <w:top w:val="none" w:sz="0" w:space="0" w:color="auto"/>
            <w:left w:val="none" w:sz="0" w:space="0" w:color="auto"/>
            <w:bottom w:val="none" w:sz="0" w:space="0" w:color="auto"/>
            <w:right w:val="none" w:sz="0" w:space="0" w:color="auto"/>
          </w:divBdr>
        </w:div>
        <w:div w:id="1256327599">
          <w:marLeft w:val="0"/>
          <w:marRight w:val="0"/>
          <w:marTop w:val="0"/>
          <w:marBottom w:val="0"/>
          <w:divBdr>
            <w:top w:val="none" w:sz="0" w:space="0" w:color="auto"/>
            <w:left w:val="none" w:sz="0" w:space="0" w:color="auto"/>
            <w:bottom w:val="none" w:sz="0" w:space="0" w:color="auto"/>
            <w:right w:val="none" w:sz="0" w:space="0" w:color="auto"/>
          </w:divBdr>
        </w:div>
        <w:div w:id="398867079">
          <w:marLeft w:val="0"/>
          <w:marRight w:val="0"/>
          <w:marTop w:val="0"/>
          <w:marBottom w:val="0"/>
          <w:divBdr>
            <w:top w:val="none" w:sz="0" w:space="0" w:color="auto"/>
            <w:left w:val="none" w:sz="0" w:space="0" w:color="auto"/>
            <w:bottom w:val="none" w:sz="0" w:space="0" w:color="auto"/>
            <w:right w:val="none" w:sz="0" w:space="0" w:color="auto"/>
          </w:divBdr>
        </w:div>
        <w:div w:id="1910580124">
          <w:marLeft w:val="0"/>
          <w:marRight w:val="0"/>
          <w:marTop w:val="0"/>
          <w:marBottom w:val="0"/>
          <w:divBdr>
            <w:top w:val="none" w:sz="0" w:space="0" w:color="auto"/>
            <w:left w:val="none" w:sz="0" w:space="0" w:color="auto"/>
            <w:bottom w:val="none" w:sz="0" w:space="0" w:color="auto"/>
            <w:right w:val="none" w:sz="0" w:space="0" w:color="auto"/>
          </w:divBdr>
        </w:div>
        <w:div w:id="412315620">
          <w:marLeft w:val="0"/>
          <w:marRight w:val="0"/>
          <w:marTop w:val="0"/>
          <w:marBottom w:val="0"/>
          <w:divBdr>
            <w:top w:val="none" w:sz="0" w:space="0" w:color="auto"/>
            <w:left w:val="none" w:sz="0" w:space="0" w:color="auto"/>
            <w:bottom w:val="none" w:sz="0" w:space="0" w:color="auto"/>
            <w:right w:val="none" w:sz="0" w:space="0" w:color="auto"/>
          </w:divBdr>
        </w:div>
        <w:div w:id="714045508">
          <w:marLeft w:val="0"/>
          <w:marRight w:val="0"/>
          <w:marTop w:val="0"/>
          <w:marBottom w:val="0"/>
          <w:divBdr>
            <w:top w:val="none" w:sz="0" w:space="0" w:color="auto"/>
            <w:left w:val="none" w:sz="0" w:space="0" w:color="auto"/>
            <w:bottom w:val="none" w:sz="0" w:space="0" w:color="auto"/>
            <w:right w:val="none" w:sz="0" w:space="0" w:color="auto"/>
          </w:divBdr>
        </w:div>
        <w:div w:id="1977175933">
          <w:marLeft w:val="0"/>
          <w:marRight w:val="0"/>
          <w:marTop w:val="0"/>
          <w:marBottom w:val="0"/>
          <w:divBdr>
            <w:top w:val="none" w:sz="0" w:space="0" w:color="auto"/>
            <w:left w:val="none" w:sz="0" w:space="0" w:color="auto"/>
            <w:bottom w:val="none" w:sz="0" w:space="0" w:color="auto"/>
            <w:right w:val="none" w:sz="0" w:space="0" w:color="auto"/>
          </w:divBdr>
        </w:div>
        <w:div w:id="532424585">
          <w:marLeft w:val="0"/>
          <w:marRight w:val="0"/>
          <w:marTop w:val="0"/>
          <w:marBottom w:val="0"/>
          <w:divBdr>
            <w:top w:val="none" w:sz="0" w:space="0" w:color="auto"/>
            <w:left w:val="none" w:sz="0" w:space="0" w:color="auto"/>
            <w:bottom w:val="none" w:sz="0" w:space="0" w:color="auto"/>
            <w:right w:val="none" w:sz="0" w:space="0" w:color="auto"/>
          </w:divBdr>
        </w:div>
        <w:div w:id="1417820407">
          <w:marLeft w:val="0"/>
          <w:marRight w:val="0"/>
          <w:marTop w:val="0"/>
          <w:marBottom w:val="0"/>
          <w:divBdr>
            <w:top w:val="none" w:sz="0" w:space="0" w:color="auto"/>
            <w:left w:val="none" w:sz="0" w:space="0" w:color="auto"/>
            <w:bottom w:val="none" w:sz="0" w:space="0" w:color="auto"/>
            <w:right w:val="none" w:sz="0" w:space="0" w:color="auto"/>
          </w:divBdr>
        </w:div>
        <w:div w:id="1721326477">
          <w:marLeft w:val="0"/>
          <w:marRight w:val="0"/>
          <w:marTop w:val="0"/>
          <w:marBottom w:val="0"/>
          <w:divBdr>
            <w:top w:val="none" w:sz="0" w:space="0" w:color="auto"/>
            <w:left w:val="none" w:sz="0" w:space="0" w:color="auto"/>
            <w:bottom w:val="none" w:sz="0" w:space="0" w:color="auto"/>
            <w:right w:val="none" w:sz="0" w:space="0" w:color="auto"/>
          </w:divBdr>
        </w:div>
        <w:div w:id="1462842091">
          <w:marLeft w:val="0"/>
          <w:marRight w:val="0"/>
          <w:marTop w:val="0"/>
          <w:marBottom w:val="0"/>
          <w:divBdr>
            <w:top w:val="none" w:sz="0" w:space="0" w:color="auto"/>
            <w:left w:val="none" w:sz="0" w:space="0" w:color="auto"/>
            <w:bottom w:val="none" w:sz="0" w:space="0" w:color="auto"/>
            <w:right w:val="none" w:sz="0" w:space="0" w:color="auto"/>
          </w:divBdr>
        </w:div>
        <w:div w:id="1883712221">
          <w:marLeft w:val="0"/>
          <w:marRight w:val="0"/>
          <w:marTop w:val="0"/>
          <w:marBottom w:val="0"/>
          <w:divBdr>
            <w:top w:val="none" w:sz="0" w:space="0" w:color="auto"/>
            <w:left w:val="none" w:sz="0" w:space="0" w:color="auto"/>
            <w:bottom w:val="none" w:sz="0" w:space="0" w:color="auto"/>
            <w:right w:val="none" w:sz="0" w:space="0" w:color="auto"/>
          </w:divBdr>
        </w:div>
        <w:div w:id="1767966656">
          <w:marLeft w:val="0"/>
          <w:marRight w:val="0"/>
          <w:marTop w:val="0"/>
          <w:marBottom w:val="0"/>
          <w:divBdr>
            <w:top w:val="none" w:sz="0" w:space="0" w:color="auto"/>
            <w:left w:val="none" w:sz="0" w:space="0" w:color="auto"/>
            <w:bottom w:val="none" w:sz="0" w:space="0" w:color="auto"/>
            <w:right w:val="none" w:sz="0" w:space="0" w:color="auto"/>
          </w:divBdr>
        </w:div>
        <w:div w:id="1295791670">
          <w:marLeft w:val="0"/>
          <w:marRight w:val="0"/>
          <w:marTop w:val="0"/>
          <w:marBottom w:val="0"/>
          <w:divBdr>
            <w:top w:val="none" w:sz="0" w:space="0" w:color="auto"/>
            <w:left w:val="none" w:sz="0" w:space="0" w:color="auto"/>
            <w:bottom w:val="none" w:sz="0" w:space="0" w:color="auto"/>
            <w:right w:val="none" w:sz="0" w:space="0" w:color="auto"/>
          </w:divBdr>
        </w:div>
        <w:div w:id="1121805801">
          <w:marLeft w:val="0"/>
          <w:marRight w:val="0"/>
          <w:marTop w:val="0"/>
          <w:marBottom w:val="0"/>
          <w:divBdr>
            <w:top w:val="none" w:sz="0" w:space="0" w:color="auto"/>
            <w:left w:val="none" w:sz="0" w:space="0" w:color="auto"/>
            <w:bottom w:val="none" w:sz="0" w:space="0" w:color="auto"/>
            <w:right w:val="none" w:sz="0" w:space="0" w:color="auto"/>
          </w:divBdr>
        </w:div>
        <w:div w:id="1242526311">
          <w:marLeft w:val="0"/>
          <w:marRight w:val="0"/>
          <w:marTop w:val="0"/>
          <w:marBottom w:val="0"/>
          <w:divBdr>
            <w:top w:val="none" w:sz="0" w:space="0" w:color="auto"/>
            <w:left w:val="none" w:sz="0" w:space="0" w:color="auto"/>
            <w:bottom w:val="none" w:sz="0" w:space="0" w:color="auto"/>
            <w:right w:val="none" w:sz="0" w:space="0" w:color="auto"/>
          </w:divBdr>
        </w:div>
        <w:div w:id="243490409">
          <w:marLeft w:val="0"/>
          <w:marRight w:val="0"/>
          <w:marTop w:val="0"/>
          <w:marBottom w:val="0"/>
          <w:divBdr>
            <w:top w:val="none" w:sz="0" w:space="0" w:color="auto"/>
            <w:left w:val="none" w:sz="0" w:space="0" w:color="auto"/>
            <w:bottom w:val="none" w:sz="0" w:space="0" w:color="auto"/>
            <w:right w:val="none" w:sz="0" w:space="0" w:color="auto"/>
          </w:divBdr>
        </w:div>
        <w:div w:id="2018539858">
          <w:marLeft w:val="0"/>
          <w:marRight w:val="0"/>
          <w:marTop w:val="0"/>
          <w:marBottom w:val="0"/>
          <w:divBdr>
            <w:top w:val="none" w:sz="0" w:space="0" w:color="auto"/>
            <w:left w:val="none" w:sz="0" w:space="0" w:color="auto"/>
            <w:bottom w:val="none" w:sz="0" w:space="0" w:color="auto"/>
            <w:right w:val="none" w:sz="0" w:space="0" w:color="auto"/>
          </w:divBdr>
        </w:div>
        <w:div w:id="2111077748">
          <w:marLeft w:val="0"/>
          <w:marRight w:val="0"/>
          <w:marTop w:val="0"/>
          <w:marBottom w:val="0"/>
          <w:divBdr>
            <w:top w:val="none" w:sz="0" w:space="0" w:color="auto"/>
            <w:left w:val="none" w:sz="0" w:space="0" w:color="auto"/>
            <w:bottom w:val="none" w:sz="0" w:space="0" w:color="auto"/>
            <w:right w:val="none" w:sz="0" w:space="0" w:color="auto"/>
          </w:divBdr>
        </w:div>
        <w:div w:id="1979147772">
          <w:marLeft w:val="0"/>
          <w:marRight w:val="0"/>
          <w:marTop w:val="0"/>
          <w:marBottom w:val="0"/>
          <w:divBdr>
            <w:top w:val="none" w:sz="0" w:space="0" w:color="auto"/>
            <w:left w:val="none" w:sz="0" w:space="0" w:color="auto"/>
            <w:bottom w:val="none" w:sz="0" w:space="0" w:color="auto"/>
            <w:right w:val="none" w:sz="0" w:space="0" w:color="auto"/>
          </w:divBdr>
        </w:div>
        <w:div w:id="670647224">
          <w:marLeft w:val="0"/>
          <w:marRight w:val="0"/>
          <w:marTop w:val="0"/>
          <w:marBottom w:val="0"/>
          <w:divBdr>
            <w:top w:val="none" w:sz="0" w:space="0" w:color="auto"/>
            <w:left w:val="none" w:sz="0" w:space="0" w:color="auto"/>
            <w:bottom w:val="none" w:sz="0" w:space="0" w:color="auto"/>
            <w:right w:val="none" w:sz="0" w:space="0" w:color="auto"/>
          </w:divBdr>
        </w:div>
        <w:div w:id="158077869">
          <w:marLeft w:val="0"/>
          <w:marRight w:val="0"/>
          <w:marTop w:val="0"/>
          <w:marBottom w:val="0"/>
          <w:divBdr>
            <w:top w:val="none" w:sz="0" w:space="0" w:color="auto"/>
            <w:left w:val="none" w:sz="0" w:space="0" w:color="auto"/>
            <w:bottom w:val="none" w:sz="0" w:space="0" w:color="auto"/>
            <w:right w:val="none" w:sz="0" w:space="0" w:color="auto"/>
          </w:divBdr>
        </w:div>
        <w:div w:id="1530222815">
          <w:marLeft w:val="0"/>
          <w:marRight w:val="0"/>
          <w:marTop w:val="0"/>
          <w:marBottom w:val="0"/>
          <w:divBdr>
            <w:top w:val="none" w:sz="0" w:space="0" w:color="auto"/>
            <w:left w:val="none" w:sz="0" w:space="0" w:color="auto"/>
            <w:bottom w:val="none" w:sz="0" w:space="0" w:color="auto"/>
            <w:right w:val="none" w:sz="0" w:space="0" w:color="auto"/>
          </w:divBdr>
        </w:div>
        <w:div w:id="2008941374">
          <w:marLeft w:val="0"/>
          <w:marRight w:val="0"/>
          <w:marTop w:val="0"/>
          <w:marBottom w:val="0"/>
          <w:divBdr>
            <w:top w:val="none" w:sz="0" w:space="0" w:color="auto"/>
            <w:left w:val="none" w:sz="0" w:space="0" w:color="auto"/>
            <w:bottom w:val="none" w:sz="0" w:space="0" w:color="auto"/>
            <w:right w:val="none" w:sz="0" w:space="0" w:color="auto"/>
          </w:divBdr>
        </w:div>
        <w:div w:id="2042438621">
          <w:marLeft w:val="0"/>
          <w:marRight w:val="0"/>
          <w:marTop w:val="0"/>
          <w:marBottom w:val="0"/>
          <w:divBdr>
            <w:top w:val="none" w:sz="0" w:space="0" w:color="auto"/>
            <w:left w:val="none" w:sz="0" w:space="0" w:color="auto"/>
            <w:bottom w:val="none" w:sz="0" w:space="0" w:color="auto"/>
            <w:right w:val="none" w:sz="0" w:space="0" w:color="auto"/>
          </w:divBdr>
        </w:div>
        <w:div w:id="2048216253">
          <w:marLeft w:val="0"/>
          <w:marRight w:val="0"/>
          <w:marTop w:val="0"/>
          <w:marBottom w:val="0"/>
          <w:divBdr>
            <w:top w:val="none" w:sz="0" w:space="0" w:color="auto"/>
            <w:left w:val="none" w:sz="0" w:space="0" w:color="auto"/>
            <w:bottom w:val="none" w:sz="0" w:space="0" w:color="auto"/>
            <w:right w:val="none" w:sz="0" w:space="0" w:color="auto"/>
          </w:divBdr>
        </w:div>
        <w:div w:id="415444020">
          <w:marLeft w:val="0"/>
          <w:marRight w:val="0"/>
          <w:marTop w:val="0"/>
          <w:marBottom w:val="0"/>
          <w:divBdr>
            <w:top w:val="none" w:sz="0" w:space="0" w:color="auto"/>
            <w:left w:val="none" w:sz="0" w:space="0" w:color="auto"/>
            <w:bottom w:val="none" w:sz="0" w:space="0" w:color="auto"/>
            <w:right w:val="none" w:sz="0" w:space="0" w:color="auto"/>
          </w:divBdr>
        </w:div>
        <w:div w:id="1256479575">
          <w:marLeft w:val="0"/>
          <w:marRight w:val="0"/>
          <w:marTop w:val="0"/>
          <w:marBottom w:val="0"/>
          <w:divBdr>
            <w:top w:val="none" w:sz="0" w:space="0" w:color="auto"/>
            <w:left w:val="none" w:sz="0" w:space="0" w:color="auto"/>
            <w:bottom w:val="none" w:sz="0" w:space="0" w:color="auto"/>
            <w:right w:val="none" w:sz="0" w:space="0" w:color="auto"/>
          </w:divBdr>
        </w:div>
        <w:div w:id="1282301344">
          <w:marLeft w:val="0"/>
          <w:marRight w:val="0"/>
          <w:marTop w:val="0"/>
          <w:marBottom w:val="0"/>
          <w:divBdr>
            <w:top w:val="none" w:sz="0" w:space="0" w:color="auto"/>
            <w:left w:val="none" w:sz="0" w:space="0" w:color="auto"/>
            <w:bottom w:val="none" w:sz="0" w:space="0" w:color="auto"/>
            <w:right w:val="none" w:sz="0" w:space="0" w:color="auto"/>
          </w:divBdr>
        </w:div>
        <w:div w:id="1858812531">
          <w:marLeft w:val="0"/>
          <w:marRight w:val="0"/>
          <w:marTop w:val="0"/>
          <w:marBottom w:val="0"/>
          <w:divBdr>
            <w:top w:val="none" w:sz="0" w:space="0" w:color="auto"/>
            <w:left w:val="none" w:sz="0" w:space="0" w:color="auto"/>
            <w:bottom w:val="none" w:sz="0" w:space="0" w:color="auto"/>
            <w:right w:val="none" w:sz="0" w:space="0" w:color="auto"/>
          </w:divBdr>
        </w:div>
        <w:div w:id="1890605809">
          <w:marLeft w:val="0"/>
          <w:marRight w:val="0"/>
          <w:marTop w:val="0"/>
          <w:marBottom w:val="0"/>
          <w:divBdr>
            <w:top w:val="none" w:sz="0" w:space="0" w:color="auto"/>
            <w:left w:val="none" w:sz="0" w:space="0" w:color="auto"/>
            <w:bottom w:val="none" w:sz="0" w:space="0" w:color="auto"/>
            <w:right w:val="none" w:sz="0" w:space="0" w:color="auto"/>
          </w:divBdr>
        </w:div>
        <w:div w:id="1951156325">
          <w:marLeft w:val="0"/>
          <w:marRight w:val="0"/>
          <w:marTop w:val="0"/>
          <w:marBottom w:val="0"/>
          <w:divBdr>
            <w:top w:val="none" w:sz="0" w:space="0" w:color="auto"/>
            <w:left w:val="none" w:sz="0" w:space="0" w:color="auto"/>
            <w:bottom w:val="none" w:sz="0" w:space="0" w:color="auto"/>
            <w:right w:val="none" w:sz="0" w:space="0" w:color="auto"/>
          </w:divBdr>
        </w:div>
        <w:div w:id="1703552419">
          <w:marLeft w:val="0"/>
          <w:marRight w:val="0"/>
          <w:marTop w:val="0"/>
          <w:marBottom w:val="0"/>
          <w:divBdr>
            <w:top w:val="none" w:sz="0" w:space="0" w:color="auto"/>
            <w:left w:val="none" w:sz="0" w:space="0" w:color="auto"/>
            <w:bottom w:val="none" w:sz="0" w:space="0" w:color="auto"/>
            <w:right w:val="none" w:sz="0" w:space="0" w:color="auto"/>
          </w:divBdr>
        </w:div>
        <w:div w:id="1976324487">
          <w:marLeft w:val="0"/>
          <w:marRight w:val="0"/>
          <w:marTop w:val="0"/>
          <w:marBottom w:val="0"/>
          <w:divBdr>
            <w:top w:val="none" w:sz="0" w:space="0" w:color="auto"/>
            <w:left w:val="none" w:sz="0" w:space="0" w:color="auto"/>
            <w:bottom w:val="none" w:sz="0" w:space="0" w:color="auto"/>
            <w:right w:val="none" w:sz="0" w:space="0" w:color="auto"/>
          </w:divBdr>
        </w:div>
        <w:div w:id="1096949114">
          <w:marLeft w:val="0"/>
          <w:marRight w:val="0"/>
          <w:marTop w:val="0"/>
          <w:marBottom w:val="0"/>
          <w:divBdr>
            <w:top w:val="none" w:sz="0" w:space="0" w:color="auto"/>
            <w:left w:val="none" w:sz="0" w:space="0" w:color="auto"/>
            <w:bottom w:val="none" w:sz="0" w:space="0" w:color="auto"/>
            <w:right w:val="none" w:sz="0" w:space="0" w:color="auto"/>
          </w:divBdr>
        </w:div>
        <w:div w:id="1932158118">
          <w:marLeft w:val="0"/>
          <w:marRight w:val="0"/>
          <w:marTop w:val="0"/>
          <w:marBottom w:val="0"/>
          <w:divBdr>
            <w:top w:val="none" w:sz="0" w:space="0" w:color="auto"/>
            <w:left w:val="none" w:sz="0" w:space="0" w:color="auto"/>
            <w:bottom w:val="none" w:sz="0" w:space="0" w:color="auto"/>
            <w:right w:val="none" w:sz="0" w:space="0" w:color="auto"/>
          </w:divBdr>
        </w:div>
        <w:div w:id="1567644147">
          <w:marLeft w:val="0"/>
          <w:marRight w:val="0"/>
          <w:marTop w:val="0"/>
          <w:marBottom w:val="0"/>
          <w:divBdr>
            <w:top w:val="none" w:sz="0" w:space="0" w:color="auto"/>
            <w:left w:val="none" w:sz="0" w:space="0" w:color="auto"/>
            <w:bottom w:val="none" w:sz="0" w:space="0" w:color="auto"/>
            <w:right w:val="none" w:sz="0" w:space="0" w:color="auto"/>
          </w:divBdr>
        </w:div>
        <w:div w:id="1428964839">
          <w:marLeft w:val="0"/>
          <w:marRight w:val="0"/>
          <w:marTop w:val="0"/>
          <w:marBottom w:val="0"/>
          <w:divBdr>
            <w:top w:val="none" w:sz="0" w:space="0" w:color="auto"/>
            <w:left w:val="none" w:sz="0" w:space="0" w:color="auto"/>
            <w:bottom w:val="none" w:sz="0" w:space="0" w:color="auto"/>
            <w:right w:val="none" w:sz="0" w:space="0" w:color="auto"/>
          </w:divBdr>
        </w:div>
        <w:div w:id="1197894260">
          <w:marLeft w:val="0"/>
          <w:marRight w:val="0"/>
          <w:marTop w:val="0"/>
          <w:marBottom w:val="0"/>
          <w:divBdr>
            <w:top w:val="none" w:sz="0" w:space="0" w:color="auto"/>
            <w:left w:val="none" w:sz="0" w:space="0" w:color="auto"/>
            <w:bottom w:val="none" w:sz="0" w:space="0" w:color="auto"/>
            <w:right w:val="none" w:sz="0" w:space="0" w:color="auto"/>
          </w:divBdr>
        </w:div>
        <w:div w:id="403189538">
          <w:marLeft w:val="0"/>
          <w:marRight w:val="0"/>
          <w:marTop w:val="0"/>
          <w:marBottom w:val="0"/>
          <w:divBdr>
            <w:top w:val="none" w:sz="0" w:space="0" w:color="auto"/>
            <w:left w:val="none" w:sz="0" w:space="0" w:color="auto"/>
            <w:bottom w:val="none" w:sz="0" w:space="0" w:color="auto"/>
            <w:right w:val="none" w:sz="0" w:space="0" w:color="auto"/>
          </w:divBdr>
        </w:div>
        <w:div w:id="1120689700">
          <w:marLeft w:val="0"/>
          <w:marRight w:val="0"/>
          <w:marTop w:val="0"/>
          <w:marBottom w:val="0"/>
          <w:divBdr>
            <w:top w:val="none" w:sz="0" w:space="0" w:color="auto"/>
            <w:left w:val="none" w:sz="0" w:space="0" w:color="auto"/>
            <w:bottom w:val="none" w:sz="0" w:space="0" w:color="auto"/>
            <w:right w:val="none" w:sz="0" w:space="0" w:color="auto"/>
          </w:divBdr>
        </w:div>
        <w:div w:id="1111319292">
          <w:marLeft w:val="0"/>
          <w:marRight w:val="0"/>
          <w:marTop w:val="0"/>
          <w:marBottom w:val="0"/>
          <w:divBdr>
            <w:top w:val="none" w:sz="0" w:space="0" w:color="auto"/>
            <w:left w:val="none" w:sz="0" w:space="0" w:color="auto"/>
            <w:bottom w:val="none" w:sz="0" w:space="0" w:color="auto"/>
            <w:right w:val="none" w:sz="0" w:space="0" w:color="auto"/>
          </w:divBdr>
        </w:div>
        <w:div w:id="339891269">
          <w:marLeft w:val="0"/>
          <w:marRight w:val="0"/>
          <w:marTop w:val="0"/>
          <w:marBottom w:val="0"/>
          <w:divBdr>
            <w:top w:val="none" w:sz="0" w:space="0" w:color="auto"/>
            <w:left w:val="none" w:sz="0" w:space="0" w:color="auto"/>
            <w:bottom w:val="none" w:sz="0" w:space="0" w:color="auto"/>
            <w:right w:val="none" w:sz="0" w:space="0" w:color="auto"/>
          </w:divBdr>
        </w:div>
        <w:div w:id="2022972818">
          <w:marLeft w:val="0"/>
          <w:marRight w:val="0"/>
          <w:marTop w:val="0"/>
          <w:marBottom w:val="0"/>
          <w:divBdr>
            <w:top w:val="none" w:sz="0" w:space="0" w:color="auto"/>
            <w:left w:val="none" w:sz="0" w:space="0" w:color="auto"/>
            <w:bottom w:val="none" w:sz="0" w:space="0" w:color="auto"/>
            <w:right w:val="none" w:sz="0" w:space="0" w:color="auto"/>
          </w:divBdr>
        </w:div>
        <w:div w:id="1751803658">
          <w:marLeft w:val="0"/>
          <w:marRight w:val="0"/>
          <w:marTop w:val="0"/>
          <w:marBottom w:val="0"/>
          <w:divBdr>
            <w:top w:val="none" w:sz="0" w:space="0" w:color="auto"/>
            <w:left w:val="none" w:sz="0" w:space="0" w:color="auto"/>
            <w:bottom w:val="none" w:sz="0" w:space="0" w:color="auto"/>
            <w:right w:val="none" w:sz="0" w:space="0" w:color="auto"/>
          </w:divBdr>
        </w:div>
        <w:div w:id="184221786">
          <w:marLeft w:val="0"/>
          <w:marRight w:val="0"/>
          <w:marTop w:val="0"/>
          <w:marBottom w:val="0"/>
          <w:divBdr>
            <w:top w:val="none" w:sz="0" w:space="0" w:color="auto"/>
            <w:left w:val="none" w:sz="0" w:space="0" w:color="auto"/>
            <w:bottom w:val="none" w:sz="0" w:space="0" w:color="auto"/>
            <w:right w:val="none" w:sz="0" w:space="0" w:color="auto"/>
          </w:divBdr>
        </w:div>
        <w:div w:id="204221354">
          <w:marLeft w:val="0"/>
          <w:marRight w:val="0"/>
          <w:marTop w:val="0"/>
          <w:marBottom w:val="0"/>
          <w:divBdr>
            <w:top w:val="none" w:sz="0" w:space="0" w:color="auto"/>
            <w:left w:val="none" w:sz="0" w:space="0" w:color="auto"/>
            <w:bottom w:val="none" w:sz="0" w:space="0" w:color="auto"/>
            <w:right w:val="none" w:sz="0" w:space="0" w:color="auto"/>
          </w:divBdr>
        </w:div>
        <w:div w:id="514611161">
          <w:marLeft w:val="0"/>
          <w:marRight w:val="0"/>
          <w:marTop w:val="0"/>
          <w:marBottom w:val="0"/>
          <w:divBdr>
            <w:top w:val="none" w:sz="0" w:space="0" w:color="auto"/>
            <w:left w:val="none" w:sz="0" w:space="0" w:color="auto"/>
            <w:bottom w:val="none" w:sz="0" w:space="0" w:color="auto"/>
            <w:right w:val="none" w:sz="0" w:space="0" w:color="auto"/>
          </w:divBdr>
        </w:div>
        <w:div w:id="1393427614">
          <w:marLeft w:val="0"/>
          <w:marRight w:val="0"/>
          <w:marTop w:val="0"/>
          <w:marBottom w:val="0"/>
          <w:divBdr>
            <w:top w:val="none" w:sz="0" w:space="0" w:color="auto"/>
            <w:left w:val="none" w:sz="0" w:space="0" w:color="auto"/>
            <w:bottom w:val="none" w:sz="0" w:space="0" w:color="auto"/>
            <w:right w:val="none" w:sz="0" w:space="0" w:color="auto"/>
          </w:divBdr>
        </w:div>
        <w:div w:id="998004280">
          <w:marLeft w:val="0"/>
          <w:marRight w:val="0"/>
          <w:marTop w:val="0"/>
          <w:marBottom w:val="0"/>
          <w:divBdr>
            <w:top w:val="none" w:sz="0" w:space="0" w:color="auto"/>
            <w:left w:val="none" w:sz="0" w:space="0" w:color="auto"/>
            <w:bottom w:val="none" w:sz="0" w:space="0" w:color="auto"/>
            <w:right w:val="none" w:sz="0" w:space="0" w:color="auto"/>
          </w:divBdr>
        </w:div>
        <w:div w:id="839387735">
          <w:marLeft w:val="0"/>
          <w:marRight w:val="0"/>
          <w:marTop w:val="0"/>
          <w:marBottom w:val="0"/>
          <w:divBdr>
            <w:top w:val="none" w:sz="0" w:space="0" w:color="auto"/>
            <w:left w:val="none" w:sz="0" w:space="0" w:color="auto"/>
            <w:bottom w:val="none" w:sz="0" w:space="0" w:color="auto"/>
            <w:right w:val="none" w:sz="0" w:space="0" w:color="auto"/>
          </w:divBdr>
        </w:div>
        <w:div w:id="996304923">
          <w:marLeft w:val="0"/>
          <w:marRight w:val="0"/>
          <w:marTop w:val="0"/>
          <w:marBottom w:val="0"/>
          <w:divBdr>
            <w:top w:val="none" w:sz="0" w:space="0" w:color="auto"/>
            <w:left w:val="none" w:sz="0" w:space="0" w:color="auto"/>
            <w:bottom w:val="none" w:sz="0" w:space="0" w:color="auto"/>
            <w:right w:val="none" w:sz="0" w:space="0" w:color="auto"/>
          </w:divBdr>
        </w:div>
        <w:div w:id="31196893">
          <w:marLeft w:val="0"/>
          <w:marRight w:val="0"/>
          <w:marTop w:val="0"/>
          <w:marBottom w:val="0"/>
          <w:divBdr>
            <w:top w:val="none" w:sz="0" w:space="0" w:color="auto"/>
            <w:left w:val="none" w:sz="0" w:space="0" w:color="auto"/>
            <w:bottom w:val="none" w:sz="0" w:space="0" w:color="auto"/>
            <w:right w:val="none" w:sz="0" w:space="0" w:color="auto"/>
          </w:divBdr>
        </w:div>
        <w:div w:id="1631789767">
          <w:marLeft w:val="0"/>
          <w:marRight w:val="0"/>
          <w:marTop w:val="0"/>
          <w:marBottom w:val="0"/>
          <w:divBdr>
            <w:top w:val="none" w:sz="0" w:space="0" w:color="auto"/>
            <w:left w:val="none" w:sz="0" w:space="0" w:color="auto"/>
            <w:bottom w:val="none" w:sz="0" w:space="0" w:color="auto"/>
            <w:right w:val="none" w:sz="0" w:space="0" w:color="auto"/>
          </w:divBdr>
        </w:div>
        <w:div w:id="118313107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193150549">
          <w:marLeft w:val="0"/>
          <w:marRight w:val="0"/>
          <w:marTop w:val="0"/>
          <w:marBottom w:val="0"/>
          <w:divBdr>
            <w:top w:val="none" w:sz="0" w:space="0" w:color="auto"/>
            <w:left w:val="none" w:sz="0" w:space="0" w:color="auto"/>
            <w:bottom w:val="none" w:sz="0" w:space="0" w:color="auto"/>
            <w:right w:val="none" w:sz="0" w:space="0" w:color="auto"/>
          </w:divBdr>
        </w:div>
        <w:div w:id="576668883">
          <w:marLeft w:val="0"/>
          <w:marRight w:val="0"/>
          <w:marTop w:val="0"/>
          <w:marBottom w:val="0"/>
          <w:divBdr>
            <w:top w:val="none" w:sz="0" w:space="0" w:color="auto"/>
            <w:left w:val="none" w:sz="0" w:space="0" w:color="auto"/>
            <w:bottom w:val="none" w:sz="0" w:space="0" w:color="auto"/>
            <w:right w:val="none" w:sz="0" w:space="0" w:color="auto"/>
          </w:divBdr>
        </w:div>
        <w:div w:id="1906640275">
          <w:marLeft w:val="0"/>
          <w:marRight w:val="0"/>
          <w:marTop w:val="0"/>
          <w:marBottom w:val="0"/>
          <w:divBdr>
            <w:top w:val="none" w:sz="0" w:space="0" w:color="auto"/>
            <w:left w:val="none" w:sz="0" w:space="0" w:color="auto"/>
            <w:bottom w:val="none" w:sz="0" w:space="0" w:color="auto"/>
            <w:right w:val="none" w:sz="0" w:space="0" w:color="auto"/>
          </w:divBdr>
        </w:div>
        <w:div w:id="1925801063">
          <w:marLeft w:val="0"/>
          <w:marRight w:val="0"/>
          <w:marTop w:val="0"/>
          <w:marBottom w:val="0"/>
          <w:divBdr>
            <w:top w:val="none" w:sz="0" w:space="0" w:color="auto"/>
            <w:left w:val="none" w:sz="0" w:space="0" w:color="auto"/>
            <w:bottom w:val="none" w:sz="0" w:space="0" w:color="auto"/>
            <w:right w:val="none" w:sz="0" w:space="0" w:color="auto"/>
          </w:divBdr>
        </w:div>
        <w:div w:id="1497185472">
          <w:marLeft w:val="0"/>
          <w:marRight w:val="0"/>
          <w:marTop w:val="0"/>
          <w:marBottom w:val="0"/>
          <w:divBdr>
            <w:top w:val="none" w:sz="0" w:space="0" w:color="auto"/>
            <w:left w:val="none" w:sz="0" w:space="0" w:color="auto"/>
            <w:bottom w:val="none" w:sz="0" w:space="0" w:color="auto"/>
            <w:right w:val="none" w:sz="0" w:space="0" w:color="auto"/>
          </w:divBdr>
        </w:div>
        <w:div w:id="1006901851">
          <w:marLeft w:val="0"/>
          <w:marRight w:val="0"/>
          <w:marTop w:val="0"/>
          <w:marBottom w:val="0"/>
          <w:divBdr>
            <w:top w:val="none" w:sz="0" w:space="0" w:color="auto"/>
            <w:left w:val="none" w:sz="0" w:space="0" w:color="auto"/>
            <w:bottom w:val="none" w:sz="0" w:space="0" w:color="auto"/>
            <w:right w:val="none" w:sz="0" w:space="0" w:color="auto"/>
          </w:divBdr>
        </w:div>
        <w:div w:id="773672363">
          <w:marLeft w:val="0"/>
          <w:marRight w:val="0"/>
          <w:marTop w:val="0"/>
          <w:marBottom w:val="0"/>
          <w:divBdr>
            <w:top w:val="none" w:sz="0" w:space="0" w:color="auto"/>
            <w:left w:val="none" w:sz="0" w:space="0" w:color="auto"/>
            <w:bottom w:val="none" w:sz="0" w:space="0" w:color="auto"/>
            <w:right w:val="none" w:sz="0" w:space="0" w:color="auto"/>
          </w:divBdr>
        </w:div>
        <w:div w:id="857936209">
          <w:marLeft w:val="0"/>
          <w:marRight w:val="0"/>
          <w:marTop w:val="0"/>
          <w:marBottom w:val="0"/>
          <w:divBdr>
            <w:top w:val="none" w:sz="0" w:space="0" w:color="auto"/>
            <w:left w:val="none" w:sz="0" w:space="0" w:color="auto"/>
            <w:bottom w:val="none" w:sz="0" w:space="0" w:color="auto"/>
            <w:right w:val="none" w:sz="0" w:space="0" w:color="auto"/>
          </w:divBdr>
        </w:div>
        <w:div w:id="1524634058">
          <w:marLeft w:val="0"/>
          <w:marRight w:val="0"/>
          <w:marTop w:val="0"/>
          <w:marBottom w:val="0"/>
          <w:divBdr>
            <w:top w:val="none" w:sz="0" w:space="0" w:color="auto"/>
            <w:left w:val="none" w:sz="0" w:space="0" w:color="auto"/>
            <w:bottom w:val="none" w:sz="0" w:space="0" w:color="auto"/>
            <w:right w:val="none" w:sz="0" w:space="0" w:color="auto"/>
          </w:divBdr>
        </w:div>
        <w:div w:id="1910774375">
          <w:marLeft w:val="0"/>
          <w:marRight w:val="0"/>
          <w:marTop w:val="0"/>
          <w:marBottom w:val="0"/>
          <w:divBdr>
            <w:top w:val="none" w:sz="0" w:space="0" w:color="auto"/>
            <w:left w:val="none" w:sz="0" w:space="0" w:color="auto"/>
            <w:bottom w:val="none" w:sz="0" w:space="0" w:color="auto"/>
            <w:right w:val="none" w:sz="0" w:space="0" w:color="auto"/>
          </w:divBdr>
        </w:div>
        <w:div w:id="1855220349">
          <w:marLeft w:val="0"/>
          <w:marRight w:val="0"/>
          <w:marTop w:val="0"/>
          <w:marBottom w:val="0"/>
          <w:divBdr>
            <w:top w:val="none" w:sz="0" w:space="0" w:color="auto"/>
            <w:left w:val="none" w:sz="0" w:space="0" w:color="auto"/>
            <w:bottom w:val="none" w:sz="0" w:space="0" w:color="auto"/>
            <w:right w:val="none" w:sz="0" w:space="0" w:color="auto"/>
          </w:divBdr>
        </w:div>
        <w:div w:id="1669016449">
          <w:marLeft w:val="0"/>
          <w:marRight w:val="0"/>
          <w:marTop w:val="0"/>
          <w:marBottom w:val="0"/>
          <w:divBdr>
            <w:top w:val="none" w:sz="0" w:space="0" w:color="auto"/>
            <w:left w:val="none" w:sz="0" w:space="0" w:color="auto"/>
            <w:bottom w:val="none" w:sz="0" w:space="0" w:color="auto"/>
            <w:right w:val="none" w:sz="0" w:space="0" w:color="auto"/>
          </w:divBdr>
        </w:div>
        <w:div w:id="350494421">
          <w:marLeft w:val="0"/>
          <w:marRight w:val="0"/>
          <w:marTop w:val="0"/>
          <w:marBottom w:val="0"/>
          <w:divBdr>
            <w:top w:val="none" w:sz="0" w:space="0" w:color="auto"/>
            <w:left w:val="none" w:sz="0" w:space="0" w:color="auto"/>
            <w:bottom w:val="none" w:sz="0" w:space="0" w:color="auto"/>
            <w:right w:val="none" w:sz="0" w:space="0" w:color="auto"/>
          </w:divBdr>
        </w:div>
        <w:div w:id="1913924218">
          <w:marLeft w:val="0"/>
          <w:marRight w:val="0"/>
          <w:marTop w:val="0"/>
          <w:marBottom w:val="0"/>
          <w:divBdr>
            <w:top w:val="none" w:sz="0" w:space="0" w:color="auto"/>
            <w:left w:val="none" w:sz="0" w:space="0" w:color="auto"/>
            <w:bottom w:val="none" w:sz="0" w:space="0" w:color="auto"/>
            <w:right w:val="none" w:sz="0" w:space="0" w:color="auto"/>
          </w:divBdr>
        </w:div>
        <w:div w:id="695694386">
          <w:marLeft w:val="0"/>
          <w:marRight w:val="0"/>
          <w:marTop w:val="0"/>
          <w:marBottom w:val="0"/>
          <w:divBdr>
            <w:top w:val="none" w:sz="0" w:space="0" w:color="auto"/>
            <w:left w:val="none" w:sz="0" w:space="0" w:color="auto"/>
            <w:bottom w:val="none" w:sz="0" w:space="0" w:color="auto"/>
            <w:right w:val="none" w:sz="0" w:space="0" w:color="auto"/>
          </w:divBdr>
        </w:div>
        <w:div w:id="1592549319">
          <w:marLeft w:val="0"/>
          <w:marRight w:val="0"/>
          <w:marTop w:val="0"/>
          <w:marBottom w:val="0"/>
          <w:divBdr>
            <w:top w:val="none" w:sz="0" w:space="0" w:color="auto"/>
            <w:left w:val="none" w:sz="0" w:space="0" w:color="auto"/>
            <w:bottom w:val="none" w:sz="0" w:space="0" w:color="auto"/>
            <w:right w:val="none" w:sz="0" w:space="0" w:color="auto"/>
          </w:divBdr>
        </w:div>
        <w:div w:id="2094204564">
          <w:marLeft w:val="0"/>
          <w:marRight w:val="0"/>
          <w:marTop w:val="0"/>
          <w:marBottom w:val="0"/>
          <w:divBdr>
            <w:top w:val="none" w:sz="0" w:space="0" w:color="auto"/>
            <w:left w:val="none" w:sz="0" w:space="0" w:color="auto"/>
            <w:bottom w:val="none" w:sz="0" w:space="0" w:color="auto"/>
            <w:right w:val="none" w:sz="0" w:space="0" w:color="auto"/>
          </w:divBdr>
        </w:div>
        <w:div w:id="1680622910">
          <w:marLeft w:val="0"/>
          <w:marRight w:val="0"/>
          <w:marTop w:val="0"/>
          <w:marBottom w:val="0"/>
          <w:divBdr>
            <w:top w:val="none" w:sz="0" w:space="0" w:color="auto"/>
            <w:left w:val="none" w:sz="0" w:space="0" w:color="auto"/>
            <w:bottom w:val="none" w:sz="0" w:space="0" w:color="auto"/>
            <w:right w:val="none" w:sz="0" w:space="0" w:color="auto"/>
          </w:divBdr>
        </w:div>
        <w:div w:id="1982692272">
          <w:marLeft w:val="0"/>
          <w:marRight w:val="0"/>
          <w:marTop w:val="0"/>
          <w:marBottom w:val="0"/>
          <w:divBdr>
            <w:top w:val="none" w:sz="0" w:space="0" w:color="auto"/>
            <w:left w:val="none" w:sz="0" w:space="0" w:color="auto"/>
            <w:bottom w:val="none" w:sz="0" w:space="0" w:color="auto"/>
            <w:right w:val="none" w:sz="0" w:space="0" w:color="auto"/>
          </w:divBdr>
        </w:div>
        <w:div w:id="924530397">
          <w:marLeft w:val="0"/>
          <w:marRight w:val="0"/>
          <w:marTop w:val="0"/>
          <w:marBottom w:val="0"/>
          <w:divBdr>
            <w:top w:val="none" w:sz="0" w:space="0" w:color="auto"/>
            <w:left w:val="none" w:sz="0" w:space="0" w:color="auto"/>
            <w:bottom w:val="none" w:sz="0" w:space="0" w:color="auto"/>
            <w:right w:val="none" w:sz="0" w:space="0" w:color="auto"/>
          </w:divBdr>
        </w:div>
        <w:div w:id="1642733841">
          <w:marLeft w:val="0"/>
          <w:marRight w:val="0"/>
          <w:marTop w:val="0"/>
          <w:marBottom w:val="0"/>
          <w:divBdr>
            <w:top w:val="none" w:sz="0" w:space="0" w:color="auto"/>
            <w:left w:val="none" w:sz="0" w:space="0" w:color="auto"/>
            <w:bottom w:val="none" w:sz="0" w:space="0" w:color="auto"/>
            <w:right w:val="none" w:sz="0" w:space="0" w:color="auto"/>
          </w:divBdr>
        </w:div>
        <w:div w:id="429352160">
          <w:marLeft w:val="0"/>
          <w:marRight w:val="0"/>
          <w:marTop w:val="0"/>
          <w:marBottom w:val="0"/>
          <w:divBdr>
            <w:top w:val="none" w:sz="0" w:space="0" w:color="auto"/>
            <w:left w:val="none" w:sz="0" w:space="0" w:color="auto"/>
            <w:bottom w:val="none" w:sz="0" w:space="0" w:color="auto"/>
            <w:right w:val="none" w:sz="0" w:space="0" w:color="auto"/>
          </w:divBdr>
        </w:div>
        <w:div w:id="2138259842">
          <w:marLeft w:val="0"/>
          <w:marRight w:val="0"/>
          <w:marTop w:val="0"/>
          <w:marBottom w:val="0"/>
          <w:divBdr>
            <w:top w:val="none" w:sz="0" w:space="0" w:color="auto"/>
            <w:left w:val="none" w:sz="0" w:space="0" w:color="auto"/>
            <w:bottom w:val="none" w:sz="0" w:space="0" w:color="auto"/>
            <w:right w:val="none" w:sz="0" w:space="0" w:color="auto"/>
          </w:divBdr>
        </w:div>
        <w:div w:id="867836267">
          <w:marLeft w:val="0"/>
          <w:marRight w:val="0"/>
          <w:marTop w:val="0"/>
          <w:marBottom w:val="0"/>
          <w:divBdr>
            <w:top w:val="none" w:sz="0" w:space="0" w:color="auto"/>
            <w:left w:val="none" w:sz="0" w:space="0" w:color="auto"/>
            <w:bottom w:val="none" w:sz="0" w:space="0" w:color="auto"/>
            <w:right w:val="none" w:sz="0" w:space="0" w:color="auto"/>
          </w:divBdr>
        </w:div>
        <w:div w:id="193808538">
          <w:marLeft w:val="0"/>
          <w:marRight w:val="0"/>
          <w:marTop w:val="0"/>
          <w:marBottom w:val="0"/>
          <w:divBdr>
            <w:top w:val="none" w:sz="0" w:space="0" w:color="auto"/>
            <w:left w:val="none" w:sz="0" w:space="0" w:color="auto"/>
            <w:bottom w:val="none" w:sz="0" w:space="0" w:color="auto"/>
            <w:right w:val="none" w:sz="0" w:space="0" w:color="auto"/>
          </w:divBdr>
        </w:div>
        <w:div w:id="1738547829">
          <w:marLeft w:val="0"/>
          <w:marRight w:val="0"/>
          <w:marTop w:val="0"/>
          <w:marBottom w:val="0"/>
          <w:divBdr>
            <w:top w:val="none" w:sz="0" w:space="0" w:color="auto"/>
            <w:left w:val="none" w:sz="0" w:space="0" w:color="auto"/>
            <w:bottom w:val="none" w:sz="0" w:space="0" w:color="auto"/>
            <w:right w:val="none" w:sz="0" w:space="0" w:color="auto"/>
          </w:divBdr>
        </w:div>
        <w:div w:id="1950968778">
          <w:marLeft w:val="0"/>
          <w:marRight w:val="0"/>
          <w:marTop w:val="0"/>
          <w:marBottom w:val="0"/>
          <w:divBdr>
            <w:top w:val="none" w:sz="0" w:space="0" w:color="auto"/>
            <w:left w:val="none" w:sz="0" w:space="0" w:color="auto"/>
            <w:bottom w:val="none" w:sz="0" w:space="0" w:color="auto"/>
            <w:right w:val="none" w:sz="0" w:space="0" w:color="auto"/>
          </w:divBdr>
        </w:div>
        <w:div w:id="1508518753">
          <w:marLeft w:val="0"/>
          <w:marRight w:val="0"/>
          <w:marTop w:val="0"/>
          <w:marBottom w:val="0"/>
          <w:divBdr>
            <w:top w:val="none" w:sz="0" w:space="0" w:color="auto"/>
            <w:left w:val="none" w:sz="0" w:space="0" w:color="auto"/>
            <w:bottom w:val="none" w:sz="0" w:space="0" w:color="auto"/>
            <w:right w:val="none" w:sz="0" w:space="0" w:color="auto"/>
          </w:divBdr>
        </w:div>
        <w:div w:id="927421814">
          <w:marLeft w:val="0"/>
          <w:marRight w:val="0"/>
          <w:marTop w:val="0"/>
          <w:marBottom w:val="0"/>
          <w:divBdr>
            <w:top w:val="none" w:sz="0" w:space="0" w:color="auto"/>
            <w:left w:val="none" w:sz="0" w:space="0" w:color="auto"/>
            <w:bottom w:val="none" w:sz="0" w:space="0" w:color="auto"/>
            <w:right w:val="none" w:sz="0" w:space="0" w:color="auto"/>
          </w:divBdr>
        </w:div>
        <w:div w:id="997343077">
          <w:marLeft w:val="0"/>
          <w:marRight w:val="0"/>
          <w:marTop w:val="0"/>
          <w:marBottom w:val="0"/>
          <w:divBdr>
            <w:top w:val="none" w:sz="0" w:space="0" w:color="auto"/>
            <w:left w:val="none" w:sz="0" w:space="0" w:color="auto"/>
            <w:bottom w:val="none" w:sz="0" w:space="0" w:color="auto"/>
            <w:right w:val="none" w:sz="0" w:space="0" w:color="auto"/>
          </w:divBdr>
        </w:div>
        <w:div w:id="462507363">
          <w:marLeft w:val="0"/>
          <w:marRight w:val="0"/>
          <w:marTop w:val="0"/>
          <w:marBottom w:val="0"/>
          <w:divBdr>
            <w:top w:val="none" w:sz="0" w:space="0" w:color="auto"/>
            <w:left w:val="none" w:sz="0" w:space="0" w:color="auto"/>
            <w:bottom w:val="none" w:sz="0" w:space="0" w:color="auto"/>
            <w:right w:val="none" w:sz="0" w:space="0" w:color="auto"/>
          </w:divBdr>
        </w:div>
        <w:div w:id="1683584169">
          <w:marLeft w:val="0"/>
          <w:marRight w:val="0"/>
          <w:marTop w:val="0"/>
          <w:marBottom w:val="0"/>
          <w:divBdr>
            <w:top w:val="none" w:sz="0" w:space="0" w:color="auto"/>
            <w:left w:val="none" w:sz="0" w:space="0" w:color="auto"/>
            <w:bottom w:val="none" w:sz="0" w:space="0" w:color="auto"/>
            <w:right w:val="none" w:sz="0" w:space="0" w:color="auto"/>
          </w:divBdr>
        </w:div>
        <w:div w:id="811405251">
          <w:marLeft w:val="0"/>
          <w:marRight w:val="0"/>
          <w:marTop w:val="0"/>
          <w:marBottom w:val="0"/>
          <w:divBdr>
            <w:top w:val="none" w:sz="0" w:space="0" w:color="auto"/>
            <w:left w:val="none" w:sz="0" w:space="0" w:color="auto"/>
            <w:bottom w:val="none" w:sz="0" w:space="0" w:color="auto"/>
            <w:right w:val="none" w:sz="0" w:space="0" w:color="auto"/>
          </w:divBdr>
        </w:div>
        <w:div w:id="1124231717">
          <w:marLeft w:val="0"/>
          <w:marRight w:val="0"/>
          <w:marTop w:val="0"/>
          <w:marBottom w:val="0"/>
          <w:divBdr>
            <w:top w:val="none" w:sz="0" w:space="0" w:color="auto"/>
            <w:left w:val="none" w:sz="0" w:space="0" w:color="auto"/>
            <w:bottom w:val="none" w:sz="0" w:space="0" w:color="auto"/>
            <w:right w:val="none" w:sz="0" w:space="0" w:color="auto"/>
          </w:divBdr>
        </w:div>
        <w:div w:id="953485744">
          <w:marLeft w:val="0"/>
          <w:marRight w:val="0"/>
          <w:marTop w:val="0"/>
          <w:marBottom w:val="0"/>
          <w:divBdr>
            <w:top w:val="none" w:sz="0" w:space="0" w:color="auto"/>
            <w:left w:val="none" w:sz="0" w:space="0" w:color="auto"/>
            <w:bottom w:val="none" w:sz="0" w:space="0" w:color="auto"/>
            <w:right w:val="none" w:sz="0" w:space="0" w:color="auto"/>
          </w:divBdr>
        </w:div>
        <w:div w:id="882592443">
          <w:marLeft w:val="0"/>
          <w:marRight w:val="0"/>
          <w:marTop w:val="0"/>
          <w:marBottom w:val="0"/>
          <w:divBdr>
            <w:top w:val="none" w:sz="0" w:space="0" w:color="auto"/>
            <w:left w:val="none" w:sz="0" w:space="0" w:color="auto"/>
            <w:bottom w:val="none" w:sz="0" w:space="0" w:color="auto"/>
            <w:right w:val="none" w:sz="0" w:space="0" w:color="auto"/>
          </w:divBdr>
        </w:div>
        <w:div w:id="54359763">
          <w:marLeft w:val="0"/>
          <w:marRight w:val="0"/>
          <w:marTop w:val="0"/>
          <w:marBottom w:val="0"/>
          <w:divBdr>
            <w:top w:val="none" w:sz="0" w:space="0" w:color="auto"/>
            <w:left w:val="none" w:sz="0" w:space="0" w:color="auto"/>
            <w:bottom w:val="none" w:sz="0" w:space="0" w:color="auto"/>
            <w:right w:val="none" w:sz="0" w:space="0" w:color="auto"/>
          </w:divBdr>
        </w:div>
        <w:div w:id="610556335">
          <w:marLeft w:val="0"/>
          <w:marRight w:val="0"/>
          <w:marTop w:val="0"/>
          <w:marBottom w:val="0"/>
          <w:divBdr>
            <w:top w:val="none" w:sz="0" w:space="0" w:color="auto"/>
            <w:left w:val="none" w:sz="0" w:space="0" w:color="auto"/>
            <w:bottom w:val="none" w:sz="0" w:space="0" w:color="auto"/>
            <w:right w:val="none" w:sz="0" w:space="0" w:color="auto"/>
          </w:divBdr>
        </w:div>
        <w:div w:id="512961387">
          <w:marLeft w:val="0"/>
          <w:marRight w:val="0"/>
          <w:marTop w:val="0"/>
          <w:marBottom w:val="0"/>
          <w:divBdr>
            <w:top w:val="none" w:sz="0" w:space="0" w:color="auto"/>
            <w:left w:val="none" w:sz="0" w:space="0" w:color="auto"/>
            <w:bottom w:val="none" w:sz="0" w:space="0" w:color="auto"/>
            <w:right w:val="none" w:sz="0" w:space="0" w:color="auto"/>
          </w:divBdr>
        </w:div>
        <w:div w:id="1287158604">
          <w:marLeft w:val="0"/>
          <w:marRight w:val="0"/>
          <w:marTop w:val="0"/>
          <w:marBottom w:val="0"/>
          <w:divBdr>
            <w:top w:val="none" w:sz="0" w:space="0" w:color="auto"/>
            <w:left w:val="none" w:sz="0" w:space="0" w:color="auto"/>
            <w:bottom w:val="none" w:sz="0" w:space="0" w:color="auto"/>
            <w:right w:val="none" w:sz="0" w:space="0" w:color="auto"/>
          </w:divBdr>
        </w:div>
        <w:div w:id="1228685991">
          <w:marLeft w:val="0"/>
          <w:marRight w:val="0"/>
          <w:marTop w:val="0"/>
          <w:marBottom w:val="0"/>
          <w:divBdr>
            <w:top w:val="none" w:sz="0" w:space="0" w:color="auto"/>
            <w:left w:val="none" w:sz="0" w:space="0" w:color="auto"/>
            <w:bottom w:val="none" w:sz="0" w:space="0" w:color="auto"/>
            <w:right w:val="none" w:sz="0" w:space="0" w:color="auto"/>
          </w:divBdr>
        </w:div>
        <w:div w:id="485046930">
          <w:marLeft w:val="0"/>
          <w:marRight w:val="0"/>
          <w:marTop w:val="0"/>
          <w:marBottom w:val="0"/>
          <w:divBdr>
            <w:top w:val="none" w:sz="0" w:space="0" w:color="auto"/>
            <w:left w:val="none" w:sz="0" w:space="0" w:color="auto"/>
            <w:bottom w:val="none" w:sz="0" w:space="0" w:color="auto"/>
            <w:right w:val="none" w:sz="0" w:space="0" w:color="auto"/>
          </w:divBdr>
        </w:div>
        <w:div w:id="500202858">
          <w:marLeft w:val="0"/>
          <w:marRight w:val="0"/>
          <w:marTop w:val="0"/>
          <w:marBottom w:val="0"/>
          <w:divBdr>
            <w:top w:val="none" w:sz="0" w:space="0" w:color="auto"/>
            <w:left w:val="none" w:sz="0" w:space="0" w:color="auto"/>
            <w:bottom w:val="none" w:sz="0" w:space="0" w:color="auto"/>
            <w:right w:val="none" w:sz="0" w:space="0" w:color="auto"/>
          </w:divBdr>
        </w:div>
        <w:div w:id="85464525">
          <w:marLeft w:val="0"/>
          <w:marRight w:val="0"/>
          <w:marTop w:val="0"/>
          <w:marBottom w:val="0"/>
          <w:divBdr>
            <w:top w:val="none" w:sz="0" w:space="0" w:color="auto"/>
            <w:left w:val="none" w:sz="0" w:space="0" w:color="auto"/>
            <w:bottom w:val="none" w:sz="0" w:space="0" w:color="auto"/>
            <w:right w:val="none" w:sz="0" w:space="0" w:color="auto"/>
          </w:divBdr>
        </w:div>
        <w:div w:id="1869177820">
          <w:marLeft w:val="0"/>
          <w:marRight w:val="0"/>
          <w:marTop w:val="0"/>
          <w:marBottom w:val="0"/>
          <w:divBdr>
            <w:top w:val="none" w:sz="0" w:space="0" w:color="auto"/>
            <w:left w:val="none" w:sz="0" w:space="0" w:color="auto"/>
            <w:bottom w:val="none" w:sz="0" w:space="0" w:color="auto"/>
            <w:right w:val="none" w:sz="0" w:space="0" w:color="auto"/>
          </w:divBdr>
        </w:div>
        <w:div w:id="148905670">
          <w:marLeft w:val="0"/>
          <w:marRight w:val="0"/>
          <w:marTop w:val="0"/>
          <w:marBottom w:val="0"/>
          <w:divBdr>
            <w:top w:val="none" w:sz="0" w:space="0" w:color="auto"/>
            <w:left w:val="none" w:sz="0" w:space="0" w:color="auto"/>
            <w:bottom w:val="none" w:sz="0" w:space="0" w:color="auto"/>
            <w:right w:val="none" w:sz="0" w:space="0" w:color="auto"/>
          </w:divBdr>
        </w:div>
        <w:div w:id="369839306">
          <w:marLeft w:val="0"/>
          <w:marRight w:val="0"/>
          <w:marTop w:val="0"/>
          <w:marBottom w:val="0"/>
          <w:divBdr>
            <w:top w:val="none" w:sz="0" w:space="0" w:color="auto"/>
            <w:left w:val="none" w:sz="0" w:space="0" w:color="auto"/>
            <w:bottom w:val="none" w:sz="0" w:space="0" w:color="auto"/>
            <w:right w:val="none" w:sz="0" w:space="0" w:color="auto"/>
          </w:divBdr>
        </w:div>
        <w:div w:id="2112772463">
          <w:marLeft w:val="0"/>
          <w:marRight w:val="0"/>
          <w:marTop w:val="0"/>
          <w:marBottom w:val="0"/>
          <w:divBdr>
            <w:top w:val="none" w:sz="0" w:space="0" w:color="auto"/>
            <w:left w:val="none" w:sz="0" w:space="0" w:color="auto"/>
            <w:bottom w:val="none" w:sz="0" w:space="0" w:color="auto"/>
            <w:right w:val="none" w:sz="0" w:space="0" w:color="auto"/>
          </w:divBdr>
        </w:div>
        <w:div w:id="549926827">
          <w:marLeft w:val="0"/>
          <w:marRight w:val="0"/>
          <w:marTop w:val="0"/>
          <w:marBottom w:val="0"/>
          <w:divBdr>
            <w:top w:val="none" w:sz="0" w:space="0" w:color="auto"/>
            <w:left w:val="none" w:sz="0" w:space="0" w:color="auto"/>
            <w:bottom w:val="none" w:sz="0" w:space="0" w:color="auto"/>
            <w:right w:val="none" w:sz="0" w:space="0" w:color="auto"/>
          </w:divBdr>
        </w:div>
        <w:div w:id="563874828">
          <w:marLeft w:val="0"/>
          <w:marRight w:val="0"/>
          <w:marTop w:val="0"/>
          <w:marBottom w:val="0"/>
          <w:divBdr>
            <w:top w:val="none" w:sz="0" w:space="0" w:color="auto"/>
            <w:left w:val="none" w:sz="0" w:space="0" w:color="auto"/>
            <w:bottom w:val="none" w:sz="0" w:space="0" w:color="auto"/>
            <w:right w:val="none" w:sz="0" w:space="0" w:color="auto"/>
          </w:divBdr>
        </w:div>
        <w:div w:id="894657559">
          <w:marLeft w:val="0"/>
          <w:marRight w:val="0"/>
          <w:marTop w:val="0"/>
          <w:marBottom w:val="0"/>
          <w:divBdr>
            <w:top w:val="none" w:sz="0" w:space="0" w:color="auto"/>
            <w:left w:val="none" w:sz="0" w:space="0" w:color="auto"/>
            <w:bottom w:val="none" w:sz="0" w:space="0" w:color="auto"/>
            <w:right w:val="none" w:sz="0" w:space="0" w:color="auto"/>
          </w:divBdr>
        </w:div>
        <w:div w:id="1941327033">
          <w:marLeft w:val="0"/>
          <w:marRight w:val="0"/>
          <w:marTop w:val="0"/>
          <w:marBottom w:val="0"/>
          <w:divBdr>
            <w:top w:val="none" w:sz="0" w:space="0" w:color="auto"/>
            <w:left w:val="none" w:sz="0" w:space="0" w:color="auto"/>
            <w:bottom w:val="none" w:sz="0" w:space="0" w:color="auto"/>
            <w:right w:val="none" w:sz="0" w:space="0" w:color="auto"/>
          </w:divBdr>
        </w:div>
        <w:div w:id="1692955142">
          <w:marLeft w:val="0"/>
          <w:marRight w:val="0"/>
          <w:marTop w:val="0"/>
          <w:marBottom w:val="0"/>
          <w:divBdr>
            <w:top w:val="none" w:sz="0" w:space="0" w:color="auto"/>
            <w:left w:val="none" w:sz="0" w:space="0" w:color="auto"/>
            <w:bottom w:val="none" w:sz="0" w:space="0" w:color="auto"/>
            <w:right w:val="none" w:sz="0" w:space="0" w:color="auto"/>
          </w:divBdr>
        </w:div>
        <w:div w:id="1821340220">
          <w:marLeft w:val="0"/>
          <w:marRight w:val="0"/>
          <w:marTop w:val="0"/>
          <w:marBottom w:val="0"/>
          <w:divBdr>
            <w:top w:val="none" w:sz="0" w:space="0" w:color="auto"/>
            <w:left w:val="none" w:sz="0" w:space="0" w:color="auto"/>
            <w:bottom w:val="none" w:sz="0" w:space="0" w:color="auto"/>
            <w:right w:val="none" w:sz="0" w:space="0" w:color="auto"/>
          </w:divBdr>
        </w:div>
        <w:div w:id="41098870">
          <w:marLeft w:val="0"/>
          <w:marRight w:val="0"/>
          <w:marTop w:val="0"/>
          <w:marBottom w:val="0"/>
          <w:divBdr>
            <w:top w:val="none" w:sz="0" w:space="0" w:color="auto"/>
            <w:left w:val="none" w:sz="0" w:space="0" w:color="auto"/>
            <w:bottom w:val="none" w:sz="0" w:space="0" w:color="auto"/>
            <w:right w:val="none" w:sz="0" w:space="0" w:color="auto"/>
          </w:divBdr>
        </w:div>
        <w:div w:id="354311004">
          <w:marLeft w:val="0"/>
          <w:marRight w:val="0"/>
          <w:marTop w:val="0"/>
          <w:marBottom w:val="0"/>
          <w:divBdr>
            <w:top w:val="none" w:sz="0" w:space="0" w:color="auto"/>
            <w:left w:val="none" w:sz="0" w:space="0" w:color="auto"/>
            <w:bottom w:val="none" w:sz="0" w:space="0" w:color="auto"/>
            <w:right w:val="none" w:sz="0" w:space="0" w:color="auto"/>
          </w:divBdr>
        </w:div>
        <w:div w:id="223151130">
          <w:marLeft w:val="0"/>
          <w:marRight w:val="0"/>
          <w:marTop w:val="0"/>
          <w:marBottom w:val="0"/>
          <w:divBdr>
            <w:top w:val="none" w:sz="0" w:space="0" w:color="auto"/>
            <w:left w:val="none" w:sz="0" w:space="0" w:color="auto"/>
            <w:bottom w:val="none" w:sz="0" w:space="0" w:color="auto"/>
            <w:right w:val="none" w:sz="0" w:space="0" w:color="auto"/>
          </w:divBdr>
        </w:div>
        <w:div w:id="1869877728">
          <w:marLeft w:val="0"/>
          <w:marRight w:val="0"/>
          <w:marTop w:val="0"/>
          <w:marBottom w:val="0"/>
          <w:divBdr>
            <w:top w:val="none" w:sz="0" w:space="0" w:color="auto"/>
            <w:left w:val="none" w:sz="0" w:space="0" w:color="auto"/>
            <w:bottom w:val="none" w:sz="0" w:space="0" w:color="auto"/>
            <w:right w:val="none" w:sz="0" w:space="0" w:color="auto"/>
          </w:divBdr>
        </w:div>
        <w:div w:id="1447307076">
          <w:marLeft w:val="0"/>
          <w:marRight w:val="0"/>
          <w:marTop w:val="0"/>
          <w:marBottom w:val="0"/>
          <w:divBdr>
            <w:top w:val="none" w:sz="0" w:space="0" w:color="auto"/>
            <w:left w:val="none" w:sz="0" w:space="0" w:color="auto"/>
            <w:bottom w:val="none" w:sz="0" w:space="0" w:color="auto"/>
            <w:right w:val="none" w:sz="0" w:space="0" w:color="auto"/>
          </w:divBdr>
        </w:div>
        <w:div w:id="2066489629">
          <w:marLeft w:val="0"/>
          <w:marRight w:val="0"/>
          <w:marTop w:val="0"/>
          <w:marBottom w:val="0"/>
          <w:divBdr>
            <w:top w:val="none" w:sz="0" w:space="0" w:color="auto"/>
            <w:left w:val="none" w:sz="0" w:space="0" w:color="auto"/>
            <w:bottom w:val="none" w:sz="0" w:space="0" w:color="auto"/>
            <w:right w:val="none" w:sz="0" w:space="0" w:color="auto"/>
          </w:divBdr>
        </w:div>
        <w:div w:id="1840074933">
          <w:marLeft w:val="0"/>
          <w:marRight w:val="0"/>
          <w:marTop w:val="0"/>
          <w:marBottom w:val="0"/>
          <w:divBdr>
            <w:top w:val="none" w:sz="0" w:space="0" w:color="auto"/>
            <w:left w:val="none" w:sz="0" w:space="0" w:color="auto"/>
            <w:bottom w:val="none" w:sz="0" w:space="0" w:color="auto"/>
            <w:right w:val="none" w:sz="0" w:space="0" w:color="auto"/>
          </w:divBdr>
        </w:div>
        <w:div w:id="1466314168">
          <w:marLeft w:val="0"/>
          <w:marRight w:val="0"/>
          <w:marTop w:val="0"/>
          <w:marBottom w:val="0"/>
          <w:divBdr>
            <w:top w:val="none" w:sz="0" w:space="0" w:color="auto"/>
            <w:left w:val="none" w:sz="0" w:space="0" w:color="auto"/>
            <w:bottom w:val="none" w:sz="0" w:space="0" w:color="auto"/>
            <w:right w:val="none" w:sz="0" w:space="0" w:color="auto"/>
          </w:divBdr>
        </w:div>
        <w:div w:id="1881358785">
          <w:marLeft w:val="0"/>
          <w:marRight w:val="0"/>
          <w:marTop w:val="0"/>
          <w:marBottom w:val="0"/>
          <w:divBdr>
            <w:top w:val="none" w:sz="0" w:space="0" w:color="auto"/>
            <w:left w:val="none" w:sz="0" w:space="0" w:color="auto"/>
            <w:bottom w:val="none" w:sz="0" w:space="0" w:color="auto"/>
            <w:right w:val="none" w:sz="0" w:space="0" w:color="auto"/>
          </w:divBdr>
        </w:div>
        <w:div w:id="601958618">
          <w:marLeft w:val="0"/>
          <w:marRight w:val="0"/>
          <w:marTop w:val="0"/>
          <w:marBottom w:val="0"/>
          <w:divBdr>
            <w:top w:val="none" w:sz="0" w:space="0" w:color="auto"/>
            <w:left w:val="none" w:sz="0" w:space="0" w:color="auto"/>
            <w:bottom w:val="none" w:sz="0" w:space="0" w:color="auto"/>
            <w:right w:val="none" w:sz="0" w:space="0" w:color="auto"/>
          </w:divBdr>
        </w:div>
        <w:div w:id="1449810059">
          <w:marLeft w:val="0"/>
          <w:marRight w:val="0"/>
          <w:marTop w:val="0"/>
          <w:marBottom w:val="0"/>
          <w:divBdr>
            <w:top w:val="none" w:sz="0" w:space="0" w:color="auto"/>
            <w:left w:val="none" w:sz="0" w:space="0" w:color="auto"/>
            <w:bottom w:val="none" w:sz="0" w:space="0" w:color="auto"/>
            <w:right w:val="none" w:sz="0" w:space="0" w:color="auto"/>
          </w:divBdr>
        </w:div>
        <w:div w:id="1738893854">
          <w:marLeft w:val="0"/>
          <w:marRight w:val="0"/>
          <w:marTop w:val="0"/>
          <w:marBottom w:val="0"/>
          <w:divBdr>
            <w:top w:val="none" w:sz="0" w:space="0" w:color="auto"/>
            <w:left w:val="none" w:sz="0" w:space="0" w:color="auto"/>
            <w:bottom w:val="none" w:sz="0" w:space="0" w:color="auto"/>
            <w:right w:val="none" w:sz="0" w:space="0" w:color="auto"/>
          </w:divBdr>
        </w:div>
        <w:div w:id="512495261">
          <w:marLeft w:val="0"/>
          <w:marRight w:val="0"/>
          <w:marTop w:val="0"/>
          <w:marBottom w:val="0"/>
          <w:divBdr>
            <w:top w:val="none" w:sz="0" w:space="0" w:color="auto"/>
            <w:left w:val="none" w:sz="0" w:space="0" w:color="auto"/>
            <w:bottom w:val="none" w:sz="0" w:space="0" w:color="auto"/>
            <w:right w:val="none" w:sz="0" w:space="0" w:color="auto"/>
          </w:divBdr>
        </w:div>
        <w:div w:id="448357061">
          <w:marLeft w:val="0"/>
          <w:marRight w:val="0"/>
          <w:marTop w:val="0"/>
          <w:marBottom w:val="0"/>
          <w:divBdr>
            <w:top w:val="none" w:sz="0" w:space="0" w:color="auto"/>
            <w:left w:val="none" w:sz="0" w:space="0" w:color="auto"/>
            <w:bottom w:val="none" w:sz="0" w:space="0" w:color="auto"/>
            <w:right w:val="none" w:sz="0" w:space="0" w:color="auto"/>
          </w:divBdr>
        </w:div>
        <w:div w:id="1393234485">
          <w:marLeft w:val="0"/>
          <w:marRight w:val="0"/>
          <w:marTop w:val="0"/>
          <w:marBottom w:val="0"/>
          <w:divBdr>
            <w:top w:val="none" w:sz="0" w:space="0" w:color="auto"/>
            <w:left w:val="none" w:sz="0" w:space="0" w:color="auto"/>
            <w:bottom w:val="none" w:sz="0" w:space="0" w:color="auto"/>
            <w:right w:val="none" w:sz="0" w:space="0" w:color="auto"/>
          </w:divBdr>
        </w:div>
        <w:div w:id="256641548">
          <w:marLeft w:val="0"/>
          <w:marRight w:val="0"/>
          <w:marTop w:val="0"/>
          <w:marBottom w:val="0"/>
          <w:divBdr>
            <w:top w:val="none" w:sz="0" w:space="0" w:color="auto"/>
            <w:left w:val="none" w:sz="0" w:space="0" w:color="auto"/>
            <w:bottom w:val="none" w:sz="0" w:space="0" w:color="auto"/>
            <w:right w:val="none" w:sz="0" w:space="0" w:color="auto"/>
          </w:divBdr>
        </w:div>
        <w:div w:id="1952201265">
          <w:marLeft w:val="0"/>
          <w:marRight w:val="0"/>
          <w:marTop w:val="0"/>
          <w:marBottom w:val="0"/>
          <w:divBdr>
            <w:top w:val="none" w:sz="0" w:space="0" w:color="auto"/>
            <w:left w:val="none" w:sz="0" w:space="0" w:color="auto"/>
            <w:bottom w:val="none" w:sz="0" w:space="0" w:color="auto"/>
            <w:right w:val="none" w:sz="0" w:space="0" w:color="auto"/>
          </w:divBdr>
        </w:div>
        <w:div w:id="90862769">
          <w:marLeft w:val="0"/>
          <w:marRight w:val="0"/>
          <w:marTop w:val="0"/>
          <w:marBottom w:val="0"/>
          <w:divBdr>
            <w:top w:val="none" w:sz="0" w:space="0" w:color="auto"/>
            <w:left w:val="none" w:sz="0" w:space="0" w:color="auto"/>
            <w:bottom w:val="none" w:sz="0" w:space="0" w:color="auto"/>
            <w:right w:val="none" w:sz="0" w:space="0" w:color="auto"/>
          </w:divBdr>
        </w:div>
        <w:div w:id="1391229651">
          <w:marLeft w:val="0"/>
          <w:marRight w:val="0"/>
          <w:marTop w:val="0"/>
          <w:marBottom w:val="0"/>
          <w:divBdr>
            <w:top w:val="none" w:sz="0" w:space="0" w:color="auto"/>
            <w:left w:val="none" w:sz="0" w:space="0" w:color="auto"/>
            <w:bottom w:val="none" w:sz="0" w:space="0" w:color="auto"/>
            <w:right w:val="none" w:sz="0" w:space="0" w:color="auto"/>
          </w:divBdr>
        </w:div>
        <w:div w:id="668825153">
          <w:marLeft w:val="0"/>
          <w:marRight w:val="0"/>
          <w:marTop w:val="0"/>
          <w:marBottom w:val="0"/>
          <w:divBdr>
            <w:top w:val="none" w:sz="0" w:space="0" w:color="auto"/>
            <w:left w:val="none" w:sz="0" w:space="0" w:color="auto"/>
            <w:bottom w:val="none" w:sz="0" w:space="0" w:color="auto"/>
            <w:right w:val="none" w:sz="0" w:space="0" w:color="auto"/>
          </w:divBdr>
        </w:div>
        <w:div w:id="905183242">
          <w:marLeft w:val="0"/>
          <w:marRight w:val="0"/>
          <w:marTop w:val="0"/>
          <w:marBottom w:val="0"/>
          <w:divBdr>
            <w:top w:val="none" w:sz="0" w:space="0" w:color="auto"/>
            <w:left w:val="none" w:sz="0" w:space="0" w:color="auto"/>
            <w:bottom w:val="none" w:sz="0" w:space="0" w:color="auto"/>
            <w:right w:val="none" w:sz="0" w:space="0" w:color="auto"/>
          </w:divBdr>
        </w:div>
        <w:div w:id="125390004">
          <w:marLeft w:val="0"/>
          <w:marRight w:val="0"/>
          <w:marTop w:val="0"/>
          <w:marBottom w:val="0"/>
          <w:divBdr>
            <w:top w:val="none" w:sz="0" w:space="0" w:color="auto"/>
            <w:left w:val="none" w:sz="0" w:space="0" w:color="auto"/>
            <w:bottom w:val="none" w:sz="0" w:space="0" w:color="auto"/>
            <w:right w:val="none" w:sz="0" w:space="0" w:color="auto"/>
          </w:divBdr>
        </w:div>
        <w:div w:id="794375931">
          <w:marLeft w:val="0"/>
          <w:marRight w:val="0"/>
          <w:marTop w:val="0"/>
          <w:marBottom w:val="0"/>
          <w:divBdr>
            <w:top w:val="none" w:sz="0" w:space="0" w:color="auto"/>
            <w:left w:val="none" w:sz="0" w:space="0" w:color="auto"/>
            <w:bottom w:val="none" w:sz="0" w:space="0" w:color="auto"/>
            <w:right w:val="none" w:sz="0" w:space="0" w:color="auto"/>
          </w:divBdr>
        </w:div>
        <w:div w:id="1098450017">
          <w:marLeft w:val="0"/>
          <w:marRight w:val="0"/>
          <w:marTop w:val="0"/>
          <w:marBottom w:val="0"/>
          <w:divBdr>
            <w:top w:val="none" w:sz="0" w:space="0" w:color="auto"/>
            <w:left w:val="none" w:sz="0" w:space="0" w:color="auto"/>
            <w:bottom w:val="none" w:sz="0" w:space="0" w:color="auto"/>
            <w:right w:val="none" w:sz="0" w:space="0" w:color="auto"/>
          </w:divBdr>
        </w:div>
        <w:div w:id="324869013">
          <w:marLeft w:val="0"/>
          <w:marRight w:val="0"/>
          <w:marTop w:val="0"/>
          <w:marBottom w:val="0"/>
          <w:divBdr>
            <w:top w:val="none" w:sz="0" w:space="0" w:color="auto"/>
            <w:left w:val="none" w:sz="0" w:space="0" w:color="auto"/>
            <w:bottom w:val="none" w:sz="0" w:space="0" w:color="auto"/>
            <w:right w:val="none" w:sz="0" w:space="0" w:color="auto"/>
          </w:divBdr>
        </w:div>
        <w:div w:id="698776369">
          <w:marLeft w:val="0"/>
          <w:marRight w:val="0"/>
          <w:marTop w:val="0"/>
          <w:marBottom w:val="0"/>
          <w:divBdr>
            <w:top w:val="none" w:sz="0" w:space="0" w:color="auto"/>
            <w:left w:val="none" w:sz="0" w:space="0" w:color="auto"/>
            <w:bottom w:val="none" w:sz="0" w:space="0" w:color="auto"/>
            <w:right w:val="none" w:sz="0" w:space="0" w:color="auto"/>
          </w:divBdr>
        </w:div>
        <w:div w:id="720330110">
          <w:marLeft w:val="0"/>
          <w:marRight w:val="0"/>
          <w:marTop w:val="0"/>
          <w:marBottom w:val="0"/>
          <w:divBdr>
            <w:top w:val="none" w:sz="0" w:space="0" w:color="auto"/>
            <w:left w:val="none" w:sz="0" w:space="0" w:color="auto"/>
            <w:bottom w:val="none" w:sz="0" w:space="0" w:color="auto"/>
            <w:right w:val="none" w:sz="0" w:space="0" w:color="auto"/>
          </w:divBdr>
        </w:div>
        <w:div w:id="1352687227">
          <w:marLeft w:val="0"/>
          <w:marRight w:val="0"/>
          <w:marTop w:val="0"/>
          <w:marBottom w:val="0"/>
          <w:divBdr>
            <w:top w:val="none" w:sz="0" w:space="0" w:color="auto"/>
            <w:left w:val="none" w:sz="0" w:space="0" w:color="auto"/>
            <w:bottom w:val="none" w:sz="0" w:space="0" w:color="auto"/>
            <w:right w:val="none" w:sz="0" w:space="0" w:color="auto"/>
          </w:divBdr>
        </w:div>
        <w:div w:id="1143547762">
          <w:marLeft w:val="0"/>
          <w:marRight w:val="0"/>
          <w:marTop w:val="0"/>
          <w:marBottom w:val="0"/>
          <w:divBdr>
            <w:top w:val="none" w:sz="0" w:space="0" w:color="auto"/>
            <w:left w:val="none" w:sz="0" w:space="0" w:color="auto"/>
            <w:bottom w:val="none" w:sz="0" w:space="0" w:color="auto"/>
            <w:right w:val="none" w:sz="0" w:space="0" w:color="auto"/>
          </w:divBdr>
        </w:div>
        <w:div w:id="1335842431">
          <w:marLeft w:val="0"/>
          <w:marRight w:val="0"/>
          <w:marTop w:val="0"/>
          <w:marBottom w:val="0"/>
          <w:divBdr>
            <w:top w:val="none" w:sz="0" w:space="0" w:color="auto"/>
            <w:left w:val="none" w:sz="0" w:space="0" w:color="auto"/>
            <w:bottom w:val="none" w:sz="0" w:space="0" w:color="auto"/>
            <w:right w:val="none" w:sz="0" w:space="0" w:color="auto"/>
          </w:divBdr>
        </w:div>
        <w:div w:id="1524587140">
          <w:marLeft w:val="0"/>
          <w:marRight w:val="0"/>
          <w:marTop w:val="0"/>
          <w:marBottom w:val="0"/>
          <w:divBdr>
            <w:top w:val="none" w:sz="0" w:space="0" w:color="auto"/>
            <w:left w:val="none" w:sz="0" w:space="0" w:color="auto"/>
            <w:bottom w:val="none" w:sz="0" w:space="0" w:color="auto"/>
            <w:right w:val="none" w:sz="0" w:space="0" w:color="auto"/>
          </w:divBdr>
        </w:div>
        <w:div w:id="431047852">
          <w:marLeft w:val="0"/>
          <w:marRight w:val="0"/>
          <w:marTop w:val="0"/>
          <w:marBottom w:val="0"/>
          <w:divBdr>
            <w:top w:val="none" w:sz="0" w:space="0" w:color="auto"/>
            <w:left w:val="none" w:sz="0" w:space="0" w:color="auto"/>
            <w:bottom w:val="none" w:sz="0" w:space="0" w:color="auto"/>
            <w:right w:val="none" w:sz="0" w:space="0" w:color="auto"/>
          </w:divBdr>
        </w:div>
        <w:div w:id="135536106">
          <w:marLeft w:val="0"/>
          <w:marRight w:val="0"/>
          <w:marTop w:val="0"/>
          <w:marBottom w:val="0"/>
          <w:divBdr>
            <w:top w:val="none" w:sz="0" w:space="0" w:color="auto"/>
            <w:left w:val="none" w:sz="0" w:space="0" w:color="auto"/>
            <w:bottom w:val="none" w:sz="0" w:space="0" w:color="auto"/>
            <w:right w:val="none" w:sz="0" w:space="0" w:color="auto"/>
          </w:divBdr>
        </w:div>
        <w:div w:id="922376913">
          <w:marLeft w:val="0"/>
          <w:marRight w:val="0"/>
          <w:marTop w:val="0"/>
          <w:marBottom w:val="0"/>
          <w:divBdr>
            <w:top w:val="none" w:sz="0" w:space="0" w:color="auto"/>
            <w:left w:val="none" w:sz="0" w:space="0" w:color="auto"/>
            <w:bottom w:val="none" w:sz="0" w:space="0" w:color="auto"/>
            <w:right w:val="none" w:sz="0" w:space="0" w:color="auto"/>
          </w:divBdr>
        </w:div>
        <w:div w:id="900671682">
          <w:marLeft w:val="0"/>
          <w:marRight w:val="0"/>
          <w:marTop w:val="0"/>
          <w:marBottom w:val="0"/>
          <w:divBdr>
            <w:top w:val="none" w:sz="0" w:space="0" w:color="auto"/>
            <w:left w:val="none" w:sz="0" w:space="0" w:color="auto"/>
            <w:bottom w:val="none" w:sz="0" w:space="0" w:color="auto"/>
            <w:right w:val="none" w:sz="0" w:space="0" w:color="auto"/>
          </w:divBdr>
        </w:div>
        <w:div w:id="683284052">
          <w:marLeft w:val="0"/>
          <w:marRight w:val="0"/>
          <w:marTop w:val="0"/>
          <w:marBottom w:val="0"/>
          <w:divBdr>
            <w:top w:val="none" w:sz="0" w:space="0" w:color="auto"/>
            <w:left w:val="none" w:sz="0" w:space="0" w:color="auto"/>
            <w:bottom w:val="none" w:sz="0" w:space="0" w:color="auto"/>
            <w:right w:val="none" w:sz="0" w:space="0" w:color="auto"/>
          </w:divBdr>
        </w:div>
        <w:div w:id="597175462">
          <w:marLeft w:val="0"/>
          <w:marRight w:val="0"/>
          <w:marTop w:val="0"/>
          <w:marBottom w:val="0"/>
          <w:divBdr>
            <w:top w:val="none" w:sz="0" w:space="0" w:color="auto"/>
            <w:left w:val="none" w:sz="0" w:space="0" w:color="auto"/>
            <w:bottom w:val="none" w:sz="0" w:space="0" w:color="auto"/>
            <w:right w:val="none" w:sz="0" w:space="0" w:color="auto"/>
          </w:divBdr>
        </w:div>
        <w:div w:id="1707412178">
          <w:marLeft w:val="0"/>
          <w:marRight w:val="0"/>
          <w:marTop w:val="0"/>
          <w:marBottom w:val="0"/>
          <w:divBdr>
            <w:top w:val="none" w:sz="0" w:space="0" w:color="auto"/>
            <w:left w:val="none" w:sz="0" w:space="0" w:color="auto"/>
            <w:bottom w:val="none" w:sz="0" w:space="0" w:color="auto"/>
            <w:right w:val="none" w:sz="0" w:space="0" w:color="auto"/>
          </w:divBdr>
        </w:div>
        <w:div w:id="795220432">
          <w:marLeft w:val="0"/>
          <w:marRight w:val="0"/>
          <w:marTop w:val="0"/>
          <w:marBottom w:val="0"/>
          <w:divBdr>
            <w:top w:val="none" w:sz="0" w:space="0" w:color="auto"/>
            <w:left w:val="none" w:sz="0" w:space="0" w:color="auto"/>
            <w:bottom w:val="none" w:sz="0" w:space="0" w:color="auto"/>
            <w:right w:val="none" w:sz="0" w:space="0" w:color="auto"/>
          </w:divBdr>
        </w:div>
        <w:div w:id="1160660635">
          <w:marLeft w:val="0"/>
          <w:marRight w:val="0"/>
          <w:marTop w:val="0"/>
          <w:marBottom w:val="0"/>
          <w:divBdr>
            <w:top w:val="none" w:sz="0" w:space="0" w:color="auto"/>
            <w:left w:val="none" w:sz="0" w:space="0" w:color="auto"/>
            <w:bottom w:val="none" w:sz="0" w:space="0" w:color="auto"/>
            <w:right w:val="none" w:sz="0" w:space="0" w:color="auto"/>
          </w:divBdr>
        </w:div>
        <w:div w:id="1423867589">
          <w:marLeft w:val="0"/>
          <w:marRight w:val="0"/>
          <w:marTop w:val="0"/>
          <w:marBottom w:val="0"/>
          <w:divBdr>
            <w:top w:val="none" w:sz="0" w:space="0" w:color="auto"/>
            <w:left w:val="none" w:sz="0" w:space="0" w:color="auto"/>
            <w:bottom w:val="none" w:sz="0" w:space="0" w:color="auto"/>
            <w:right w:val="none" w:sz="0" w:space="0" w:color="auto"/>
          </w:divBdr>
        </w:div>
        <w:div w:id="1791701045">
          <w:marLeft w:val="0"/>
          <w:marRight w:val="0"/>
          <w:marTop w:val="0"/>
          <w:marBottom w:val="0"/>
          <w:divBdr>
            <w:top w:val="none" w:sz="0" w:space="0" w:color="auto"/>
            <w:left w:val="none" w:sz="0" w:space="0" w:color="auto"/>
            <w:bottom w:val="none" w:sz="0" w:space="0" w:color="auto"/>
            <w:right w:val="none" w:sz="0" w:space="0" w:color="auto"/>
          </w:divBdr>
        </w:div>
        <w:div w:id="18970284">
          <w:marLeft w:val="0"/>
          <w:marRight w:val="0"/>
          <w:marTop w:val="0"/>
          <w:marBottom w:val="0"/>
          <w:divBdr>
            <w:top w:val="none" w:sz="0" w:space="0" w:color="auto"/>
            <w:left w:val="none" w:sz="0" w:space="0" w:color="auto"/>
            <w:bottom w:val="none" w:sz="0" w:space="0" w:color="auto"/>
            <w:right w:val="none" w:sz="0" w:space="0" w:color="auto"/>
          </w:divBdr>
        </w:div>
        <w:div w:id="1349218727">
          <w:marLeft w:val="0"/>
          <w:marRight w:val="0"/>
          <w:marTop w:val="0"/>
          <w:marBottom w:val="0"/>
          <w:divBdr>
            <w:top w:val="none" w:sz="0" w:space="0" w:color="auto"/>
            <w:left w:val="none" w:sz="0" w:space="0" w:color="auto"/>
            <w:bottom w:val="none" w:sz="0" w:space="0" w:color="auto"/>
            <w:right w:val="none" w:sz="0" w:space="0" w:color="auto"/>
          </w:divBdr>
        </w:div>
        <w:div w:id="1349525877">
          <w:marLeft w:val="0"/>
          <w:marRight w:val="0"/>
          <w:marTop w:val="0"/>
          <w:marBottom w:val="0"/>
          <w:divBdr>
            <w:top w:val="none" w:sz="0" w:space="0" w:color="auto"/>
            <w:left w:val="none" w:sz="0" w:space="0" w:color="auto"/>
            <w:bottom w:val="none" w:sz="0" w:space="0" w:color="auto"/>
            <w:right w:val="none" w:sz="0" w:space="0" w:color="auto"/>
          </w:divBdr>
        </w:div>
        <w:div w:id="153641740">
          <w:marLeft w:val="0"/>
          <w:marRight w:val="0"/>
          <w:marTop w:val="0"/>
          <w:marBottom w:val="0"/>
          <w:divBdr>
            <w:top w:val="none" w:sz="0" w:space="0" w:color="auto"/>
            <w:left w:val="none" w:sz="0" w:space="0" w:color="auto"/>
            <w:bottom w:val="none" w:sz="0" w:space="0" w:color="auto"/>
            <w:right w:val="none" w:sz="0" w:space="0" w:color="auto"/>
          </w:divBdr>
        </w:div>
        <w:div w:id="1744065757">
          <w:marLeft w:val="0"/>
          <w:marRight w:val="0"/>
          <w:marTop w:val="0"/>
          <w:marBottom w:val="0"/>
          <w:divBdr>
            <w:top w:val="none" w:sz="0" w:space="0" w:color="auto"/>
            <w:left w:val="none" w:sz="0" w:space="0" w:color="auto"/>
            <w:bottom w:val="none" w:sz="0" w:space="0" w:color="auto"/>
            <w:right w:val="none" w:sz="0" w:space="0" w:color="auto"/>
          </w:divBdr>
        </w:div>
        <w:div w:id="1083179917">
          <w:marLeft w:val="0"/>
          <w:marRight w:val="0"/>
          <w:marTop w:val="0"/>
          <w:marBottom w:val="0"/>
          <w:divBdr>
            <w:top w:val="none" w:sz="0" w:space="0" w:color="auto"/>
            <w:left w:val="none" w:sz="0" w:space="0" w:color="auto"/>
            <w:bottom w:val="none" w:sz="0" w:space="0" w:color="auto"/>
            <w:right w:val="none" w:sz="0" w:space="0" w:color="auto"/>
          </w:divBdr>
        </w:div>
        <w:div w:id="1176651815">
          <w:marLeft w:val="0"/>
          <w:marRight w:val="0"/>
          <w:marTop w:val="0"/>
          <w:marBottom w:val="0"/>
          <w:divBdr>
            <w:top w:val="none" w:sz="0" w:space="0" w:color="auto"/>
            <w:left w:val="none" w:sz="0" w:space="0" w:color="auto"/>
            <w:bottom w:val="none" w:sz="0" w:space="0" w:color="auto"/>
            <w:right w:val="none" w:sz="0" w:space="0" w:color="auto"/>
          </w:divBdr>
        </w:div>
        <w:div w:id="773742303">
          <w:marLeft w:val="0"/>
          <w:marRight w:val="0"/>
          <w:marTop w:val="0"/>
          <w:marBottom w:val="0"/>
          <w:divBdr>
            <w:top w:val="none" w:sz="0" w:space="0" w:color="auto"/>
            <w:left w:val="none" w:sz="0" w:space="0" w:color="auto"/>
            <w:bottom w:val="none" w:sz="0" w:space="0" w:color="auto"/>
            <w:right w:val="none" w:sz="0" w:space="0" w:color="auto"/>
          </w:divBdr>
        </w:div>
        <w:div w:id="1190415746">
          <w:marLeft w:val="0"/>
          <w:marRight w:val="0"/>
          <w:marTop w:val="0"/>
          <w:marBottom w:val="0"/>
          <w:divBdr>
            <w:top w:val="none" w:sz="0" w:space="0" w:color="auto"/>
            <w:left w:val="none" w:sz="0" w:space="0" w:color="auto"/>
            <w:bottom w:val="none" w:sz="0" w:space="0" w:color="auto"/>
            <w:right w:val="none" w:sz="0" w:space="0" w:color="auto"/>
          </w:divBdr>
        </w:div>
        <w:div w:id="516847201">
          <w:marLeft w:val="0"/>
          <w:marRight w:val="0"/>
          <w:marTop w:val="0"/>
          <w:marBottom w:val="0"/>
          <w:divBdr>
            <w:top w:val="none" w:sz="0" w:space="0" w:color="auto"/>
            <w:left w:val="none" w:sz="0" w:space="0" w:color="auto"/>
            <w:bottom w:val="none" w:sz="0" w:space="0" w:color="auto"/>
            <w:right w:val="none" w:sz="0" w:space="0" w:color="auto"/>
          </w:divBdr>
        </w:div>
        <w:div w:id="292292267">
          <w:marLeft w:val="0"/>
          <w:marRight w:val="0"/>
          <w:marTop w:val="0"/>
          <w:marBottom w:val="0"/>
          <w:divBdr>
            <w:top w:val="none" w:sz="0" w:space="0" w:color="auto"/>
            <w:left w:val="none" w:sz="0" w:space="0" w:color="auto"/>
            <w:bottom w:val="none" w:sz="0" w:space="0" w:color="auto"/>
            <w:right w:val="none" w:sz="0" w:space="0" w:color="auto"/>
          </w:divBdr>
        </w:div>
        <w:div w:id="1629242366">
          <w:marLeft w:val="0"/>
          <w:marRight w:val="0"/>
          <w:marTop w:val="0"/>
          <w:marBottom w:val="0"/>
          <w:divBdr>
            <w:top w:val="none" w:sz="0" w:space="0" w:color="auto"/>
            <w:left w:val="none" w:sz="0" w:space="0" w:color="auto"/>
            <w:bottom w:val="none" w:sz="0" w:space="0" w:color="auto"/>
            <w:right w:val="none" w:sz="0" w:space="0" w:color="auto"/>
          </w:divBdr>
        </w:div>
        <w:div w:id="1924534529">
          <w:marLeft w:val="0"/>
          <w:marRight w:val="0"/>
          <w:marTop w:val="0"/>
          <w:marBottom w:val="0"/>
          <w:divBdr>
            <w:top w:val="none" w:sz="0" w:space="0" w:color="auto"/>
            <w:left w:val="none" w:sz="0" w:space="0" w:color="auto"/>
            <w:bottom w:val="none" w:sz="0" w:space="0" w:color="auto"/>
            <w:right w:val="none" w:sz="0" w:space="0" w:color="auto"/>
          </w:divBdr>
        </w:div>
        <w:div w:id="1304887968">
          <w:marLeft w:val="0"/>
          <w:marRight w:val="0"/>
          <w:marTop w:val="0"/>
          <w:marBottom w:val="0"/>
          <w:divBdr>
            <w:top w:val="none" w:sz="0" w:space="0" w:color="auto"/>
            <w:left w:val="none" w:sz="0" w:space="0" w:color="auto"/>
            <w:bottom w:val="none" w:sz="0" w:space="0" w:color="auto"/>
            <w:right w:val="none" w:sz="0" w:space="0" w:color="auto"/>
          </w:divBdr>
        </w:div>
        <w:div w:id="1026717092">
          <w:marLeft w:val="0"/>
          <w:marRight w:val="0"/>
          <w:marTop w:val="0"/>
          <w:marBottom w:val="0"/>
          <w:divBdr>
            <w:top w:val="none" w:sz="0" w:space="0" w:color="auto"/>
            <w:left w:val="none" w:sz="0" w:space="0" w:color="auto"/>
            <w:bottom w:val="none" w:sz="0" w:space="0" w:color="auto"/>
            <w:right w:val="none" w:sz="0" w:space="0" w:color="auto"/>
          </w:divBdr>
        </w:div>
        <w:div w:id="995693337">
          <w:marLeft w:val="0"/>
          <w:marRight w:val="0"/>
          <w:marTop w:val="0"/>
          <w:marBottom w:val="0"/>
          <w:divBdr>
            <w:top w:val="none" w:sz="0" w:space="0" w:color="auto"/>
            <w:left w:val="none" w:sz="0" w:space="0" w:color="auto"/>
            <w:bottom w:val="none" w:sz="0" w:space="0" w:color="auto"/>
            <w:right w:val="none" w:sz="0" w:space="0" w:color="auto"/>
          </w:divBdr>
        </w:div>
        <w:div w:id="1073963995">
          <w:marLeft w:val="0"/>
          <w:marRight w:val="0"/>
          <w:marTop w:val="0"/>
          <w:marBottom w:val="0"/>
          <w:divBdr>
            <w:top w:val="none" w:sz="0" w:space="0" w:color="auto"/>
            <w:left w:val="none" w:sz="0" w:space="0" w:color="auto"/>
            <w:bottom w:val="none" w:sz="0" w:space="0" w:color="auto"/>
            <w:right w:val="none" w:sz="0" w:space="0" w:color="auto"/>
          </w:divBdr>
        </w:div>
        <w:div w:id="1749375626">
          <w:marLeft w:val="0"/>
          <w:marRight w:val="0"/>
          <w:marTop w:val="0"/>
          <w:marBottom w:val="0"/>
          <w:divBdr>
            <w:top w:val="none" w:sz="0" w:space="0" w:color="auto"/>
            <w:left w:val="none" w:sz="0" w:space="0" w:color="auto"/>
            <w:bottom w:val="none" w:sz="0" w:space="0" w:color="auto"/>
            <w:right w:val="none" w:sz="0" w:space="0" w:color="auto"/>
          </w:divBdr>
        </w:div>
        <w:div w:id="2013095461">
          <w:marLeft w:val="0"/>
          <w:marRight w:val="0"/>
          <w:marTop w:val="0"/>
          <w:marBottom w:val="0"/>
          <w:divBdr>
            <w:top w:val="none" w:sz="0" w:space="0" w:color="auto"/>
            <w:left w:val="none" w:sz="0" w:space="0" w:color="auto"/>
            <w:bottom w:val="none" w:sz="0" w:space="0" w:color="auto"/>
            <w:right w:val="none" w:sz="0" w:space="0" w:color="auto"/>
          </w:divBdr>
        </w:div>
        <w:div w:id="1127818958">
          <w:marLeft w:val="0"/>
          <w:marRight w:val="0"/>
          <w:marTop w:val="0"/>
          <w:marBottom w:val="0"/>
          <w:divBdr>
            <w:top w:val="none" w:sz="0" w:space="0" w:color="auto"/>
            <w:left w:val="none" w:sz="0" w:space="0" w:color="auto"/>
            <w:bottom w:val="none" w:sz="0" w:space="0" w:color="auto"/>
            <w:right w:val="none" w:sz="0" w:space="0" w:color="auto"/>
          </w:divBdr>
        </w:div>
        <w:div w:id="1362247179">
          <w:marLeft w:val="0"/>
          <w:marRight w:val="0"/>
          <w:marTop w:val="0"/>
          <w:marBottom w:val="0"/>
          <w:divBdr>
            <w:top w:val="none" w:sz="0" w:space="0" w:color="auto"/>
            <w:left w:val="none" w:sz="0" w:space="0" w:color="auto"/>
            <w:bottom w:val="none" w:sz="0" w:space="0" w:color="auto"/>
            <w:right w:val="none" w:sz="0" w:space="0" w:color="auto"/>
          </w:divBdr>
        </w:div>
        <w:div w:id="1226840690">
          <w:marLeft w:val="0"/>
          <w:marRight w:val="0"/>
          <w:marTop w:val="0"/>
          <w:marBottom w:val="0"/>
          <w:divBdr>
            <w:top w:val="none" w:sz="0" w:space="0" w:color="auto"/>
            <w:left w:val="none" w:sz="0" w:space="0" w:color="auto"/>
            <w:bottom w:val="none" w:sz="0" w:space="0" w:color="auto"/>
            <w:right w:val="none" w:sz="0" w:space="0" w:color="auto"/>
          </w:divBdr>
        </w:div>
        <w:div w:id="596983047">
          <w:marLeft w:val="0"/>
          <w:marRight w:val="0"/>
          <w:marTop w:val="0"/>
          <w:marBottom w:val="0"/>
          <w:divBdr>
            <w:top w:val="none" w:sz="0" w:space="0" w:color="auto"/>
            <w:left w:val="none" w:sz="0" w:space="0" w:color="auto"/>
            <w:bottom w:val="none" w:sz="0" w:space="0" w:color="auto"/>
            <w:right w:val="none" w:sz="0" w:space="0" w:color="auto"/>
          </w:divBdr>
        </w:div>
        <w:div w:id="1641811431">
          <w:marLeft w:val="0"/>
          <w:marRight w:val="0"/>
          <w:marTop w:val="0"/>
          <w:marBottom w:val="0"/>
          <w:divBdr>
            <w:top w:val="none" w:sz="0" w:space="0" w:color="auto"/>
            <w:left w:val="none" w:sz="0" w:space="0" w:color="auto"/>
            <w:bottom w:val="none" w:sz="0" w:space="0" w:color="auto"/>
            <w:right w:val="none" w:sz="0" w:space="0" w:color="auto"/>
          </w:divBdr>
        </w:div>
        <w:div w:id="1382631093">
          <w:marLeft w:val="0"/>
          <w:marRight w:val="0"/>
          <w:marTop w:val="0"/>
          <w:marBottom w:val="0"/>
          <w:divBdr>
            <w:top w:val="none" w:sz="0" w:space="0" w:color="auto"/>
            <w:left w:val="none" w:sz="0" w:space="0" w:color="auto"/>
            <w:bottom w:val="none" w:sz="0" w:space="0" w:color="auto"/>
            <w:right w:val="none" w:sz="0" w:space="0" w:color="auto"/>
          </w:divBdr>
        </w:div>
        <w:div w:id="839855681">
          <w:marLeft w:val="0"/>
          <w:marRight w:val="0"/>
          <w:marTop w:val="0"/>
          <w:marBottom w:val="0"/>
          <w:divBdr>
            <w:top w:val="none" w:sz="0" w:space="0" w:color="auto"/>
            <w:left w:val="none" w:sz="0" w:space="0" w:color="auto"/>
            <w:bottom w:val="none" w:sz="0" w:space="0" w:color="auto"/>
            <w:right w:val="none" w:sz="0" w:space="0" w:color="auto"/>
          </w:divBdr>
        </w:div>
        <w:div w:id="2136945807">
          <w:marLeft w:val="0"/>
          <w:marRight w:val="0"/>
          <w:marTop w:val="0"/>
          <w:marBottom w:val="0"/>
          <w:divBdr>
            <w:top w:val="none" w:sz="0" w:space="0" w:color="auto"/>
            <w:left w:val="none" w:sz="0" w:space="0" w:color="auto"/>
            <w:bottom w:val="none" w:sz="0" w:space="0" w:color="auto"/>
            <w:right w:val="none" w:sz="0" w:space="0" w:color="auto"/>
          </w:divBdr>
        </w:div>
        <w:div w:id="1684013772">
          <w:marLeft w:val="0"/>
          <w:marRight w:val="0"/>
          <w:marTop w:val="0"/>
          <w:marBottom w:val="0"/>
          <w:divBdr>
            <w:top w:val="none" w:sz="0" w:space="0" w:color="auto"/>
            <w:left w:val="none" w:sz="0" w:space="0" w:color="auto"/>
            <w:bottom w:val="none" w:sz="0" w:space="0" w:color="auto"/>
            <w:right w:val="none" w:sz="0" w:space="0" w:color="auto"/>
          </w:divBdr>
        </w:div>
        <w:div w:id="1352148255">
          <w:marLeft w:val="0"/>
          <w:marRight w:val="0"/>
          <w:marTop w:val="0"/>
          <w:marBottom w:val="0"/>
          <w:divBdr>
            <w:top w:val="none" w:sz="0" w:space="0" w:color="auto"/>
            <w:left w:val="none" w:sz="0" w:space="0" w:color="auto"/>
            <w:bottom w:val="none" w:sz="0" w:space="0" w:color="auto"/>
            <w:right w:val="none" w:sz="0" w:space="0" w:color="auto"/>
          </w:divBdr>
        </w:div>
        <w:div w:id="923802371">
          <w:marLeft w:val="0"/>
          <w:marRight w:val="0"/>
          <w:marTop w:val="0"/>
          <w:marBottom w:val="0"/>
          <w:divBdr>
            <w:top w:val="none" w:sz="0" w:space="0" w:color="auto"/>
            <w:left w:val="none" w:sz="0" w:space="0" w:color="auto"/>
            <w:bottom w:val="none" w:sz="0" w:space="0" w:color="auto"/>
            <w:right w:val="none" w:sz="0" w:space="0" w:color="auto"/>
          </w:divBdr>
        </w:div>
        <w:div w:id="1351106558">
          <w:marLeft w:val="0"/>
          <w:marRight w:val="0"/>
          <w:marTop w:val="0"/>
          <w:marBottom w:val="0"/>
          <w:divBdr>
            <w:top w:val="none" w:sz="0" w:space="0" w:color="auto"/>
            <w:left w:val="none" w:sz="0" w:space="0" w:color="auto"/>
            <w:bottom w:val="none" w:sz="0" w:space="0" w:color="auto"/>
            <w:right w:val="none" w:sz="0" w:space="0" w:color="auto"/>
          </w:divBdr>
        </w:div>
        <w:div w:id="35811696">
          <w:marLeft w:val="0"/>
          <w:marRight w:val="0"/>
          <w:marTop w:val="0"/>
          <w:marBottom w:val="0"/>
          <w:divBdr>
            <w:top w:val="none" w:sz="0" w:space="0" w:color="auto"/>
            <w:left w:val="none" w:sz="0" w:space="0" w:color="auto"/>
            <w:bottom w:val="none" w:sz="0" w:space="0" w:color="auto"/>
            <w:right w:val="none" w:sz="0" w:space="0" w:color="auto"/>
          </w:divBdr>
        </w:div>
        <w:div w:id="1819109929">
          <w:marLeft w:val="0"/>
          <w:marRight w:val="0"/>
          <w:marTop w:val="0"/>
          <w:marBottom w:val="0"/>
          <w:divBdr>
            <w:top w:val="none" w:sz="0" w:space="0" w:color="auto"/>
            <w:left w:val="none" w:sz="0" w:space="0" w:color="auto"/>
            <w:bottom w:val="none" w:sz="0" w:space="0" w:color="auto"/>
            <w:right w:val="none" w:sz="0" w:space="0" w:color="auto"/>
          </w:divBdr>
        </w:div>
        <w:div w:id="1627195930">
          <w:marLeft w:val="0"/>
          <w:marRight w:val="0"/>
          <w:marTop w:val="0"/>
          <w:marBottom w:val="0"/>
          <w:divBdr>
            <w:top w:val="none" w:sz="0" w:space="0" w:color="auto"/>
            <w:left w:val="none" w:sz="0" w:space="0" w:color="auto"/>
            <w:bottom w:val="none" w:sz="0" w:space="0" w:color="auto"/>
            <w:right w:val="none" w:sz="0" w:space="0" w:color="auto"/>
          </w:divBdr>
        </w:div>
        <w:div w:id="551118874">
          <w:marLeft w:val="0"/>
          <w:marRight w:val="0"/>
          <w:marTop w:val="0"/>
          <w:marBottom w:val="0"/>
          <w:divBdr>
            <w:top w:val="none" w:sz="0" w:space="0" w:color="auto"/>
            <w:left w:val="none" w:sz="0" w:space="0" w:color="auto"/>
            <w:bottom w:val="none" w:sz="0" w:space="0" w:color="auto"/>
            <w:right w:val="none" w:sz="0" w:space="0" w:color="auto"/>
          </w:divBdr>
        </w:div>
        <w:div w:id="1488740924">
          <w:marLeft w:val="0"/>
          <w:marRight w:val="0"/>
          <w:marTop w:val="0"/>
          <w:marBottom w:val="0"/>
          <w:divBdr>
            <w:top w:val="none" w:sz="0" w:space="0" w:color="auto"/>
            <w:left w:val="none" w:sz="0" w:space="0" w:color="auto"/>
            <w:bottom w:val="none" w:sz="0" w:space="0" w:color="auto"/>
            <w:right w:val="none" w:sz="0" w:space="0" w:color="auto"/>
          </w:divBdr>
        </w:div>
        <w:div w:id="904997108">
          <w:marLeft w:val="0"/>
          <w:marRight w:val="0"/>
          <w:marTop w:val="0"/>
          <w:marBottom w:val="0"/>
          <w:divBdr>
            <w:top w:val="none" w:sz="0" w:space="0" w:color="auto"/>
            <w:left w:val="none" w:sz="0" w:space="0" w:color="auto"/>
            <w:bottom w:val="none" w:sz="0" w:space="0" w:color="auto"/>
            <w:right w:val="none" w:sz="0" w:space="0" w:color="auto"/>
          </w:divBdr>
        </w:div>
        <w:div w:id="1024329080">
          <w:marLeft w:val="0"/>
          <w:marRight w:val="0"/>
          <w:marTop w:val="0"/>
          <w:marBottom w:val="0"/>
          <w:divBdr>
            <w:top w:val="none" w:sz="0" w:space="0" w:color="auto"/>
            <w:left w:val="none" w:sz="0" w:space="0" w:color="auto"/>
            <w:bottom w:val="none" w:sz="0" w:space="0" w:color="auto"/>
            <w:right w:val="none" w:sz="0" w:space="0" w:color="auto"/>
          </w:divBdr>
        </w:div>
        <w:div w:id="1151604929">
          <w:marLeft w:val="0"/>
          <w:marRight w:val="0"/>
          <w:marTop w:val="0"/>
          <w:marBottom w:val="0"/>
          <w:divBdr>
            <w:top w:val="none" w:sz="0" w:space="0" w:color="auto"/>
            <w:left w:val="none" w:sz="0" w:space="0" w:color="auto"/>
            <w:bottom w:val="none" w:sz="0" w:space="0" w:color="auto"/>
            <w:right w:val="none" w:sz="0" w:space="0" w:color="auto"/>
          </w:divBdr>
        </w:div>
        <w:div w:id="1105882721">
          <w:marLeft w:val="0"/>
          <w:marRight w:val="0"/>
          <w:marTop w:val="0"/>
          <w:marBottom w:val="0"/>
          <w:divBdr>
            <w:top w:val="none" w:sz="0" w:space="0" w:color="auto"/>
            <w:left w:val="none" w:sz="0" w:space="0" w:color="auto"/>
            <w:bottom w:val="none" w:sz="0" w:space="0" w:color="auto"/>
            <w:right w:val="none" w:sz="0" w:space="0" w:color="auto"/>
          </w:divBdr>
        </w:div>
        <w:div w:id="977145898">
          <w:marLeft w:val="0"/>
          <w:marRight w:val="0"/>
          <w:marTop w:val="0"/>
          <w:marBottom w:val="0"/>
          <w:divBdr>
            <w:top w:val="none" w:sz="0" w:space="0" w:color="auto"/>
            <w:left w:val="none" w:sz="0" w:space="0" w:color="auto"/>
            <w:bottom w:val="none" w:sz="0" w:space="0" w:color="auto"/>
            <w:right w:val="none" w:sz="0" w:space="0" w:color="auto"/>
          </w:divBdr>
        </w:div>
        <w:div w:id="663506876">
          <w:marLeft w:val="0"/>
          <w:marRight w:val="0"/>
          <w:marTop w:val="0"/>
          <w:marBottom w:val="0"/>
          <w:divBdr>
            <w:top w:val="none" w:sz="0" w:space="0" w:color="auto"/>
            <w:left w:val="none" w:sz="0" w:space="0" w:color="auto"/>
            <w:bottom w:val="none" w:sz="0" w:space="0" w:color="auto"/>
            <w:right w:val="none" w:sz="0" w:space="0" w:color="auto"/>
          </w:divBdr>
        </w:div>
        <w:div w:id="135032779">
          <w:marLeft w:val="0"/>
          <w:marRight w:val="0"/>
          <w:marTop w:val="0"/>
          <w:marBottom w:val="0"/>
          <w:divBdr>
            <w:top w:val="none" w:sz="0" w:space="0" w:color="auto"/>
            <w:left w:val="none" w:sz="0" w:space="0" w:color="auto"/>
            <w:bottom w:val="none" w:sz="0" w:space="0" w:color="auto"/>
            <w:right w:val="none" w:sz="0" w:space="0" w:color="auto"/>
          </w:divBdr>
        </w:div>
        <w:div w:id="1966813673">
          <w:marLeft w:val="0"/>
          <w:marRight w:val="0"/>
          <w:marTop w:val="0"/>
          <w:marBottom w:val="0"/>
          <w:divBdr>
            <w:top w:val="none" w:sz="0" w:space="0" w:color="auto"/>
            <w:left w:val="none" w:sz="0" w:space="0" w:color="auto"/>
            <w:bottom w:val="none" w:sz="0" w:space="0" w:color="auto"/>
            <w:right w:val="none" w:sz="0" w:space="0" w:color="auto"/>
          </w:divBdr>
        </w:div>
        <w:div w:id="1074739705">
          <w:marLeft w:val="0"/>
          <w:marRight w:val="0"/>
          <w:marTop w:val="0"/>
          <w:marBottom w:val="0"/>
          <w:divBdr>
            <w:top w:val="none" w:sz="0" w:space="0" w:color="auto"/>
            <w:left w:val="none" w:sz="0" w:space="0" w:color="auto"/>
            <w:bottom w:val="none" w:sz="0" w:space="0" w:color="auto"/>
            <w:right w:val="none" w:sz="0" w:space="0" w:color="auto"/>
          </w:divBdr>
        </w:div>
        <w:div w:id="494228504">
          <w:marLeft w:val="0"/>
          <w:marRight w:val="0"/>
          <w:marTop w:val="0"/>
          <w:marBottom w:val="0"/>
          <w:divBdr>
            <w:top w:val="none" w:sz="0" w:space="0" w:color="auto"/>
            <w:left w:val="none" w:sz="0" w:space="0" w:color="auto"/>
            <w:bottom w:val="none" w:sz="0" w:space="0" w:color="auto"/>
            <w:right w:val="none" w:sz="0" w:space="0" w:color="auto"/>
          </w:divBdr>
        </w:div>
        <w:div w:id="1312908888">
          <w:marLeft w:val="0"/>
          <w:marRight w:val="0"/>
          <w:marTop w:val="0"/>
          <w:marBottom w:val="0"/>
          <w:divBdr>
            <w:top w:val="none" w:sz="0" w:space="0" w:color="auto"/>
            <w:left w:val="none" w:sz="0" w:space="0" w:color="auto"/>
            <w:bottom w:val="none" w:sz="0" w:space="0" w:color="auto"/>
            <w:right w:val="none" w:sz="0" w:space="0" w:color="auto"/>
          </w:divBdr>
        </w:div>
        <w:div w:id="1994597902">
          <w:marLeft w:val="0"/>
          <w:marRight w:val="0"/>
          <w:marTop w:val="0"/>
          <w:marBottom w:val="0"/>
          <w:divBdr>
            <w:top w:val="none" w:sz="0" w:space="0" w:color="auto"/>
            <w:left w:val="none" w:sz="0" w:space="0" w:color="auto"/>
            <w:bottom w:val="none" w:sz="0" w:space="0" w:color="auto"/>
            <w:right w:val="none" w:sz="0" w:space="0" w:color="auto"/>
          </w:divBdr>
        </w:div>
        <w:div w:id="86511588">
          <w:marLeft w:val="0"/>
          <w:marRight w:val="0"/>
          <w:marTop w:val="0"/>
          <w:marBottom w:val="0"/>
          <w:divBdr>
            <w:top w:val="none" w:sz="0" w:space="0" w:color="auto"/>
            <w:left w:val="none" w:sz="0" w:space="0" w:color="auto"/>
            <w:bottom w:val="none" w:sz="0" w:space="0" w:color="auto"/>
            <w:right w:val="none" w:sz="0" w:space="0" w:color="auto"/>
          </w:divBdr>
        </w:div>
        <w:div w:id="786893320">
          <w:marLeft w:val="0"/>
          <w:marRight w:val="0"/>
          <w:marTop w:val="0"/>
          <w:marBottom w:val="0"/>
          <w:divBdr>
            <w:top w:val="none" w:sz="0" w:space="0" w:color="auto"/>
            <w:left w:val="none" w:sz="0" w:space="0" w:color="auto"/>
            <w:bottom w:val="none" w:sz="0" w:space="0" w:color="auto"/>
            <w:right w:val="none" w:sz="0" w:space="0" w:color="auto"/>
          </w:divBdr>
        </w:div>
        <w:div w:id="1451825128">
          <w:marLeft w:val="0"/>
          <w:marRight w:val="0"/>
          <w:marTop w:val="0"/>
          <w:marBottom w:val="0"/>
          <w:divBdr>
            <w:top w:val="none" w:sz="0" w:space="0" w:color="auto"/>
            <w:left w:val="none" w:sz="0" w:space="0" w:color="auto"/>
            <w:bottom w:val="none" w:sz="0" w:space="0" w:color="auto"/>
            <w:right w:val="none" w:sz="0" w:space="0" w:color="auto"/>
          </w:divBdr>
        </w:div>
        <w:div w:id="600261056">
          <w:marLeft w:val="0"/>
          <w:marRight w:val="0"/>
          <w:marTop w:val="0"/>
          <w:marBottom w:val="0"/>
          <w:divBdr>
            <w:top w:val="none" w:sz="0" w:space="0" w:color="auto"/>
            <w:left w:val="none" w:sz="0" w:space="0" w:color="auto"/>
            <w:bottom w:val="none" w:sz="0" w:space="0" w:color="auto"/>
            <w:right w:val="none" w:sz="0" w:space="0" w:color="auto"/>
          </w:divBdr>
        </w:div>
        <w:div w:id="244189585">
          <w:marLeft w:val="0"/>
          <w:marRight w:val="0"/>
          <w:marTop w:val="0"/>
          <w:marBottom w:val="0"/>
          <w:divBdr>
            <w:top w:val="none" w:sz="0" w:space="0" w:color="auto"/>
            <w:left w:val="none" w:sz="0" w:space="0" w:color="auto"/>
            <w:bottom w:val="none" w:sz="0" w:space="0" w:color="auto"/>
            <w:right w:val="none" w:sz="0" w:space="0" w:color="auto"/>
          </w:divBdr>
        </w:div>
        <w:div w:id="485244593">
          <w:marLeft w:val="0"/>
          <w:marRight w:val="0"/>
          <w:marTop w:val="0"/>
          <w:marBottom w:val="0"/>
          <w:divBdr>
            <w:top w:val="none" w:sz="0" w:space="0" w:color="auto"/>
            <w:left w:val="none" w:sz="0" w:space="0" w:color="auto"/>
            <w:bottom w:val="none" w:sz="0" w:space="0" w:color="auto"/>
            <w:right w:val="none" w:sz="0" w:space="0" w:color="auto"/>
          </w:divBdr>
        </w:div>
        <w:div w:id="781148183">
          <w:marLeft w:val="0"/>
          <w:marRight w:val="0"/>
          <w:marTop w:val="0"/>
          <w:marBottom w:val="0"/>
          <w:divBdr>
            <w:top w:val="none" w:sz="0" w:space="0" w:color="auto"/>
            <w:left w:val="none" w:sz="0" w:space="0" w:color="auto"/>
            <w:bottom w:val="none" w:sz="0" w:space="0" w:color="auto"/>
            <w:right w:val="none" w:sz="0" w:space="0" w:color="auto"/>
          </w:divBdr>
        </w:div>
        <w:div w:id="1940215675">
          <w:marLeft w:val="0"/>
          <w:marRight w:val="0"/>
          <w:marTop w:val="0"/>
          <w:marBottom w:val="0"/>
          <w:divBdr>
            <w:top w:val="none" w:sz="0" w:space="0" w:color="auto"/>
            <w:left w:val="none" w:sz="0" w:space="0" w:color="auto"/>
            <w:bottom w:val="none" w:sz="0" w:space="0" w:color="auto"/>
            <w:right w:val="none" w:sz="0" w:space="0" w:color="auto"/>
          </w:divBdr>
        </w:div>
        <w:div w:id="469518440">
          <w:marLeft w:val="0"/>
          <w:marRight w:val="0"/>
          <w:marTop w:val="0"/>
          <w:marBottom w:val="0"/>
          <w:divBdr>
            <w:top w:val="none" w:sz="0" w:space="0" w:color="auto"/>
            <w:left w:val="none" w:sz="0" w:space="0" w:color="auto"/>
            <w:bottom w:val="none" w:sz="0" w:space="0" w:color="auto"/>
            <w:right w:val="none" w:sz="0" w:space="0" w:color="auto"/>
          </w:divBdr>
        </w:div>
        <w:div w:id="1256211095">
          <w:marLeft w:val="0"/>
          <w:marRight w:val="0"/>
          <w:marTop w:val="0"/>
          <w:marBottom w:val="0"/>
          <w:divBdr>
            <w:top w:val="none" w:sz="0" w:space="0" w:color="auto"/>
            <w:left w:val="none" w:sz="0" w:space="0" w:color="auto"/>
            <w:bottom w:val="none" w:sz="0" w:space="0" w:color="auto"/>
            <w:right w:val="none" w:sz="0" w:space="0" w:color="auto"/>
          </w:divBdr>
        </w:div>
        <w:div w:id="902567549">
          <w:marLeft w:val="0"/>
          <w:marRight w:val="0"/>
          <w:marTop w:val="0"/>
          <w:marBottom w:val="0"/>
          <w:divBdr>
            <w:top w:val="none" w:sz="0" w:space="0" w:color="auto"/>
            <w:left w:val="none" w:sz="0" w:space="0" w:color="auto"/>
            <w:bottom w:val="none" w:sz="0" w:space="0" w:color="auto"/>
            <w:right w:val="none" w:sz="0" w:space="0" w:color="auto"/>
          </w:divBdr>
        </w:div>
        <w:div w:id="1176503036">
          <w:marLeft w:val="0"/>
          <w:marRight w:val="0"/>
          <w:marTop w:val="0"/>
          <w:marBottom w:val="0"/>
          <w:divBdr>
            <w:top w:val="none" w:sz="0" w:space="0" w:color="auto"/>
            <w:left w:val="none" w:sz="0" w:space="0" w:color="auto"/>
            <w:bottom w:val="none" w:sz="0" w:space="0" w:color="auto"/>
            <w:right w:val="none" w:sz="0" w:space="0" w:color="auto"/>
          </w:divBdr>
        </w:div>
        <w:div w:id="2033872922">
          <w:marLeft w:val="0"/>
          <w:marRight w:val="0"/>
          <w:marTop w:val="0"/>
          <w:marBottom w:val="0"/>
          <w:divBdr>
            <w:top w:val="none" w:sz="0" w:space="0" w:color="auto"/>
            <w:left w:val="none" w:sz="0" w:space="0" w:color="auto"/>
            <w:bottom w:val="none" w:sz="0" w:space="0" w:color="auto"/>
            <w:right w:val="none" w:sz="0" w:space="0" w:color="auto"/>
          </w:divBdr>
        </w:div>
        <w:div w:id="792749430">
          <w:marLeft w:val="0"/>
          <w:marRight w:val="0"/>
          <w:marTop w:val="0"/>
          <w:marBottom w:val="0"/>
          <w:divBdr>
            <w:top w:val="none" w:sz="0" w:space="0" w:color="auto"/>
            <w:left w:val="none" w:sz="0" w:space="0" w:color="auto"/>
            <w:bottom w:val="none" w:sz="0" w:space="0" w:color="auto"/>
            <w:right w:val="none" w:sz="0" w:space="0" w:color="auto"/>
          </w:divBdr>
        </w:div>
        <w:div w:id="2067796077">
          <w:marLeft w:val="0"/>
          <w:marRight w:val="0"/>
          <w:marTop w:val="0"/>
          <w:marBottom w:val="0"/>
          <w:divBdr>
            <w:top w:val="none" w:sz="0" w:space="0" w:color="auto"/>
            <w:left w:val="none" w:sz="0" w:space="0" w:color="auto"/>
            <w:bottom w:val="none" w:sz="0" w:space="0" w:color="auto"/>
            <w:right w:val="none" w:sz="0" w:space="0" w:color="auto"/>
          </w:divBdr>
        </w:div>
        <w:div w:id="542794801">
          <w:marLeft w:val="0"/>
          <w:marRight w:val="0"/>
          <w:marTop w:val="0"/>
          <w:marBottom w:val="0"/>
          <w:divBdr>
            <w:top w:val="none" w:sz="0" w:space="0" w:color="auto"/>
            <w:left w:val="none" w:sz="0" w:space="0" w:color="auto"/>
            <w:bottom w:val="none" w:sz="0" w:space="0" w:color="auto"/>
            <w:right w:val="none" w:sz="0" w:space="0" w:color="auto"/>
          </w:divBdr>
        </w:div>
        <w:div w:id="1280406055">
          <w:marLeft w:val="0"/>
          <w:marRight w:val="0"/>
          <w:marTop w:val="0"/>
          <w:marBottom w:val="0"/>
          <w:divBdr>
            <w:top w:val="none" w:sz="0" w:space="0" w:color="auto"/>
            <w:left w:val="none" w:sz="0" w:space="0" w:color="auto"/>
            <w:bottom w:val="none" w:sz="0" w:space="0" w:color="auto"/>
            <w:right w:val="none" w:sz="0" w:space="0" w:color="auto"/>
          </w:divBdr>
        </w:div>
        <w:div w:id="1969434889">
          <w:marLeft w:val="0"/>
          <w:marRight w:val="0"/>
          <w:marTop w:val="0"/>
          <w:marBottom w:val="0"/>
          <w:divBdr>
            <w:top w:val="none" w:sz="0" w:space="0" w:color="auto"/>
            <w:left w:val="none" w:sz="0" w:space="0" w:color="auto"/>
            <w:bottom w:val="none" w:sz="0" w:space="0" w:color="auto"/>
            <w:right w:val="none" w:sz="0" w:space="0" w:color="auto"/>
          </w:divBdr>
        </w:div>
        <w:div w:id="802965791">
          <w:marLeft w:val="0"/>
          <w:marRight w:val="0"/>
          <w:marTop w:val="0"/>
          <w:marBottom w:val="0"/>
          <w:divBdr>
            <w:top w:val="none" w:sz="0" w:space="0" w:color="auto"/>
            <w:left w:val="none" w:sz="0" w:space="0" w:color="auto"/>
            <w:bottom w:val="none" w:sz="0" w:space="0" w:color="auto"/>
            <w:right w:val="none" w:sz="0" w:space="0" w:color="auto"/>
          </w:divBdr>
        </w:div>
        <w:div w:id="989478556">
          <w:marLeft w:val="0"/>
          <w:marRight w:val="0"/>
          <w:marTop w:val="0"/>
          <w:marBottom w:val="0"/>
          <w:divBdr>
            <w:top w:val="none" w:sz="0" w:space="0" w:color="auto"/>
            <w:left w:val="none" w:sz="0" w:space="0" w:color="auto"/>
            <w:bottom w:val="none" w:sz="0" w:space="0" w:color="auto"/>
            <w:right w:val="none" w:sz="0" w:space="0" w:color="auto"/>
          </w:divBdr>
        </w:div>
        <w:div w:id="1946887405">
          <w:marLeft w:val="0"/>
          <w:marRight w:val="0"/>
          <w:marTop w:val="0"/>
          <w:marBottom w:val="0"/>
          <w:divBdr>
            <w:top w:val="none" w:sz="0" w:space="0" w:color="auto"/>
            <w:left w:val="none" w:sz="0" w:space="0" w:color="auto"/>
            <w:bottom w:val="none" w:sz="0" w:space="0" w:color="auto"/>
            <w:right w:val="none" w:sz="0" w:space="0" w:color="auto"/>
          </w:divBdr>
        </w:div>
        <w:div w:id="970400867">
          <w:marLeft w:val="0"/>
          <w:marRight w:val="0"/>
          <w:marTop w:val="0"/>
          <w:marBottom w:val="0"/>
          <w:divBdr>
            <w:top w:val="none" w:sz="0" w:space="0" w:color="auto"/>
            <w:left w:val="none" w:sz="0" w:space="0" w:color="auto"/>
            <w:bottom w:val="none" w:sz="0" w:space="0" w:color="auto"/>
            <w:right w:val="none" w:sz="0" w:space="0" w:color="auto"/>
          </w:divBdr>
        </w:div>
        <w:div w:id="221063555">
          <w:marLeft w:val="0"/>
          <w:marRight w:val="0"/>
          <w:marTop w:val="0"/>
          <w:marBottom w:val="0"/>
          <w:divBdr>
            <w:top w:val="none" w:sz="0" w:space="0" w:color="auto"/>
            <w:left w:val="none" w:sz="0" w:space="0" w:color="auto"/>
            <w:bottom w:val="none" w:sz="0" w:space="0" w:color="auto"/>
            <w:right w:val="none" w:sz="0" w:space="0" w:color="auto"/>
          </w:divBdr>
        </w:div>
        <w:div w:id="705175335">
          <w:marLeft w:val="0"/>
          <w:marRight w:val="0"/>
          <w:marTop w:val="0"/>
          <w:marBottom w:val="0"/>
          <w:divBdr>
            <w:top w:val="none" w:sz="0" w:space="0" w:color="auto"/>
            <w:left w:val="none" w:sz="0" w:space="0" w:color="auto"/>
            <w:bottom w:val="none" w:sz="0" w:space="0" w:color="auto"/>
            <w:right w:val="none" w:sz="0" w:space="0" w:color="auto"/>
          </w:divBdr>
        </w:div>
        <w:div w:id="582227091">
          <w:marLeft w:val="0"/>
          <w:marRight w:val="0"/>
          <w:marTop w:val="0"/>
          <w:marBottom w:val="0"/>
          <w:divBdr>
            <w:top w:val="none" w:sz="0" w:space="0" w:color="auto"/>
            <w:left w:val="none" w:sz="0" w:space="0" w:color="auto"/>
            <w:bottom w:val="none" w:sz="0" w:space="0" w:color="auto"/>
            <w:right w:val="none" w:sz="0" w:space="0" w:color="auto"/>
          </w:divBdr>
        </w:div>
        <w:div w:id="1538545026">
          <w:marLeft w:val="0"/>
          <w:marRight w:val="0"/>
          <w:marTop w:val="0"/>
          <w:marBottom w:val="0"/>
          <w:divBdr>
            <w:top w:val="none" w:sz="0" w:space="0" w:color="auto"/>
            <w:left w:val="none" w:sz="0" w:space="0" w:color="auto"/>
            <w:bottom w:val="none" w:sz="0" w:space="0" w:color="auto"/>
            <w:right w:val="none" w:sz="0" w:space="0" w:color="auto"/>
          </w:divBdr>
        </w:div>
        <w:div w:id="1872062622">
          <w:marLeft w:val="0"/>
          <w:marRight w:val="0"/>
          <w:marTop w:val="0"/>
          <w:marBottom w:val="0"/>
          <w:divBdr>
            <w:top w:val="none" w:sz="0" w:space="0" w:color="auto"/>
            <w:left w:val="none" w:sz="0" w:space="0" w:color="auto"/>
            <w:bottom w:val="none" w:sz="0" w:space="0" w:color="auto"/>
            <w:right w:val="none" w:sz="0" w:space="0" w:color="auto"/>
          </w:divBdr>
        </w:div>
        <w:div w:id="497505513">
          <w:marLeft w:val="0"/>
          <w:marRight w:val="0"/>
          <w:marTop w:val="0"/>
          <w:marBottom w:val="0"/>
          <w:divBdr>
            <w:top w:val="none" w:sz="0" w:space="0" w:color="auto"/>
            <w:left w:val="none" w:sz="0" w:space="0" w:color="auto"/>
            <w:bottom w:val="none" w:sz="0" w:space="0" w:color="auto"/>
            <w:right w:val="none" w:sz="0" w:space="0" w:color="auto"/>
          </w:divBdr>
        </w:div>
        <w:div w:id="66392116">
          <w:marLeft w:val="0"/>
          <w:marRight w:val="0"/>
          <w:marTop w:val="0"/>
          <w:marBottom w:val="0"/>
          <w:divBdr>
            <w:top w:val="none" w:sz="0" w:space="0" w:color="auto"/>
            <w:left w:val="none" w:sz="0" w:space="0" w:color="auto"/>
            <w:bottom w:val="none" w:sz="0" w:space="0" w:color="auto"/>
            <w:right w:val="none" w:sz="0" w:space="0" w:color="auto"/>
          </w:divBdr>
        </w:div>
        <w:div w:id="962034830">
          <w:marLeft w:val="0"/>
          <w:marRight w:val="0"/>
          <w:marTop w:val="0"/>
          <w:marBottom w:val="0"/>
          <w:divBdr>
            <w:top w:val="none" w:sz="0" w:space="0" w:color="auto"/>
            <w:left w:val="none" w:sz="0" w:space="0" w:color="auto"/>
            <w:bottom w:val="none" w:sz="0" w:space="0" w:color="auto"/>
            <w:right w:val="none" w:sz="0" w:space="0" w:color="auto"/>
          </w:divBdr>
        </w:div>
        <w:div w:id="305093166">
          <w:marLeft w:val="0"/>
          <w:marRight w:val="0"/>
          <w:marTop w:val="0"/>
          <w:marBottom w:val="0"/>
          <w:divBdr>
            <w:top w:val="none" w:sz="0" w:space="0" w:color="auto"/>
            <w:left w:val="none" w:sz="0" w:space="0" w:color="auto"/>
            <w:bottom w:val="none" w:sz="0" w:space="0" w:color="auto"/>
            <w:right w:val="none" w:sz="0" w:space="0" w:color="auto"/>
          </w:divBdr>
        </w:div>
        <w:div w:id="1101098731">
          <w:marLeft w:val="0"/>
          <w:marRight w:val="0"/>
          <w:marTop w:val="0"/>
          <w:marBottom w:val="0"/>
          <w:divBdr>
            <w:top w:val="none" w:sz="0" w:space="0" w:color="auto"/>
            <w:left w:val="none" w:sz="0" w:space="0" w:color="auto"/>
            <w:bottom w:val="none" w:sz="0" w:space="0" w:color="auto"/>
            <w:right w:val="none" w:sz="0" w:space="0" w:color="auto"/>
          </w:divBdr>
        </w:div>
        <w:div w:id="1207330352">
          <w:marLeft w:val="0"/>
          <w:marRight w:val="0"/>
          <w:marTop w:val="0"/>
          <w:marBottom w:val="0"/>
          <w:divBdr>
            <w:top w:val="none" w:sz="0" w:space="0" w:color="auto"/>
            <w:left w:val="none" w:sz="0" w:space="0" w:color="auto"/>
            <w:bottom w:val="none" w:sz="0" w:space="0" w:color="auto"/>
            <w:right w:val="none" w:sz="0" w:space="0" w:color="auto"/>
          </w:divBdr>
        </w:div>
        <w:div w:id="1416198645">
          <w:marLeft w:val="0"/>
          <w:marRight w:val="0"/>
          <w:marTop w:val="0"/>
          <w:marBottom w:val="0"/>
          <w:divBdr>
            <w:top w:val="none" w:sz="0" w:space="0" w:color="auto"/>
            <w:left w:val="none" w:sz="0" w:space="0" w:color="auto"/>
            <w:bottom w:val="none" w:sz="0" w:space="0" w:color="auto"/>
            <w:right w:val="none" w:sz="0" w:space="0" w:color="auto"/>
          </w:divBdr>
        </w:div>
        <w:div w:id="1515459780">
          <w:marLeft w:val="0"/>
          <w:marRight w:val="0"/>
          <w:marTop w:val="0"/>
          <w:marBottom w:val="0"/>
          <w:divBdr>
            <w:top w:val="none" w:sz="0" w:space="0" w:color="auto"/>
            <w:left w:val="none" w:sz="0" w:space="0" w:color="auto"/>
            <w:bottom w:val="none" w:sz="0" w:space="0" w:color="auto"/>
            <w:right w:val="none" w:sz="0" w:space="0" w:color="auto"/>
          </w:divBdr>
        </w:div>
        <w:div w:id="860047130">
          <w:marLeft w:val="0"/>
          <w:marRight w:val="0"/>
          <w:marTop w:val="0"/>
          <w:marBottom w:val="0"/>
          <w:divBdr>
            <w:top w:val="none" w:sz="0" w:space="0" w:color="auto"/>
            <w:left w:val="none" w:sz="0" w:space="0" w:color="auto"/>
            <w:bottom w:val="none" w:sz="0" w:space="0" w:color="auto"/>
            <w:right w:val="none" w:sz="0" w:space="0" w:color="auto"/>
          </w:divBdr>
        </w:div>
        <w:div w:id="1579905691">
          <w:marLeft w:val="0"/>
          <w:marRight w:val="0"/>
          <w:marTop w:val="0"/>
          <w:marBottom w:val="0"/>
          <w:divBdr>
            <w:top w:val="none" w:sz="0" w:space="0" w:color="auto"/>
            <w:left w:val="none" w:sz="0" w:space="0" w:color="auto"/>
            <w:bottom w:val="none" w:sz="0" w:space="0" w:color="auto"/>
            <w:right w:val="none" w:sz="0" w:space="0" w:color="auto"/>
          </w:divBdr>
        </w:div>
        <w:div w:id="1290697202">
          <w:marLeft w:val="0"/>
          <w:marRight w:val="0"/>
          <w:marTop w:val="0"/>
          <w:marBottom w:val="0"/>
          <w:divBdr>
            <w:top w:val="none" w:sz="0" w:space="0" w:color="auto"/>
            <w:left w:val="none" w:sz="0" w:space="0" w:color="auto"/>
            <w:bottom w:val="none" w:sz="0" w:space="0" w:color="auto"/>
            <w:right w:val="none" w:sz="0" w:space="0" w:color="auto"/>
          </w:divBdr>
        </w:div>
        <w:div w:id="1428886124">
          <w:marLeft w:val="0"/>
          <w:marRight w:val="0"/>
          <w:marTop w:val="0"/>
          <w:marBottom w:val="0"/>
          <w:divBdr>
            <w:top w:val="none" w:sz="0" w:space="0" w:color="auto"/>
            <w:left w:val="none" w:sz="0" w:space="0" w:color="auto"/>
            <w:bottom w:val="none" w:sz="0" w:space="0" w:color="auto"/>
            <w:right w:val="none" w:sz="0" w:space="0" w:color="auto"/>
          </w:divBdr>
        </w:div>
        <w:div w:id="1078407832">
          <w:marLeft w:val="0"/>
          <w:marRight w:val="0"/>
          <w:marTop w:val="0"/>
          <w:marBottom w:val="0"/>
          <w:divBdr>
            <w:top w:val="none" w:sz="0" w:space="0" w:color="auto"/>
            <w:left w:val="none" w:sz="0" w:space="0" w:color="auto"/>
            <w:bottom w:val="none" w:sz="0" w:space="0" w:color="auto"/>
            <w:right w:val="none" w:sz="0" w:space="0" w:color="auto"/>
          </w:divBdr>
        </w:div>
        <w:div w:id="2004236105">
          <w:marLeft w:val="0"/>
          <w:marRight w:val="0"/>
          <w:marTop w:val="0"/>
          <w:marBottom w:val="0"/>
          <w:divBdr>
            <w:top w:val="none" w:sz="0" w:space="0" w:color="auto"/>
            <w:left w:val="none" w:sz="0" w:space="0" w:color="auto"/>
            <w:bottom w:val="none" w:sz="0" w:space="0" w:color="auto"/>
            <w:right w:val="none" w:sz="0" w:space="0" w:color="auto"/>
          </w:divBdr>
        </w:div>
        <w:div w:id="173812547">
          <w:marLeft w:val="0"/>
          <w:marRight w:val="0"/>
          <w:marTop w:val="0"/>
          <w:marBottom w:val="0"/>
          <w:divBdr>
            <w:top w:val="none" w:sz="0" w:space="0" w:color="auto"/>
            <w:left w:val="none" w:sz="0" w:space="0" w:color="auto"/>
            <w:bottom w:val="none" w:sz="0" w:space="0" w:color="auto"/>
            <w:right w:val="none" w:sz="0" w:space="0" w:color="auto"/>
          </w:divBdr>
        </w:div>
        <w:div w:id="981470168">
          <w:marLeft w:val="0"/>
          <w:marRight w:val="0"/>
          <w:marTop w:val="0"/>
          <w:marBottom w:val="0"/>
          <w:divBdr>
            <w:top w:val="none" w:sz="0" w:space="0" w:color="auto"/>
            <w:left w:val="none" w:sz="0" w:space="0" w:color="auto"/>
            <w:bottom w:val="none" w:sz="0" w:space="0" w:color="auto"/>
            <w:right w:val="none" w:sz="0" w:space="0" w:color="auto"/>
          </w:divBdr>
        </w:div>
        <w:div w:id="1642423235">
          <w:marLeft w:val="0"/>
          <w:marRight w:val="0"/>
          <w:marTop w:val="0"/>
          <w:marBottom w:val="0"/>
          <w:divBdr>
            <w:top w:val="none" w:sz="0" w:space="0" w:color="auto"/>
            <w:left w:val="none" w:sz="0" w:space="0" w:color="auto"/>
            <w:bottom w:val="none" w:sz="0" w:space="0" w:color="auto"/>
            <w:right w:val="none" w:sz="0" w:space="0" w:color="auto"/>
          </w:divBdr>
        </w:div>
        <w:div w:id="1542740658">
          <w:marLeft w:val="0"/>
          <w:marRight w:val="0"/>
          <w:marTop w:val="0"/>
          <w:marBottom w:val="0"/>
          <w:divBdr>
            <w:top w:val="none" w:sz="0" w:space="0" w:color="auto"/>
            <w:left w:val="none" w:sz="0" w:space="0" w:color="auto"/>
            <w:bottom w:val="none" w:sz="0" w:space="0" w:color="auto"/>
            <w:right w:val="none" w:sz="0" w:space="0" w:color="auto"/>
          </w:divBdr>
        </w:div>
        <w:div w:id="71784098">
          <w:marLeft w:val="0"/>
          <w:marRight w:val="0"/>
          <w:marTop w:val="0"/>
          <w:marBottom w:val="0"/>
          <w:divBdr>
            <w:top w:val="none" w:sz="0" w:space="0" w:color="auto"/>
            <w:left w:val="none" w:sz="0" w:space="0" w:color="auto"/>
            <w:bottom w:val="none" w:sz="0" w:space="0" w:color="auto"/>
            <w:right w:val="none" w:sz="0" w:space="0" w:color="auto"/>
          </w:divBdr>
        </w:div>
        <w:div w:id="478156052">
          <w:marLeft w:val="0"/>
          <w:marRight w:val="0"/>
          <w:marTop w:val="0"/>
          <w:marBottom w:val="0"/>
          <w:divBdr>
            <w:top w:val="none" w:sz="0" w:space="0" w:color="auto"/>
            <w:left w:val="none" w:sz="0" w:space="0" w:color="auto"/>
            <w:bottom w:val="none" w:sz="0" w:space="0" w:color="auto"/>
            <w:right w:val="none" w:sz="0" w:space="0" w:color="auto"/>
          </w:divBdr>
        </w:div>
        <w:div w:id="535893731">
          <w:marLeft w:val="0"/>
          <w:marRight w:val="0"/>
          <w:marTop w:val="0"/>
          <w:marBottom w:val="0"/>
          <w:divBdr>
            <w:top w:val="none" w:sz="0" w:space="0" w:color="auto"/>
            <w:left w:val="none" w:sz="0" w:space="0" w:color="auto"/>
            <w:bottom w:val="none" w:sz="0" w:space="0" w:color="auto"/>
            <w:right w:val="none" w:sz="0" w:space="0" w:color="auto"/>
          </w:divBdr>
        </w:div>
        <w:div w:id="276715080">
          <w:marLeft w:val="0"/>
          <w:marRight w:val="0"/>
          <w:marTop w:val="0"/>
          <w:marBottom w:val="0"/>
          <w:divBdr>
            <w:top w:val="none" w:sz="0" w:space="0" w:color="auto"/>
            <w:left w:val="none" w:sz="0" w:space="0" w:color="auto"/>
            <w:bottom w:val="none" w:sz="0" w:space="0" w:color="auto"/>
            <w:right w:val="none" w:sz="0" w:space="0" w:color="auto"/>
          </w:divBdr>
        </w:div>
        <w:div w:id="529999328">
          <w:marLeft w:val="0"/>
          <w:marRight w:val="0"/>
          <w:marTop w:val="0"/>
          <w:marBottom w:val="0"/>
          <w:divBdr>
            <w:top w:val="none" w:sz="0" w:space="0" w:color="auto"/>
            <w:left w:val="none" w:sz="0" w:space="0" w:color="auto"/>
            <w:bottom w:val="none" w:sz="0" w:space="0" w:color="auto"/>
            <w:right w:val="none" w:sz="0" w:space="0" w:color="auto"/>
          </w:divBdr>
        </w:div>
        <w:div w:id="578172521">
          <w:marLeft w:val="0"/>
          <w:marRight w:val="0"/>
          <w:marTop w:val="0"/>
          <w:marBottom w:val="0"/>
          <w:divBdr>
            <w:top w:val="none" w:sz="0" w:space="0" w:color="auto"/>
            <w:left w:val="none" w:sz="0" w:space="0" w:color="auto"/>
            <w:bottom w:val="none" w:sz="0" w:space="0" w:color="auto"/>
            <w:right w:val="none" w:sz="0" w:space="0" w:color="auto"/>
          </w:divBdr>
        </w:div>
        <w:div w:id="1787850471">
          <w:marLeft w:val="0"/>
          <w:marRight w:val="0"/>
          <w:marTop w:val="0"/>
          <w:marBottom w:val="0"/>
          <w:divBdr>
            <w:top w:val="none" w:sz="0" w:space="0" w:color="auto"/>
            <w:left w:val="none" w:sz="0" w:space="0" w:color="auto"/>
            <w:bottom w:val="none" w:sz="0" w:space="0" w:color="auto"/>
            <w:right w:val="none" w:sz="0" w:space="0" w:color="auto"/>
          </w:divBdr>
        </w:div>
        <w:div w:id="1111969156">
          <w:marLeft w:val="0"/>
          <w:marRight w:val="0"/>
          <w:marTop w:val="0"/>
          <w:marBottom w:val="0"/>
          <w:divBdr>
            <w:top w:val="none" w:sz="0" w:space="0" w:color="auto"/>
            <w:left w:val="none" w:sz="0" w:space="0" w:color="auto"/>
            <w:bottom w:val="none" w:sz="0" w:space="0" w:color="auto"/>
            <w:right w:val="none" w:sz="0" w:space="0" w:color="auto"/>
          </w:divBdr>
        </w:div>
        <w:div w:id="1761179908">
          <w:marLeft w:val="0"/>
          <w:marRight w:val="0"/>
          <w:marTop w:val="0"/>
          <w:marBottom w:val="0"/>
          <w:divBdr>
            <w:top w:val="none" w:sz="0" w:space="0" w:color="auto"/>
            <w:left w:val="none" w:sz="0" w:space="0" w:color="auto"/>
            <w:bottom w:val="none" w:sz="0" w:space="0" w:color="auto"/>
            <w:right w:val="none" w:sz="0" w:space="0" w:color="auto"/>
          </w:divBdr>
        </w:div>
        <w:div w:id="1054232881">
          <w:marLeft w:val="0"/>
          <w:marRight w:val="0"/>
          <w:marTop w:val="0"/>
          <w:marBottom w:val="0"/>
          <w:divBdr>
            <w:top w:val="none" w:sz="0" w:space="0" w:color="auto"/>
            <w:left w:val="none" w:sz="0" w:space="0" w:color="auto"/>
            <w:bottom w:val="none" w:sz="0" w:space="0" w:color="auto"/>
            <w:right w:val="none" w:sz="0" w:space="0" w:color="auto"/>
          </w:divBdr>
        </w:div>
        <w:div w:id="1421682707">
          <w:marLeft w:val="0"/>
          <w:marRight w:val="0"/>
          <w:marTop w:val="0"/>
          <w:marBottom w:val="0"/>
          <w:divBdr>
            <w:top w:val="none" w:sz="0" w:space="0" w:color="auto"/>
            <w:left w:val="none" w:sz="0" w:space="0" w:color="auto"/>
            <w:bottom w:val="none" w:sz="0" w:space="0" w:color="auto"/>
            <w:right w:val="none" w:sz="0" w:space="0" w:color="auto"/>
          </w:divBdr>
        </w:div>
        <w:div w:id="92166061">
          <w:marLeft w:val="0"/>
          <w:marRight w:val="0"/>
          <w:marTop w:val="0"/>
          <w:marBottom w:val="0"/>
          <w:divBdr>
            <w:top w:val="none" w:sz="0" w:space="0" w:color="auto"/>
            <w:left w:val="none" w:sz="0" w:space="0" w:color="auto"/>
            <w:bottom w:val="none" w:sz="0" w:space="0" w:color="auto"/>
            <w:right w:val="none" w:sz="0" w:space="0" w:color="auto"/>
          </w:divBdr>
        </w:div>
        <w:div w:id="1012802514">
          <w:marLeft w:val="0"/>
          <w:marRight w:val="0"/>
          <w:marTop w:val="0"/>
          <w:marBottom w:val="0"/>
          <w:divBdr>
            <w:top w:val="none" w:sz="0" w:space="0" w:color="auto"/>
            <w:left w:val="none" w:sz="0" w:space="0" w:color="auto"/>
            <w:bottom w:val="none" w:sz="0" w:space="0" w:color="auto"/>
            <w:right w:val="none" w:sz="0" w:space="0" w:color="auto"/>
          </w:divBdr>
        </w:div>
        <w:div w:id="932395984">
          <w:marLeft w:val="0"/>
          <w:marRight w:val="0"/>
          <w:marTop w:val="0"/>
          <w:marBottom w:val="0"/>
          <w:divBdr>
            <w:top w:val="none" w:sz="0" w:space="0" w:color="auto"/>
            <w:left w:val="none" w:sz="0" w:space="0" w:color="auto"/>
            <w:bottom w:val="none" w:sz="0" w:space="0" w:color="auto"/>
            <w:right w:val="none" w:sz="0" w:space="0" w:color="auto"/>
          </w:divBdr>
        </w:div>
        <w:div w:id="773012932">
          <w:marLeft w:val="0"/>
          <w:marRight w:val="0"/>
          <w:marTop w:val="0"/>
          <w:marBottom w:val="0"/>
          <w:divBdr>
            <w:top w:val="none" w:sz="0" w:space="0" w:color="auto"/>
            <w:left w:val="none" w:sz="0" w:space="0" w:color="auto"/>
            <w:bottom w:val="none" w:sz="0" w:space="0" w:color="auto"/>
            <w:right w:val="none" w:sz="0" w:space="0" w:color="auto"/>
          </w:divBdr>
        </w:div>
        <w:div w:id="280889451">
          <w:marLeft w:val="0"/>
          <w:marRight w:val="0"/>
          <w:marTop w:val="0"/>
          <w:marBottom w:val="0"/>
          <w:divBdr>
            <w:top w:val="none" w:sz="0" w:space="0" w:color="auto"/>
            <w:left w:val="none" w:sz="0" w:space="0" w:color="auto"/>
            <w:bottom w:val="none" w:sz="0" w:space="0" w:color="auto"/>
            <w:right w:val="none" w:sz="0" w:space="0" w:color="auto"/>
          </w:divBdr>
        </w:div>
        <w:div w:id="99958452">
          <w:marLeft w:val="0"/>
          <w:marRight w:val="0"/>
          <w:marTop w:val="0"/>
          <w:marBottom w:val="0"/>
          <w:divBdr>
            <w:top w:val="none" w:sz="0" w:space="0" w:color="auto"/>
            <w:left w:val="none" w:sz="0" w:space="0" w:color="auto"/>
            <w:bottom w:val="none" w:sz="0" w:space="0" w:color="auto"/>
            <w:right w:val="none" w:sz="0" w:space="0" w:color="auto"/>
          </w:divBdr>
        </w:div>
        <w:div w:id="500706633">
          <w:marLeft w:val="0"/>
          <w:marRight w:val="0"/>
          <w:marTop w:val="0"/>
          <w:marBottom w:val="0"/>
          <w:divBdr>
            <w:top w:val="none" w:sz="0" w:space="0" w:color="auto"/>
            <w:left w:val="none" w:sz="0" w:space="0" w:color="auto"/>
            <w:bottom w:val="none" w:sz="0" w:space="0" w:color="auto"/>
            <w:right w:val="none" w:sz="0" w:space="0" w:color="auto"/>
          </w:divBdr>
        </w:div>
        <w:div w:id="1830050548">
          <w:marLeft w:val="0"/>
          <w:marRight w:val="0"/>
          <w:marTop w:val="0"/>
          <w:marBottom w:val="0"/>
          <w:divBdr>
            <w:top w:val="none" w:sz="0" w:space="0" w:color="auto"/>
            <w:left w:val="none" w:sz="0" w:space="0" w:color="auto"/>
            <w:bottom w:val="none" w:sz="0" w:space="0" w:color="auto"/>
            <w:right w:val="none" w:sz="0" w:space="0" w:color="auto"/>
          </w:divBdr>
        </w:div>
        <w:div w:id="1724211129">
          <w:marLeft w:val="0"/>
          <w:marRight w:val="0"/>
          <w:marTop w:val="0"/>
          <w:marBottom w:val="0"/>
          <w:divBdr>
            <w:top w:val="none" w:sz="0" w:space="0" w:color="auto"/>
            <w:left w:val="none" w:sz="0" w:space="0" w:color="auto"/>
            <w:bottom w:val="none" w:sz="0" w:space="0" w:color="auto"/>
            <w:right w:val="none" w:sz="0" w:space="0" w:color="auto"/>
          </w:divBdr>
        </w:div>
        <w:div w:id="1747338355">
          <w:marLeft w:val="0"/>
          <w:marRight w:val="0"/>
          <w:marTop w:val="0"/>
          <w:marBottom w:val="0"/>
          <w:divBdr>
            <w:top w:val="none" w:sz="0" w:space="0" w:color="auto"/>
            <w:left w:val="none" w:sz="0" w:space="0" w:color="auto"/>
            <w:bottom w:val="none" w:sz="0" w:space="0" w:color="auto"/>
            <w:right w:val="none" w:sz="0" w:space="0" w:color="auto"/>
          </w:divBdr>
        </w:div>
        <w:div w:id="354036490">
          <w:marLeft w:val="0"/>
          <w:marRight w:val="0"/>
          <w:marTop w:val="0"/>
          <w:marBottom w:val="0"/>
          <w:divBdr>
            <w:top w:val="none" w:sz="0" w:space="0" w:color="auto"/>
            <w:left w:val="none" w:sz="0" w:space="0" w:color="auto"/>
            <w:bottom w:val="none" w:sz="0" w:space="0" w:color="auto"/>
            <w:right w:val="none" w:sz="0" w:space="0" w:color="auto"/>
          </w:divBdr>
        </w:div>
        <w:div w:id="688338935">
          <w:marLeft w:val="0"/>
          <w:marRight w:val="0"/>
          <w:marTop w:val="0"/>
          <w:marBottom w:val="0"/>
          <w:divBdr>
            <w:top w:val="none" w:sz="0" w:space="0" w:color="auto"/>
            <w:left w:val="none" w:sz="0" w:space="0" w:color="auto"/>
            <w:bottom w:val="none" w:sz="0" w:space="0" w:color="auto"/>
            <w:right w:val="none" w:sz="0" w:space="0" w:color="auto"/>
          </w:divBdr>
        </w:div>
        <w:div w:id="307438215">
          <w:marLeft w:val="0"/>
          <w:marRight w:val="0"/>
          <w:marTop w:val="0"/>
          <w:marBottom w:val="0"/>
          <w:divBdr>
            <w:top w:val="none" w:sz="0" w:space="0" w:color="auto"/>
            <w:left w:val="none" w:sz="0" w:space="0" w:color="auto"/>
            <w:bottom w:val="none" w:sz="0" w:space="0" w:color="auto"/>
            <w:right w:val="none" w:sz="0" w:space="0" w:color="auto"/>
          </w:divBdr>
        </w:div>
        <w:div w:id="928153151">
          <w:marLeft w:val="0"/>
          <w:marRight w:val="0"/>
          <w:marTop w:val="0"/>
          <w:marBottom w:val="0"/>
          <w:divBdr>
            <w:top w:val="none" w:sz="0" w:space="0" w:color="auto"/>
            <w:left w:val="none" w:sz="0" w:space="0" w:color="auto"/>
            <w:bottom w:val="none" w:sz="0" w:space="0" w:color="auto"/>
            <w:right w:val="none" w:sz="0" w:space="0" w:color="auto"/>
          </w:divBdr>
        </w:div>
        <w:div w:id="1473475677">
          <w:marLeft w:val="0"/>
          <w:marRight w:val="0"/>
          <w:marTop w:val="0"/>
          <w:marBottom w:val="0"/>
          <w:divBdr>
            <w:top w:val="none" w:sz="0" w:space="0" w:color="auto"/>
            <w:left w:val="none" w:sz="0" w:space="0" w:color="auto"/>
            <w:bottom w:val="none" w:sz="0" w:space="0" w:color="auto"/>
            <w:right w:val="none" w:sz="0" w:space="0" w:color="auto"/>
          </w:divBdr>
        </w:div>
        <w:div w:id="1341619982">
          <w:marLeft w:val="0"/>
          <w:marRight w:val="0"/>
          <w:marTop w:val="0"/>
          <w:marBottom w:val="0"/>
          <w:divBdr>
            <w:top w:val="none" w:sz="0" w:space="0" w:color="auto"/>
            <w:left w:val="none" w:sz="0" w:space="0" w:color="auto"/>
            <w:bottom w:val="none" w:sz="0" w:space="0" w:color="auto"/>
            <w:right w:val="none" w:sz="0" w:space="0" w:color="auto"/>
          </w:divBdr>
        </w:div>
        <w:div w:id="1645112883">
          <w:marLeft w:val="0"/>
          <w:marRight w:val="0"/>
          <w:marTop w:val="0"/>
          <w:marBottom w:val="0"/>
          <w:divBdr>
            <w:top w:val="none" w:sz="0" w:space="0" w:color="auto"/>
            <w:left w:val="none" w:sz="0" w:space="0" w:color="auto"/>
            <w:bottom w:val="none" w:sz="0" w:space="0" w:color="auto"/>
            <w:right w:val="none" w:sz="0" w:space="0" w:color="auto"/>
          </w:divBdr>
        </w:div>
        <w:div w:id="1310090486">
          <w:marLeft w:val="0"/>
          <w:marRight w:val="0"/>
          <w:marTop w:val="0"/>
          <w:marBottom w:val="0"/>
          <w:divBdr>
            <w:top w:val="none" w:sz="0" w:space="0" w:color="auto"/>
            <w:left w:val="none" w:sz="0" w:space="0" w:color="auto"/>
            <w:bottom w:val="none" w:sz="0" w:space="0" w:color="auto"/>
            <w:right w:val="none" w:sz="0" w:space="0" w:color="auto"/>
          </w:divBdr>
        </w:div>
        <w:div w:id="1312834834">
          <w:marLeft w:val="0"/>
          <w:marRight w:val="0"/>
          <w:marTop w:val="0"/>
          <w:marBottom w:val="0"/>
          <w:divBdr>
            <w:top w:val="none" w:sz="0" w:space="0" w:color="auto"/>
            <w:left w:val="none" w:sz="0" w:space="0" w:color="auto"/>
            <w:bottom w:val="none" w:sz="0" w:space="0" w:color="auto"/>
            <w:right w:val="none" w:sz="0" w:space="0" w:color="auto"/>
          </w:divBdr>
        </w:div>
        <w:div w:id="1594626571">
          <w:marLeft w:val="0"/>
          <w:marRight w:val="0"/>
          <w:marTop w:val="0"/>
          <w:marBottom w:val="0"/>
          <w:divBdr>
            <w:top w:val="none" w:sz="0" w:space="0" w:color="auto"/>
            <w:left w:val="none" w:sz="0" w:space="0" w:color="auto"/>
            <w:bottom w:val="none" w:sz="0" w:space="0" w:color="auto"/>
            <w:right w:val="none" w:sz="0" w:space="0" w:color="auto"/>
          </w:divBdr>
        </w:div>
        <w:div w:id="785000230">
          <w:marLeft w:val="0"/>
          <w:marRight w:val="0"/>
          <w:marTop w:val="0"/>
          <w:marBottom w:val="0"/>
          <w:divBdr>
            <w:top w:val="none" w:sz="0" w:space="0" w:color="auto"/>
            <w:left w:val="none" w:sz="0" w:space="0" w:color="auto"/>
            <w:bottom w:val="none" w:sz="0" w:space="0" w:color="auto"/>
            <w:right w:val="none" w:sz="0" w:space="0" w:color="auto"/>
          </w:divBdr>
        </w:div>
        <w:div w:id="1905218519">
          <w:marLeft w:val="0"/>
          <w:marRight w:val="0"/>
          <w:marTop w:val="0"/>
          <w:marBottom w:val="0"/>
          <w:divBdr>
            <w:top w:val="none" w:sz="0" w:space="0" w:color="auto"/>
            <w:left w:val="none" w:sz="0" w:space="0" w:color="auto"/>
            <w:bottom w:val="none" w:sz="0" w:space="0" w:color="auto"/>
            <w:right w:val="none" w:sz="0" w:space="0" w:color="auto"/>
          </w:divBdr>
        </w:div>
        <w:div w:id="2055884673">
          <w:marLeft w:val="0"/>
          <w:marRight w:val="0"/>
          <w:marTop w:val="0"/>
          <w:marBottom w:val="0"/>
          <w:divBdr>
            <w:top w:val="none" w:sz="0" w:space="0" w:color="auto"/>
            <w:left w:val="none" w:sz="0" w:space="0" w:color="auto"/>
            <w:bottom w:val="none" w:sz="0" w:space="0" w:color="auto"/>
            <w:right w:val="none" w:sz="0" w:space="0" w:color="auto"/>
          </w:divBdr>
        </w:div>
        <w:div w:id="979187653">
          <w:marLeft w:val="0"/>
          <w:marRight w:val="0"/>
          <w:marTop w:val="0"/>
          <w:marBottom w:val="0"/>
          <w:divBdr>
            <w:top w:val="none" w:sz="0" w:space="0" w:color="auto"/>
            <w:left w:val="none" w:sz="0" w:space="0" w:color="auto"/>
            <w:bottom w:val="none" w:sz="0" w:space="0" w:color="auto"/>
            <w:right w:val="none" w:sz="0" w:space="0" w:color="auto"/>
          </w:divBdr>
        </w:div>
        <w:div w:id="624970808">
          <w:marLeft w:val="0"/>
          <w:marRight w:val="0"/>
          <w:marTop w:val="0"/>
          <w:marBottom w:val="0"/>
          <w:divBdr>
            <w:top w:val="none" w:sz="0" w:space="0" w:color="auto"/>
            <w:left w:val="none" w:sz="0" w:space="0" w:color="auto"/>
            <w:bottom w:val="none" w:sz="0" w:space="0" w:color="auto"/>
            <w:right w:val="none" w:sz="0" w:space="0" w:color="auto"/>
          </w:divBdr>
        </w:div>
        <w:div w:id="599530876">
          <w:marLeft w:val="0"/>
          <w:marRight w:val="0"/>
          <w:marTop w:val="0"/>
          <w:marBottom w:val="0"/>
          <w:divBdr>
            <w:top w:val="none" w:sz="0" w:space="0" w:color="auto"/>
            <w:left w:val="none" w:sz="0" w:space="0" w:color="auto"/>
            <w:bottom w:val="none" w:sz="0" w:space="0" w:color="auto"/>
            <w:right w:val="none" w:sz="0" w:space="0" w:color="auto"/>
          </w:divBdr>
        </w:div>
        <w:div w:id="772558921">
          <w:marLeft w:val="0"/>
          <w:marRight w:val="0"/>
          <w:marTop w:val="0"/>
          <w:marBottom w:val="0"/>
          <w:divBdr>
            <w:top w:val="none" w:sz="0" w:space="0" w:color="auto"/>
            <w:left w:val="none" w:sz="0" w:space="0" w:color="auto"/>
            <w:bottom w:val="none" w:sz="0" w:space="0" w:color="auto"/>
            <w:right w:val="none" w:sz="0" w:space="0" w:color="auto"/>
          </w:divBdr>
        </w:div>
        <w:div w:id="729420306">
          <w:marLeft w:val="0"/>
          <w:marRight w:val="0"/>
          <w:marTop w:val="0"/>
          <w:marBottom w:val="0"/>
          <w:divBdr>
            <w:top w:val="none" w:sz="0" w:space="0" w:color="auto"/>
            <w:left w:val="none" w:sz="0" w:space="0" w:color="auto"/>
            <w:bottom w:val="none" w:sz="0" w:space="0" w:color="auto"/>
            <w:right w:val="none" w:sz="0" w:space="0" w:color="auto"/>
          </w:divBdr>
        </w:div>
        <w:div w:id="1246572468">
          <w:marLeft w:val="0"/>
          <w:marRight w:val="0"/>
          <w:marTop w:val="0"/>
          <w:marBottom w:val="0"/>
          <w:divBdr>
            <w:top w:val="none" w:sz="0" w:space="0" w:color="auto"/>
            <w:left w:val="none" w:sz="0" w:space="0" w:color="auto"/>
            <w:bottom w:val="none" w:sz="0" w:space="0" w:color="auto"/>
            <w:right w:val="none" w:sz="0" w:space="0" w:color="auto"/>
          </w:divBdr>
        </w:div>
        <w:div w:id="898977859">
          <w:marLeft w:val="0"/>
          <w:marRight w:val="0"/>
          <w:marTop w:val="0"/>
          <w:marBottom w:val="0"/>
          <w:divBdr>
            <w:top w:val="none" w:sz="0" w:space="0" w:color="auto"/>
            <w:left w:val="none" w:sz="0" w:space="0" w:color="auto"/>
            <w:bottom w:val="none" w:sz="0" w:space="0" w:color="auto"/>
            <w:right w:val="none" w:sz="0" w:space="0" w:color="auto"/>
          </w:divBdr>
        </w:div>
        <w:div w:id="1260216094">
          <w:marLeft w:val="0"/>
          <w:marRight w:val="0"/>
          <w:marTop w:val="0"/>
          <w:marBottom w:val="0"/>
          <w:divBdr>
            <w:top w:val="none" w:sz="0" w:space="0" w:color="auto"/>
            <w:left w:val="none" w:sz="0" w:space="0" w:color="auto"/>
            <w:bottom w:val="none" w:sz="0" w:space="0" w:color="auto"/>
            <w:right w:val="none" w:sz="0" w:space="0" w:color="auto"/>
          </w:divBdr>
        </w:div>
        <w:div w:id="871383987">
          <w:marLeft w:val="0"/>
          <w:marRight w:val="0"/>
          <w:marTop w:val="0"/>
          <w:marBottom w:val="0"/>
          <w:divBdr>
            <w:top w:val="none" w:sz="0" w:space="0" w:color="auto"/>
            <w:left w:val="none" w:sz="0" w:space="0" w:color="auto"/>
            <w:bottom w:val="none" w:sz="0" w:space="0" w:color="auto"/>
            <w:right w:val="none" w:sz="0" w:space="0" w:color="auto"/>
          </w:divBdr>
        </w:div>
        <w:div w:id="1300499828">
          <w:marLeft w:val="0"/>
          <w:marRight w:val="0"/>
          <w:marTop w:val="0"/>
          <w:marBottom w:val="0"/>
          <w:divBdr>
            <w:top w:val="none" w:sz="0" w:space="0" w:color="auto"/>
            <w:left w:val="none" w:sz="0" w:space="0" w:color="auto"/>
            <w:bottom w:val="none" w:sz="0" w:space="0" w:color="auto"/>
            <w:right w:val="none" w:sz="0" w:space="0" w:color="auto"/>
          </w:divBdr>
        </w:div>
        <w:div w:id="901596931">
          <w:marLeft w:val="0"/>
          <w:marRight w:val="0"/>
          <w:marTop w:val="0"/>
          <w:marBottom w:val="0"/>
          <w:divBdr>
            <w:top w:val="none" w:sz="0" w:space="0" w:color="auto"/>
            <w:left w:val="none" w:sz="0" w:space="0" w:color="auto"/>
            <w:bottom w:val="none" w:sz="0" w:space="0" w:color="auto"/>
            <w:right w:val="none" w:sz="0" w:space="0" w:color="auto"/>
          </w:divBdr>
        </w:div>
        <w:div w:id="1646735447">
          <w:marLeft w:val="0"/>
          <w:marRight w:val="0"/>
          <w:marTop w:val="0"/>
          <w:marBottom w:val="0"/>
          <w:divBdr>
            <w:top w:val="none" w:sz="0" w:space="0" w:color="auto"/>
            <w:left w:val="none" w:sz="0" w:space="0" w:color="auto"/>
            <w:bottom w:val="none" w:sz="0" w:space="0" w:color="auto"/>
            <w:right w:val="none" w:sz="0" w:space="0" w:color="auto"/>
          </w:divBdr>
        </w:div>
        <w:div w:id="2115317783">
          <w:marLeft w:val="0"/>
          <w:marRight w:val="0"/>
          <w:marTop w:val="0"/>
          <w:marBottom w:val="0"/>
          <w:divBdr>
            <w:top w:val="none" w:sz="0" w:space="0" w:color="auto"/>
            <w:left w:val="none" w:sz="0" w:space="0" w:color="auto"/>
            <w:bottom w:val="none" w:sz="0" w:space="0" w:color="auto"/>
            <w:right w:val="none" w:sz="0" w:space="0" w:color="auto"/>
          </w:divBdr>
        </w:div>
        <w:div w:id="134567285">
          <w:marLeft w:val="0"/>
          <w:marRight w:val="0"/>
          <w:marTop w:val="0"/>
          <w:marBottom w:val="0"/>
          <w:divBdr>
            <w:top w:val="none" w:sz="0" w:space="0" w:color="auto"/>
            <w:left w:val="none" w:sz="0" w:space="0" w:color="auto"/>
            <w:bottom w:val="none" w:sz="0" w:space="0" w:color="auto"/>
            <w:right w:val="none" w:sz="0" w:space="0" w:color="auto"/>
          </w:divBdr>
        </w:div>
        <w:div w:id="2061200179">
          <w:marLeft w:val="0"/>
          <w:marRight w:val="0"/>
          <w:marTop w:val="0"/>
          <w:marBottom w:val="0"/>
          <w:divBdr>
            <w:top w:val="none" w:sz="0" w:space="0" w:color="auto"/>
            <w:left w:val="none" w:sz="0" w:space="0" w:color="auto"/>
            <w:bottom w:val="none" w:sz="0" w:space="0" w:color="auto"/>
            <w:right w:val="none" w:sz="0" w:space="0" w:color="auto"/>
          </w:divBdr>
        </w:div>
        <w:div w:id="836700192">
          <w:marLeft w:val="0"/>
          <w:marRight w:val="0"/>
          <w:marTop w:val="0"/>
          <w:marBottom w:val="0"/>
          <w:divBdr>
            <w:top w:val="none" w:sz="0" w:space="0" w:color="auto"/>
            <w:left w:val="none" w:sz="0" w:space="0" w:color="auto"/>
            <w:bottom w:val="none" w:sz="0" w:space="0" w:color="auto"/>
            <w:right w:val="none" w:sz="0" w:space="0" w:color="auto"/>
          </w:divBdr>
        </w:div>
        <w:div w:id="1020665591">
          <w:marLeft w:val="0"/>
          <w:marRight w:val="0"/>
          <w:marTop w:val="0"/>
          <w:marBottom w:val="0"/>
          <w:divBdr>
            <w:top w:val="none" w:sz="0" w:space="0" w:color="auto"/>
            <w:left w:val="none" w:sz="0" w:space="0" w:color="auto"/>
            <w:bottom w:val="none" w:sz="0" w:space="0" w:color="auto"/>
            <w:right w:val="none" w:sz="0" w:space="0" w:color="auto"/>
          </w:divBdr>
        </w:div>
        <w:div w:id="1996714406">
          <w:marLeft w:val="0"/>
          <w:marRight w:val="0"/>
          <w:marTop w:val="0"/>
          <w:marBottom w:val="0"/>
          <w:divBdr>
            <w:top w:val="none" w:sz="0" w:space="0" w:color="auto"/>
            <w:left w:val="none" w:sz="0" w:space="0" w:color="auto"/>
            <w:bottom w:val="none" w:sz="0" w:space="0" w:color="auto"/>
            <w:right w:val="none" w:sz="0" w:space="0" w:color="auto"/>
          </w:divBdr>
        </w:div>
        <w:div w:id="654260512">
          <w:marLeft w:val="0"/>
          <w:marRight w:val="0"/>
          <w:marTop w:val="0"/>
          <w:marBottom w:val="0"/>
          <w:divBdr>
            <w:top w:val="none" w:sz="0" w:space="0" w:color="auto"/>
            <w:left w:val="none" w:sz="0" w:space="0" w:color="auto"/>
            <w:bottom w:val="none" w:sz="0" w:space="0" w:color="auto"/>
            <w:right w:val="none" w:sz="0" w:space="0" w:color="auto"/>
          </w:divBdr>
        </w:div>
        <w:div w:id="632559581">
          <w:marLeft w:val="0"/>
          <w:marRight w:val="0"/>
          <w:marTop w:val="0"/>
          <w:marBottom w:val="0"/>
          <w:divBdr>
            <w:top w:val="none" w:sz="0" w:space="0" w:color="auto"/>
            <w:left w:val="none" w:sz="0" w:space="0" w:color="auto"/>
            <w:bottom w:val="none" w:sz="0" w:space="0" w:color="auto"/>
            <w:right w:val="none" w:sz="0" w:space="0" w:color="auto"/>
          </w:divBdr>
        </w:div>
        <w:div w:id="198981229">
          <w:marLeft w:val="0"/>
          <w:marRight w:val="0"/>
          <w:marTop w:val="0"/>
          <w:marBottom w:val="0"/>
          <w:divBdr>
            <w:top w:val="none" w:sz="0" w:space="0" w:color="auto"/>
            <w:left w:val="none" w:sz="0" w:space="0" w:color="auto"/>
            <w:bottom w:val="none" w:sz="0" w:space="0" w:color="auto"/>
            <w:right w:val="none" w:sz="0" w:space="0" w:color="auto"/>
          </w:divBdr>
        </w:div>
        <w:div w:id="89816465">
          <w:marLeft w:val="0"/>
          <w:marRight w:val="0"/>
          <w:marTop w:val="0"/>
          <w:marBottom w:val="0"/>
          <w:divBdr>
            <w:top w:val="none" w:sz="0" w:space="0" w:color="auto"/>
            <w:left w:val="none" w:sz="0" w:space="0" w:color="auto"/>
            <w:bottom w:val="none" w:sz="0" w:space="0" w:color="auto"/>
            <w:right w:val="none" w:sz="0" w:space="0" w:color="auto"/>
          </w:divBdr>
        </w:div>
        <w:div w:id="1483501175">
          <w:marLeft w:val="0"/>
          <w:marRight w:val="0"/>
          <w:marTop w:val="0"/>
          <w:marBottom w:val="0"/>
          <w:divBdr>
            <w:top w:val="none" w:sz="0" w:space="0" w:color="auto"/>
            <w:left w:val="none" w:sz="0" w:space="0" w:color="auto"/>
            <w:bottom w:val="none" w:sz="0" w:space="0" w:color="auto"/>
            <w:right w:val="none" w:sz="0" w:space="0" w:color="auto"/>
          </w:divBdr>
        </w:div>
        <w:div w:id="1653555370">
          <w:marLeft w:val="0"/>
          <w:marRight w:val="0"/>
          <w:marTop w:val="0"/>
          <w:marBottom w:val="0"/>
          <w:divBdr>
            <w:top w:val="none" w:sz="0" w:space="0" w:color="auto"/>
            <w:left w:val="none" w:sz="0" w:space="0" w:color="auto"/>
            <w:bottom w:val="none" w:sz="0" w:space="0" w:color="auto"/>
            <w:right w:val="none" w:sz="0" w:space="0" w:color="auto"/>
          </w:divBdr>
        </w:div>
        <w:div w:id="1279531313">
          <w:marLeft w:val="0"/>
          <w:marRight w:val="0"/>
          <w:marTop w:val="0"/>
          <w:marBottom w:val="0"/>
          <w:divBdr>
            <w:top w:val="none" w:sz="0" w:space="0" w:color="auto"/>
            <w:left w:val="none" w:sz="0" w:space="0" w:color="auto"/>
            <w:bottom w:val="none" w:sz="0" w:space="0" w:color="auto"/>
            <w:right w:val="none" w:sz="0" w:space="0" w:color="auto"/>
          </w:divBdr>
        </w:div>
        <w:div w:id="1806459996">
          <w:marLeft w:val="0"/>
          <w:marRight w:val="0"/>
          <w:marTop w:val="0"/>
          <w:marBottom w:val="0"/>
          <w:divBdr>
            <w:top w:val="none" w:sz="0" w:space="0" w:color="auto"/>
            <w:left w:val="none" w:sz="0" w:space="0" w:color="auto"/>
            <w:bottom w:val="none" w:sz="0" w:space="0" w:color="auto"/>
            <w:right w:val="none" w:sz="0" w:space="0" w:color="auto"/>
          </w:divBdr>
        </w:div>
        <w:div w:id="1080178413">
          <w:marLeft w:val="0"/>
          <w:marRight w:val="0"/>
          <w:marTop w:val="0"/>
          <w:marBottom w:val="0"/>
          <w:divBdr>
            <w:top w:val="none" w:sz="0" w:space="0" w:color="auto"/>
            <w:left w:val="none" w:sz="0" w:space="0" w:color="auto"/>
            <w:bottom w:val="none" w:sz="0" w:space="0" w:color="auto"/>
            <w:right w:val="none" w:sz="0" w:space="0" w:color="auto"/>
          </w:divBdr>
        </w:div>
        <w:div w:id="1013267757">
          <w:marLeft w:val="0"/>
          <w:marRight w:val="0"/>
          <w:marTop w:val="0"/>
          <w:marBottom w:val="0"/>
          <w:divBdr>
            <w:top w:val="none" w:sz="0" w:space="0" w:color="auto"/>
            <w:left w:val="none" w:sz="0" w:space="0" w:color="auto"/>
            <w:bottom w:val="none" w:sz="0" w:space="0" w:color="auto"/>
            <w:right w:val="none" w:sz="0" w:space="0" w:color="auto"/>
          </w:divBdr>
        </w:div>
        <w:div w:id="1972638232">
          <w:marLeft w:val="0"/>
          <w:marRight w:val="0"/>
          <w:marTop w:val="0"/>
          <w:marBottom w:val="0"/>
          <w:divBdr>
            <w:top w:val="none" w:sz="0" w:space="0" w:color="auto"/>
            <w:left w:val="none" w:sz="0" w:space="0" w:color="auto"/>
            <w:bottom w:val="none" w:sz="0" w:space="0" w:color="auto"/>
            <w:right w:val="none" w:sz="0" w:space="0" w:color="auto"/>
          </w:divBdr>
        </w:div>
        <w:div w:id="1086267725">
          <w:marLeft w:val="0"/>
          <w:marRight w:val="0"/>
          <w:marTop w:val="0"/>
          <w:marBottom w:val="0"/>
          <w:divBdr>
            <w:top w:val="none" w:sz="0" w:space="0" w:color="auto"/>
            <w:left w:val="none" w:sz="0" w:space="0" w:color="auto"/>
            <w:bottom w:val="none" w:sz="0" w:space="0" w:color="auto"/>
            <w:right w:val="none" w:sz="0" w:space="0" w:color="auto"/>
          </w:divBdr>
        </w:div>
        <w:div w:id="671178286">
          <w:marLeft w:val="0"/>
          <w:marRight w:val="0"/>
          <w:marTop w:val="0"/>
          <w:marBottom w:val="0"/>
          <w:divBdr>
            <w:top w:val="none" w:sz="0" w:space="0" w:color="auto"/>
            <w:left w:val="none" w:sz="0" w:space="0" w:color="auto"/>
            <w:bottom w:val="none" w:sz="0" w:space="0" w:color="auto"/>
            <w:right w:val="none" w:sz="0" w:space="0" w:color="auto"/>
          </w:divBdr>
        </w:div>
        <w:div w:id="910047119">
          <w:marLeft w:val="0"/>
          <w:marRight w:val="0"/>
          <w:marTop w:val="0"/>
          <w:marBottom w:val="0"/>
          <w:divBdr>
            <w:top w:val="none" w:sz="0" w:space="0" w:color="auto"/>
            <w:left w:val="none" w:sz="0" w:space="0" w:color="auto"/>
            <w:bottom w:val="none" w:sz="0" w:space="0" w:color="auto"/>
            <w:right w:val="none" w:sz="0" w:space="0" w:color="auto"/>
          </w:divBdr>
        </w:div>
      </w:divsChild>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7873116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1957412">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15647869">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35302218">
      <w:bodyDiv w:val="1"/>
      <w:marLeft w:val="0"/>
      <w:marRight w:val="0"/>
      <w:marTop w:val="0"/>
      <w:marBottom w:val="0"/>
      <w:divBdr>
        <w:top w:val="none" w:sz="0" w:space="0" w:color="auto"/>
        <w:left w:val="none" w:sz="0" w:space="0" w:color="auto"/>
        <w:bottom w:val="none" w:sz="0" w:space="0" w:color="auto"/>
        <w:right w:val="none" w:sz="0" w:space="0" w:color="auto"/>
      </w:divBdr>
      <w:divsChild>
        <w:div w:id="1137574710">
          <w:marLeft w:val="240"/>
          <w:marRight w:val="240"/>
          <w:marTop w:val="100"/>
          <w:marBottom w:val="100"/>
          <w:divBdr>
            <w:top w:val="none" w:sz="0" w:space="0" w:color="auto"/>
            <w:left w:val="none" w:sz="0" w:space="0" w:color="auto"/>
            <w:bottom w:val="none" w:sz="0" w:space="0" w:color="auto"/>
            <w:right w:val="none" w:sz="0" w:space="0" w:color="auto"/>
          </w:divBdr>
          <w:divsChild>
            <w:div w:id="6192165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1056684">
      <w:bodyDiv w:val="1"/>
      <w:marLeft w:val="0"/>
      <w:marRight w:val="0"/>
      <w:marTop w:val="0"/>
      <w:marBottom w:val="0"/>
      <w:divBdr>
        <w:top w:val="none" w:sz="0" w:space="0" w:color="auto"/>
        <w:left w:val="none" w:sz="0" w:space="0" w:color="auto"/>
        <w:bottom w:val="none" w:sz="0" w:space="0" w:color="auto"/>
        <w:right w:val="none" w:sz="0" w:space="0" w:color="auto"/>
      </w:divBdr>
    </w:div>
    <w:div w:id="344214333">
      <w:bodyDiv w:val="1"/>
      <w:marLeft w:val="0"/>
      <w:marRight w:val="0"/>
      <w:marTop w:val="0"/>
      <w:marBottom w:val="0"/>
      <w:divBdr>
        <w:top w:val="none" w:sz="0" w:space="0" w:color="auto"/>
        <w:left w:val="none" w:sz="0" w:space="0" w:color="auto"/>
        <w:bottom w:val="none" w:sz="0" w:space="0" w:color="auto"/>
        <w:right w:val="none" w:sz="0" w:space="0" w:color="auto"/>
      </w:divBdr>
      <w:divsChild>
        <w:div w:id="1001003655">
          <w:marLeft w:val="240"/>
          <w:marRight w:val="240"/>
          <w:marTop w:val="100"/>
          <w:marBottom w:val="100"/>
          <w:divBdr>
            <w:top w:val="none" w:sz="0" w:space="0" w:color="auto"/>
            <w:left w:val="none" w:sz="0" w:space="0" w:color="auto"/>
            <w:bottom w:val="none" w:sz="0" w:space="0" w:color="auto"/>
            <w:right w:val="none" w:sz="0" w:space="0" w:color="auto"/>
          </w:divBdr>
          <w:divsChild>
            <w:div w:id="5929323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075669">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587289">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85759199">
      <w:bodyDiv w:val="1"/>
      <w:marLeft w:val="0"/>
      <w:marRight w:val="0"/>
      <w:marTop w:val="0"/>
      <w:marBottom w:val="0"/>
      <w:divBdr>
        <w:top w:val="none" w:sz="0" w:space="0" w:color="auto"/>
        <w:left w:val="none" w:sz="0" w:space="0" w:color="auto"/>
        <w:bottom w:val="none" w:sz="0" w:space="0" w:color="auto"/>
        <w:right w:val="none" w:sz="0" w:space="0" w:color="auto"/>
      </w:divBdr>
    </w:div>
    <w:div w:id="395737260">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07967477">
      <w:bodyDiv w:val="1"/>
      <w:marLeft w:val="0"/>
      <w:marRight w:val="0"/>
      <w:marTop w:val="0"/>
      <w:marBottom w:val="0"/>
      <w:divBdr>
        <w:top w:val="none" w:sz="0" w:space="0" w:color="auto"/>
        <w:left w:val="none" w:sz="0" w:space="0" w:color="auto"/>
        <w:bottom w:val="none" w:sz="0" w:space="0" w:color="auto"/>
        <w:right w:val="none" w:sz="0" w:space="0" w:color="auto"/>
      </w:divBdr>
    </w:div>
    <w:div w:id="411583427">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6635624">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41371">
      <w:bodyDiv w:val="1"/>
      <w:marLeft w:val="0"/>
      <w:marRight w:val="0"/>
      <w:marTop w:val="0"/>
      <w:marBottom w:val="0"/>
      <w:divBdr>
        <w:top w:val="none" w:sz="0" w:space="0" w:color="auto"/>
        <w:left w:val="none" w:sz="0" w:space="0" w:color="auto"/>
        <w:bottom w:val="none" w:sz="0" w:space="0" w:color="auto"/>
        <w:right w:val="none" w:sz="0" w:space="0" w:color="auto"/>
      </w:divBdr>
      <w:divsChild>
        <w:div w:id="2134669584">
          <w:marLeft w:val="240"/>
          <w:marRight w:val="240"/>
          <w:marTop w:val="100"/>
          <w:marBottom w:val="100"/>
          <w:divBdr>
            <w:top w:val="none" w:sz="0" w:space="0" w:color="auto"/>
            <w:left w:val="none" w:sz="0" w:space="0" w:color="auto"/>
            <w:bottom w:val="none" w:sz="0" w:space="0" w:color="auto"/>
            <w:right w:val="none" w:sz="0" w:space="0" w:color="auto"/>
          </w:divBdr>
          <w:divsChild>
            <w:div w:id="18807764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2455800">
      <w:bodyDiv w:val="1"/>
      <w:marLeft w:val="0"/>
      <w:marRight w:val="0"/>
      <w:marTop w:val="0"/>
      <w:marBottom w:val="0"/>
      <w:divBdr>
        <w:top w:val="none" w:sz="0" w:space="0" w:color="auto"/>
        <w:left w:val="none" w:sz="0" w:space="0" w:color="auto"/>
        <w:bottom w:val="none" w:sz="0" w:space="0" w:color="auto"/>
        <w:right w:val="none" w:sz="0" w:space="0" w:color="auto"/>
      </w:divBdr>
    </w:div>
    <w:div w:id="422456558">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36104105">
      <w:bodyDiv w:val="1"/>
      <w:marLeft w:val="0"/>
      <w:marRight w:val="0"/>
      <w:marTop w:val="0"/>
      <w:marBottom w:val="0"/>
      <w:divBdr>
        <w:top w:val="none" w:sz="0" w:space="0" w:color="auto"/>
        <w:left w:val="none" w:sz="0" w:space="0" w:color="auto"/>
        <w:bottom w:val="none" w:sz="0" w:space="0" w:color="auto"/>
        <w:right w:val="none" w:sz="0" w:space="0" w:color="auto"/>
      </w:divBdr>
    </w:div>
    <w:div w:id="437530067">
      <w:bodyDiv w:val="1"/>
      <w:marLeft w:val="0"/>
      <w:marRight w:val="0"/>
      <w:marTop w:val="0"/>
      <w:marBottom w:val="0"/>
      <w:divBdr>
        <w:top w:val="none" w:sz="0" w:space="0" w:color="auto"/>
        <w:left w:val="none" w:sz="0" w:space="0" w:color="auto"/>
        <w:bottom w:val="none" w:sz="0" w:space="0" w:color="auto"/>
        <w:right w:val="none" w:sz="0" w:space="0" w:color="auto"/>
      </w:divBdr>
    </w:div>
    <w:div w:id="441532951">
      <w:bodyDiv w:val="1"/>
      <w:marLeft w:val="0"/>
      <w:marRight w:val="0"/>
      <w:marTop w:val="0"/>
      <w:marBottom w:val="0"/>
      <w:divBdr>
        <w:top w:val="none" w:sz="0" w:space="0" w:color="auto"/>
        <w:left w:val="none" w:sz="0" w:space="0" w:color="auto"/>
        <w:bottom w:val="none" w:sz="0" w:space="0" w:color="auto"/>
        <w:right w:val="none" w:sz="0" w:space="0" w:color="auto"/>
      </w:divBdr>
    </w:div>
    <w:div w:id="442111446">
      <w:bodyDiv w:val="1"/>
      <w:marLeft w:val="0"/>
      <w:marRight w:val="0"/>
      <w:marTop w:val="0"/>
      <w:marBottom w:val="0"/>
      <w:divBdr>
        <w:top w:val="none" w:sz="0" w:space="0" w:color="auto"/>
        <w:left w:val="none" w:sz="0" w:space="0" w:color="auto"/>
        <w:bottom w:val="none" w:sz="0" w:space="0" w:color="auto"/>
        <w:right w:val="none" w:sz="0" w:space="0" w:color="auto"/>
      </w:divBdr>
    </w:div>
    <w:div w:id="443381453">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3911644">
      <w:bodyDiv w:val="1"/>
      <w:marLeft w:val="0"/>
      <w:marRight w:val="0"/>
      <w:marTop w:val="0"/>
      <w:marBottom w:val="0"/>
      <w:divBdr>
        <w:top w:val="none" w:sz="0" w:space="0" w:color="auto"/>
        <w:left w:val="none" w:sz="0" w:space="0" w:color="auto"/>
        <w:bottom w:val="none" w:sz="0" w:space="0" w:color="auto"/>
        <w:right w:val="none" w:sz="0" w:space="0" w:color="auto"/>
      </w:divBdr>
      <w:divsChild>
        <w:div w:id="1145925923">
          <w:marLeft w:val="240"/>
          <w:marRight w:val="240"/>
          <w:marTop w:val="100"/>
          <w:marBottom w:val="100"/>
          <w:divBdr>
            <w:top w:val="none" w:sz="0" w:space="0" w:color="auto"/>
            <w:left w:val="none" w:sz="0" w:space="0" w:color="auto"/>
            <w:bottom w:val="none" w:sz="0" w:space="0" w:color="auto"/>
            <w:right w:val="none" w:sz="0" w:space="0" w:color="auto"/>
          </w:divBdr>
        </w:div>
        <w:div w:id="1508866748">
          <w:marLeft w:val="240"/>
          <w:marRight w:val="240"/>
          <w:marTop w:val="100"/>
          <w:marBottom w:val="100"/>
          <w:divBdr>
            <w:top w:val="none" w:sz="0" w:space="0" w:color="auto"/>
            <w:left w:val="none" w:sz="0" w:space="0" w:color="auto"/>
            <w:bottom w:val="none" w:sz="0" w:space="0" w:color="auto"/>
            <w:right w:val="none" w:sz="0" w:space="0" w:color="auto"/>
          </w:divBdr>
          <w:divsChild>
            <w:div w:id="2071148139">
              <w:marLeft w:val="0"/>
              <w:marRight w:val="0"/>
              <w:marTop w:val="0"/>
              <w:marBottom w:val="0"/>
              <w:divBdr>
                <w:top w:val="none" w:sz="0" w:space="0" w:color="auto"/>
                <w:left w:val="none" w:sz="0" w:space="0" w:color="auto"/>
                <w:bottom w:val="none" w:sz="0" w:space="0" w:color="auto"/>
                <w:right w:val="none" w:sz="0" w:space="0" w:color="auto"/>
              </w:divBdr>
              <w:divsChild>
                <w:div w:id="2013752167">
                  <w:marLeft w:val="0"/>
                  <w:marRight w:val="240"/>
                  <w:marTop w:val="0"/>
                  <w:marBottom w:val="0"/>
                  <w:divBdr>
                    <w:top w:val="none" w:sz="0" w:space="0" w:color="auto"/>
                    <w:left w:val="none" w:sz="0" w:space="0" w:color="auto"/>
                    <w:bottom w:val="none" w:sz="0" w:space="0" w:color="auto"/>
                    <w:right w:val="none" w:sz="0" w:space="0" w:color="auto"/>
                  </w:divBdr>
                </w:div>
              </w:divsChild>
            </w:div>
            <w:div w:id="1351487892">
              <w:marLeft w:val="0"/>
              <w:marRight w:val="0"/>
              <w:marTop w:val="0"/>
              <w:marBottom w:val="0"/>
              <w:divBdr>
                <w:top w:val="none" w:sz="0" w:space="0" w:color="auto"/>
                <w:left w:val="none" w:sz="0" w:space="0" w:color="auto"/>
                <w:bottom w:val="none" w:sz="0" w:space="0" w:color="auto"/>
                <w:right w:val="none" w:sz="0" w:space="0" w:color="auto"/>
              </w:divBdr>
              <w:divsChild>
                <w:div w:id="89400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0519690">
          <w:marLeft w:val="240"/>
          <w:marRight w:val="240"/>
          <w:marTop w:val="100"/>
          <w:marBottom w:val="100"/>
          <w:divBdr>
            <w:top w:val="none" w:sz="0" w:space="0" w:color="auto"/>
            <w:left w:val="none" w:sz="0" w:space="0" w:color="auto"/>
            <w:bottom w:val="none" w:sz="0" w:space="0" w:color="auto"/>
            <w:right w:val="none" w:sz="0" w:space="0" w:color="auto"/>
          </w:divBdr>
        </w:div>
        <w:div w:id="1629704464">
          <w:marLeft w:val="240"/>
          <w:marRight w:val="240"/>
          <w:marTop w:val="100"/>
          <w:marBottom w:val="100"/>
          <w:divBdr>
            <w:top w:val="none" w:sz="0" w:space="0" w:color="auto"/>
            <w:left w:val="none" w:sz="0" w:space="0" w:color="auto"/>
            <w:bottom w:val="none" w:sz="0" w:space="0" w:color="auto"/>
            <w:right w:val="none" w:sz="0" w:space="0" w:color="auto"/>
          </w:divBdr>
          <w:divsChild>
            <w:div w:id="15529584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7583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495613604">
      <w:bodyDiv w:val="1"/>
      <w:marLeft w:val="0"/>
      <w:marRight w:val="0"/>
      <w:marTop w:val="0"/>
      <w:marBottom w:val="0"/>
      <w:divBdr>
        <w:top w:val="none" w:sz="0" w:space="0" w:color="auto"/>
        <w:left w:val="none" w:sz="0" w:space="0" w:color="auto"/>
        <w:bottom w:val="none" w:sz="0" w:space="0" w:color="auto"/>
        <w:right w:val="none" w:sz="0" w:space="0" w:color="auto"/>
      </w:divBdr>
    </w:div>
    <w:div w:id="506288451">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5733502">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287207">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5832412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110930">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7807545">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8370474">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2832598">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1964737">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26744922">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018560">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53872809">
      <w:bodyDiv w:val="1"/>
      <w:marLeft w:val="0"/>
      <w:marRight w:val="0"/>
      <w:marTop w:val="0"/>
      <w:marBottom w:val="0"/>
      <w:divBdr>
        <w:top w:val="none" w:sz="0" w:space="0" w:color="auto"/>
        <w:left w:val="none" w:sz="0" w:space="0" w:color="auto"/>
        <w:bottom w:val="none" w:sz="0" w:space="0" w:color="auto"/>
        <w:right w:val="none" w:sz="0" w:space="0" w:color="auto"/>
      </w:divBdr>
    </w:div>
    <w:div w:id="657458775">
      <w:bodyDiv w:val="1"/>
      <w:marLeft w:val="0"/>
      <w:marRight w:val="0"/>
      <w:marTop w:val="0"/>
      <w:marBottom w:val="0"/>
      <w:divBdr>
        <w:top w:val="none" w:sz="0" w:space="0" w:color="auto"/>
        <w:left w:val="none" w:sz="0" w:space="0" w:color="auto"/>
        <w:bottom w:val="none" w:sz="0" w:space="0" w:color="auto"/>
        <w:right w:val="none" w:sz="0" w:space="0" w:color="auto"/>
      </w:divBdr>
    </w:div>
    <w:div w:id="657540191">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64557293">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201394">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1855213">
      <w:bodyDiv w:val="1"/>
      <w:marLeft w:val="0"/>
      <w:marRight w:val="0"/>
      <w:marTop w:val="0"/>
      <w:marBottom w:val="0"/>
      <w:divBdr>
        <w:top w:val="none" w:sz="0" w:space="0" w:color="auto"/>
        <w:left w:val="none" w:sz="0" w:space="0" w:color="auto"/>
        <w:bottom w:val="none" w:sz="0" w:space="0" w:color="auto"/>
        <w:right w:val="none" w:sz="0" w:space="0" w:color="auto"/>
      </w:divBdr>
      <w:divsChild>
        <w:div w:id="2049528178">
          <w:marLeft w:val="240"/>
          <w:marRight w:val="240"/>
          <w:marTop w:val="100"/>
          <w:marBottom w:val="100"/>
          <w:divBdr>
            <w:top w:val="none" w:sz="0" w:space="0" w:color="auto"/>
            <w:left w:val="none" w:sz="0" w:space="0" w:color="auto"/>
            <w:bottom w:val="none" w:sz="0" w:space="0" w:color="auto"/>
            <w:right w:val="none" w:sz="0" w:space="0" w:color="auto"/>
          </w:divBdr>
          <w:divsChild>
            <w:div w:id="10373868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07606555">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27219850">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37242618">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87486">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5081040">
      <w:bodyDiv w:val="1"/>
      <w:marLeft w:val="0"/>
      <w:marRight w:val="0"/>
      <w:marTop w:val="0"/>
      <w:marBottom w:val="0"/>
      <w:divBdr>
        <w:top w:val="none" w:sz="0" w:space="0" w:color="auto"/>
        <w:left w:val="none" w:sz="0" w:space="0" w:color="auto"/>
        <w:bottom w:val="none" w:sz="0" w:space="0" w:color="auto"/>
        <w:right w:val="none" w:sz="0" w:space="0" w:color="auto"/>
      </w:divBdr>
      <w:divsChild>
        <w:div w:id="8259453">
          <w:marLeft w:val="240"/>
          <w:marRight w:val="240"/>
          <w:marTop w:val="100"/>
          <w:marBottom w:val="100"/>
          <w:divBdr>
            <w:top w:val="none" w:sz="0" w:space="0" w:color="auto"/>
            <w:left w:val="none" w:sz="0" w:space="0" w:color="auto"/>
            <w:bottom w:val="none" w:sz="0" w:space="0" w:color="auto"/>
            <w:right w:val="none" w:sz="0" w:space="0" w:color="auto"/>
          </w:divBdr>
          <w:divsChild>
            <w:div w:id="1271089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785584337">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796097817">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582912">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36502729">
      <w:bodyDiv w:val="1"/>
      <w:marLeft w:val="0"/>
      <w:marRight w:val="0"/>
      <w:marTop w:val="0"/>
      <w:marBottom w:val="0"/>
      <w:divBdr>
        <w:top w:val="none" w:sz="0" w:space="0" w:color="auto"/>
        <w:left w:val="none" w:sz="0" w:space="0" w:color="auto"/>
        <w:bottom w:val="none" w:sz="0" w:space="0" w:color="auto"/>
        <w:right w:val="none" w:sz="0" w:space="0" w:color="auto"/>
      </w:divBdr>
      <w:divsChild>
        <w:div w:id="726535999">
          <w:marLeft w:val="240"/>
          <w:marRight w:val="240"/>
          <w:marTop w:val="100"/>
          <w:marBottom w:val="100"/>
          <w:divBdr>
            <w:top w:val="none" w:sz="0" w:space="0" w:color="auto"/>
            <w:left w:val="none" w:sz="0" w:space="0" w:color="auto"/>
            <w:bottom w:val="none" w:sz="0" w:space="0" w:color="auto"/>
            <w:right w:val="none" w:sz="0" w:space="0" w:color="auto"/>
          </w:divBdr>
          <w:divsChild>
            <w:div w:id="170057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51526960">
      <w:bodyDiv w:val="1"/>
      <w:marLeft w:val="0"/>
      <w:marRight w:val="0"/>
      <w:marTop w:val="0"/>
      <w:marBottom w:val="0"/>
      <w:divBdr>
        <w:top w:val="none" w:sz="0" w:space="0" w:color="auto"/>
        <w:left w:val="none" w:sz="0" w:space="0" w:color="auto"/>
        <w:bottom w:val="none" w:sz="0" w:space="0" w:color="auto"/>
        <w:right w:val="none" w:sz="0" w:space="0" w:color="auto"/>
      </w:divBdr>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53765003">
      <w:bodyDiv w:val="1"/>
      <w:marLeft w:val="0"/>
      <w:marRight w:val="0"/>
      <w:marTop w:val="0"/>
      <w:marBottom w:val="0"/>
      <w:divBdr>
        <w:top w:val="none" w:sz="0" w:space="0" w:color="auto"/>
        <w:left w:val="none" w:sz="0" w:space="0" w:color="auto"/>
        <w:bottom w:val="none" w:sz="0" w:space="0" w:color="auto"/>
        <w:right w:val="none" w:sz="0" w:space="0" w:color="auto"/>
      </w:divBdr>
      <w:divsChild>
        <w:div w:id="624851214">
          <w:marLeft w:val="240"/>
          <w:marRight w:val="240"/>
          <w:marTop w:val="100"/>
          <w:marBottom w:val="100"/>
          <w:divBdr>
            <w:top w:val="none" w:sz="0" w:space="0" w:color="auto"/>
            <w:left w:val="none" w:sz="0" w:space="0" w:color="auto"/>
            <w:bottom w:val="none" w:sz="0" w:space="0" w:color="auto"/>
            <w:right w:val="none" w:sz="0" w:space="0" w:color="auto"/>
          </w:divBdr>
          <w:divsChild>
            <w:div w:id="3029282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5557644">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0924">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0810">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69632907">
      <w:bodyDiv w:val="1"/>
      <w:marLeft w:val="0"/>
      <w:marRight w:val="0"/>
      <w:marTop w:val="0"/>
      <w:marBottom w:val="0"/>
      <w:divBdr>
        <w:top w:val="none" w:sz="0" w:space="0" w:color="auto"/>
        <w:left w:val="none" w:sz="0" w:space="0" w:color="auto"/>
        <w:bottom w:val="none" w:sz="0" w:space="0" w:color="auto"/>
        <w:right w:val="none" w:sz="0" w:space="0" w:color="auto"/>
      </w:divBdr>
      <w:divsChild>
        <w:div w:id="510879795">
          <w:marLeft w:val="240"/>
          <w:marRight w:val="240"/>
          <w:marTop w:val="100"/>
          <w:marBottom w:val="100"/>
          <w:divBdr>
            <w:top w:val="none" w:sz="0" w:space="0" w:color="auto"/>
            <w:left w:val="none" w:sz="0" w:space="0" w:color="auto"/>
            <w:bottom w:val="none" w:sz="0" w:space="0" w:color="auto"/>
            <w:right w:val="none" w:sz="0" w:space="0" w:color="auto"/>
          </w:divBdr>
          <w:divsChild>
            <w:div w:id="24199081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996685243">
      <w:bodyDiv w:val="1"/>
      <w:marLeft w:val="0"/>
      <w:marRight w:val="0"/>
      <w:marTop w:val="0"/>
      <w:marBottom w:val="0"/>
      <w:divBdr>
        <w:top w:val="none" w:sz="0" w:space="0" w:color="auto"/>
        <w:left w:val="none" w:sz="0" w:space="0" w:color="auto"/>
        <w:bottom w:val="none" w:sz="0" w:space="0" w:color="auto"/>
        <w:right w:val="none" w:sz="0" w:space="0" w:color="auto"/>
      </w:divBdr>
    </w:div>
    <w:div w:id="998928261">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531046">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4546974">
      <w:bodyDiv w:val="1"/>
      <w:marLeft w:val="0"/>
      <w:marRight w:val="0"/>
      <w:marTop w:val="0"/>
      <w:marBottom w:val="0"/>
      <w:divBdr>
        <w:top w:val="none" w:sz="0" w:space="0" w:color="auto"/>
        <w:left w:val="none" w:sz="0" w:space="0" w:color="auto"/>
        <w:bottom w:val="none" w:sz="0" w:space="0" w:color="auto"/>
        <w:right w:val="none" w:sz="0" w:space="0" w:color="auto"/>
      </w:divBdr>
      <w:divsChild>
        <w:div w:id="1453550765">
          <w:marLeft w:val="240"/>
          <w:marRight w:val="240"/>
          <w:marTop w:val="100"/>
          <w:marBottom w:val="100"/>
          <w:divBdr>
            <w:top w:val="none" w:sz="0" w:space="0" w:color="auto"/>
            <w:left w:val="none" w:sz="0" w:space="0" w:color="auto"/>
            <w:bottom w:val="none" w:sz="0" w:space="0" w:color="auto"/>
            <w:right w:val="none" w:sz="0" w:space="0" w:color="auto"/>
          </w:divBdr>
          <w:divsChild>
            <w:div w:id="3903520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0208088">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3549644">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252252">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29057370">
      <w:bodyDiv w:val="1"/>
      <w:marLeft w:val="0"/>
      <w:marRight w:val="0"/>
      <w:marTop w:val="0"/>
      <w:marBottom w:val="0"/>
      <w:divBdr>
        <w:top w:val="none" w:sz="0" w:space="0" w:color="auto"/>
        <w:left w:val="none" w:sz="0" w:space="0" w:color="auto"/>
        <w:bottom w:val="none" w:sz="0" w:space="0" w:color="auto"/>
        <w:right w:val="none" w:sz="0" w:space="0" w:color="auto"/>
      </w:divBdr>
    </w:div>
    <w:div w:id="1129515917">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50903215">
      <w:bodyDiv w:val="1"/>
      <w:marLeft w:val="0"/>
      <w:marRight w:val="0"/>
      <w:marTop w:val="0"/>
      <w:marBottom w:val="0"/>
      <w:divBdr>
        <w:top w:val="none" w:sz="0" w:space="0" w:color="auto"/>
        <w:left w:val="none" w:sz="0" w:space="0" w:color="auto"/>
        <w:bottom w:val="none" w:sz="0" w:space="0" w:color="auto"/>
        <w:right w:val="none" w:sz="0" w:space="0" w:color="auto"/>
      </w:divBdr>
      <w:divsChild>
        <w:div w:id="1834492023">
          <w:marLeft w:val="0"/>
          <w:marRight w:val="0"/>
          <w:marTop w:val="0"/>
          <w:marBottom w:val="0"/>
          <w:divBdr>
            <w:top w:val="none" w:sz="0" w:space="0" w:color="auto"/>
            <w:left w:val="none" w:sz="0" w:space="0" w:color="auto"/>
            <w:bottom w:val="none" w:sz="0" w:space="0" w:color="auto"/>
            <w:right w:val="none" w:sz="0" w:space="0" w:color="auto"/>
          </w:divBdr>
        </w:div>
        <w:div w:id="233902077">
          <w:marLeft w:val="0"/>
          <w:marRight w:val="0"/>
          <w:marTop w:val="0"/>
          <w:marBottom w:val="0"/>
          <w:divBdr>
            <w:top w:val="none" w:sz="0" w:space="0" w:color="auto"/>
            <w:left w:val="none" w:sz="0" w:space="0" w:color="auto"/>
            <w:bottom w:val="none" w:sz="0" w:space="0" w:color="auto"/>
            <w:right w:val="none" w:sz="0" w:space="0" w:color="auto"/>
          </w:divBdr>
        </w:div>
        <w:div w:id="2087800923">
          <w:marLeft w:val="0"/>
          <w:marRight w:val="0"/>
          <w:marTop w:val="0"/>
          <w:marBottom w:val="0"/>
          <w:divBdr>
            <w:top w:val="none" w:sz="0" w:space="0" w:color="auto"/>
            <w:left w:val="none" w:sz="0" w:space="0" w:color="auto"/>
            <w:bottom w:val="none" w:sz="0" w:space="0" w:color="auto"/>
            <w:right w:val="none" w:sz="0" w:space="0" w:color="auto"/>
          </w:divBdr>
        </w:div>
        <w:div w:id="1326742126">
          <w:marLeft w:val="0"/>
          <w:marRight w:val="0"/>
          <w:marTop w:val="0"/>
          <w:marBottom w:val="0"/>
          <w:divBdr>
            <w:top w:val="none" w:sz="0" w:space="0" w:color="auto"/>
            <w:left w:val="none" w:sz="0" w:space="0" w:color="auto"/>
            <w:bottom w:val="none" w:sz="0" w:space="0" w:color="auto"/>
            <w:right w:val="none" w:sz="0" w:space="0" w:color="auto"/>
          </w:divBdr>
        </w:div>
        <w:div w:id="1785149641">
          <w:marLeft w:val="0"/>
          <w:marRight w:val="0"/>
          <w:marTop w:val="0"/>
          <w:marBottom w:val="0"/>
          <w:divBdr>
            <w:top w:val="none" w:sz="0" w:space="0" w:color="auto"/>
            <w:left w:val="none" w:sz="0" w:space="0" w:color="auto"/>
            <w:bottom w:val="none" w:sz="0" w:space="0" w:color="auto"/>
            <w:right w:val="none" w:sz="0" w:space="0" w:color="auto"/>
          </w:divBdr>
        </w:div>
        <w:div w:id="570165960">
          <w:marLeft w:val="0"/>
          <w:marRight w:val="0"/>
          <w:marTop w:val="0"/>
          <w:marBottom w:val="0"/>
          <w:divBdr>
            <w:top w:val="none" w:sz="0" w:space="0" w:color="auto"/>
            <w:left w:val="none" w:sz="0" w:space="0" w:color="auto"/>
            <w:bottom w:val="none" w:sz="0" w:space="0" w:color="auto"/>
            <w:right w:val="none" w:sz="0" w:space="0" w:color="auto"/>
          </w:divBdr>
        </w:div>
        <w:div w:id="360589308">
          <w:marLeft w:val="0"/>
          <w:marRight w:val="0"/>
          <w:marTop w:val="0"/>
          <w:marBottom w:val="0"/>
          <w:divBdr>
            <w:top w:val="none" w:sz="0" w:space="0" w:color="auto"/>
            <w:left w:val="none" w:sz="0" w:space="0" w:color="auto"/>
            <w:bottom w:val="none" w:sz="0" w:space="0" w:color="auto"/>
            <w:right w:val="none" w:sz="0" w:space="0" w:color="auto"/>
          </w:divBdr>
        </w:div>
        <w:div w:id="2027976280">
          <w:marLeft w:val="0"/>
          <w:marRight w:val="0"/>
          <w:marTop w:val="0"/>
          <w:marBottom w:val="0"/>
          <w:divBdr>
            <w:top w:val="none" w:sz="0" w:space="0" w:color="auto"/>
            <w:left w:val="none" w:sz="0" w:space="0" w:color="auto"/>
            <w:bottom w:val="none" w:sz="0" w:space="0" w:color="auto"/>
            <w:right w:val="none" w:sz="0" w:space="0" w:color="auto"/>
          </w:divBdr>
        </w:div>
        <w:div w:id="834878650">
          <w:marLeft w:val="0"/>
          <w:marRight w:val="0"/>
          <w:marTop w:val="0"/>
          <w:marBottom w:val="0"/>
          <w:divBdr>
            <w:top w:val="none" w:sz="0" w:space="0" w:color="auto"/>
            <w:left w:val="none" w:sz="0" w:space="0" w:color="auto"/>
            <w:bottom w:val="none" w:sz="0" w:space="0" w:color="auto"/>
            <w:right w:val="none" w:sz="0" w:space="0" w:color="auto"/>
          </w:divBdr>
        </w:div>
        <w:div w:id="1238397694">
          <w:marLeft w:val="0"/>
          <w:marRight w:val="0"/>
          <w:marTop w:val="0"/>
          <w:marBottom w:val="0"/>
          <w:divBdr>
            <w:top w:val="none" w:sz="0" w:space="0" w:color="auto"/>
            <w:left w:val="none" w:sz="0" w:space="0" w:color="auto"/>
            <w:bottom w:val="none" w:sz="0" w:space="0" w:color="auto"/>
            <w:right w:val="none" w:sz="0" w:space="0" w:color="auto"/>
          </w:divBdr>
        </w:div>
        <w:div w:id="568810954">
          <w:marLeft w:val="0"/>
          <w:marRight w:val="0"/>
          <w:marTop w:val="0"/>
          <w:marBottom w:val="0"/>
          <w:divBdr>
            <w:top w:val="none" w:sz="0" w:space="0" w:color="auto"/>
            <w:left w:val="none" w:sz="0" w:space="0" w:color="auto"/>
            <w:bottom w:val="none" w:sz="0" w:space="0" w:color="auto"/>
            <w:right w:val="none" w:sz="0" w:space="0" w:color="auto"/>
          </w:divBdr>
        </w:div>
        <w:div w:id="1011303215">
          <w:marLeft w:val="0"/>
          <w:marRight w:val="0"/>
          <w:marTop w:val="0"/>
          <w:marBottom w:val="0"/>
          <w:divBdr>
            <w:top w:val="none" w:sz="0" w:space="0" w:color="auto"/>
            <w:left w:val="none" w:sz="0" w:space="0" w:color="auto"/>
            <w:bottom w:val="none" w:sz="0" w:space="0" w:color="auto"/>
            <w:right w:val="none" w:sz="0" w:space="0" w:color="auto"/>
          </w:divBdr>
        </w:div>
        <w:div w:id="2100254031">
          <w:marLeft w:val="0"/>
          <w:marRight w:val="0"/>
          <w:marTop w:val="0"/>
          <w:marBottom w:val="0"/>
          <w:divBdr>
            <w:top w:val="none" w:sz="0" w:space="0" w:color="auto"/>
            <w:left w:val="none" w:sz="0" w:space="0" w:color="auto"/>
            <w:bottom w:val="none" w:sz="0" w:space="0" w:color="auto"/>
            <w:right w:val="none" w:sz="0" w:space="0" w:color="auto"/>
          </w:divBdr>
        </w:div>
        <w:div w:id="1671635358">
          <w:marLeft w:val="0"/>
          <w:marRight w:val="0"/>
          <w:marTop w:val="0"/>
          <w:marBottom w:val="0"/>
          <w:divBdr>
            <w:top w:val="none" w:sz="0" w:space="0" w:color="auto"/>
            <w:left w:val="none" w:sz="0" w:space="0" w:color="auto"/>
            <w:bottom w:val="none" w:sz="0" w:space="0" w:color="auto"/>
            <w:right w:val="none" w:sz="0" w:space="0" w:color="auto"/>
          </w:divBdr>
        </w:div>
        <w:div w:id="1222790768">
          <w:marLeft w:val="0"/>
          <w:marRight w:val="0"/>
          <w:marTop w:val="0"/>
          <w:marBottom w:val="0"/>
          <w:divBdr>
            <w:top w:val="none" w:sz="0" w:space="0" w:color="auto"/>
            <w:left w:val="none" w:sz="0" w:space="0" w:color="auto"/>
            <w:bottom w:val="none" w:sz="0" w:space="0" w:color="auto"/>
            <w:right w:val="none" w:sz="0" w:space="0" w:color="auto"/>
          </w:divBdr>
        </w:div>
        <w:div w:id="759908276">
          <w:marLeft w:val="0"/>
          <w:marRight w:val="0"/>
          <w:marTop w:val="0"/>
          <w:marBottom w:val="0"/>
          <w:divBdr>
            <w:top w:val="none" w:sz="0" w:space="0" w:color="auto"/>
            <w:left w:val="none" w:sz="0" w:space="0" w:color="auto"/>
            <w:bottom w:val="none" w:sz="0" w:space="0" w:color="auto"/>
            <w:right w:val="none" w:sz="0" w:space="0" w:color="auto"/>
          </w:divBdr>
        </w:div>
        <w:div w:id="1360400497">
          <w:marLeft w:val="0"/>
          <w:marRight w:val="0"/>
          <w:marTop w:val="0"/>
          <w:marBottom w:val="0"/>
          <w:divBdr>
            <w:top w:val="none" w:sz="0" w:space="0" w:color="auto"/>
            <w:left w:val="none" w:sz="0" w:space="0" w:color="auto"/>
            <w:bottom w:val="none" w:sz="0" w:space="0" w:color="auto"/>
            <w:right w:val="none" w:sz="0" w:space="0" w:color="auto"/>
          </w:divBdr>
        </w:div>
        <w:div w:id="1304581298">
          <w:marLeft w:val="0"/>
          <w:marRight w:val="0"/>
          <w:marTop w:val="0"/>
          <w:marBottom w:val="0"/>
          <w:divBdr>
            <w:top w:val="none" w:sz="0" w:space="0" w:color="auto"/>
            <w:left w:val="none" w:sz="0" w:space="0" w:color="auto"/>
            <w:bottom w:val="none" w:sz="0" w:space="0" w:color="auto"/>
            <w:right w:val="none" w:sz="0" w:space="0" w:color="auto"/>
          </w:divBdr>
        </w:div>
        <w:div w:id="1386679743">
          <w:marLeft w:val="0"/>
          <w:marRight w:val="0"/>
          <w:marTop w:val="0"/>
          <w:marBottom w:val="0"/>
          <w:divBdr>
            <w:top w:val="none" w:sz="0" w:space="0" w:color="auto"/>
            <w:left w:val="none" w:sz="0" w:space="0" w:color="auto"/>
            <w:bottom w:val="none" w:sz="0" w:space="0" w:color="auto"/>
            <w:right w:val="none" w:sz="0" w:space="0" w:color="auto"/>
          </w:divBdr>
        </w:div>
        <w:div w:id="1913659581">
          <w:marLeft w:val="0"/>
          <w:marRight w:val="0"/>
          <w:marTop w:val="0"/>
          <w:marBottom w:val="0"/>
          <w:divBdr>
            <w:top w:val="none" w:sz="0" w:space="0" w:color="auto"/>
            <w:left w:val="none" w:sz="0" w:space="0" w:color="auto"/>
            <w:bottom w:val="none" w:sz="0" w:space="0" w:color="auto"/>
            <w:right w:val="none" w:sz="0" w:space="0" w:color="auto"/>
          </w:divBdr>
        </w:div>
        <w:div w:id="62264668">
          <w:marLeft w:val="0"/>
          <w:marRight w:val="0"/>
          <w:marTop w:val="0"/>
          <w:marBottom w:val="0"/>
          <w:divBdr>
            <w:top w:val="none" w:sz="0" w:space="0" w:color="auto"/>
            <w:left w:val="none" w:sz="0" w:space="0" w:color="auto"/>
            <w:bottom w:val="none" w:sz="0" w:space="0" w:color="auto"/>
            <w:right w:val="none" w:sz="0" w:space="0" w:color="auto"/>
          </w:divBdr>
        </w:div>
        <w:div w:id="1819377581">
          <w:marLeft w:val="0"/>
          <w:marRight w:val="0"/>
          <w:marTop w:val="0"/>
          <w:marBottom w:val="0"/>
          <w:divBdr>
            <w:top w:val="none" w:sz="0" w:space="0" w:color="auto"/>
            <w:left w:val="none" w:sz="0" w:space="0" w:color="auto"/>
            <w:bottom w:val="none" w:sz="0" w:space="0" w:color="auto"/>
            <w:right w:val="none" w:sz="0" w:space="0" w:color="auto"/>
          </w:divBdr>
        </w:div>
        <w:div w:id="1009604081">
          <w:marLeft w:val="0"/>
          <w:marRight w:val="0"/>
          <w:marTop w:val="0"/>
          <w:marBottom w:val="0"/>
          <w:divBdr>
            <w:top w:val="none" w:sz="0" w:space="0" w:color="auto"/>
            <w:left w:val="none" w:sz="0" w:space="0" w:color="auto"/>
            <w:bottom w:val="none" w:sz="0" w:space="0" w:color="auto"/>
            <w:right w:val="none" w:sz="0" w:space="0" w:color="auto"/>
          </w:divBdr>
        </w:div>
        <w:div w:id="655956656">
          <w:marLeft w:val="0"/>
          <w:marRight w:val="0"/>
          <w:marTop w:val="0"/>
          <w:marBottom w:val="0"/>
          <w:divBdr>
            <w:top w:val="none" w:sz="0" w:space="0" w:color="auto"/>
            <w:left w:val="none" w:sz="0" w:space="0" w:color="auto"/>
            <w:bottom w:val="none" w:sz="0" w:space="0" w:color="auto"/>
            <w:right w:val="none" w:sz="0" w:space="0" w:color="auto"/>
          </w:divBdr>
        </w:div>
        <w:div w:id="1477331299">
          <w:marLeft w:val="0"/>
          <w:marRight w:val="0"/>
          <w:marTop w:val="0"/>
          <w:marBottom w:val="0"/>
          <w:divBdr>
            <w:top w:val="none" w:sz="0" w:space="0" w:color="auto"/>
            <w:left w:val="none" w:sz="0" w:space="0" w:color="auto"/>
            <w:bottom w:val="none" w:sz="0" w:space="0" w:color="auto"/>
            <w:right w:val="none" w:sz="0" w:space="0" w:color="auto"/>
          </w:divBdr>
        </w:div>
        <w:div w:id="1838811822">
          <w:marLeft w:val="0"/>
          <w:marRight w:val="0"/>
          <w:marTop w:val="0"/>
          <w:marBottom w:val="0"/>
          <w:divBdr>
            <w:top w:val="none" w:sz="0" w:space="0" w:color="auto"/>
            <w:left w:val="none" w:sz="0" w:space="0" w:color="auto"/>
            <w:bottom w:val="none" w:sz="0" w:space="0" w:color="auto"/>
            <w:right w:val="none" w:sz="0" w:space="0" w:color="auto"/>
          </w:divBdr>
        </w:div>
        <w:div w:id="1366903380">
          <w:marLeft w:val="0"/>
          <w:marRight w:val="0"/>
          <w:marTop w:val="0"/>
          <w:marBottom w:val="0"/>
          <w:divBdr>
            <w:top w:val="none" w:sz="0" w:space="0" w:color="auto"/>
            <w:left w:val="none" w:sz="0" w:space="0" w:color="auto"/>
            <w:bottom w:val="none" w:sz="0" w:space="0" w:color="auto"/>
            <w:right w:val="none" w:sz="0" w:space="0" w:color="auto"/>
          </w:divBdr>
        </w:div>
        <w:div w:id="553588732">
          <w:marLeft w:val="0"/>
          <w:marRight w:val="0"/>
          <w:marTop w:val="0"/>
          <w:marBottom w:val="0"/>
          <w:divBdr>
            <w:top w:val="none" w:sz="0" w:space="0" w:color="auto"/>
            <w:left w:val="none" w:sz="0" w:space="0" w:color="auto"/>
            <w:bottom w:val="none" w:sz="0" w:space="0" w:color="auto"/>
            <w:right w:val="none" w:sz="0" w:space="0" w:color="auto"/>
          </w:divBdr>
        </w:div>
        <w:div w:id="913510529">
          <w:marLeft w:val="0"/>
          <w:marRight w:val="0"/>
          <w:marTop w:val="0"/>
          <w:marBottom w:val="0"/>
          <w:divBdr>
            <w:top w:val="none" w:sz="0" w:space="0" w:color="auto"/>
            <w:left w:val="none" w:sz="0" w:space="0" w:color="auto"/>
            <w:bottom w:val="none" w:sz="0" w:space="0" w:color="auto"/>
            <w:right w:val="none" w:sz="0" w:space="0" w:color="auto"/>
          </w:divBdr>
        </w:div>
        <w:div w:id="602493593">
          <w:marLeft w:val="0"/>
          <w:marRight w:val="0"/>
          <w:marTop w:val="0"/>
          <w:marBottom w:val="0"/>
          <w:divBdr>
            <w:top w:val="none" w:sz="0" w:space="0" w:color="auto"/>
            <w:left w:val="none" w:sz="0" w:space="0" w:color="auto"/>
            <w:bottom w:val="none" w:sz="0" w:space="0" w:color="auto"/>
            <w:right w:val="none" w:sz="0" w:space="0" w:color="auto"/>
          </w:divBdr>
        </w:div>
        <w:div w:id="1249777250">
          <w:marLeft w:val="0"/>
          <w:marRight w:val="0"/>
          <w:marTop w:val="0"/>
          <w:marBottom w:val="0"/>
          <w:divBdr>
            <w:top w:val="none" w:sz="0" w:space="0" w:color="auto"/>
            <w:left w:val="none" w:sz="0" w:space="0" w:color="auto"/>
            <w:bottom w:val="none" w:sz="0" w:space="0" w:color="auto"/>
            <w:right w:val="none" w:sz="0" w:space="0" w:color="auto"/>
          </w:divBdr>
        </w:div>
        <w:div w:id="792555748">
          <w:marLeft w:val="0"/>
          <w:marRight w:val="0"/>
          <w:marTop w:val="0"/>
          <w:marBottom w:val="0"/>
          <w:divBdr>
            <w:top w:val="none" w:sz="0" w:space="0" w:color="auto"/>
            <w:left w:val="none" w:sz="0" w:space="0" w:color="auto"/>
            <w:bottom w:val="none" w:sz="0" w:space="0" w:color="auto"/>
            <w:right w:val="none" w:sz="0" w:space="0" w:color="auto"/>
          </w:divBdr>
        </w:div>
        <w:div w:id="189339231">
          <w:marLeft w:val="0"/>
          <w:marRight w:val="0"/>
          <w:marTop w:val="0"/>
          <w:marBottom w:val="0"/>
          <w:divBdr>
            <w:top w:val="none" w:sz="0" w:space="0" w:color="auto"/>
            <w:left w:val="none" w:sz="0" w:space="0" w:color="auto"/>
            <w:bottom w:val="none" w:sz="0" w:space="0" w:color="auto"/>
            <w:right w:val="none" w:sz="0" w:space="0" w:color="auto"/>
          </w:divBdr>
        </w:div>
        <w:div w:id="1035153947">
          <w:marLeft w:val="0"/>
          <w:marRight w:val="0"/>
          <w:marTop w:val="0"/>
          <w:marBottom w:val="0"/>
          <w:divBdr>
            <w:top w:val="none" w:sz="0" w:space="0" w:color="auto"/>
            <w:left w:val="none" w:sz="0" w:space="0" w:color="auto"/>
            <w:bottom w:val="none" w:sz="0" w:space="0" w:color="auto"/>
            <w:right w:val="none" w:sz="0" w:space="0" w:color="auto"/>
          </w:divBdr>
        </w:div>
        <w:div w:id="1599361860">
          <w:marLeft w:val="0"/>
          <w:marRight w:val="0"/>
          <w:marTop w:val="0"/>
          <w:marBottom w:val="0"/>
          <w:divBdr>
            <w:top w:val="none" w:sz="0" w:space="0" w:color="auto"/>
            <w:left w:val="none" w:sz="0" w:space="0" w:color="auto"/>
            <w:bottom w:val="none" w:sz="0" w:space="0" w:color="auto"/>
            <w:right w:val="none" w:sz="0" w:space="0" w:color="auto"/>
          </w:divBdr>
        </w:div>
        <w:div w:id="1777211164">
          <w:marLeft w:val="0"/>
          <w:marRight w:val="0"/>
          <w:marTop w:val="0"/>
          <w:marBottom w:val="0"/>
          <w:divBdr>
            <w:top w:val="none" w:sz="0" w:space="0" w:color="auto"/>
            <w:left w:val="none" w:sz="0" w:space="0" w:color="auto"/>
            <w:bottom w:val="none" w:sz="0" w:space="0" w:color="auto"/>
            <w:right w:val="none" w:sz="0" w:space="0" w:color="auto"/>
          </w:divBdr>
        </w:div>
        <w:div w:id="677923019">
          <w:marLeft w:val="0"/>
          <w:marRight w:val="0"/>
          <w:marTop w:val="0"/>
          <w:marBottom w:val="0"/>
          <w:divBdr>
            <w:top w:val="none" w:sz="0" w:space="0" w:color="auto"/>
            <w:left w:val="none" w:sz="0" w:space="0" w:color="auto"/>
            <w:bottom w:val="none" w:sz="0" w:space="0" w:color="auto"/>
            <w:right w:val="none" w:sz="0" w:space="0" w:color="auto"/>
          </w:divBdr>
        </w:div>
        <w:div w:id="719475460">
          <w:marLeft w:val="0"/>
          <w:marRight w:val="0"/>
          <w:marTop w:val="0"/>
          <w:marBottom w:val="0"/>
          <w:divBdr>
            <w:top w:val="none" w:sz="0" w:space="0" w:color="auto"/>
            <w:left w:val="none" w:sz="0" w:space="0" w:color="auto"/>
            <w:bottom w:val="none" w:sz="0" w:space="0" w:color="auto"/>
            <w:right w:val="none" w:sz="0" w:space="0" w:color="auto"/>
          </w:divBdr>
        </w:div>
        <w:div w:id="1446071676">
          <w:marLeft w:val="0"/>
          <w:marRight w:val="0"/>
          <w:marTop w:val="0"/>
          <w:marBottom w:val="0"/>
          <w:divBdr>
            <w:top w:val="none" w:sz="0" w:space="0" w:color="auto"/>
            <w:left w:val="none" w:sz="0" w:space="0" w:color="auto"/>
            <w:bottom w:val="none" w:sz="0" w:space="0" w:color="auto"/>
            <w:right w:val="none" w:sz="0" w:space="0" w:color="auto"/>
          </w:divBdr>
        </w:div>
        <w:div w:id="884609090">
          <w:marLeft w:val="0"/>
          <w:marRight w:val="0"/>
          <w:marTop w:val="0"/>
          <w:marBottom w:val="0"/>
          <w:divBdr>
            <w:top w:val="none" w:sz="0" w:space="0" w:color="auto"/>
            <w:left w:val="none" w:sz="0" w:space="0" w:color="auto"/>
            <w:bottom w:val="none" w:sz="0" w:space="0" w:color="auto"/>
            <w:right w:val="none" w:sz="0" w:space="0" w:color="auto"/>
          </w:divBdr>
        </w:div>
        <w:div w:id="982582998">
          <w:marLeft w:val="0"/>
          <w:marRight w:val="0"/>
          <w:marTop w:val="0"/>
          <w:marBottom w:val="0"/>
          <w:divBdr>
            <w:top w:val="none" w:sz="0" w:space="0" w:color="auto"/>
            <w:left w:val="none" w:sz="0" w:space="0" w:color="auto"/>
            <w:bottom w:val="none" w:sz="0" w:space="0" w:color="auto"/>
            <w:right w:val="none" w:sz="0" w:space="0" w:color="auto"/>
          </w:divBdr>
        </w:div>
        <w:div w:id="945188041">
          <w:marLeft w:val="0"/>
          <w:marRight w:val="0"/>
          <w:marTop w:val="0"/>
          <w:marBottom w:val="0"/>
          <w:divBdr>
            <w:top w:val="none" w:sz="0" w:space="0" w:color="auto"/>
            <w:left w:val="none" w:sz="0" w:space="0" w:color="auto"/>
            <w:bottom w:val="none" w:sz="0" w:space="0" w:color="auto"/>
            <w:right w:val="none" w:sz="0" w:space="0" w:color="auto"/>
          </w:divBdr>
        </w:div>
        <w:div w:id="142699312">
          <w:marLeft w:val="0"/>
          <w:marRight w:val="0"/>
          <w:marTop w:val="0"/>
          <w:marBottom w:val="0"/>
          <w:divBdr>
            <w:top w:val="none" w:sz="0" w:space="0" w:color="auto"/>
            <w:left w:val="none" w:sz="0" w:space="0" w:color="auto"/>
            <w:bottom w:val="none" w:sz="0" w:space="0" w:color="auto"/>
            <w:right w:val="none" w:sz="0" w:space="0" w:color="auto"/>
          </w:divBdr>
        </w:div>
        <w:div w:id="986595370">
          <w:marLeft w:val="0"/>
          <w:marRight w:val="0"/>
          <w:marTop w:val="0"/>
          <w:marBottom w:val="0"/>
          <w:divBdr>
            <w:top w:val="none" w:sz="0" w:space="0" w:color="auto"/>
            <w:left w:val="none" w:sz="0" w:space="0" w:color="auto"/>
            <w:bottom w:val="none" w:sz="0" w:space="0" w:color="auto"/>
            <w:right w:val="none" w:sz="0" w:space="0" w:color="auto"/>
          </w:divBdr>
        </w:div>
        <w:div w:id="487482571">
          <w:marLeft w:val="0"/>
          <w:marRight w:val="0"/>
          <w:marTop w:val="0"/>
          <w:marBottom w:val="0"/>
          <w:divBdr>
            <w:top w:val="none" w:sz="0" w:space="0" w:color="auto"/>
            <w:left w:val="none" w:sz="0" w:space="0" w:color="auto"/>
            <w:bottom w:val="none" w:sz="0" w:space="0" w:color="auto"/>
            <w:right w:val="none" w:sz="0" w:space="0" w:color="auto"/>
          </w:divBdr>
        </w:div>
        <w:div w:id="1739864096">
          <w:marLeft w:val="0"/>
          <w:marRight w:val="0"/>
          <w:marTop w:val="0"/>
          <w:marBottom w:val="0"/>
          <w:divBdr>
            <w:top w:val="none" w:sz="0" w:space="0" w:color="auto"/>
            <w:left w:val="none" w:sz="0" w:space="0" w:color="auto"/>
            <w:bottom w:val="none" w:sz="0" w:space="0" w:color="auto"/>
            <w:right w:val="none" w:sz="0" w:space="0" w:color="auto"/>
          </w:divBdr>
        </w:div>
        <w:div w:id="890070747">
          <w:marLeft w:val="0"/>
          <w:marRight w:val="0"/>
          <w:marTop w:val="0"/>
          <w:marBottom w:val="0"/>
          <w:divBdr>
            <w:top w:val="none" w:sz="0" w:space="0" w:color="auto"/>
            <w:left w:val="none" w:sz="0" w:space="0" w:color="auto"/>
            <w:bottom w:val="none" w:sz="0" w:space="0" w:color="auto"/>
            <w:right w:val="none" w:sz="0" w:space="0" w:color="auto"/>
          </w:divBdr>
        </w:div>
        <w:div w:id="235744380">
          <w:marLeft w:val="0"/>
          <w:marRight w:val="0"/>
          <w:marTop w:val="0"/>
          <w:marBottom w:val="0"/>
          <w:divBdr>
            <w:top w:val="none" w:sz="0" w:space="0" w:color="auto"/>
            <w:left w:val="none" w:sz="0" w:space="0" w:color="auto"/>
            <w:bottom w:val="none" w:sz="0" w:space="0" w:color="auto"/>
            <w:right w:val="none" w:sz="0" w:space="0" w:color="auto"/>
          </w:divBdr>
        </w:div>
        <w:div w:id="622230737">
          <w:marLeft w:val="0"/>
          <w:marRight w:val="0"/>
          <w:marTop w:val="0"/>
          <w:marBottom w:val="0"/>
          <w:divBdr>
            <w:top w:val="none" w:sz="0" w:space="0" w:color="auto"/>
            <w:left w:val="none" w:sz="0" w:space="0" w:color="auto"/>
            <w:bottom w:val="none" w:sz="0" w:space="0" w:color="auto"/>
            <w:right w:val="none" w:sz="0" w:space="0" w:color="auto"/>
          </w:divBdr>
        </w:div>
        <w:div w:id="361591463">
          <w:marLeft w:val="0"/>
          <w:marRight w:val="0"/>
          <w:marTop w:val="0"/>
          <w:marBottom w:val="0"/>
          <w:divBdr>
            <w:top w:val="none" w:sz="0" w:space="0" w:color="auto"/>
            <w:left w:val="none" w:sz="0" w:space="0" w:color="auto"/>
            <w:bottom w:val="none" w:sz="0" w:space="0" w:color="auto"/>
            <w:right w:val="none" w:sz="0" w:space="0" w:color="auto"/>
          </w:divBdr>
        </w:div>
        <w:div w:id="434835886">
          <w:marLeft w:val="0"/>
          <w:marRight w:val="0"/>
          <w:marTop w:val="0"/>
          <w:marBottom w:val="0"/>
          <w:divBdr>
            <w:top w:val="none" w:sz="0" w:space="0" w:color="auto"/>
            <w:left w:val="none" w:sz="0" w:space="0" w:color="auto"/>
            <w:bottom w:val="none" w:sz="0" w:space="0" w:color="auto"/>
            <w:right w:val="none" w:sz="0" w:space="0" w:color="auto"/>
          </w:divBdr>
        </w:div>
        <w:div w:id="1430852967">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983044891">
          <w:marLeft w:val="0"/>
          <w:marRight w:val="0"/>
          <w:marTop w:val="0"/>
          <w:marBottom w:val="0"/>
          <w:divBdr>
            <w:top w:val="none" w:sz="0" w:space="0" w:color="auto"/>
            <w:left w:val="none" w:sz="0" w:space="0" w:color="auto"/>
            <w:bottom w:val="none" w:sz="0" w:space="0" w:color="auto"/>
            <w:right w:val="none" w:sz="0" w:space="0" w:color="auto"/>
          </w:divBdr>
        </w:div>
        <w:div w:id="169105940">
          <w:marLeft w:val="0"/>
          <w:marRight w:val="0"/>
          <w:marTop w:val="0"/>
          <w:marBottom w:val="0"/>
          <w:divBdr>
            <w:top w:val="none" w:sz="0" w:space="0" w:color="auto"/>
            <w:left w:val="none" w:sz="0" w:space="0" w:color="auto"/>
            <w:bottom w:val="none" w:sz="0" w:space="0" w:color="auto"/>
            <w:right w:val="none" w:sz="0" w:space="0" w:color="auto"/>
          </w:divBdr>
        </w:div>
        <w:div w:id="1706590194">
          <w:marLeft w:val="0"/>
          <w:marRight w:val="0"/>
          <w:marTop w:val="0"/>
          <w:marBottom w:val="0"/>
          <w:divBdr>
            <w:top w:val="none" w:sz="0" w:space="0" w:color="auto"/>
            <w:left w:val="none" w:sz="0" w:space="0" w:color="auto"/>
            <w:bottom w:val="none" w:sz="0" w:space="0" w:color="auto"/>
            <w:right w:val="none" w:sz="0" w:space="0" w:color="auto"/>
          </w:divBdr>
        </w:div>
        <w:div w:id="260339422">
          <w:marLeft w:val="0"/>
          <w:marRight w:val="0"/>
          <w:marTop w:val="0"/>
          <w:marBottom w:val="0"/>
          <w:divBdr>
            <w:top w:val="none" w:sz="0" w:space="0" w:color="auto"/>
            <w:left w:val="none" w:sz="0" w:space="0" w:color="auto"/>
            <w:bottom w:val="none" w:sz="0" w:space="0" w:color="auto"/>
            <w:right w:val="none" w:sz="0" w:space="0" w:color="auto"/>
          </w:divBdr>
        </w:div>
        <w:div w:id="1538395878">
          <w:marLeft w:val="0"/>
          <w:marRight w:val="0"/>
          <w:marTop w:val="0"/>
          <w:marBottom w:val="0"/>
          <w:divBdr>
            <w:top w:val="none" w:sz="0" w:space="0" w:color="auto"/>
            <w:left w:val="none" w:sz="0" w:space="0" w:color="auto"/>
            <w:bottom w:val="none" w:sz="0" w:space="0" w:color="auto"/>
            <w:right w:val="none" w:sz="0" w:space="0" w:color="auto"/>
          </w:divBdr>
        </w:div>
        <w:div w:id="547836962">
          <w:marLeft w:val="0"/>
          <w:marRight w:val="0"/>
          <w:marTop w:val="0"/>
          <w:marBottom w:val="0"/>
          <w:divBdr>
            <w:top w:val="none" w:sz="0" w:space="0" w:color="auto"/>
            <w:left w:val="none" w:sz="0" w:space="0" w:color="auto"/>
            <w:bottom w:val="none" w:sz="0" w:space="0" w:color="auto"/>
            <w:right w:val="none" w:sz="0" w:space="0" w:color="auto"/>
          </w:divBdr>
        </w:div>
        <w:div w:id="952588020">
          <w:marLeft w:val="0"/>
          <w:marRight w:val="0"/>
          <w:marTop w:val="0"/>
          <w:marBottom w:val="0"/>
          <w:divBdr>
            <w:top w:val="none" w:sz="0" w:space="0" w:color="auto"/>
            <w:left w:val="none" w:sz="0" w:space="0" w:color="auto"/>
            <w:bottom w:val="none" w:sz="0" w:space="0" w:color="auto"/>
            <w:right w:val="none" w:sz="0" w:space="0" w:color="auto"/>
          </w:divBdr>
        </w:div>
        <w:div w:id="1866600054">
          <w:marLeft w:val="0"/>
          <w:marRight w:val="0"/>
          <w:marTop w:val="0"/>
          <w:marBottom w:val="0"/>
          <w:divBdr>
            <w:top w:val="none" w:sz="0" w:space="0" w:color="auto"/>
            <w:left w:val="none" w:sz="0" w:space="0" w:color="auto"/>
            <w:bottom w:val="none" w:sz="0" w:space="0" w:color="auto"/>
            <w:right w:val="none" w:sz="0" w:space="0" w:color="auto"/>
          </w:divBdr>
        </w:div>
        <w:div w:id="1593471650">
          <w:marLeft w:val="0"/>
          <w:marRight w:val="0"/>
          <w:marTop w:val="0"/>
          <w:marBottom w:val="0"/>
          <w:divBdr>
            <w:top w:val="none" w:sz="0" w:space="0" w:color="auto"/>
            <w:left w:val="none" w:sz="0" w:space="0" w:color="auto"/>
            <w:bottom w:val="none" w:sz="0" w:space="0" w:color="auto"/>
            <w:right w:val="none" w:sz="0" w:space="0" w:color="auto"/>
          </w:divBdr>
        </w:div>
        <w:div w:id="1391805259">
          <w:marLeft w:val="0"/>
          <w:marRight w:val="0"/>
          <w:marTop w:val="0"/>
          <w:marBottom w:val="0"/>
          <w:divBdr>
            <w:top w:val="none" w:sz="0" w:space="0" w:color="auto"/>
            <w:left w:val="none" w:sz="0" w:space="0" w:color="auto"/>
            <w:bottom w:val="none" w:sz="0" w:space="0" w:color="auto"/>
            <w:right w:val="none" w:sz="0" w:space="0" w:color="auto"/>
          </w:divBdr>
        </w:div>
        <w:div w:id="600574669">
          <w:marLeft w:val="0"/>
          <w:marRight w:val="0"/>
          <w:marTop w:val="0"/>
          <w:marBottom w:val="0"/>
          <w:divBdr>
            <w:top w:val="none" w:sz="0" w:space="0" w:color="auto"/>
            <w:left w:val="none" w:sz="0" w:space="0" w:color="auto"/>
            <w:bottom w:val="none" w:sz="0" w:space="0" w:color="auto"/>
            <w:right w:val="none" w:sz="0" w:space="0" w:color="auto"/>
          </w:divBdr>
        </w:div>
        <w:div w:id="1540243824">
          <w:marLeft w:val="0"/>
          <w:marRight w:val="0"/>
          <w:marTop w:val="0"/>
          <w:marBottom w:val="0"/>
          <w:divBdr>
            <w:top w:val="none" w:sz="0" w:space="0" w:color="auto"/>
            <w:left w:val="none" w:sz="0" w:space="0" w:color="auto"/>
            <w:bottom w:val="none" w:sz="0" w:space="0" w:color="auto"/>
            <w:right w:val="none" w:sz="0" w:space="0" w:color="auto"/>
          </w:divBdr>
        </w:div>
        <w:div w:id="2093354677">
          <w:marLeft w:val="0"/>
          <w:marRight w:val="0"/>
          <w:marTop w:val="0"/>
          <w:marBottom w:val="0"/>
          <w:divBdr>
            <w:top w:val="none" w:sz="0" w:space="0" w:color="auto"/>
            <w:left w:val="none" w:sz="0" w:space="0" w:color="auto"/>
            <w:bottom w:val="none" w:sz="0" w:space="0" w:color="auto"/>
            <w:right w:val="none" w:sz="0" w:space="0" w:color="auto"/>
          </w:divBdr>
        </w:div>
        <w:div w:id="992681210">
          <w:marLeft w:val="0"/>
          <w:marRight w:val="0"/>
          <w:marTop w:val="0"/>
          <w:marBottom w:val="0"/>
          <w:divBdr>
            <w:top w:val="none" w:sz="0" w:space="0" w:color="auto"/>
            <w:left w:val="none" w:sz="0" w:space="0" w:color="auto"/>
            <w:bottom w:val="none" w:sz="0" w:space="0" w:color="auto"/>
            <w:right w:val="none" w:sz="0" w:space="0" w:color="auto"/>
          </w:divBdr>
        </w:div>
        <w:div w:id="814377265">
          <w:marLeft w:val="0"/>
          <w:marRight w:val="0"/>
          <w:marTop w:val="0"/>
          <w:marBottom w:val="0"/>
          <w:divBdr>
            <w:top w:val="none" w:sz="0" w:space="0" w:color="auto"/>
            <w:left w:val="none" w:sz="0" w:space="0" w:color="auto"/>
            <w:bottom w:val="none" w:sz="0" w:space="0" w:color="auto"/>
            <w:right w:val="none" w:sz="0" w:space="0" w:color="auto"/>
          </w:divBdr>
        </w:div>
        <w:div w:id="577128674">
          <w:marLeft w:val="0"/>
          <w:marRight w:val="0"/>
          <w:marTop w:val="0"/>
          <w:marBottom w:val="0"/>
          <w:divBdr>
            <w:top w:val="none" w:sz="0" w:space="0" w:color="auto"/>
            <w:left w:val="none" w:sz="0" w:space="0" w:color="auto"/>
            <w:bottom w:val="none" w:sz="0" w:space="0" w:color="auto"/>
            <w:right w:val="none" w:sz="0" w:space="0" w:color="auto"/>
          </w:divBdr>
        </w:div>
        <w:div w:id="357121991">
          <w:marLeft w:val="0"/>
          <w:marRight w:val="0"/>
          <w:marTop w:val="0"/>
          <w:marBottom w:val="0"/>
          <w:divBdr>
            <w:top w:val="none" w:sz="0" w:space="0" w:color="auto"/>
            <w:left w:val="none" w:sz="0" w:space="0" w:color="auto"/>
            <w:bottom w:val="none" w:sz="0" w:space="0" w:color="auto"/>
            <w:right w:val="none" w:sz="0" w:space="0" w:color="auto"/>
          </w:divBdr>
        </w:div>
        <w:div w:id="1233663052">
          <w:marLeft w:val="0"/>
          <w:marRight w:val="0"/>
          <w:marTop w:val="0"/>
          <w:marBottom w:val="0"/>
          <w:divBdr>
            <w:top w:val="none" w:sz="0" w:space="0" w:color="auto"/>
            <w:left w:val="none" w:sz="0" w:space="0" w:color="auto"/>
            <w:bottom w:val="none" w:sz="0" w:space="0" w:color="auto"/>
            <w:right w:val="none" w:sz="0" w:space="0" w:color="auto"/>
          </w:divBdr>
        </w:div>
        <w:div w:id="1469471981">
          <w:marLeft w:val="0"/>
          <w:marRight w:val="0"/>
          <w:marTop w:val="0"/>
          <w:marBottom w:val="0"/>
          <w:divBdr>
            <w:top w:val="none" w:sz="0" w:space="0" w:color="auto"/>
            <w:left w:val="none" w:sz="0" w:space="0" w:color="auto"/>
            <w:bottom w:val="none" w:sz="0" w:space="0" w:color="auto"/>
            <w:right w:val="none" w:sz="0" w:space="0" w:color="auto"/>
          </w:divBdr>
        </w:div>
        <w:div w:id="66540686">
          <w:marLeft w:val="0"/>
          <w:marRight w:val="0"/>
          <w:marTop w:val="0"/>
          <w:marBottom w:val="0"/>
          <w:divBdr>
            <w:top w:val="none" w:sz="0" w:space="0" w:color="auto"/>
            <w:left w:val="none" w:sz="0" w:space="0" w:color="auto"/>
            <w:bottom w:val="none" w:sz="0" w:space="0" w:color="auto"/>
            <w:right w:val="none" w:sz="0" w:space="0" w:color="auto"/>
          </w:divBdr>
        </w:div>
        <w:div w:id="1775785531">
          <w:marLeft w:val="0"/>
          <w:marRight w:val="0"/>
          <w:marTop w:val="0"/>
          <w:marBottom w:val="0"/>
          <w:divBdr>
            <w:top w:val="none" w:sz="0" w:space="0" w:color="auto"/>
            <w:left w:val="none" w:sz="0" w:space="0" w:color="auto"/>
            <w:bottom w:val="none" w:sz="0" w:space="0" w:color="auto"/>
            <w:right w:val="none" w:sz="0" w:space="0" w:color="auto"/>
          </w:divBdr>
        </w:div>
        <w:div w:id="1176530027">
          <w:marLeft w:val="0"/>
          <w:marRight w:val="0"/>
          <w:marTop w:val="0"/>
          <w:marBottom w:val="0"/>
          <w:divBdr>
            <w:top w:val="none" w:sz="0" w:space="0" w:color="auto"/>
            <w:left w:val="none" w:sz="0" w:space="0" w:color="auto"/>
            <w:bottom w:val="none" w:sz="0" w:space="0" w:color="auto"/>
            <w:right w:val="none" w:sz="0" w:space="0" w:color="auto"/>
          </w:divBdr>
        </w:div>
        <w:div w:id="2111584025">
          <w:marLeft w:val="0"/>
          <w:marRight w:val="0"/>
          <w:marTop w:val="0"/>
          <w:marBottom w:val="0"/>
          <w:divBdr>
            <w:top w:val="none" w:sz="0" w:space="0" w:color="auto"/>
            <w:left w:val="none" w:sz="0" w:space="0" w:color="auto"/>
            <w:bottom w:val="none" w:sz="0" w:space="0" w:color="auto"/>
            <w:right w:val="none" w:sz="0" w:space="0" w:color="auto"/>
          </w:divBdr>
        </w:div>
        <w:div w:id="1379940562">
          <w:marLeft w:val="0"/>
          <w:marRight w:val="0"/>
          <w:marTop w:val="0"/>
          <w:marBottom w:val="0"/>
          <w:divBdr>
            <w:top w:val="none" w:sz="0" w:space="0" w:color="auto"/>
            <w:left w:val="none" w:sz="0" w:space="0" w:color="auto"/>
            <w:bottom w:val="none" w:sz="0" w:space="0" w:color="auto"/>
            <w:right w:val="none" w:sz="0" w:space="0" w:color="auto"/>
          </w:divBdr>
        </w:div>
        <w:div w:id="1591424821">
          <w:marLeft w:val="0"/>
          <w:marRight w:val="0"/>
          <w:marTop w:val="0"/>
          <w:marBottom w:val="0"/>
          <w:divBdr>
            <w:top w:val="none" w:sz="0" w:space="0" w:color="auto"/>
            <w:left w:val="none" w:sz="0" w:space="0" w:color="auto"/>
            <w:bottom w:val="none" w:sz="0" w:space="0" w:color="auto"/>
            <w:right w:val="none" w:sz="0" w:space="0" w:color="auto"/>
          </w:divBdr>
        </w:div>
        <w:div w:id="120878694">
          <w:marLeft w:val="0"/>
          <w:marRight w:val="0"/>
          <w:marTop w:val="0"/>
          <w:marBottom w:val="0"/>
          <w:divBdr>
            <w:top w:val="none" w:sz="0" w:space="0" w:color="auto"/>
            <w:left w:val="none" w:sz="0" w:space="0" w:color="auto"/>
            <w:bottom w:val="none" w:sz="0" w:space="0" w:color="auto"/>
            <w:right w:val="none" w:sz="0" w:space="0" w:color="auto"/>
          </w:divBdr>
        </w:div>
        <w:div w:id="1587302729">
          <w:marLeft w:val="0"/>
          <w:marRight w:val="0"/>
          <w:marTop w:val="0"/>
          <w:marBottom w:val="0"/>
          <w:divBdr>
            <w:top w:val="none" w:sz="0" w:space="0" w:color="auto"/>
            <w:left w:val="none" w:sz="0" w:space="0" w:color="auto"/>
            <w:bottom w:val="none" w:sz="0" w:space="0" w:color="auto"/>
            <w:right w:val="none" w:sz="0" w:space="0" w:color="auto"/>
          </w:divBdr>
        </w:div>
        <w:div w:id="2109960956">
          <w:marLeft w:val="0"/>
          <w:marRight w:val="0"/>
          <w:marTop w:val="0"/>
          <w:marBottom w:val="0"/>
          <w:divBdr>
            <w:top w:val="none" w:sz="0" w:space="0" w:color="auto"/>
            <w:left w:val="none" w:sz="0" w:space="0" w:color="auto"/>
            <w:bottom w:val="none" w:sz="0" w:space="0" w:color="auto"/>
            <w:right w:val="none" w:sz="0" w:space="0" w:color="auto"/>
          </w:divBdr>
        </w:div>
        <w:div w:id="1672488009">
          <w:marLeft w:val="0"/>
          <w:marRight w:val="0"/>
          <w:marTop w:val="0"/>
          <w:marBottom w:val="0"/>
          <w:divBdr>
            <w:top w:val="none" w:sz="0" w:space="0" w:color="auto"/>
            <w:left w:val="none" w:sz="0" w:space="0" w:color="auto"/>
            <w:bottom w:val="none" w:sz="0" w:space="0" w:color="auto"/>
            <w:right w:val="none" w:sz="0" w:space="0" w:color="auto"/>
          </w:divBdr>
        </w:div>
        <w:div w:id="254678685">
          <w:marLeft w:val="0"/>
          <w:marRight w:val="0"/>
          <w:marTop w:val="0"/>
          <w:marBottom w:val="0"/>
          <w:divBdr>
            <w:top w:val="none" w:sz="0" w:space="0" w:color="auto"/>
            <w:left w:val="none" w:sz="0" w:space="0" w:color="auto"/>
            <w:bottom w:val="none" w:sz="0" w:space="0" w:color="auto"/>
            <w:right w:val="none" w:sz="0" w:space="0" w:color="auto"/>
          </w:divBdr>
        </w:div>
        <w:div w:id="152992315">
          <w:marLeft w:val="0"/>
          <w:marRight w:val="0"/>
          <w:marTop w:val="0"/>
          <w:marBottom w:val="0"/>
          <w:divBdr>
            <w:top w:val="none" w:sz="0" w:space="0" w:color="auto"/>
            <w:left w:val="none" w:sz="0" w:space="0" w:color="auto"/>
            <w:bottom w:val="none" w:sz="0" w:space="0" w:color="auto"/>
            <w:right w:val="none" w:sz="0" w:space="0" w:color="auto"/>
          </w:divBdr>
        </w:div>
        <w:div w:id="1221597065">
          <w:marLeft w:val="0"/>
          <w:marRight w:val="0"/>
          <w:marTop w:val="0"/>
          <w:marBottom w:val="0"/>
          <w:divBdr>
            <w:top w:val="none" w:sz="0" w:space="0" w:color="auto"/>
            <w:left w:val="none" w:sz="0" w:space="0" w:color="auto"/>
            <w:bottom w:val="none" w:sz="0" w:space="0" w:color="auto"/>
            <w:right w:val="none" w:sz="0" w:space="0" w:color="auto"/>
          </w:divBdr>
        </w:div>
        <w:div w:id="2107341711">
          <w:marLeft w:val="0"/>
          <w:marRight w:val="0"/>
          <w:marTop w:val="0"/>
          <w:marBottom w:val="0"/>
          <w:divBdr>
            <w:top w:val="none" w:sz="0" w:space="0" w:color="auto"/>
            <w:left w:val="none" w:sz="0" w:space="0" w:color="auto"/>
            <w:bottom w:val="none" w:sz="0" w:space="0" w:color="auto"/>
            <w:right w:val="none" w:sz="0" w:space="0" w:color="auto"/>
          </w:divBdr>
        </w:div>
        <w:div w:id="1527790262">
          <w:marLeft w:val="0"/>
          <w:marRight w:val="0"/>
          <w:marTop w:val="0"/>
          <w:marBottom w:val="0"/>
          <w:divBdr>
            <w:top w:val="none" w:sz="0" w:space="0" w:color="auto"/>
            <w:left w:val="none" w:sz="0" w:space="0" w:color="auto"/>
            <w:bottom w:val="none" w:sz="0" w:space="0" w:color="auto"/>
            <w:right w:val="none" w:sz="0" w:space="0" w:color="auto"/>
          </w:divBdr>
        </w:div>
        <w:div w:id="1868716713">
          <w:marLeft w:val="0"/>
          <w:marRight w:val="0"/>
          <w:marTop w:val="0"/>
          <w:marBottom w:val="0"/>
          <w:divBdr>
            <w:top w:val="none" w:sz="0" w:space="0" w:color="auto"/>
            <w:left w:val="none" w:sz="0" w:space="0" w:color="auto"/>
            <w:bottom w:val="none" w:sz="0" w:space="0" w:color="auto"/>
            <w:right w:val="none" w:sz="0" w:space="0" w:color="auto"/>
          </w:divBdr>
        </w:div>
        <w:div w:id="693962626">
          <w:marLeft w:val="0"/>
          <w:marRight w:val="0"/>
          <w:marTop w:val="0"/>
          <w:marBottom w:val="0"/>
          <w:divBdr>
            <w:top w:val="none" w:sz="0" w:space="0" w:color="auto"/>
            <w:left w:val="none" w:sz="0" w:space="0" w:color="auto"/>
            <w:bottom w:val="none" w:sz="0" w:space="0" w:color="auto"/>
            <w:right w:val="none" w:sz="0" w:space="0" w:color="auto"/>
          </w:divBdr>
        </w:div>
        <w:div w:id="301234956">
          <w:marLeft w:val="0"/>
          <w:marRight w:val="0"/>
          <w:marTop w:val="0"/>
          <w:marBottom w:val="0"/>
          <w:divBdr>
            <w:top w:val="none" w:sz="0" w:space="0" w:color="auto"/>
            <w:left w:val="none" w:sz="0" w:space="0" w:color="auto"/>
            <w:bottom w:val="none" w:sz="0" w:space="0" w:color="auto"/>
            <w:right w:val="none" w:sz="0" w:space="0" w:color="auto"/>
          </w:divBdr>
        </w:div>
        <w:div w:id="631326312">
          <w:marLeft w:val="0"/>
          <w:marRight w:val="0"/>
          <w:marTop w:val="0"/>
          <w:marBottom w:val="0"/>
          <w:divBdr>
            <w:top w:val="none" w:sz="0" w:space="0" w:color="auto"/>
            <w:left w:val="none" w:sz="0" w:space="0" w:color="auto"/>
            <w:bottom w:val="none" w:sz="0" w:space="0" w:color="auto"/>
            <w:right w:val="none" w:sz="0" w:space="0" w:color="auto"/>
          </w:divBdr>
        </w:div>
        <w:div w:id="499004644">
          <w:marLeft w:val="0"/>
          <w:marRight w:val="0"/>
          <w:marTop w:val="0"/>
          <w:marBottom w:val="0"/>
          <w:divBdr>
            <w:top w:val="none" w:sz="0" w:space="0" w:color="auto"/>
            <w:left w:val="none" w:sz="0" w:space="0" w:color="auto"/>
            <w:bottom w:val="none" w:sz="0" w:space="0" w:color="auto"/>
            <w:right w:val="none" w:sz="0" w:space="0" w:color="auto"/>
          </w:divBdr>
        </w:div>
        <w:div w:id="843518647">
          <w:marLeft w:val="0"/>
          <w:marRight w:val="0"/>
          <w:marTop w:val="0"/>
          <w:marBottom w:val="0"/>
          <w:divBdr>
            <w:top w:val="none" w:sz="0" w:space="0" w:color="auto"/>
            <w:left w:val="none" w:sz="0" w:space="0" w:color="auto"/>
            <w:bottom w:val="none" w:sz="0" w:space="0" w:color="auto"/>
            <w:right w:val="none" w:sz="0" w:space="0" w:color="auto"/>
          </w:divBdr>
        </w:div>
        <w:div w:id="110168565">
          <w:marLeft w:val="0"/>
          <w:marRight w:val="0"/>
          <w:marTop w:val="0"/>
          <w:marBottom w:val="0"/>
          <w:divBdr>
            <w:top w:val="none" w:sz="0" w:space="0" w:color="auto"/>
            <w:left w:val="none" w:sz="0" w:space="0" w:color="auto"/>
            <w:bottom w:val="none" w:sz="0" w:space="0" w:color="auto"/>
            <w:right w:val="none" w:sz="0" w:space="0" w:color="auto"/>
          </w:divBdr>
        </w:div>
        <w:div w:id="275064984">
          <w:marLeft w:val="0"/>
          <w:marRight w:val="0"/>
          <w:marTop w:val="0"/>
          <w:marBottom w:val="0"/>
          <w:divBdr>
            <w:top w:val="none" w:sz="0" w:space="0" w:color="auto"/>
            <w:left w:val="none" w:sz="0" w:space="0" w:color="auto"/>
            <w:bottom w:val="none" w:sz="0" w:space="0" w:color="auto"/>
            <w:right w:val="none" w:sz="0" w:space="0" w:color="auto"/>
          </w:divBdr>
        </w:div>
        <w:div w:id="1526599555">
          <w:marLeft w:val="0"/>
          <w:marRight w:val="0"/>
          <w:marTop w:val="0"/>
          <w:marBottom w:val="0"/>
          <w:divBdr>
            <w:top w:val="none" w:sz="0" w:space="0" w:color="auto"/>
            <w:left w:val="none" w:sz="0" w:space="0" w:color="auto"/>
            <w:bottom w:val="none" w:sz="0" w:space="0" w:color="auto"/>
            <w:right w:val="none" w:sz="0" w:space="0" w:color="auto"/>
          </w:divBdr>
        </w:div>
        <w:div w:id="701169777">
          <w:marLeft w:val="0"/>
          <w:marRight w:val="0"/>
          <w:marTop w:val="0"/>
          <w:marBottom w:val="0"/>
          <w:divBdr>
            <w:top w:val="none" w:sz="0" w:space="0" w:color="auto"/>
            <w:left w:val="none" w:sz="0" w:space="0" w:color="auto"/>
            <w:bottom w:val="none" w:sz="0" w:space="0" w:color="auto"/>
            <w:right w:val="none" w:sz="0" w:space="0" w:color="auto"/>
          </w:divBdr>
        </w:div>
        <w:div w:id="1914050150">
          <w:marLeft w:val="0"/>
          <w:marRight w:val="0"/>
          <w:marTop w:val="0"/>
          <w:marBottom w:val="0"/>
          <w:divBdr>
            <w:top w:val="none" w:sz="0" w:space="0" w:color="auto"/>
            <w:left w:val="none" w:sz="0" w:space="0" w:color="auto"/>
            <w:bottom w:val="none" w:sz="0" w:space="0" w:color="auto"/>
            <w:right w:val="none" w:sz="0" w:space="0" w:color="auto"/>
          </w:divBdr>
        </w:div>
        <w:div w:id="1347753079">
          <w:marLeft w:val="0"/>
          <w:marRight w:val="0"/>
          <w:marTop w:val="0"/>
          <w:marBottom w:val="0"/>
          <w:divBdr>
            <w:top w:val="none" w:sz="0" w:space="0" w:color="auto"/>
            <w:left w:val="none" w:sz="0" w:space="0" w:color="auto"/>
            <w:bottom w:val="none" w:sz="0" w:space="0" w:color="auto"/>
            <w:right w:val="none" w:sz="0" w:space="0" w:color="auto"/>
          </w:divBdr>
        </w:div>
        <w:div w:id="804935935">
          <w:marLeft w:val="0"/>
          <w:marRight w:val="0"/>
          <w:marTop w:val="0"/>
          <w:marBottom w:val="0"/>
          <w:divBdr>
            <w:top w:val="none" w:sz="0" w:space="0" w:color="auto"/>
            <w:left w:val="none" w:sz="0" w:space="0" w:color="auto"/>
            <w:bottom w:val="none" w:sz="0" w:space="0" w:color="auto"/>
            <w:right w:val="none" w:sz="0" w:space="0" w:color="auto"/>
          </w:divBdr>
        </w:div>
        <w:div w:id="1277757898">
          <w:marLeft w:val="0"/>
          <w:marRight w:val="0"/>
          <w:marTop w:val="0"/>
          <w:marBottom w:val="0"/>
          <w:divBdr>
            <w:top w:val="none" w:sz="0" w:space="0" w:color="auto"/>
            <w:left w:val="none" w:sz="0" w:space="0" w:color="auto"/>
            <w:bottom w:val="none" w:sz="0" w:space="0" w:color="auto"/>
            <w:right w:val="none" w:sz="0" w:space="0" w:color="auto"/>
          </w:divBdr>
        </w:div>
        <w:div w:id="303237768">
          <w:marLeft w:val="0"/>
          <w:marRight w:val="0"/>
          <w:marTop w:val="0"/>
          <w:marBottom w:val="0"/>
          <w:divBdr>
            <w:top w:val="none" w:sz="0" w:space="0" w:color="auto"/>
            <w:left w:val="none" w:sz="0" w:space="0" w:color="auto"/>
            <w:bottom w:val="none" w:sz="0" w:space="0" w:color="auto"/>
            <w:right w:val="none" w:sz="0" w:space="0" w:color="auto"/>
          </w:divBdr>
        </w:div>
        <w:div w:id="79647355">
          <w:marLeft w:val="0"/>
          <w:marRight w:val="0"/>
          <w:marTop w:val="0"/>
          <w:marBottom w:val="0"/>
          <w:divBdr>
            <w:top w:val="none" w:sz="0" w:space="0" w:color="auto"/>
            <w:left w:val="none" w:sz="0" w:space="0" w:color="auto"/>
            <w:bottom w:val="none" w:sz="0" w:space="0" w:color="auto"/>
            <w:right w:val="none" w:sz="0" w:space="0" w:color="auto"/>
          </w:divBdr>
        </w:div>
        <w:div w:id="1721636084">
          <w:marLeft w:val="0"/>
          <w:marRight w:val="0"/>
          <w:marTop w:val="0"/>
          <w:marBottom w:val="0"/>
          <w:divBdr>
            <w:top w:val="none" w:sz="0" w:space="0" w:color="auto"/>
            <w:left w:val="none" w:sz="0" w:space="0" w:color="auto"/>
            <w:bottom w:val="none" w:sz="0" w:space="0" w:color="auto"/>
            <w:right w:val="none" w:sz="0" w:space="0" w:color="auto"/>
          </w:divBdr>
        </w:div>
        <w:div w:id="1931349585">
          <w:marLeft w:val="0"/>
          <w:marRight w:val="0"/>
          <w:marTop w:val="0"/>
          <w:marBottom w:val="0"/>
          <w:divBdr>
            <w:top w:val="none" w:sz="0" w:space="0" w:color="auto"/>
            <w:left w:val="none" w:sz="0" w:space="0" w:color="auto"/>
            <w:bottom w:val="none" w:sz="0" w:space="0" w:color="auto"/>
            <w:right w:val="none" w:sz="0" w:space="0" w:color="auto"/>
          </w:divBdr>
        </w:div>
        <w:div w:id="1014307357">
          <w:marLeft w:val="0"/>
          <w:marRight w:val="0"/>
          <w:marTop w:val="0"/>
          <w:marBottom w:val="0"/>
          <w:divBdr>
            <w:top w:val="none" w:sz="0" w:space="0" w:color="auto"/>
            <w:left w:val="none" w:sz="0" w:space="0" w:color="auto"/>
            <w:bottom w:val="none" w:sz="0" w:space="0" w:color="auto"/>
            <w:right w:val="none" w:sz="0" w:space="0" w:color="auto"/>
          </w:divBdr>
        </w:div>
        <w:div w:id="1603486651">
          <w:marLeft w:val="0"/>
          <w:marRight w:val="0"/>
          <w:marTop w:val="0"/>
          <w:marBottom w:val="0"/>
          <w:divBdr>
            <w:top w:val="none" w:sz="0" w:space="0" w:color="auto"/>
            <w:left w:val="none" w:sz="0" w:space="0" w:color="auto"/>
            <w:bottom w:val="none" w:sz="0" w:space="0" w:color="auto"/>
            <w:right w:val="none" w:sz="0" w:space="0" w:color="auto"/>
          </w:divBdr>
        </w:div>
        <w:div w:id="63377052">
          <w:marLeft w:val="0"/>
          <w:marRight w:val="0"/>
          <w:marTop w:val="0"/>
          <w:marBottom w:val="0"/>
          <w:divBdr>
            <w:top w:val="none" w:sz="0" w:space="0" w:color="auto"/>
            <w:left w:val="none" w:sz="0" w:space="0" w:color="auto"/>
            <w:bottom w:val="none" w:sz="0" w:space="0" w:color="auto"/>
            <w:right w:val="none" w:sz="0" w:space="0" w:color="auto"/>
          </w:divBdr>
        </w:div>
        <w:div w:id="214397290">
          <w:marLeft w:val="0"/>
          <w:marRight w:val="0"/>
          <w:marTop w:val="0"/>
          <w:marBottom w:val="0"/>
          <w:divBdr>
            <w:top w:val="none" w:sz="0" w:space="0" w:color="auto"/>
            <w:left w:val="none" w:sz="0" w:space="0" w:color="auto"/>
            <w:bottom w:val="none" w:sz="0" w:space="0" w:color="auto"/>
            <w:right w:val="none" w:sz="0" w:space="0" w:color="auto"/>
          </w:divBdr>
        </w:div>
        <w:div w:id="286593414">
          <w:marLeft w:val="0"/>
          <w:marRight w:val="0"/>
          <w:marTop w:val="0"/>
          <w:marBottom w:val="0"/>
          <w:divBdr>
            <w:top w:val="none" w:sz="0" w:space="0" w:color="auto"/>
            <w:left w:val="none" w:sz="0" w:space="0" w:color="auto"/>
            <w:bottom w:val="none" w:sz="0" w:space="0" w:color="auto"/>
            <w:right w:val="none" w:sz="0" w:space="0" w:color="auto"/>
          </w:divBdr>
        </w:div>
        <w:div w:id="1290819600">
          <w:marLeft w:val="0"/>
          <w:marRight w:val="0"/>
          <w:marTop w:val="0"/>
          <w:marBottom w:val="0"/>
          <w:divBdr>
            <w:top w:val="none" w:sz="0" w:space="0" w:color="auto"/>
            <w:left w:val="none" w:sz="0" w:space="0" w:color="auto"/>
            <w:bottom w:val="none" w:sz="0" w:space="0" w:color="auto"/>
            <w:right w:val="none" w:sz="0" w:space="0" w:color="auto"/>
          </w:divBdr>
        </w:div>
        <w:div w:id="2063212233">
          <w:marLeft w:val="0"/>
          <w:marRight w:val="0"/>
          <w:marTop w:val="0"/>
          <w:marBottom w:val="0"/>
          <w:divBdr>
            <w:top w:val="none" w:sz="0" w:space="0" w:color="auto"/>
            <w:left w:val="none" w:sz="0" w:space="0" w:color="auto"/>
            <w:bottom w:val="none" w:sz="0" w:space="0" w:color="auto"/>
            <w:right w:val="none" w:sz="0" w:space="0" w:color="auto"/>
          </w:divBdr>
        </w:div>
        <w:div w:id="585503720">
          <w:marLeft w:val="0"/>
          <w:marRight w:val="0"/>
          <w:marTop w:val="0"/>
          <w:marBottom w:val="0"/>
          <w:divBdr>
            <w:top w:val="none" w:sz="0" w:space="0" w:color="auto"/>
            <w:left w:val="none" w:sz="0" w:space="0" w:color="auto"/>
            <w:bottom w:val="none" w:sz="0" w:space="0" w:color="auto"/>
            <w:right w:val="none" w:sz="0" w:space="0" w:color="auto"/>
          </w:divBdr>
        </w:div>
        <w:div w:id="1002393305">
          <w:marLeft w:val="0"/>
          <w:marRight w:val="0"/>
          <w:marTop w:val="0"/>
          <w:marBottom w:val="0"/>
          <w:divBdr>
            <w:top w:val="none" w:sz="0" w:space="0" w:color="auto"/>
            <w:left w:val="none" w:sz="0" w:space="0" w:color="auto"/>
            <w:bottom w:val="none" w:sz="0" w:space="0" w:color="auto"/>
            <w:right w:val="none" w:sz="0" w:space="0" w:color="auto"/>
          </w:divBdr>
        </w:div>
        <w:div w:id="1737702999">
          <w:marLeft w:val="0"/>
          <w:marRight w:val="0"/>
          <w:marTop w:val="0"/>
          <w:marBottom w:val="0"/>
          <w:divBdr>
            <w:top w:val="none" w:sz="0" w:space="0" w:color="auto"/>
            <w:left w:val="none" w:sz="0" w:space="0" w:color="auto"/>
            <w:bottom w:val="none" w:sz="0" w:space="0" w:color="auto"/>
            <w:right w:val="none" w:sz="0" w:space="0" w:color="auto"/>
          </w:divBdr>
        </w:div>
        <w:div w:id="544607003">
          <w:marLeft w:val="0"/>
          <w:marRight w:val="0"/>
          <w:marTop w:val="0"/>
          <w:marBottom w:val="0"/>
          <w:divBdr>
            <w:top w:val="none" w:sz="0" w:space="0" w:color="auto"/>
            <w:left w:val="none" w:sz="0" w:space="0" w:color="auto"/>
            <w:bottom w:val="none" w:sz="0" w:space="0" w:color="auto"/>
            <w:right w:val="none" w:sz="0" w:space="0" w:color="auto"/>
          </w:divBdr>
        </w:div>
        <w:div w:id="453402703">
          <w:marLeft w:val="0"/>
          <w:marRight w:val="0"/>
          <w:marTop w:val="0"/>
          <w:marBottom w:val="0"/>
          <w:divBdr>
            <w:top w:val="none" w:sz="0" w:space="0" w:color="auto"/>
            <w:left w:val="none" w:sz="0" w:space="0" w:color="auto"/>
            <w:bottom w:val="none" w:sz="0" w:space="0" w:color="auto"/>
            <w:right w:val="none" w:sz="0" w:space="0" w:color="auto"/>
          </w:divBdr>
        </w:div>
        <w:div w:id="1564870838">
          <w:marLeft w:val="0"/>
          <w:marRight w:val="0"/>
          <w:marTop w:val="0"/>
          <w:marBottom w:val="0"/>
          <w:divBdr>
            <w:top w:val="none" w:sz="0" w:space="0" w:color="auto"/>
            <w:left w:val="none" w:sz="0" w:space="0" w:color="auto"/>
            <w:bottom w:val="none" w:sz="0" w:space="0" w:color="auto"/>
            <w:right w:val="none" w:sz="0" w:space="0" w:color="auto"/>
          </w:divBdr>
        </w:div>
        <w:div w:id="848913853">
          <w:marLeft w:val="0"/>
          <w:marRight w:val="0"/>
          <w:marTop w:val="0"/>
          <w:marBottom w:val="0"/>
          <w:divBdr>
            <w:top w:val="none" w:sz="0" w:space="0" w:color="auto"/>
            <w:left w:val="none" w:sz="0" w:space="0" w:color="auto"/>
            <w:bottom w:val="none" w:sz="0" w:space="0" w:color="auto"/>
            <w:right w:val="none" w:sz="0" w:space="0" w:color="auto"/>
          </w:divBdr>
        </w:div>
        <w:div w:id="588928987">
          <w:marLeft w:val="0"/>
          <w:marRight w:val="0"/>
          <w:marTop w:val="0"/>
          <w:marBottom w:val="0"/>
          <w:divBdr>
            <w:top w:val="none" w:sz="0" w:space="0" w:color="auto"/>
            <w:left w:val="none" w:sz="0" w:space="0" w:color="auto"/>
            <w:bottom w:val="none" w:sz="0" w:space="0" w:color="auto"/>
            <w:right w:val="none" w:sz="0" w:space="0" w:color="auto"/>
          </w:divBdr>
        </w:div>
        <w:div w:id="55780241">
          <w:marLeft w:val="0"/>
          <w:marRight w:val="0"/>
          <w:marTop w:val="0"/>
          <w:marBottom w:val="0"/>
          <w:divBdr>
            <w:top w:val="none" w:sz="0" w:space="0" w:color="auto"/>
            <w:left w:val="none" w:sz="0" w:space="0" w:color="auto"/>
            <w:bottom w:val="none" w:sz="0" w:space="0" w:color="auto"/>
            <w:right w:val="none" w:sz="0" w:space="0" w:color="auto"/>
          </w:divBdr>
        </w:div>
        <w:div w:id="2018844965">
          <w:marLeft w:val="0"/>
          <w:marRight w:val="0"/>
          <w:marTop w:val="0"/>
          <w:marBottom w:val="0"/>
          <w:divBdr>
            <w:top w:val="none" w:sz="0" w:space="0" w:color="auto"/>
            <w:left w:val="none" w:sz="0" w:space="0" w:color="auto"/>
            <w:bottom w:val="none" w:sz="0" w:space="0" w:color="auto"/>
            <w:right w:val="none" w:sz="0" w:space="0" w:color="auto"/>
          </w:divBdr>
        </w:div>
        <w:div w:id="698435518">
          <w:marLeft w:val="0"/>
          <w:marRight w:val="0"/>
          <w:marTop w:val="0"/>
          <w:marBottom w:val="0"/>
          <w:divBdr>
            <w:top w:val="none" w:sz="0" w:space="0" w:color="auto"/>
            <w:left w:val="none" w:sz="0" w:space="0" w:color="auto"/>
            <w:bottom w:val="none" w:sz="0" w:space="0" w:color="auto"/>
            <w:right w:val="none" w:sz="0" w:space="0" w:color="auto"/>
          </w:divBdr>
        </w:div>
        <w:div w:id="1794789825">
          <w:marLeft w:val="0"/>
          <w:marRight w:val="0"/>
          <w:marTop w:val="0"/>
          <w:marBottom w:val="0"/>
          <w:divBdr>
            <w:top w:val="none" w:sz="0" w:space="0" w:color="auto"/>
            <w:left w:val="none" w:sz="0" w:space="0" w:color="auto"/>
            <w:bottom w:val="none" w:sz="0" w:space="0" w:color="auto"/>
            <w:right w:val="none" w:sz="0" w:space="0" w:color="auto"/>
          </w:divBdr>
        </w:div>
        <w:div w:id="104472281">
          <w:marLeft w:val="0"/>
          <w:marRight w:val="0"/>
          <w:marTop w:val="0"/>
          <w:marBottom w:val="0"/>
          <w:divBdr>
            <w:top w:val="none" w:sz="0" w:space="0" w:color="auto"/>
            <w:left w:val="none" w:sz="0" w:space="0" w:color="auto"/>
            <w:bottom w:val="none" w:sz="0" w:space="0" w:color="auto"/>
            <w:right w:val="none" w:sz="0" w:space="0" w:color="auto"/>
          </w:divBdr>
        </w:div>
        <w:div w:id="1897400401">
          <w:marLeft w:val="0"/>
          <w:marRight w:val="0"/>
          <w:marTop w:val="0"/>
          <w:marBottom w:val="0"/>
          <w:divBdr>
            <w:top w:val="none" w:sz="0" w:space="0" w:color="auto"/>
            <w:left w:val="none" w:sz="0" w:space="0" w:color="auto"/>
            <w:bottom w:val="none" w:sz="0" w:space="0" w:color="auto"/>
            <w:right w:val="none" w:sz="0" w:space="0" w:color="auto"/>
          </w:divBdr>
        </w:div>
        <w:div w:id="253629684">
          <w:marLeft w:val="0"/>
          <w:marRight w:val="0"/>
          <w:marTop w:val="0"/>
          <w:marBottom w:val="0"/>
          <w:divBdr>
            <w:top w:val="none" w:sz="0" w:space="0" w:color="auto"/>
            <w:left w:val="none" w:sz="0" w:space="0" w:color="auto"/>
            <w:bottom w:val="none" w:sz="0" w:space="0" w:color="auto"/>
            <w:right w:val="none" w:sz="0" w:space="0" w:color="auto"/>
          </w:divBdr>
        </w:div>
        <w:div w:id="1683819576">
          <w:marLeft w:val="0"/>
          <w:marRight w:val="0"/>
          <w:marTop w:val="0"/>
          <w:marBottom w:val="0"/>
          <w:divBdr>
            <w:top w:val="none" w:sz="0" w:space="0" w:color="auto"/>
            <w:left w:val="none" w:sz="0" w:space="0" w:color="auto"/>
            <w:bottom w:val="none" w:sz="0" w:space="0" w:color="auto"/>
            <w:right w:val="none" w:sz="0" w:space="0" w:color="auto"/>
          </w:divBdr>
        </w:div>
        <w:div w:id="1345086658">
          <w:marLeft w:val="0"/>
          <w:marRight w:val="0"/>
          <w:marTop w:val="0"/>
          <w:marBottom w:val="0"/>
          <w:divBdr>
            <w:top w:val="none" w:sz="0" w:space="0" w:color="auto"/>
            <w:left w:val="none" w:sz="0" w:space="0" w:color="auto"/>
            <w:bottom w:val="none" w:sz="0" w:space="0" w:color="auto"/>
            <w:right w:val="none" w:sz="0" w:space="0" w:color="auto"/>
          </w:divBdr>
        </w:div>
        <w:div w:id="270283486">
          <w:marLeft w:val="0"/>
          <w:marRight w:val="0"/>
          <w:marTop w:val="0"/>
          <w:marBottom w:val="0"/>
          <w:divBdr>
            <w:top w:val="none" w:sz="0" w:space="0" w:color="auto"/>
            <w:left w:val="none" w:sz="0" w:space="0" w:color="auto"/>
            <w:bottom w:val="none" w:sz="0" w:space="0" w:color="auto"/>
            <w:right w:val="none" w:sz="0" w:space="0" w:color="auto"/>
          </w:divBdr>
        </w:div>
        <w:div w:id="932636">
          <w:marLeft w:val="0"/>
          <w:marRight w:val="0"/>
          <w:marTop w:val="0"/>
          <w:marBottom w:val="0"/>
          <w:divBdr>
            <w:top w:val="none" w:sz="0" w:space="0" w:color="auto"/>
            <w:left w:val="none" w:sz="0" w:space="0" w:color="auto"/>
            <w:bottom w:val="none" w:sz="0" w:space="0" w:color="auto"/>
            <w:right w:val="none" w:sz="0" w:space="0" w:color="auto"/>
          </w:divBdr>
        </w:div>
        <w:div w:id="869800929">
          <w:marLeft w:val="0"/>
          <w:marRight w:val="0"/>
          <w:marTop w:val="0"/>
          <w:marBottom w:val="0"/>
          <w:divBdr>
            <w:top w:val="none" w:sz="0" w:space="0" w:color="auto"/>
            <w:left w:val="none" w:sz="0" w:space="0" w:color="auto"/>
            <w:bottom w:val="none" w:sz="0" w:space="0" w:color="auto"/>
            <w:right w:val="none" w:sz="0" w:space="0" w:color="auto"/>
          </w:divBdr>
        </w:div>
        <w:div w:id="209878710">
          <w:marLeft w:val="0"/>
          <w:marRight w:val="0"/>
          <w:marTop w:val="0"/>
          <w:marBottom w:val="0"/>
          <w:divBdr>
            <w:top w:val="none" w:sz="0" w:space="0" w:color="auto"/>
            <w:left w:val="none" w:sz="0" w:space="0" w:color="auto"/>
            <w:bottom w:val="none" w:sz="0" w:space="0" w:color="auto"/>
            <w:right w:val="none" w:sz="0" w:space="0" w:color="auto"/>
          </w:divBdr>
        </w:div>
        <w:div w:id="673804836">
          <w:marLeft w:val="0"/>
          <w:marRight w:val="0"/>
          <w:marTop w:val="0"/>
          <w:marBottom w:val="0"/>
          <w:divBdr>
            <w:top w:val="none" w:sz="0" w:space="0" w:color="auto"/>
            <w:left w:val="none" w:sz="0" w:space="0" w:color="auto"/>
            <w:bottom w:val="none" w:sz="0" w:space="0" w:color="auto"/>
            <w:right w:val="none" w:sz="0" w:space="0" w:color="auto"/>
          </w:divBdr>
        </w:div>
        <w:div w:id="155540960">
          <w:marLeft w:val="0"/>
          <w:marRight w:val="0"/>
          <w:marTop w:val="0"/>
          <w:marBottom w:val="0"/>
          <w:divBdr>
            <w:top w:val="none" w:sz="0" w:space="0" w:color="auto"/>
            <w:left w:val="none" w:sz="0" w:space="0" w:color="auto"/>
            <w:bottom w:val="none" w:sz="0" w:space="0" w:color="auto"/>
            <w:right w:val="none" w:sz="0" w:space="0" w:color="auto"/>
          </w:divBdr>
        </w:div>
        <w:div w:id="1879968668">
          <w:marLeft w:val="0"/>
          <w:marRight w:val="0"/>
          <w:marTop w:val="0"/>
          <w:marBottom w:val="0"/>
          <w:divBdr>
            <w:top w:val="none" w:sz="0" w:space="0" w:color="auto"/>
            <w:left w:val="none" w:sz="0" w:space="0" w:color="auto"/>
            <w:bottom w:val="none" w:sz="0" w:space="0" w:color="auto"/>
            <w:right w:val="none" w:sz="0" w:space="0" w:color="auto"/>
          </w:divBdr>
        </w:div>
        <w:div w:id="1547640903">
          <w:marLeft w:val="0"/>
          <w:marRight w:val="0"/>
          <w:marTop w:val="0"/>
          <w:marBottom w:val="0"/>
          <w:divBdr>
            <w:top w:val="none" w:sz="0" w:space="0" w:color="auto"/>
            <w:left w:val="none" w:sz="0" w:space="0" w:color="auto"/>
            <w:bottom w:val="none" w:sz="0" w:space="0" w:color="auto"/>
            <w:right w:val="none" w:sz="0" w:space="0" w:color="auto"/>
          </w:divBdr>
        </w:div>
        <w:div w:id="1438909248">
          <w:marLeft w:val="0"/>
          <w:marRight w:val="0"/>
          <w:marTop w:val="0"/>
          <w:marBottom w:val="0"/>
          <w:divBdr>
            <w:top w:val="none" w:sz="0" w:space="0" w:color="auto"/>
            <w:left w:val="none" w:sz="0" w:space="0" w:color="auto"/>
            <w:bottom w:val="none" w:sz="0" w:space="0" w:color="auto"/>
            <w:right w:val="none" w:sz="0" w:space="0" w:color="auto"/>
          </w:divBdr>
        </w:div>
        <w:div w:id="925073033">
          <w:marLeft w:val="0"/>
          <w:marRight w:val="0"/>
          <w:marTop w:val="0"/>
          <w:marBottom w:val="0"/>
          <w:divBdr>
            <w:top w:val="none" w:sz="0" w:space="0" w:color="auto"/>
            <w:left w:val="none" w:sz="0" w:space="0" w:color="auto"/>
            <w:bottom w:val="none" w:sz="0" w:space="0" w:color="auto"/>
            <w:right w:val="none" w:sz="0" w:space="0" w:color="auto"/>
          </w:divBdr>
        </w:div>
        <w:div w:id="165681319">
          <w:marLeft w:val="0"/>
          <w:marRight w:val="0"/>
          <w:marTop w:val="0"/>
          <w:marBottom w:val="0"/>
          <w:divBdr>
            <w:top w:val="none" w:sz="0" w:space="0" w:color="auto"/>
            <w:left w:val="none" w:sz="0" w:space="0" w:color="auto"/>
            <w:bottom w:val="none" w:sz="0" w:space="0" w:color="auto"/>
            <w:right w:val="none" w:sz="0" w:space="0" w:color="auto"/>
          </w:divBdr>
        </w:div>
        <w:div w:id="1570310891">
          <w:marLeft w:val="0"/>
          <w:marRight w:val="0"/>
          <w:marTop w:val="0"/>
          <w:marBottom w:val="0"/>
          <w:divBdr>
            <w:top w:val="none" w:sz="0" w:space="0" w:color="auto"/>
            <w:left w:val="none" w:sz="0" w:space="0" w:color="auto"/>
            <w:bottom w:val="none" w:sz="0" w:space="0" w:color="auto"/>
            <w:right w:val="none" w:sz="0" w:space="0" w:color="auto"/>
          </w:divBdr>
        </w:div>
        <w:div w:id="1468744144">
          <w:marLeft w:val="0"/>
          <w:marRight w:val="0"/>
          <w:marTop w:val="0"/>
          <w:marBottom w:val="0"/>
          <w:divBdr>
            <w:top w:val="none" w:sz="0" w:space="0" w:color="auto"/>
            <w:left w:val="none" w:sz="0" w:space="0" w:color="auto"/>
            <w:bottom w:val="none" w:sz="0" w:space="0" w:color="auto"/>
            <w:right w:val="none" w:sz="0" w:space="0" w:color="auto"/>
          </w:divBdr>
        </w:div>
        <w:div w:id="1854420274">
          <w:marLeft w:val="0"/>
          <w:marRight w:val="0"/>
          <w:marTop w:val="0"/>
          <w:marBottom w:val="0"/>
          <w:divBdr>
            <w:top w:val="none" w:sz="0" w:space="0" w:color="auto"/>
            <w:left w:val="none" w:sz="0" w:space="0" w:color="auto"/>
            <w:bottom w:val="none" w:sz="0" w:space="0" w:color="auto"/>
            <w:right w:val="none" w:sz="0" w:space="0" w:color="auto"/>
          </w:divBdr>
        </w:div>
        <w:div w:id="1563909973">
          <w:marLeft w:val="0"/>
          <w:marRight w:val="0"/>
          <w:marTop w:val="0"/>
          <w:marBottom w:val="0"/>
          <w:divBdr>
            <w:top w:val="none" w:sz="0" w:space="0" w:color="auto"/>
            <w:left w:val="none" w:sz="0" w:space="0" w:color="auto"/>
            <w:bottom w:val="none" w:sz="0" w:space="0" w:color="auto"/>
            <w:right w:val="none" w:sz="0" w:space="0" w:color="auto"/>
          </w:divBdr>
        </w:div>
        <w:div w:id="1873302793">
          <w:marLeft w:val="0"/>
          <w:marRight w:val="0"/>
          <w:marTop w:val="0"/>
          <w:marBottom w:val="0"/>
          <w:divBdr>
            <w:top w:val="none" w:sz="0" w:space="0" w:color="auto"/>
            <w:left w:val="none" w:sz="0" w:space="0" w:color="auto"/>
            <w:bottom w:val="none" w:sz="0" w:space="0" w:color="auto"/>
            <w:right w:val="none" w:sz="0" w:space="0" w:color="auto"/>
          </w:divBdr>
        </w:div>
        <w:div w:id="1350529059">
          <w:marLeft w:val="0"/>
          <w:marRight w:val="0"/>
          <w:marTop w:val="0"/>
          <w:marBottom w:val="0"/>
          <w:divBdr>
            <w:top w:val="none" w:sz="0" w:space="0" w:color="auto"/>
            <w:left w:val="none" w:sz="0" w:space="0" w:color="auto"/>
            <w:bottom w:val="none" w:sz="0" w:space="0" w:color="auto"/>
            <w:right w:val="none" w:sz="0" w:space="0" w:color="auto"/>
          </w:divBdr>
        </w:div>
        <w:div w:id="147743951">
          <w:marLeft w:val="0"/>
          <w:marRight w:val="0"/>
          <w:marTop w:val="0"/>
          <w:marBottom w:val="0"/>
          <w:divBdr>
            <w:top w:val="none" w:sz="0" w:space="0" w:color="auto"/>
            <w:left w:val="none" w:sz="0" w:space="0" w:color="auto"/>
            <w:bottom w:val="none" w:sz="0" w:space="0" w:color="auto"/>
            <w:right w:val="none" w:sz="0" w:space="0" w:color="auto"/>
          </w:divBdr>
        </w:div>
        <w:div w:id="13001712">
          <w:marLeft w:val="0"/>
          <w:marRight w:val="0"/>
          <w:marTop w:val="0"/>
          <w:marBottom w:val="0"/>
          <w:divBdr>
            <w:top w:val="none" w:sz="0" w:space="0" w:color="auto"/>
            <w:left w:val="none" w:sz="0" w:space="0" w:color="auto"/>
            <w:bottom w:val="none" w:sz="0" w:space="0" w:color="auto"/>
            <w:right w:val="none" w:sz="0" w:space="0" w:color="auto"/>
          </w:divBdr>
        </w:div>
        <w:div w:id="247665304">
          <w:marLeft w:val="0"/>
          <w:marRight w:val="0"/>
          <w:marTop w:val="0"/>
          <w:marBottom w:val="0"/>
          <w:divBdr>
            <w:top w:val="none" w:sz="0" w:space="0" w:color="auto"/>
            <w:left w:val="none" w:sz="0" w:space="0" w:color="auto"/>
            <w:bottom w:val="none" w:sz="0" w:space="0" w:color="auto"/>
            <w:right w:val="none" w:sz="0" w:space="0" w:color="auto"/>
          </w:divBdr>
        </w:div>
        <w:div w:id="1426457916">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06093857">
          <w:marLeft w:val="0"/>
          <w:marRight w:val="0"/>
          <w:marTop w:val="0"/>
          <w:marBottom w:val="0"/>
          <w:divBdr>
            <w:top w:val="none" w:sz="0" w:space="0" w:color="auto"/>
            <w:left w:val="none" w:sz="0" w:space="0" w:color="auto"/>
            <w:bottom w:val="none" w:sz="0" w:space="0" w:color="auto"/>
            <w:right w:val="none" w:sz="0" w:space="0" w:color="auto"/>
          </w:divBdr>
        </w:div>
        <w:div w:id="1293484038">
          <w:marLeft w:val="0"/>
          <w:marRight w:val="0"/>
          <w:marTop w:val="0"/>
          <w:marBottom w:val="0"/>
          <w:divBdr>
            <w:top w:val="none" w:sz="0" w:space="0" w:color="auto"/>
            <w:left w:val="none" w:sz="0" w:space="0" w:color="auto"/>
            <w:bottom w:val="none" w:sz="0" w:space="0" w:color="auto"/>
            <w:right w:val="none" w:sz="0" w:space="0" w:color="auto"/>
          </w:divBdr>
        </w:div>
        <w:div w:id="1533494938">
          <w:marLeft w:val="0"/>
          <w:marRight w:val="0"/>
          <w:marTop w:val="0"/>
          <w:marBottom w:val="0"/>
          <w:divBdr>
            <w:top w:val="none" w:sz="0" w:space="0" w:color="auto"/>
            <w:left w:val="none" w:sz="0" w:space="0" w:color="auto"/>
            <w:bottom w:val="none" w:sz="0" w:space="0" w:color="auto"/>
            <w:right w:val="none" w:sz="0" w:space="0" w:color="auto"/>
          </w:divBdr>
        </w:div>
        <w:div w:id="322974814">
          <w:marLeft w:val="0"/>
          <w:marRight w:val="0"/>
          <w:marTop w:val="0"/>
          <w:marBottom w:val="0"/>
          <w:divBdr>
            <w:top w:val="none" w:sz="0" w:space="0" w:color="auto"/>
            <w:left w:val="none" w:sz="0" w:space="0" w:color="auto"/>
            <w:bottom w:val="none" w:sz="0" w:space="0" w:color="auto"/>
            <w:right w:val="none" w:sz="0" w:space="0" w:color="auto"/>
          </w:divBdr>
        </w:div>
        <w:div w:id="357858110">
          <w:marLeft w:val="0"/>
          <w:marRight w:val="0"/>
          <w:marTop w:val="0"/>
          <w:marBottom w:val="0"/>
          <w:divBdr>
            <w:top w:val="none" w:sz="0" w:space="0" w:color="auto"/>
            <w:left w:val="none" w:sz="0" w:space="0" w:color="auto"/>
            <w:bottom w:val="none" w:sz="0" w:space="0" w:color="auto"/>
            <w:right w:val="none" w:sz="0" w:space="0" w:color="auto"/>
          </w:divBdr>
        </w:div>
        <w:div w:id="876045402">
          <w:marLeft w:val="0"/>
          <w:marRight w:val="0"/>
          <w:marTop w:val="0"/>
          <w:marBottom w:val="0"/>
          <w:divBdr>
            <w:top w:val="none" w:sz="0" w:space="0" w:color="auto"/>
            <w:left w:val="none" w:sz="0" w:space="0" w:color="auto"/>
            <w:bottom w:val="none" w:sz="0" w:space="0" w:color="auto"/>
            <w:right w:val="none" w:sz="0" w:space="0" w:color="auto"/>
          </w:divBdr>
        </w:div>
        <w:div w:id="1828277125">
          <w:marLeft w:val="0"/>
          <w:marRight w:val="0"/>
          <w:marTop w:val="0"/>
          <w:marBottom w:val="0"/>
          <w:divBdr>
            <w:top w:val="none" w:sz="0" w:space="0" w:color="auto"/>
            <w:left w:val="none" w:sz="0" w:space="0" w:color="auto"/>
            <w:bottom w:val="none" w:sz="0" w:space="0" w:color="auto"/>
            <w:right w:val="none" w:sz="0" w:space="0" w:color="auto"/>
          </w:divBdr>
        </w:div>
        <w:div w:id="1153060431">
          <w:marLeft w:val="0"/>
          <w:marRight w:val="0"/>
          <w:marTop w:val="0"/>
          <w:marBottom w:val="0"/>
          <w:divBdr>
            <w:top w:val="none" w:sz="0" w:space="0" w:color="auto"/>
            <w:left w:val="none" w:sz="0" w:space="0" w:color="auto"/>
            <w:bottom w:val="none" w:sz="0" w:space="0" w:color="auto"/>
            <w:right w:val="none" w:sz="0" w:space="0" w:color="auto"/>
          </w:divBdr>
        </w:div>
        <w:div w:id="1406338053">
          <w:marLeft w:val="0"/>
          <w:marRight w:val="0"/>
          <w:marTop w:val="0"/>
          <w:marBottom w:val="0"/>
          <w:divBdr>
            <w:top w:val="none" w:sz="0" w:space="0" w:color="auto"/>
            <w:left w:val="none" w:sz="0" w:space="0" w:color="auto"/>
            <w:bottom w:val="none" w:sz="0" w:space="0" w:color="auto"/>
            <w:right w:val="none" w:sz="0" w:space="0" w:color="auto"/>
          </w:divBdr>
        </w:div>
        <w:div w:id="822743582">
          <w:marLeft w:val="0"/>
          <w:marRight w:val="0"/>
          <w:marTop w:val="0"/>
          <w:marBottom w:val="0"/>
          <w:divBdr>
            <w:top w:val="none" w:sz="0" w:space="0" w:color="auto"/>
            <w:left w:val="none" w:sz="0" w:space="0" w:color="auto"/>
            <w:bottom w:val="none" w:sz="0" w:space="0" w:color="auto"/>
            <w:right w:val="none" w:sz="0" w:space="0" w:color="auto"/>
          </w:divBdr>
        </w:div>
        <w:div w:id="219561456">
          <w:marLeft w:val="0"/>
          <w:marRight w:val="0"/>
          <w:marTop w:val="0"/>
          <w:marBottom w:val="0"/>
          <w:divBdr>
            <w:top w:val="none" w:sz="0" w:space="0" w:color="auto"/>
            <w:left w:val="none" w:sz="0" w:space="0" w:color="auto"/>
            <w:bottom w:val="none" w:sz="0" w:space="0" w:color="auto"/>
            <w:right w:val="none" w:sz="0" w:space="0" w:color="auto"/>
          </w:divBdr>
        </w:div>
        <w:div w:id="1166558804">
          <w:marLeft w:val="0"/>
          <w:marRight w:val="0"/>
          <w:marTop w:val="0"/>
          <w:marBottom w:val="0"/>
          <w:divBdr>
            <w:top w:val="none" w:sz="0" w:space="0" w:color="auto"/>
            <w:left w:val="none" w:sz="0" w:space="0" w:color="auto"/>
            <w:bottom w:val="none" w:sz="0" w:space="0" w:color="auto"/>
            <w:right w:val="none" w:sz="0" w:space="0" w:color="auto"/>
          </w:divBdr>
        </w:div>
        <w:div w:id="244192493">
          <w:marLeft w:val="0"/>
          <w:marRight w:val="0"/>
          <w:marTop w:val="0"/>
          <w:marBottom w:val="0"/>
          <w:divBdr>
            <w:top w:val="none" w:sz="0" w:space="0" w:color="auto"/>
            <w:left w:val="none" w:sz="0" w:space="0" w:color="auto"/>
            <w:bottom w:val="none" w:sz="0" w:space="0" w:color="auto"/>
            <w:right w:val="none" w:sz="0" w:space="0" w:color="auto"/>
          </w:divBdr>
        </w:div>
        <w:div w:id="1212767078">
          <w:marLeft w:val="0"/>
          <w:marRight w:val="0"/>
          <w:marTop w:val="0"/>
          <w:marBottom w:val="0"/>
          <w:divBdr>
            <w:top w:val="none" w:sz="0" w:space="0" w:color="auto"/>
            <w:left w:val="none" w:sz="0" w:space="0" w:color="auto"/>
            <w:bottom w:val="none" w:sz="0" w:space="0" w:color="auto"/>
            <w:right w:val="none" w:sz="0" w:space="0" w:color="auto"/>
          </w:divBdr>
        </w:div>
        <w:div w:id="99490813">
          <w:marLeft w:val="0"/>
          <w:marRight w:val="0"/>
          <w:marTop w:val="0"/>
          <w:marBottom w:val="0"/>
          <w:divBdr>
            <w:top w:val="none" w:sz="0" w:space="0" w:color="auto"/>
            <w:left w:val="none" w:sz="0" w:space="0" w:color="auto"/>
            <w:bottom w:val="none" w:sz="0" w:space="0" w:color="auto"/>
            <w:right w:val="none" w:sz="0" w:space="0" w:color="auto"/>
          </w:divBdr>
        </w:div>
        <w:div w:id="1115829212">
          <w:marLeft w:val="0"/>
          <w:marRight w:val="0"/>
          <w:marTop w:val="0"/>
          <w:marBottom w:val="0"/>
          <w:divBdr>
            <w:top w:val="none" w:sz="0" w:space="0" w:color="auto"/>
            <w:left w:val="none" w:sz="0" w:space="0" w:color="auto"/>
            <w:bottom w:val="none" w:sz="0" w:space="0" w:color="auto"/>
            <w:right w:val="none" w:sz="0" w:space="0" w:color="auto"/>
          </w:divBdr>
        </w:div>
        <w:div w:id="602424409">
          <w:marLeft w:val="0"/>
          <w:marRight w:val="0"/>
          <w:marTop w:val="0"/>
          <w:marBottom w:val="0"/>
          <w:divBdr>
            <w:top w:val="none" w:sz="0" w:space="0" w:color="auto"/>
            <w:left w:val="none" w:sz="0" w:space="0" w:color="auto"/>
            <w:bottom w:val="none" w:sz="0" w:space="0" w:color="auto"/>
            <w:right w:val="none" w:sz="0" w:space="0" w:color="auto"/>
          </w:divBdr>
        </w:div>
        <w:div w:id="361058261">
          <w:marLeft w:val="0"/>
          <w:marRight w:val="0"/>
          <w:marTop w:val="0"/>
          <w:marBottom w:val="0"/>
          <w:divBdr>
            <w:top w:val="none" w:sz="0" w:space="0" w:color="auto"/>
            <w:left w:val="none" w:sz="0" w:space="0" w:color="auto"/>
            <w:bottom w:val="none" w:sz="0" w:space="0" w:color="auto"/>
            <w:right w:val="none" w:sz="0" w:space="0" w:color="auto"/>
          </w:divBdr>
        </w:div>
        <w:div w:id="1088500891">
          <w:marLeft w:val="0"/>
          <w:marRight w:val="0"/>
          <w:marTop w:val="0"/>
          <w:marBottom w:val="0"/>
          <w:divBdr>
            <w:top w:val="none" w:sz="0" w:space="0" w:color="auto"/>
            <w:left w:val="none" w:sz="0" w:space="0" w:color="auto"/>
            <w:bottom w:val="none" w:sz="0" w:space="0" w:color="auto"/>
            <w:right w:val="none" w:sz="0" w:space="0" w:color="auto"/>
          </w:divBdr>
        </w:div>
        <w:div w:id="1199321400">
          <w:marLeft w:val="0"/>
          <w:marRight w:val="0"/>
          <w:marTop w:val="0"/>
          <w:marBottom w:val="0"/>
          <w:divBdr>
            <w:top w:val="none" w:sz="0" w:space="0" w:color="auto"/>
            <w:left w:val="none" w:sz="0" w:space="0" w:color="auto"/>
            <w:bottom w:val="none" w:sz="0" w:space="0" w:color="auto"/>
            <w:right w:val="none" w:sz="0" w:space="0" w:color="auto"/>
          </w:divBdr>
        </w:div>
        <w:div w:id="946276291">
          <w:marLeft w:val="0"/>
          <w:marRight w:val="0"/>
          <w:marTop w:val="0"/>
          <w:marBottom w:val="0"/>
          <w:divBdr>
            <w:top w:val="none" w:sz="0" w:space="0" w:color="auto"/>
            <w:left w:val="none" w:sz="0" w:space="0" w:color="auto"/>
            <w:bottom w:val="none" w:sz="0" w:space="0" w:color="auto"/>
            <w:right w:val="none" w:sz="0" w:space="0" w:color="auto"/>
          </w:divBdr>
        </w:div>
        <w:div w:id="1481992959">
          <w:marLeft w:val="0"/>
          <w:marRight w:val="0"/>
          <w:marTop w:val="0"/>
          <w:marBottom w:val="0"/>
          <w:divBdr>
            <w:top w:val="none" w:sz="0" w:space="0" w:color="auto"/>
            <w:left w:val="none" w:sz="0" w:space="0" w:color="auto"/>
            <w:bottom w:val="none" w:sz="0" w:space="0" w:color="auto"/>
            <w:right w:val="none" w:sz="0" w:space="0" w:color="auto"/>
          </w:divBdr>
        </w:div>
        <w:div w:id="1623610897">
          <w:marLeft w:val="0"/>
          <w:marRight w:val="0"/>
          <w:marTop w:val="0"/>
          <w:marBottom w:val="0"/>
          <w:divBdr>
            <w:top w:val="none" w:sz="0" w:space="0" w:color="auto"/>
            <w:left w:val="none" w:sz="0" w:space="0" w:color="auto"/>
            <w:bottom w:val="none" w:sz="0" w:space="0" w:color="auto"/>
            <w:right w:val="none" w:sz="0" w:space="0" w:color="auto"/>
          </w:divBdr>
        </w:div>
        <w:div w:id="1801458717">
          <w:marLeft w:val="0"/>
          <w:marRight w:val="0"/>
          <w:marTop w:val="0"/>
          <w:marBottom w:val="0"/>
          <w:divBdr>
            <w:top w:val="none" w:sz="0" w:space="0" w:color="auto"/>
            <w:left w:val="none" w:sz="0" w:space="0" w:color="auto"/>
            <w:bottom w:val="none" w:sz="0" w:space="0" w:color="auto"/>
            <w:right w:val="none" w:sz="0" w:space="0" w:color="auto"/>
          </w:divBdr>
        </w:div>
        <w:div w:id="474570021">
          <w:marLeft w:val="0"/>
          <w:marRight w:val="0"/>
          <w:marTop w:val="0"/>
          <w:marBottom w:val="0"/>
          <w:divBdr>
            <w:top w:val="none" w:sz="0" w:space="0" w:color="auto"/>
            <w:left w:val="none" w:sz="0" w:space="0" w:color="auto"/>
            <w:bottom w:val="none" w:sz="0" w:space="0" w:color="auto"/>
            <w:right w:val="none" w:sz="0" w:space="0" w:color="auto"/>
          </w:divBdr>
        </w:div>
        <w:div w:id="2130201617">
          <w:marLeft w:val="0"/>
          <w:marRight w:val="0"/>
          <w:marTop w:val="0"/>
          <w:marBottom w:val="0"/>
          <w:divBdr>
            <w:top w:val="none" w:sz="0" w:space="0" w:color="auto"/>
            <w:left w:val="none" w:sz="0" w:space="0" w:color="auto"/>
            <w:bottom w:val="none" w:sz="0" w:space="0" w:color="auto"/>
            <w:right w:val="none" w:sz="0" w:space="0" w:color="auto"/>
          </w:divBdr>
        </w:div>
        <w:div w:id="1480808166">
          <w:marLeft w:val="0"/>
          <w:marRight w:val="0"/>
          <w:marTop w:val="0"/>
          <w:marBottom w:val="0"/>
          <w:divBdr>
            <w:top w:val="none" w:sz="0" w:space="0" w:color="auto"/>
            <w:left w:val="none" w:sz="0" w:space="0" w:color="auto"/>
            <w:bottom w:val="none" w:sz="0" w:space="0" w:color="auto"/>
            <w:right w:val="none" w:sz="0" w:space="0" w:color="auto"/>
          </w:divBdr>
        </w:div>
        <w:div w:id="1700276766">
          <w:marLeft w:val="0"/>
          <w:marRight w:val="0"/>
          <w:marTop w:val="0"/>
          <w:marBottom w:val="0"/>
          <w:divBdr>
            <w:top w:val="none" w:sz="0" w:space="0" w:color="auto"/>
            <w:left w:val="none" w:sz="0" w:space="0" w:color="auto"/>
            <w:bottom w:val="none" w:sz="0" w:space="0" w:color="auto"/>
            <w:right w:val="none" w:sz="0" w:space="0" w:color="auto"/>
          </w:divBdr>
        </w:div>
        <w:div w:id="1529567030">
          <w:marLeft w:val="0"/>
          <w:marRight w:val="0"/>
          <w:marTop w:val="0"/>
          <w:marBottom w:val="0"/>
          <w:divBdr>
            <w:top w:val="none" w:sz="0" w:space="0" w:color="auto"/>
            <w:left w:val="none" w:sz="0" w:space="0" w:color="auto"/>
            <w:bottom w:val="none" w:sz="0" w:space="0" w:color="auto"/>
            <w:right w:val="none" w:sz="0" w:space="0" w:color="auto"/>
          </w:divBdr>
        </w:div>
        <w:div w:id="1710490623">
          <w:marLeft w:val="0"/>
          <w:marRight w:val="0"/>
          <w:marTop w:val="0"/>
          <w:marBottom w:val="0"/>
          <w:divBdr>
            <w:top w:val="none" w:sz="0" w:space="0" w:color="auto"/>
            <w:left w:val="none" w:sz="0" w:space="0" w:color="auto"/>
            <w:bottom w:val="none" w:sz="0" w:space="0" w:color="auto"/>
            <w:right w:val="none" w:sz="0" w:space="0" w:color="auto"/>
          </w:divBdr>
        </w:div>
        <w:div w:id="1487089671">
          <w:marLeft w:val="0"/>
          <w:marRight w:val="0"/>
          <w:marTop w:val="0"/>
          <w:marBottom w:val="0"/>
          <w:divBdr>
            <w:top w:val="none" w:sz="0" w:space="0" w:color="auto"/>
            <w:left w:val="none" w:sz="0" w:space="0" w:color="auto"/>
            <w:bottom w:val="none" w:sz="0" w:space="0" w:color="auto"/>
            <w:right w:val="none" w:sz="0" w:space="0" w:color="auto"/>
          </w:divBdr>
        </w:div>
        <w:div w:id="124811053">
          <w:marLeft w:val="0"/>
          <w:marRight w:val="0"/>
          <w:marTop w:val="0"/>
          <w:marBottom w:val="0"/>
          <w:divBdr>
            <w:top w:val="none" w:sz="0" w:space="0" w:color="auto"/>
            <w:left w:val="none" w:sz="0" w:space="0" w:color="auto"/>
            <w:bottom w:val="none" w:sz="0" w:space="0" w:color="auto"/>
            <w:right w:val="none" w:sz="0" w:space="0" w:color="auto"/>
          </w:divBdr>
        </w:div>
        <w:div w:id="792596672">
          <w:marLeft w:val="0"/>
          <w:marRight w:val="0"/>
          <w:marTop w:val="0"/>
          <w:marBottom w:val="0"/>
          <w:divBdr>
            <w:top w:val="none" w:sz="0" w:space="0" w:color="auto"/>
            <w:left w:val="none" w:sz="0" w:space="0" w:color="auto"/>
            <w:bottom w:val="none" w:sz="0" w:space="0" w:color="auto"/>
            <w:right w:val="none" w:sz="0" w:space="0" w:color="auto"/>
          </w:divBdr>
        </w:div>
        <w:div w:id="809513898">
          <w:marLeft w:val="0"/>
          <w:marRight w:val="0"/>
          <w:marTop w:val="0"/>
          <w:marBottom w:val="0"/>
          <w:divBdr>
            <w:top w:val="none" w:sz="0" w:space="0" w:color="auto"/>
            <w:left w:val="none" w:sz="0" w:space="0" w:color="auto"/>
            <w:bottom w:val="none" w:sz="0" w:space="0" w:color="auto"/>
            <w:right w:val="none" w:sz="0" w:space="0" w:color="auto"/>
          </w:divBdr>
        </w:div>
        <w:div w:id="351998989">
          <w:marLeft w:val="0"/>
          <w:marRight w:val="0"/>
          <w:marTop w:val="0"/>
          <w:marBottom w:val="0"/>
          <w:divBdr>
            <w:top w:val="none" w:sz="0" w:space="0" w:color="auto"/>
            <w:left w:val="none" w:sz="0" w:space="0" w:color="auto"/>
            <w:bottom w:val="none" w:sz="0" w:space="0" w:color="auto"/>
            <w:right w:val="none" w:sz="0" w:space="0" w:color="auto"/>
          </w:divBdr>
        </w:div>
        <w:div w:id="1343699944">
          <w:marLeft w:val="0"/>
          <w:marRight w:val="0"/>
          <w:marTop w:val="0"/>
          <w:marBottom w:val="0"/>
          <w:divBdr>
            <w:top w:val="none" w:sz="0" w:space="0" w:color="auto"/>
            <w:left w:val="none" w:sz="0" w:space="0" w:color="auto"/>
            <w:bottom w:val="none" w:sz="0" w:space="0" w:color="auto"/>
            <w:right w:val="none" w:sz="0" w:space="0" w:color="auto"/>
          </w:divBdr>
        </w:div>
        <w:div w:id="1487698234">
          <w:marLeft w:val="0"/>
          <w:marRight w:val="0"/>
          <w:marTop w:val="0"/>
          <w:marBottom w:val="0"/>
          <w:divBdr>
            <w:top w:val="none" w:sz="0" w:space="0" w:color="auto"/>
            <w:left w:val="none" w:sz="0" w:space="0" w:color="auto"/>
            <w:bottom w:val="none" w:sz="0" w:space="0" w:color="auto"/>
            <w:right w:val="none" w:sz="0" w:space="0" w:color="auto"/>
          </w:divBdr>
        </w:div>
        <w:div w:id="1319306447">
          <w:marLeft w:val="0"/>
          <w:marRight w:val="0"/>
          <w:marTop w:val="0"/>
          <w:marBottom w:val="0"/>
          <w:divBdr>
            <w:top w:val="none" w:sz="0" w:space="0" w:color="auto"/>
            <w:left w:val="none" w:sz="0" w:space="0" w:color="auto"/>
            <w:bottom w:val="none" w:sz="0" w:space="0" w:color="auto"/>
            <w:right w:val="none" w:sz="0" w:space="0" w:color="auto"/>
          </w:divBdr>
        </w:div>
        <w:div w:id="56977146">
          <w:marLeft w:val="0"/>
          <w:marRight w:val="0"/>
          <w:marTop w:val="0"/>
          <w:marBottom w:val="0"/>
          <w:divBdr>
            <w:top w:val="none" w:sz="0" w:space="0" w:color="auto"/>
            <w:left w:val="none" w:sz="0" w:space="0" w:color="auto"/>
            <w:bottom w:val="none" w:sz="0" w:space="0" w:color="auto"/>
            <w:right w:val="none" w:sz="0" w:space="0" w:color="auto"/>
          </w:divBdr>
        </w:div>
        <w:div w:id="912621156">
          <w:marLeft w:val="0"/>
          <w:marRight w:val="0"/>
          <w:marTop w:val="0"/>
          <w:marBottom w:val="0"/>
          <w:divBdr>
            <w:top w:val="none" w:sz="0" w:space="0" w:color="auto"/>
            <w:left w:val="none" w:sz="0" w:space="0" w:color="auto"/>
            <w:bottom w:val="none" w:sz="0" w:space="0" w:color="auto"/>
            <w:right w:val="none" w:sz="0" w:space="0" w:color="auto"/>
          </w:divBdr>
        </w:div>
        <w:div w:id="2107115538">
          <w:marLeft w:val="0"/>
          <w:marRight w:val="0"/>
          <w:marTop w:val="0"/>
          <w:marBottom w:val="0"/>
          <w:divBdr>
            <w:top w:val="none" w:sz="0" w:space="0" w:color="auto"/>
            <w:left w:val="none" w:sz="0" w:space="0" w:color="auto"/>
            <w:bottom w:val="none" w:sz="0" w:space="0" w:color="auto"/>
            <w:right w:val="none" w:sz="0" w:space="0" w:color="auto"/>
          </w:divBdr>
        </w:div>
        <w:div w:id="396898363">
          <w:marLeft w:val="0"/>
          <w:marRight w:val="0"/>
          <w:marTop w:val="0"/>
          <w:marBottom w:val="0"/>
          <w:divBdr>
            <w:top w:val="none" w:sz="0" w:space="0" w:color="auto"/>
            <w:left w:val="none" w:sz="0" w:space="0" w:color="auto"/>
            <w:bottom w:val="none" w:sz="0" w:space="0" w:color="auto"/>
            <w:right w:val="none" w:sz="0" w:space="0" w:color="auto"/>
          </w:divBdr>
        </w:div>
        <w:div w:id="1860385560">
          <w:marLeft w:val="0"/>
          <w:marRight w:val="0"/>
          <w:marTop w:val="0"/>
          <w:marBottom w:val="0"/>
          <w:divBdr>
            <w:top w:val="none" w:sz="0" w:space="0" w:color="auto"/>
            <w:left w:val="none" w:sz="0" w:space="0" w:color="auto"/>
            <w:bottom w:val="none" w:sz="0" w:space="0" w:color="auto"/>
            <w:right w:val="none" w:sz="0" w:space="0" w:color="auto"/>
          </w:divBdr>
        </w:div>
        <w:div w:id="349796497">
          <w:marLeft w:val="0"/>
          <w:marRight w:val="0"/>
          <w:marTop w:val="0"/>
          <w:marBottom w:val="0"/>
          <w:divBdr>
            <w:top w:val="none" w:sz="0" w:space="0" w:color="auto"/>
            <w:left w:val="none" w:sz="0" w:space="0" w:color="auto"/>
            <w:bottom w:val="none" w:sz="0" w:space="0" w:color="auto"/>
            <w:right w:val="none" w:sz="0" w:space="0" w:color="auto"/>
          </w:divBdr>
        </w:div>
        <w:div w:id="98570456">
          <w:marLeft w:val="0"/>
          <w:marRight w:val="0"/>
          <w:marTop w:val="0"/>
          <w:marBottom w:val="0"/>
          <w:divBdr>
            <w:top w:val="none" w:sz="0" w:space="0" w:color="auto"/>
            <w:left w:val="none" w:sz="0" w:space="0" w:color="auto"/>
            <w:bottom w:val="none" w:sz="0" w:space="0" w:color="auto"/>
            <w:right w:val="none" w:sz="0" w:space="0" w:color="auto"/>
          </w:divBdr>
        </w:div>
        <w:div w:id="1160384438">
          <w:marLeft w:val="0"/>
          <w:marRight w:val="0"/>
          <w:marTop w:val="0"/>
          <w:marBottom w:val="0"/>
          <w:divBdr>
            <w:top w:val="none" w:sz="0" w:space="0" w:color="auto"/>
            <w:left w:val="none" w:sz="0" w:space="0" w:color="auto"/>
            <w:bottom w:val="none" w:sz="0" w:space="0" w:color="auto"/>
            <w:right w:val="none" w:sz="0" w:space="0" w:color="auto"/>
          </w:divBdr>
        </w:div>
        <w:div w:id="1009718430">
          <w:marLeft w:val="0"/>
          <w:marRight w:val="0"/>
          <w:marTop w:val="0"/>
          <w:marBottom w:val="0"/>
          <w:divBdr>
            <w:top w:val="none" w:sz="0" w:space="0" w:color="auto"/>
            <w:left w:val="none" w:sz="0" w:space="0" w:color="auto"/>
            <w:bottom w:val="none" w:sz="0" w:space="0" w:color="auto"/>
            <w:right w:val="none" w:sz="0" w:space="0" w:color="auto"/>
          </w:divBdr>
        </w:div>
        <w:div w:id="78409572">
          <w:marLeft w:val="0"/>
          <w:marRight w:val="0"/>
          <w:marTop w:val="0"/>
          <w:marBottom w:val="0"/>
          <w:divBdr>
            <w:top w:val="none" w:sz="0" w:space="0" w:color="auto"/>
            <w:left w:val="none" w:sz="0" w:space="0" w:color="auto"/>
            <w:bottom w:val="none" w:sz="0" w:space="0" w:color="auto"/>
            <w:right w:val="none" w:sz="0" w:space="0" w:color="auto"/>
          </w:divBdr>
        </w:div>
        <w:div w:id="140006811">
          <w:marLeft w:val="0"/>
          <w:marRight w:val="0"/>
          <w:marTop w:val="0"/>
          <w:marBottom w:val="0"/>
          <w:divBdr>
            <w:top w:val="none" w:sz="0" w:space="0" w:color="auto"/>
            <w:left w:val="none" w:sz="0" w:space="0" w:color="auto"/>
            <w:bottom w:val="none" w:sz="0" w:space="0" w:color="auto"/>
            <w:right w:val="none" w:sz="0" w:space="0" w:color="auto"/>
          </w:divBdr>
        </w:div>
        <w:div w:id="1280260698">
          <w:marLeft w:val="0"/>
          <w:marRight w:val="0"/>
          <w:marTop w:val="0"/>
          <w:marBottom w:val="0"/>
          <w:divBdr>
            <w:top w:val="none" w:sz="0" w:space="0" w:color="auto"/>
            <w:left w:val="none" w:sz="0" w:space="0" w:color="auto"/>
            <w:bottom w:val="none" w:sz="0" w:space="0" w:color="auto"/>
            <w:right w:val="none" w:sz="0" w:space="0" w:color="auto"/>
          </w:divBdr>
        </w:div>
        <w:div w:id="934286716">
          <w:marLeft w:val="0"/>
          <w:marRight w:val="0"/>
          <w:marTop w:val="0"/>
          <w:marBottom w:val="0"/>
          <w:divBdr>
            <w:top w:val="none" w:sz="0" w:space="0" w:color="auto"/>
            <w:left w:val="none" w:sz="0" w:space="0" w:color="auto"/>
            <w:bottom w:val="none" w:sz="0" w:space="0" w:color="auto"/>
            <w:right w:val="none" w:sz="0" w:space="0" w:color="auto"/>
          </w:divBdr>
        </w:div>
        <w:div w:id="1356419922">
          <w:marLeft w:val="0"/>
          <w:marRight w:val="0"/>
          <w:marTop w:val="0"/>
          <w:marBottom w:val="0"/>
          <w:divBdr>
            <w:top w:val="none" w:sz="0" w:space="0" w:color="auto"/>
            <w:left w:val="none" w:sz="0" w:space="0" w:color="auto"/>
            <w:bottom w:val="none" w:sz="0" w:space="0" w:color="auto"/>
            <w:right w:val="none" w:sz="0" w:space="0" w:color="auto"/>
          </w:divBdr>
        </w:div>
        <w:div w:id="267590838">
          <w:marLeft w:val="0"/>
          <w:marRight w:val="0"/>
          <w:marTop w:val="0"/>
          <w:marBottom w:val="0"/>
          <w:divBdr>
            <w:top w:val="none" w:sz="0" w:space="0" w:color="auto"/>
            <w:left w:val="none" w:sz="0" w:space="0" w:color="auto"/>
            <w:bottom w:val="none" w:sz="0" w:space="0" w:color="auto"/>
            <w:right w:val="none" w:sz="0" w:space="0" w:color="auto"/>
          </w:divBdr>
        </w:div>
        <w:div w:id="2113435165">
          <w:marLeft w:val="0"/>
          <w:marRight w:val="0"/>
          <w:marTop w:val="0"/>
          <w:marBottom w:val="0"/>
          <w:divBdr>
            <w:top w:val="none" w:sz="0" w:space="0" w:color="auto"/>
            <w:left w:val="none" w:sz="0" w:space="0" w:color="auto"/>
            <w:bottom w:val="none" w:sz="0" w:space="0" w:color="auto"/>
            <w:right w:val="none" w:sz="0" w:space="0" w:color="auto"/>
          </w:divBdr>
        </w:div>
        <w:div w:id="1592472305">
          <w:marLeft w:val="0"/>
          <w:marRight w:val="0"/>
          <w:marTop w:val="0"/>
          <w:marBottom w:val="0"/>
          <w:divBdr>
            <w:top w:val="none" w:sz="0" w:space="0" w:color="auto"/>
            <w:left w:val="none" w:sz="0" w:space="0" w:color="auto"/>
            <w:bottom w:val="none" w:sz="0" w:space="0" w:color="auto"/>
            <w:right w:val="none" w:sz="0" w:space="0" w:color="auto"/>
          </w:divBdr>
        </w:div>
        <w:div w:id="1595237796">
          <w:marLeft w:val="0"/>
          <w:marRight w:val="0"/>
          <w:marTop w:val="0"/>
          <w:marBottom w:val="0"/>
          <w:divBdr>
            <w:top w:val="none" w:sz="0" w:space="0" w:color="auto"/>
            <w:left w:val="none" w:sz="0" w:space="0" w:color="auto"/>
            <w:bottom w:val="none" w:sz="0" w:space="0" w:color="auto"/>
            <w:right w:val="none" w:sz="0" w:space="0" w:color="auto"/>
          </w:divBdr>
        </w:div>
        <w:div w:id="1656883082">
          <w:marLeft w:val="0"/>
          <w:marRight w:val="0"/>
          <w:marTop w:val="0"/>
          <w:marBottom w:val="0"/>
          <w:divBdr>
            <w:top w:val="none" w:sz="0" w:space="0" w:color="auto"/>
            <w:left w:val="none" w:sz="0" w:space="0" w:color="auto"/>
            <w:bottom w:val="none" w:sz="0" w:space="0" w:color="auto"/>
            <w:right w:val="none" w:sz="0" w:space="0" w:color="auto"/>
          </w:divBdr>
        </w:div>
        <w:div w:id="1306618109">
          <w:marLeft w:val="0"/>
          <w:marRight w:val="0"/>
          <w:marTop w:val="0"/>
          <w:marBottom w:val="0"/>
          <w:divBdr>
            <w:top w:val="none" w:sz="0" w:space="0" w:color="auto"/>
            <w:left w:val="none" w:sz="0" w:space="0" w:color="auto"/>
            <w:bottom w:val="none" w:sz="0" w:space="0" w:color="auto"/>
            <w:right w:val="none" w:sz="0" w:space="0" w:color="auto"/>
          </w:divBdr>
        </w:div>
        <w:div w:id="1568227751">
          <w:marLeft w:val="0"/>
          <w:marRight w:val="0"/>
          <w:marTop w:val="0"/>
          <w:marBottom w:val="0"/>
          <w:divBdr>
            <w:top w:val="none" w:sz="0" w:space="0" w:color="auto"/>
            <w:left w:val="none" w:sz="0" w:space="0" w:color="auto"/>
            <w:bottom w:val="none" w:sz="0" w:space="0" w:color="auto"/>
            <w:right w:val="none" w:sz="0" w:space="0" w:color="auto"/>
          </w:divBdr>
        </w:div>
        <w:div w:id="1227377534">
          <w:marLeft w:val="0"/>
          <w:marRight w:val="0"/>
          <w:marTop w:val="0"/>
          <w:marBottom w:val="0"/>
          <w:divBdr>
            <w:top w:val="none" w:sz="0" w:space="0" w:color="auto"/>
            <w:left w:val="none" w:sz="0" w:space="0" w:color="auto"/>
            <w:bottom w:val="none" w:sz="0" w:space="0" w:color="auto"/>
            <w:right w:val="none" w:sz="0" w:space="0" w:color="auto"/>
          </w:divBdr>
        </w:div>
        <w:div w:id="751313846">
          <w:marLeft w:val="0"/>
          <w:marRight w:val="0"/>
          <w:marTop w:val="0"/>
          <w:marBottom w:val="0"/>
          <w:divBdr>
            <w:top w:val="none" w:sz="0" w:space="0" w:color="auto"/>
            <w:left w:val="none" w:sz="0" w:space="0" w:color="auto"/>
            <w:bottom w:val="none" w:sz="0" w:space="0" w:color="auto"/>
            <w:right w:val="none" w:sz="0" w:space="0" w:color="auto"/>
          </w:divBdr>
        </w:div>
        <w:div w:id="499345404">
          <w:marLeft w:val="0"/>
          <w:marRight w:val="0"/>
          <w:marTop w:val="0"/>
          <w:marBottom w:val="0"/>
          <w:divBdr>
            <w:top w:val="none" w:sz="0" w:space="0" w:color="auto"/>
            <w:left w:val="none" w:sz="0" w:space="0" w:color="auto"/>
            <w:bottom w:val="none" w:sz="0" w:space="0" w:color="auto"/>
            <w:right w:val="none" w:sz="0" w:space="0" w:color="auto"/>
          </w:divBdr>
        </w:div>
        <w:div w:id="1146825854">
          <w:marLeft w:val="0"/>
          <w:marRight w:val="0"/>
          <w:marTop w:val="0"/>
          <w:marBottom w:val="0"/>
          <w:divBdr>
            <w:top w:val="none" w:sz="0" w:space="0" w:color="auto"/>
            <w:left w:val="none" w:sz="0" w:space="0" w:color="auto"/>
            <w:bottom w:val="none" w:sz="0" w:space="0" w:color="auto"/>
            <w:right w:val="none" w:sz="0" w:space="0" w:color="auto"/>
          </w:divBdr>
        </w:div>
        <w:div w:id="1638950186">
          <w:marLeft w:val="0"/>
          <w:marRight w:val="0"/>
          <w:marTop w:val="0"/>
          <w:marBottom w:val="0"/>
          <w:divBdr>
            <w:top w:val="none" w:sz="0" w:space="0" w:color="auto"/>
            <w:left w:val="none" w:sz="0" w:space="0" w:color="auto"/>
            <w:bottom w:val="none" w:sz="0" w:space="0" w:color="auto"/>
            <w:right w:val="none" w:sz="0" w:space="0" w:color="auto"/>
          </w:divBdr>
        </w:div>
        <w:div w:id="729303938">
          <w:marLeft w:val="0"/>
          <w:marRight w:val="0"/>
          <w:marTop w:val="0"/>
          <w:marBottom w:val="0"/>
          <w:divBdr>
            <w:top w:val="none" w:sz="0" w:space="0" w:color="auto"/>
            <w:left w:val="none" w:sz="0" w:space="0" w:color="auto"/>
            <w:bottom w:val="none" w:sz="0" w:space="0" w:color="auto"/>
            <w:right w:val="none" w:sz="0" w:space="0" w:color="auto"/>
          </w:divBdr>
        </w:div>
        <w:div w:id="1683165361">
          <w:marLeft w:val="0"/>
          <w:marRight w:val="0"/>
          <w:marTop w:val="0"/>
          <w:marBottom w:val="0"/>
          <w:divBdr>
            <w:top w:val="none" w:sz="0" w:space="0" w:color="auto"/>
            <w:left w:val="none" w:sz="0" w:space="0" w:color="auto"/>
            <w:bottom w:val="none" w:sz="0" w:space="0" w:color="auto"/>
            <w:right w:val="none" w:sz="0" w:space="0" w:color="auto"/>
          </w:divBdr>
        </w:div>
        <w:div w:id="1404521897">
          <w:marLeft w:val="0"/>
          <w:marRight w:val="0"/>
          <w:marTop w:val="0"/>
          <w:marBottom w:val="0"/>
          <w:divBdr>
            <w:top w:val="none" w:sz="0" w:space="0" w:color="auto"/>
            <w:left w:val="none" w:sz="0" w:space="0" w:color="auto"/>
            <w:bottom w:val="none" w:sz="0" w:space="0" w:color="auto"/>
            <w:right w:val="none" w:sz="0" w:space="0" w:color="auto"/>
          </w:divBdr>
        </w:div>
        <w:div w:id="2033919254">
          <w:marLeft w:val="0"/>
          <w:marRight w:val="0"/>
          <w:marTop w:val="0"/>
          <w:marBottom w:val="0"/>
          <w:divBdr>
            <w:top w:val="none" w:sz="0" w:space="0" w:color="auto"/>
            <w:left w:val="none" w:sz="0" w:space="0" w:color="auto"/>
            <w:bottom w:val="none" w:sz="0" w:space="0" w:color="auto"/>
            <w:right w:val="none" w:sz="0" w:space="0" w:color="auto"/>
          </w:divBdr>
        </w:div>
        <w:div w:id="1644192719">
          <w:marLeft w:val="0"/>
          <w:marRight w:val="0"/>
          <w:marTop w:val="0"/>
          <w:marBottom w:val="0"/>
          <w:divBdr>
            <w:top w:val="none" w:sz="0" w:space="0" w:color="auto"/>
            <w:left w:val="none" w:sz="0" w:space="0" w:color="auto"/>
            <w:bottom w:val="none" w:sz="0" w:space="0" w:color="auto"/>
            <w:right w:val="none" w:sz="0" w:space="0" w:color="auto"/>
          </w:divBdr>
        </w:div>
        <w:div w:id="677776099">
          <w:marLeft w:val="0"/>
          <w:marRight w:val="0"/>
          <w:marTop w:val="0"/>
          <w:marBottom w:val="0"/>
          <w:divBdr>
            <w:top w:val="none" w:sz="0" w:space="0" w:color="auto"/>
            <w:left w:val="none" w:sz="0" w:space="0" w:color="auto"/>
            <w:bottom w:val="none" w:sz="0" w:space="0" w:color="auto"/>
            <w:right w:val="none" w:sz="0" w:space="0" w:color="auto"/>
          </w:divBdr>
        </w:div>
        <w:div w:id="686369417">
          <w:marLeft w:val="0"/>
          <w:marRight w:val="0"/>
          <w:marTop w:val="0"/>
          <w:marBottom w:val="0"/>
          <w:divBdr>
            <w:top w:val="none" w:sz="0" w:space="0" w:color="auto"/>
            <w:left w:val="none" w:sz="0" w:space="0" w:color="auto"/>
            <w:bottom w:val="none" w:sz="0" w:space="0" w:color="auto"/>
            <w:right w:val="none" w:sz="0" w:space="0" w:color="auto"/>
          </w:divBdr>
        </w:div>
        <w:div w:id="1279489023">
          <w:marLeft w:val="0"/>
          <w:marRight w:val="0"/>
          <w:marTop w:val="0"/>
          <w:marBottom w:val="0"/>
          <w:divBdr>
            <w:top w:val="none" w:sz="0" w:space="0" w:color="auto"/>
            <w:left w:val="none" w:sz="0" w:space="0" w:color="auto"/>
            <w:bottom w:val="none" w:sz="0" w:space="0" w:color="auto"/>
            <w:right w:val="none" w:sz="0" w:space="0" w:color="auto"/>
          </w:divBdr>
        </w:div>
        <w:div w:id="683557450">
          <w:marLeft w:val="0"/>
          <w:marRight w:val="0"/>
          <w:marTop w:val="0"/>
          <w:marBottom w:val="0"/>
          <w:divBdr>
            <w:top w:val="none" w:sz="0" w:space="0" w:color="auto"/>
            <w:left w:val="none" w:sz="0" w:space="0" w:color="auto"/>
            <w:bottom w:val="none" w:sz="0" w:space="0" w:color="auto"/>
            <w:right w:val="none" w:sz="0" w:space="0" w:color="auto"/>
          </w:divBdr>
        </w:div>
        <w:div w:id="449476536">
          <w:marLeft w:val="0"/>
          <w:marRight w:val="0"/>
          <w:marTop w:val="0"/>
          <w:marBottom w:val="0"/>
          <w:divBdr>
            <w:top w:val="none" w:sz="0" w:space="0" w:color="auto"/>
            <w:left w:val="none" w:sz="0" w:space="0" w:color="auto"/>
            <w:bottom w:val="none" w:sz="0" w:space="0" w:color="auto"/>
            <w:right w:val="none" w:sz="0" w:space="0" w:color="auto"/>
          </w:divBdr>
        </w:div>
        <w:div w:id="1730103978">
          <w:marLeft w:val="0"/>
          <w:marRight w:val="0"/>
          <w:marTop w:val="0"/>
          <w:marBottom w:val="0"/>
          <w:divBdr>
            <w:top w:val="none" w:sz="0" w:space="0" w:color="auto"/>
            <w:left w:val="none" w:sz="0" w:space="0" w:color="auto"/>
            <w:bottom w:val="none" w:sz="0" w:space="0" w:color="auto"/>
            <w:right w:val="none" w:sz="0" w:space="0" w:color="auto"/>
          </w:divBdr>
        </w:div>
        <w:div w:id="2108505162">
          <w:marLeft w:val="0"/>
          <w:marRight w:val="0"/>
          <w:marTop w:val="0"/>
          <w:marBottom w:val="0"/>
          <w:divBdr>
            <w:top w:val="none" w:sz="0" w:space="0" w:color="auto"/>
            <w:left w:val="none" w:sz="0" w:space="0" w:color="auto"/>
            <w:bottom w:val="none" w:sz="0" w:space="0" w:color="auto"/>
            <w:right w:val="none" w:sz="0" w:space="0" w:color="auto"/>
          </w:divBdr>
        </w:div>
        <w:div w:id="2142527650">
          <w:marLeft w:val="0"/>
          <w:marRight w:val="0"/>
          <w:marTop w:val="0"/>
          <w:marBottom w:val="0"/>
          <w:divBdr>
            <w:top w:val="none" w:sz="0" w:space="0" w:color="auto"/>
            <w:left w:val="none" w:sz="0" w:space="0" w:color="auto"/>
            <w:bottom w:val="none" w:sz="0" w:space="0" w:color="auto"/>
            <w:right w:val="none" w:sz="0" w:space="0" w:color="auto"/>
          </w:divBdr>
        </w:div>
        <w:div w:id="1513451305">
          <w:marLeft w:val="0"/>
          <w:marRight w:val="0"/>
          <w:marTop w:val="0"/>
          <w:marBottom w:val="0"/>
          <w:divBdr>
            <w:top w:val="none" w:sz="0" w:space="0" w:color="auto"/>
            <w:left w:val="none" w:sz="0" w:space="0" w:color="auto"/>
            <w:bottom w:val="none" w:sz="0" w:space="0" w:color="auto"/>
            <w:right w:val="none" w:sz="0" w:space="0" w:color="auto"/>
          </w:divBdr>
        </w:div>
        <w:div w:id="814637389">
          <w:marLeft w:val="0"/>
          <w:marRight w:val="0"/>
          <w:marTop w:val="0"/>
          <w:marBottom w:val="0"/>
          <w:divBdr>
            <w:top w:val="none" w:sz="0" w:space="0" w:color="auto"/>
            <w:left w:val="none" w:sz="0" w:space="0" w:color="auto"/>
            <w:bottom w:val="none" w:sz="0" w:space="0" w:color="auto"/>
            <w:right w:val="none" w:sz="0" w:space="0" w:color="auto"/>
          </w:divBdr>
        </w:div>
        <w:div w:id="1746762979">
          <w:marLeft w:val="0"/>
          <w:marRight w:val="0"/>
          <w:marTop w:val="0"/>
          <w:marBottom w:val="0"/>
          <w:divBdr>
            <w:top w:val="none" w:sz="0" w:space="0" w:color="auto"/>
            <w:left w:val="none" w:sz="0" w:space="0" w:color="auto"/>
            <w:bottom w:val="none" w:sz="0" w:space="0" w:color="auto"/>
            <w:right w:val="none" w:sz="0" w:space="0" w:color="auto"/>
          </w:divBdr>
        </w:div>
        <w:div w:id="873662577">
          <w:marLeft w:val="0"/>
          <w:marRight w:val="0"/>
          <w:marTop w:val="0"/>
          <w:marBottom w:val="0"/>
          <w:divBdr>
            <w:top w:val="none" w:sz="0" w:space="0" w:color="auto"/>
            <w:left w:val="none" w:sz="0" w:space="0" w:color="auto"/>
            <w:bottom w:val="none" w:sz="0" w:space="0" w:color="auto"/>
            <w:right w:val="none" w:sz="0" w:space="0" w:color="auto"/>
          </w:divBdr>
        </w:div>
        <w:div w:id="1850674752">
          <w:marLeft w:val="0"/>
          <w:marRight w:val="0"/>
          <w:marTop w:val="0"/>
          <w:marBottom w:val="0"/>
          <w:divBdr>
            <w:top w:val="none" w:sz="0" w:space="0" w:color="auto"/>
            <w:left w:val="none" w:sz="0" w:space="0" w:color="auto"/>
            <w:bottom w:val="none" w:sz="0" w:space="0" w:color="auto"/>
            <w:right w:val="none" w:sz="0" w:space="0" w:color="auto"/>
          </w:divBdr>
        </w:div>
        <w:div w:id="857234835">
          <w:marLeft w:val="0"/>
          <w:marRight w:val="0"/>
          <w:marTop w:val="0"/>
          <w:marBottom w:val="0"/>
          <w:divBdr>
            <w:top w:val="none" w:sz="0" w:space="0" w:color="auto"/>
            <w:left w:val="none" w:sz="0" w:space="0" w:color="auto"/>
            <w:bottom w:val="none" w:sz="0" w:space="0" w:color="auto"/>
            <w:right w:val="none" w:sz="0" w:space="0" w:color="auto"/>
          </w:divBdr>
        </w:div>
        <w:div w:id="122161126">
          <w:marLeft w:val="0"/>
          <w:marRight w:val="0"/>
          <w:marTop w:val="0"/>
          <w:marBottom w:val="0"/>
          <w:divBdr>
            <w:top w:val="none" w:sz="0" w:space="0" w:color="auto"/>
            <w:left w:val="none" w:sz="0" w:space="0" w:color="auto"/>
            <w:bottom w:val="none" w:sz="0" w:space="0" w:color="auto"/>
            <w:right w:val="none" w:sz="0" w:space="0" w:color="auto"/>
          </w:divBdr>
        </w:div>
        <w:div w:id="211161559">
          <w:marLeft w:val="0"/>
          <w:marRight w:val="0"/>
          <w:marTop w:val="0"/>
          <w:marBottom w:val="0"/>
          <w:divBdr>
            <w:top w:val="none" w:sz="0" w:space="0" w:color="auto"/>
            <w:left w:val="none" w:sz="0" w:space="0" w:color="auto"/>
            <w:bottom w:val="none" w:sz="0" w:space="0" w:color="auto"/>
            <w:right w:val="none" w:sz="0" w:space="0" w:color="auto"/>
          </w:divBdr>
        </w:div>
        <w:div w:id="48575260">
          <w:marLeft w:val="0"/>
          <w:marRight w:val="0"/>
          <w:marTop w:val="0"/>
          <w:marBottom w:val="0"/>
          <w:divBdr>
            <w:top w:val="none" w:sz="0" w:space="0" w:color="auto"/>
            <w:left w:val="none" w:sz="0" w:space="0" w:color="auto"/>
            <w:bottom w:val="none" w:sz="0" w:space="0" w:color="auto"/>
            <w:right w:val="none" w:sz="0" w:space="0" w:color="auto"/>
          </w:divBdr>
        </w:div>
        <w:div w:id="1162815578">
          <w:marLeft w:val="0"/>
          <w:marRight w:val="0"/>
          <w:marTop w:val="0"/>
          <w:marBottom w:val="0"/>
          <w:divBdr>
            <w:top w:val="none" w:sz="0" w:space="0" w:color="auto"/>
            <w:left w:val="none" w:sz="0" w:space="0" w:color="auto"/>
            <w:bottom w:val="none" w:sz="0" w:space="0" w:color="auto"/>
            <w:right w:val="none" w:sz="0" w:space="0" w:color="auto"/>
          </w:divBdr>
        </w:div>
        <w:div w:id="604114581">
          <w:marLeft w:val="0"/>
          <w:marRight w:val="0"/>
          <w:marTop w:val="0"/>
          <w:marBottom w:val="0"/>
          <w:divBdr>
            <w:top w:val="none" w:sz="0" w:space="0" w:color="auto"/>
            <w:left w:val="none" w:sz="0" w:space="0" w:color="auto"/>
            <w:bottom w:val="none" w:sz="0" w:space="0" w:color="auto"/>
            <w:right w:val="none" w:sz="0" w:space="0" w:color="auto"/>
          </w:divBdr>
        </w:div>
        <w:div w:id="2125534693">
          <w:marLeft w:val="0"/>
          <w:marRight w:val="0"/>
          <w:marTop w:val="0"/>
          <w:marBottom w:val="0"/>
          <w:divBdr>
            <w:top w:val="none" w:sz="0" w:space="0" w:color="auto"/>
            <w:left w:val="none" w:sz="0" w:space="0" w:color="auto"/>
            <w:bottom w:val="none" w:sz="0" w:space="0" w:color="auto"/>
            <w:right w:val="none" w:sz="0" w:space="0" w:color="auto"/>
          </w:divBdr>
        </w:div>
        <w:div w:id="1901136437">
          <w:marLeft w:val="0"/>
          <w:marRight w:val="0"/>
          <w:marTop w:val="0"/>
          <w:marBottom w:val="0"/>
          <w:divBdr>
            <w:top w:val="none" w:sz="0" w:space="0" w:color="auto"/>
            <w:left w:val="none" w:sz="0" w:space="0" w:color="auto"/>
            <w:bottom w:val="none" w:sz="0" w:space="0" w:color="auto"/>
            <w:right w:val="none" w:sz="0" w:space="0" w:color="auto"/>
          </w:divBdr>
        </w:div>
        <w:div w:id="410740382">
          <w:marLeft w:val="0"/>
          <w:marRight w:val="0"/>
          <w:marTop w:val="0"/>
          <w:marBottom w:val="0"/>
          <w:divBdr>
            <w:top w:val="none" w:sz="0" w:space="0" w:color="auto"/>
            <w:left w:val="none" w:sz="0" w:space="0" w:color="auto"/>
            <w:bottom w:val="none" w:sz="0" w:space="0" w:color="auto"/>
            <w:right w:val="none" w:sz="0" w:space="0" w:color="auto"/>
          </w:divBdr>
        </w:div>
        <w:div w:id="1507789435">
          <w:marLeft w:val="0"/>
          <w:marRight w:val="0"/>
          <w:marTop w:val="0"/>
          <w:marBottom w:val="0"/>
          <w:divBdr>
            <w:top w:val="none" w:sz="0" w:space="0" w:color="auto"/>
            <w:left w:val="none" w:sz="0" w:space="0" w:color="auto"/>
            <w:bottom w:val="none" w:sz="0" w:space="0" w:color="auto"/>
            <w:right w:val="none" w:sz="0" w:space="0" w:color="auto"/>
          </w:divBdr>
        </w:div>
        <w:div w:id="255984084">
          <w:marLeft w:val="0"/>
          <w:marRight w:val="0"/>
          <w:marTop w:val="0"/>
          <w:marBottom w:val="0"/>
          <w:divBdr>
            <w:top w:val="none" w:sz="0" w:space="0" w:color="auto"/>
            <w:left w:val="none" w:sz="0" w:space="0" w:color="auto"/>
            <w:bottom w:val="none" w:sz="0" w:space="0" w:color="auto"/>
            <w:right w:val="none" w:sz="0" w:space="0" w:color="auto"/>
          </w:divBdr>
        </w:div>
        <w:div w:id="965163748">
          <w:marLeft w:val="0"/>
          <w:marRight w:val="0"/>
          <w:marTop w:val="0"/>
          <w:marBottom w:val="0"/>
          <w:divBdr>
            <w:top w:val="none" w:sz="0" w:space="0" w:color="auto"/>
            <w:left w:val="none" w:sz="0" w:space="0" w:color="auto"/>
            <w:bottom w:val="none" w:sz="0" w:space="0" w:color="auto"/>
            <w:right w:val="none" w:sz="0" w:space="0" w:color="auto"/>
          </w:divBdr>
        </w:div>
        <w:div w:id="1129517350">
          <w:marLeft w:val="0"/>
          <w:marRight w:val="0"/>
          <w:marTop w:val="0"/>
          <w:marBottom w:val="0"/>
          <w:divBdr>
            <w:top w:val="none" w:sz="0" w:space="0" w:color="auto"/>
            <w:left w:val="none" w:sz="0" w:space="0" w:color="auto"/>
            <w:bottom w:val="none" w:sz="0" w:space="0" w:color="auto"/>
            <w:right w:val="none" w:sz="0" w:space="0" w:color="auto"/>
          </w:divBdr>
        </w:div>
        <w:div w:id="1602301404">
          <w:marLeft w:val="0"/>
          <w:marRight w:val="0"/>
          <w:marTop w:val="0"/>
          <w:marBottom w:val="0"/>
          <w:divBdr>
            <w:top w:val="none" w:sz="0" w:space="0" w:color="auto"/>
            <w:left w:val="none" w:sz="0" w:space="0" w:color="auto"/>
            <w:bottom w:val="none" w:sz="0" w:space="0" w:color="auto"/>
            <w:right w:val="none" w:sz="0" w:space="0" w:color="auto"/>
          </w:divBdr>
        </w:div>
        <w:div w:id="1747260789">
          <w:marLeft w:val="0"/>
          <w:marRight w:val="0"/>
          <w:marTop w:val="0"/>
          <w:marBottom w:val="0"/>
          <w:divBdr>
            <w:top w:val="none" w:sz="0" w:space="0" w:color="auto"/>
            <w:left w:val="none" w:sz="0" w:space="0" w:color="auto"/>
            <w:bottom w:val="none" w:sz="0" w:space="0" w:color="auto"/>
            <w:right w:val="none" w:sz="0" w:space="0" w:color="auto"/>
          </w:divBdr>
        </w:div>
        <w:div w:id="802773223">
          <w:marLeft w:val="0"/>
          <w:marRight w:val="0"/>
          <w:marTop w:val="0"/>
          <w:marBottom w:val="0"/>
          <w:divBdr>
            <w:top w:val="none" w:sz="0" w:space="0" w:color="auto"/>
            <w:left w:val="none" w:sz="0" w:space="0" w:color="auto"/>
            <w:bottom w:val="none" w:sz="0" w:space="0" w:color="auto"/>
            <w:right w:val="none" w:sz="0" w:space="0" w:color="auto"/>
          </w:divBdr>
        </w:div>
        <w:div w:id="1000739195">
          <w:marLeft w:val="0"/>
          <w:marRight w:val="0"/>
          <w:marTop w:val="0"/>
          <w:marBottom w:val="0"/>
          <w:divBdr>
            <w:top w:val="none" w:sz="0" w:space="0" w:color="auto"/>
            <w:left w:val="none" w:sz="0" w:space="0" w:color="auto"/>
            <w:bottom w:val="none" w:sz="0" w:space="0" w:color="auto"/>
            <w:right w:val="none" w:sz="0" w:space="0" w:color="auto"/>
          </w:divBdr>
        </w:div>
        <w:div w:id="665011561">
          <w:marLeft w:val="0"/>
          <w:marRight w:val="0"/>
          <w:marTop w:val="0"/>
          <w:marBottom w:val="0"/>
          <w:divBdr>
            <w:top w:val="none" w:sz="0" w:space="0" w:color="auto"/>
            <w:left w:val="none" w:sz="0" w:space="0" w:color="auto"/>
            <w:bottom w:val="none" w:sz="0" w:space="0" w:color="auto"/>
            <w:right w:val="none" w:sz="0" w:space="0" w:color="auto"/>
          </w:divBdr>
        </w:div>
        <w:div w:id="1840347235">
          <w:marLeft w:val="0"/>
          <w:marRight w:val="0"/>
          <w:marTop w:val="0"/>
          <w:marBottom w:val="0"/>
          <w:divBdr>
            <w:top w:val="none" w:sz="0" w:space="0" w:color="auto"/>
            <w:left w:val="none" w:sz="0" w:space="0" w:color="auto"/>
            <w:bottom w:val="none" w:sz="0" w:space="0" w:color="auto"/>
            <w:right w:val="none" w:sz="0" w:space="0" w:color="auto"/>
          </w:divBdr>
        </w:div>
        <w:div w:id="454638849">
          <w:marLeft w:val="0"/>
          <w:marRight w:val="0"/>
          <w:marTop w:val="0"/>
          <w:marBottom w:val="0"/>
          <w:divBdr>
            <w:top w:val="none" w:sz="0" w:space="0" w:color="auto"/>
            <w:left w:val="none" w:sz="0" w:space="0" w:color="auto"/>
            <w:bottom w:val="none" w:sz="0" w:space="0" w:color="auto"/>
            <w:right w:val="none" w:sz="0" w:space="0" w:color="auto"/>
          </w:divBdr>
        </w:div>
        <w:div w:id="1680305618">
          <w:marLeft w:val="0"/>
          <w:marRight w:val="0"/>
          <w:marTop w:val="0"/>
          <w:marBottom w:val="0"/>
          <w:divBdr>
            <w:top w:val="none" w:sz="0" w:space="0" w:color="auto"/>
            <w:left w:val="none" w:sz="0" w:space="0" w:color="auto"/>
            <w:bottom w:val="none" w:sz="0" w:space="0" w:color="auto"/>
            <w:right w:val="none" w:sz="0" w:space="0" w:color="auto"/>
          </w:divBdr>
        </w:div>
        <w:div w:id="1079525827">
          <w:marLeft w:val="0"/>
          <w:marRight w:val="0"/>
          <w:marTop w:val="0"/>
          <w:marBottom w:val="0"/>
          <w:divBdr>
            <w:top w:val="none" w:sz="0" w:space="0" w:color="auto"/>
            <w:left w:val="none" w:sz="0" w:space="0" w:color="auto"/>
            <w:bottom w:val="none" w:sz="0" w:space="0" w:color="auto"/>
            <w:right w:val="none" w:sz="0" w:space="0" w:color="auto"/>
          </w:divBdr>
        </w:div>
        <w:div w:id="1864049627">
          <w:marLeft w:val="0"/>
          <w:marRight w:val="0"/>
          <w:marTop w:val="0"/>
          <w:marBottom w:val="0"/>
          <w:divBdr>
            <w:top w:val="none" w:sz="0" w:space="0" w:color="auto"/>
            <w:left w:val="none" w:sz="0" w:space="0" w:color="auto"/>
            <w:bottom w:val="none" w:sz="0" w:space="0" w:color="auto"/>
            <w:right w:val="none" w:sz="0" w:space="0" w:color="auto"/>
          </w:divBdr>
        </w:div>
        <w:div w:id="358237534">
          <w:marLeft w:val="0"/>
          <w:marRight w:val="0"/>
          <w:marTop w:val="0"/>
          <w:marBottom w:val="0"/>
          <w:divBdr>
            <w:top w:val="none" w:sz="0" w:space="0" w:color="auto"/>
            <w:left w:val="none" w:sz="0" w:space="0" w:color="auto"/>
            <w:bottom w:val="none" w:sz="0" w:space="0" w:color="auto"/>
            <w:right w:val="none" w:sz="0" w:space="0" w:color="auto"/>
          </w:divBdr>
        </w:div>
        <w:div w:id="903371580">
          <w:marLeft w:val="0"/>
          <w:marRight w:val="0"/>
          <w:marTop w:val="0"/>
          <w:marBottom w:val="0"/>
          <w:divBdr>
            <w:top w:val="none" w:sz="0" w:space="0" w:color="auto"/>
            <w:left w:val="none" w:sz="0" w:space="0" w:color="auto"/>
            <w:bottom w:val="none" w:sz="0" w:space="0" w:color="auto"/>
            <w:right w:val="none" w:sz="0" w:space="0" w:color="auto"/>
          </w:divBdr>
        </w:div>
        <w:div w:id="645472666">
          <w:marLeft w:val="0"/>
          <w:marRight w:val="0"/>
          <w:marTop w:val="0"/>
          <w:marBottom w:val="0"/>
          <w:divBdr>
            <w:top w:val="none" w:sz="0" w:space="0" w:color="auto"/>
            <w:left w:val="none" w:sz="0" w:space="0" w:color="auto"/>
            <w:bottom w:val="none" w:sz="0" w:space="0" w:color="auto"/>
            <w:right w:val="none" w:sz="0" w:space="0" w:color="auto"/>
          </w:divBdr>
        </w:div>
        <w:div w:id="349912802">
          <w:marLeft w:val="0"/>
          <w:marRight w:val="0"/>
          <w:marTop w:val="0"/>
          <w:marBottom w:val="0"/>
          <w:divBdr>
            <w:top w:val="none" w:sz="0" w:space="0" w:color="auto"/>
            <w:left w:val="none" w:sz="0" w:space="0" w:color="auto"/>
            <w:bottom w:val="none" w:sz="0" w:space="0" w:color="auto"/>
            <w:right w:val="none" w:sz="0" w:space="0" w:color="auto"/>
          </w:divBdr>
        </w:div>
        <w:div w:id="1983197542">
          <w:marLeft w:val="0"/>
          <w:marRight w:val="0"/>
          <w:marTop w:val="0"/>
          <w:marBottom w:val="0"/>
          <w:divBdr>
            <w:top w:val="none" w:sz="0" w:space="0" w:color="auto"/>
            <w:left w:val="none" w:sz="0" w:space="0" w:color="auto"/>
            <w:bottom w:val="none" w:sz="0" w:space="0" w:color="auto"/>
            <w:right w:val="none" w:sz="0" w:space="0" w:color="auto"/>
          </w:divBdr>
        </w:div>
        <w:div w:id="626661418">
          <w:marLeft w:val="0"/>
          <w:marRight w:val="0"/>
          <w:marTop w:val="0"/>
          <w:marBottom w:val="0"/>
          <w:divBdr>
            <w:top w:val="none" w:sz="0" w:space="0" w:color="auto"/>
            <w:left w:val="none" w:sz="0" w:space="0" w:color="auto"/>
            <w:bottom w:val="none" w:sz="0" w:space="0" w:color="auto"/>
            <w:right w:val="none" w:sz="0" w:space="0" w:color="auto"/>
          </w:divBdr>
        </w:div>
        <w:div w:id="469321607">
          <w:marLeft w:val="0"/>
          <w:marRight w:val="0"/>
          <w:marTop w:val="0"/>
          <w:marBottom w:val="0"/>
          <w:divBdr>
            <w:top w:val="none" w:sz="0" w:space="0" w:color="auto"/>
            <w:left w:val="none" w:sz="0" w:space="0" w:color="auto"/>
            <w:bottom w:val="none" w:sz="0" w:space="0" w:color="auto"/>
            <w:right w:val="none" w:sz="0" w:space="0" w:color="auto"/>
          </w:divBdr>
        </w:div>
        <w:div w:id="826942960">
          <w:marLeft w:val="0"/>
          <w:marRight w:val="0"/>
          <w:marTop w:val="0"/>
          <w:marBottom w:val="0"/>
          <w:divBdr>
            <w:top w:val="none" w:sz="0" w:space="0" w:color="auto"/>
            <w:left w:val="none" w:sz="0" w:space="0" w:color="auto"/>
            <w:bottom w:val="none" w:sz="0" w:space="0" w:color="auto"/>
            <w:right w:val="none" w:sz="0" w:space="0" w:color="auto"/>
          </w:divBdr>
        </w:div>
        <w:div w:id="2125493733">
          <w:marLeft w:val="0"/>
          <w:marRight w:val="0"/>
          <w:marTop w:val="0"/>
          <w:marBottom w:val="0"/>
          <w:divBdr>
            <w:top w:val="none" w:sz="0" w:space="0" w:color="auto"/>
            <w:left w:val="none" w:sz="0" w:space="0" w:color="auto"/>
            <w:bottom w:val="none" w:sz="0" w:space="0" w:color="auto"/>
            <w:right w:val="none" w:sz="0" w:space="0" w:color="auto"/>
          </w:divBdr>
        </w:div>
        <w:div w:id="178935005">
          <w:marLeft w:val="0"/>
          <w:marRight w:val="0"/>
          <w:marTop w:val="0"/>
          <w:marBottom w:val="0"/>
          <w:divBdr>
            <w:top w:val="none" w:sz="0" w:space="0" w:color="auto"/>
            <w:left w:val="none" w:sz="0" w:space="0" w:color="auto"/>
            <w:bottom w:val="none" w:sz="0" w:space="0" w:color="auto"/>
            <w:right w:val="none" w:sz="0" w:space="0" w:color="auto"/>
          </w:divBdr>
        </w:div>
        <w:div w:id="1392147393">
          <w:marLeft w:val="0"/>
          <w:marRight w:val="0"/>
          <w:marTop w:val="0"/>
          <w:marBottom w:val="0"/>
          <w:divBdr>
            <w:top w:val="none" w:sz="0" w:space="0" w:color="auto"/>
            <w:left w:val="none" w:sz="0" w:space="0" w:color="auto"/>
            <w:bottom w:val="none" w:sz="0" w:space="0" w:color="auto"/>
            <w:right w:val="none" w:sz="0" w:space="0" w:color="auto"/>
          </w:divBdr>
        </w:div>
        <w:div w:id="1416633978">
          <w:marLeft w:val="0"/>
          <w:marRight w:val="0"/>
          <w:marTop w:val="0"/>
          <w:marBottom w:val="0"/>
          <w:divBdr>
            <w:top w:val="none" w:sz="0" w:space="0" w:color="auto"/>
            <w:left w:val="none" w:sz="0" w:space="0" w:color="auto"/>
            <w:bottom w:val="none" w:sz="0" w:space="0" w:color="auto"/>
            <w:right w:val="none" w:sz="0" w:space="0" w:color="auto"/>
          </w:divBdr>
        </w:div>
        <w:div w:id="1270501878">
          <w:marLeft w:val="0"/>
          <w:marRight w:val="0"/>
          <w:marTop w:val="0"/>
          <w:marBottom w:val="0"/>
          <w:divBdr>
            <w:top w:val="none" w:sz="0" w:space="0" w:color="auto"/>
            <w:left w:val="none" w:sz="0" w:space="0" w:color="auto"/>
            <w:bottom w:val="none" w:sz="0" w:space="0" w:color="auto"/>
            <w:right w:val="none" w:sz="0" w:space="0" w:color="auto"/>
          </w:divBdr>
        </w:div>
        <w:div w:id="1616254095">
          <w:marLeft w:val="0"/>
          <w:marRight w:val="0"/>
          <w:marTop w:val="0"/>
          <w:marBottom w:val="0"/>
          <w:divBdr>
            <w:top w:val="none" w:sz="0" w:space="0" w:color="auto"/>
            <w:left w:val="none" w:sz="0" w:space="0" w:color="auto"/>
            <w:bottom w:val="none" w:sz="0" w:space="0" w:color="auto"/>
            <w:right w:val="none" w:sz="0" w:space="0" w:color="auto"/>
          </w:divBdr>
        </w:div>
        <w:div w:id="1012758231">
          <w:marLeft w:val="0"/>
          <w:marRight w:val="0"/>
          <w:marTop w:val="0"/>
          <w:marBottom w:val="0"/>
          <w:divBdr>
            <w:top w:val="none" w:sz="0" w:space="0" w:color="auto"/>
            <w:left w:val="none" w:sz="0" w:space="0" w:color="auto"/>
            <w:bottom w:val="none" w:sz="0" w:space="0" w:color="auto"/>
            <w:right w:val="none" w:sz="0" w:space="0" w:color="auto"/>
          </w:divBdr>
        </w:div>
        <w:div w:id="1347245787">
          <w:marLeft w:val="0"/>
          <w:marRight w:val="0"/>
          <w:marTop w:val="0"/>
          <w:marBottom w:val="0"/>
          <w:divBdr>
            <w:top w:val="none" w:sz="0" w:space="0" w:color="auto"/>
            <w:left w:val="none" w:sz="0" w:space="0" w:color="auto"/>
            <w:bottom w:val="none" w:sz="0" w:space="0" w:color="auto"/>
            <w:right w:val="none" w:sz="0" w:space="0" w:color="auto"/>
          </w:divBdr>
        </w:div>
        <w:div w:id="782460910">
          <w:marLeft w:val="0"/>
          <w:marRight w:val="0"/>
          <w:marTop w:val="0"/>
          <w:marBottom w:val="0"/>
          <w:divBdr>
            <w:top w:val="none" w:sz="0" w:space="0" w:color="auto"/>
            <w:left w:val="none" w:sz="0" w:space="0" w:color="auto"/>
            <w:bottom w:val="none" w:sz="0" w:space="0" w:color="auto"/>
            <w:right w:val="none" w:sz="0" w:space="0" w:color="auto"/>
          </w:divBdr>
        </w:div>
        <w:div w:id="1046949396">
          <w:marLeft w:val="0"/>
          <w:marRight w:val="0"/>
          <w:marTop w:val="0"/>
          <w:marBottom w:val="0"/>
          <w:divBdr>
            <w:top w:val="none" w:sz="0" w:space="0" w:color="auto"/>
            <w:left w:val="none" w:sz="0" w:space="0" w:color="auto"/>
            <w:bottom w:val="none" w:sz="0" w:space="0" w:color="auto"/>
            <w:right w:val="none" w:sz="0" w:space="0" w:color="auto"/>
          </w:divBdr>
        </w:div>
        <w:div w:id="1036202678">
          <w:marLeft w:val="0"/>
          <w:marRight w:val="0"/>
          <w:marTop w:val="0"/>
          <w:marBottom w:val="0"/>
          <w:divBdr>
            <w:top w:val="none" w:sz="0" w:space="0" w:color="auto"/>
            <w:left w:val="none" w:sz="0" w:space="0" w:color="auto"/>
            <w:bottom w:val="none" w:sz="0" w:space="0" w:color="auto"/>
            <w:right w:val="none" w:sz="0" w:space="0" w:color="auto"/>
          </w:divBdr>
        </w:div>
        <w:div w:id="376667829">
          <w:marLeft w:val="0"/>
          <w:marRight w:val="0"/>
          <w:marTop w:val="0"/>
          <w:marBottom w:val="0"/>
          <w:divBdr>
            <w:top w:val="none" w:sz="0" w:space="0" w:color="auto"/>
            <w:left w:val="none" w:sz="0" w:space="0" w:color="auto"/>
            <w:bottom w:val="none" w:sz="0" w:space="0" w:color="auto"/>
            <w:right w:val="none" w:sz="0" w:space="0" w:color="auto"/>
          </w:divBdr>
        </w:div>
        <w:div w:id="289676854">
          <w:marLeft w:val="0"/>
          <w:marRight w:val="0"/>
          <w:marTop w:val="0"/>
          <w:marBottom w:val="0"/>
          <w:divBdr>
            <w:top w:val="none" w:sz="0" w:space="0" w:color="auto"/>
            <w:left w:val="none" w:sz="0" w:space="0" w:color="auto"/>
            <w:bottom w:val="none" w:sz="0" w:space="0" w:color="auto"/>
            <w:right w:val="none" w:sz="0" w:space="0" w:color="auto"/>
          </w:divBdr>
        </w:div>
        <w:div w:id="226573788">
          <w:marLeft w:val="0"/>
          <w:marRight w:val="0"/>
          <w:marTop w:val="0"/>
          <w:marBottom w:val="0"/>
          <w:divBdr>
            <w:top w:val="none" w:sz="0" w:space="0" w:color="auto"/>
            <w:left w:val="none" w:sz="0" w:space="0" w:color="auto"/>
            <w:bottom w:val="none" w:sz="0" w:space="0" w:color="auto"/>
            <w:right w:val="none" w:sz="0" w:space="0" w:color="auto"/>
          </w:divBdr>
        </w:div>
        <w:div w:id="1128475715">
          <w:marLeft w:val="0"/>
          <w:marRight w:val="0"/>
          <w:marTop w:val="0"/>
          <w:marBottom w:val="0"/>
          <w:divBdr>
            <w:top w:val="none" w:sz="0" w:space="0" w:color="auto"/>
            <w:left w:val="none" w:sz="0" w:space="0" w:color="auto"/>
            <w:bottom w:val="none" w:sz="0" w:space="0" w:color="auto"/>
            <w:right w:val="none" w:sz="0" w:space="0" w:color="auto"/>
          </w:divBdr>
        </w:div>
        <w:div w:id="641812012">
          <w:marLeft w:val="0"/>
          <w:marRight w:val="0"/>
          <w:marTop w:val="0"/>
          <w:marBottom w:val="0"/>
          <w:divBdr>
            <w:top w:val="none" w:sz="0" w:space="0" w:color="auto"/>
            <w:left w:val="none" w:sz="0" w:space="0" w:color="auto"/>
            <w:bottom w:val="none" w:sz="0" w:space="0" w:color="auto"/>
            <w:right w:val="none" w:sz="0" w:space="0" w:color="auto"/>
          </w:divBdr>
        </w:div>
        <w:div w:id="847719945">
          <w:marLeft w:val="0"/>
          <w:marRight w:val="0"/>
          <w:marTop w:val="0"/>
          <w:marBottom w:val="0"/>
          <w:divBdr>
            <w:top w:val="none" w:sz="0" w:space="0" w:color="auto"/>
            <w:left w:val="none" w:sz="0" w:space="0" w:color="auto"/>
            <w:bottom w:val="none" w:sz="0" w:space="0" w:color="auto"/>
            <w:right w:val="none" w:sz="0" w:space="0" w:color="auto"/>
          </w:divBdr>
        </w:div>
        <w:div w:id="332874131">
          <w:marLeft w:val="0"/>
          <w:marRight w:val="0"/>
          <w:marTop w:val="0"/>
          <w:marBottom w:val="0"/>
          <w:divBdr>
            <w:top w:val="none" w:sz="0" w:space="0" w:color="auto"/>
            <w:left w:val="none" w:sz="0" w:space="0" w:color="auto"/>
            <w:bottom w:val="none" w:sz="0" w:space="0" w:color="auto"/>
            <w:right w:val="none" w:sz="0" w:space="0" w:color="auto"/>
          </w:divBdr>
        </w:div>
        <w:div w:id="1069185002">
          <w:marLeft w:val="0"/>
          <w:marRight w:val="0"/>
          <w:marTop w:val="0"/>
          <w:marBottom w:val="0"/>
          <w:divBdr>
            <w:top w:val="none" w:sz="0" w:space="0" w:color="auto"/>
            <w:left w:val="none" w:sz="0" w:space="0" w:color="auto"/>
            <w:bottom w:val="none" w:sz="0" w:space="0" w:color="auto"/>
            <w:right w:val="none" w:sz="0" w:space="0" w:color="auto"/>
          </w:divBdr>
        </w:div>
        <w:div w:id="1719475358">
          <w:marLeft w:val="0"/>
          <w:marRight w:val="0"/>
          <w:marTop w:val="0"/>
          <w:marBottom w:val="0"/>
          <w:divBdr>
            <w:top w:val="none" w:sz="0" w:space="0" w:color="auto"/>
            <w:left w:val="none" w:sz="0" w:space="0" w:color="auto"/>
            <w:bottom w:val="none" w:sz="0" w:space="0" w:color="auto"/>
            <w:right w:val="none" w:sz="0" w:space="0" w:color="auto"/>
          </w:divBdr>
        </w:div>
        <w:div w:id="2087026022">
          <w:marLeft w:val="0"/>
          <w:marRight w:val="0"/>
          <w:marTop w:val="0"/>
          <w:marBottom w:val="0"/>
          <w:divBdr>
            <w:top w:val="none" w:sz="0" w:space="0" w:color="auto"/>
            <w:left w:val="none" w:sz="0" w:space="0" w:color="auto"/>
            <w:bottom w:val="none" w:sz="0" w:space="0" w:color="auto"/>
            <w:right w:val="none" w:sz="0" w:space="0" w:color="auto"/>
          </w:divBdr>
        </w:div>
        <w:div w:id="1447581813">
          <w:marLeft w:val="0"/>
          <w:marRight w:val="0"/>
          <w:marTop w:val="0"/>
          <w:marBottom w:val="0"/>
          <w:divBdr>
            <w:top w:val="none" w:sz="0" w:space="0" w:color="auto"/>
            <w:left w:val="none" w:sz="0" w:space="0" w:color="auto"/>
            <w:bottom w:val="none" w:sz="0" w:space="0" w:color="auto"/>
            <w:right w:val="none" w:sz="0" w:space="0" w:color="auto"/>
          </w:divBdr>
        </w:div>
        <w:div w:id="529488871">
          <w:marLeft w:val="0"/>
          <w:marRight w:val="0"/>
          <w:marTop w:val="0"/>
          <w:marBottom w:val="0"/>
          <w:divBdr>
            <w:top w:val="none" w:sz="0" w:space="0" w:color="auto"/>
            <w:left w:val="none" w:sz="0" w:space="0" w:color="auto"/>
            <w:bottom w:val="none" w:sz="0" w:space="0" w:color="auto"/>
            <w:right w:val="none" w:sz="0" w:space="0" w:color="auto"/>
          </w:divBdr>
        </w:div>
        <w:div w:id="1289243120">
          <w:marLeft w:val="0"/>
          <w:marRight w:val="0"/>
          <w:marTop w:val="0"/>
          <w:marBottom w:val="0"/>
          <w:divBdr>
            <w:top w:val="none" w:sz="0" w:space="0" w:color="auto"/>
            <w:left w:val="none" w:sz="0" w:space="0" w:color="auto"/>
            <w:bottom w:val="none" w:sz="0" w:space="0" w:color="auto"/>
            <w:right w:val="none" w:sz="0" w:space="0" w:color="auto"/>
          </w:divBdr>
        </w:div>
        <w:div w:id="606935423">
          <w:marLeft w:val="0"/>
          <w:marRight w:val="0"/>
          <w:marTop w:val="0"/>
          <w:marBottom w:val="0"/>
          <w:divBdr>
            <w:top w:val="none" w:sz="0" w:space="0" w:color="auto"/>
            <w:left w:val="none" w:sz="0" w:space="0" w:color="auto"/>
            <w:bottom w:val="none" w:sz="0" w:space="0" w:color="auto"/>
            <w:right w:val="none" w:sz="0" w:space="0" w:color="auto"/>
          </w:divBdr>
        </w:div>
        <w:div w:id="947392213">
          <w:marLeft w:val="0"/>
          <w:marRight w:val="0"/>
          <w:marTop w:val="0"/>
          <w:marBottom w:val="0"/>
          <w:divBdr>
            <w:top w:val="none" w:sz="0" w:space="0" w:color="auto"/>
            <w:left w:val="none" w:sz="0" w:space="0" w:color="auto"/>
            <w:bottom w:val="none" w:sz="0" w:space="0" w:color="auto"/>
            <w:right w:val="none" w:sz="0" w:space="0" w:color="auto"/>
          </w:divBdr>
        </w:div>
        <w:div w:id="166798260">
          <w:marLeft w:val="0"/>
          <w:marRight w:val="0"/>
          <w:marTop w:val="0"/>
          <w:marBottom w:val="0"/>
          <w:divBdr>
            <w:top w:val="none" w:sz="0" w:space="0" w:color="auto"/>
            <w:left w:val="none" w:sz="0" w:space="0" w:color="auto"/>
            <w:bottom w:val="none" w:sz="0" w:space="0" w:color="auto"/>
            <w:right w:val="none" w:sz="0" w:space="0" w:color="auto"/>
          </w:divBdr>
        </w:div>
        <w:div w:id="885678620">
          <w:marLeft w:val="0"/>
          <w:marRight w:val="0"/>
          <w:marTop w:val="0"/>
          <w:marBottom w:val="0"/>
          <w:divBdr>
            <w:top w:val="none" w:sz="0" w:space="0" w:color="auto"/>
            <w:left w:val="none" w:sz="0" w:space="0" w:color="auto"/>
            <w:bottom w:val="none" w:sz="0" w:space="0" w:color="auto"/>
            <w:right w:val="none" w:sz="0" w:space="0" w:color="auto"/>
          </w:divBdr>
        </w:div>
        <w:div w:id="2021008169">
          <w:marLeft w:val="0"/>
          <w:marRight w:val="0"/>
          <w:marTop w:val="0"/>
          <w:marBottom w:val="0"/>
          <w:divBdr>
            <w:top w:val="none" w:sz="0" w:space="0" w:color="auto"/>
            <w:left w:val="none" w:sz="0" w:space="0" w:color="auto"/>
            <w:bottom w:val="none" w:sz="0" w:space="0" w:color="auto"/>
            <w:right w:val="none" w:sz="0" w:space="0" w:color="auto"/>
          </w:divBdr>
        </w:div>
        <w:div w:id="1825124217">
          <w:marLeft w:val="0"/>
          <w:marRight w:val="0"/>
          <w:marTop w:val="0"/>
          <w:marBottom w:val="0"/>
          <w:divBdr>
            <w:top w:val="none" w:sz="0" w:space="0" w:color="auto"/>
            <w:left w:val="none" w:sz="0" w:space="0" w:color="auto"/>
            <w:bottom w:val="none" w:sz="0" w:space="0" w:color="auto"/>
            <w:right w:val="none" w:sz="0" w:space="0" w:color="auto"/>
          </w:divBdr>
        </w:div>
        <w:div w:id="1241914629">
          <w:marLeft w:val="0"/>
          <w:marRight w:val="0"/>
          <w:marTop w:val="0"/>
          <w:marBottom w:val="0"/>
          <w:divBdr>
            <w:top w:val="none" w:sz="0" w:space="0" w:color="auto"/>
            <w:left w:val="none" w:sz="0" w:space="0" w:color="auto"/>
            <w:bottom w:val="none" w:sz="0" w:space="0" w:color="auto"/>
            <w:right w:val="none" w:sz="0" w:space="0" w:color="auto"/>
          </w:divBdr>
        </w:div>
        <w:div w:id="1184903268">
          <w:marLeft w:val="0"/>
          <w:marRight w:val="0"/>
          <w:marTop w:val="0"/>
          <w:marBottom w:val="0"/>
          <w:divBdr>
            <w:top w:val="none" w:sz="0" w:space="0" w:color="auto"/>
            <w:left w:val="none" w:sz="0" w:space="0" w:color="auto"/>
            <w:bottom w:val="none" w:sz="0" w:space="0" w:color="auto"/>
            <w:right w:val="none" w:sz="0" w:space="0" w:color="auto"/>
          </w:divBdr>
        </w:div>
        <w:div w:id="207182725">
          <w:marLeft w:val="0"/>
          <w:marRight w:val="0"/>
          <w:marTop w:val="0"/>
          <w:marBottom w:val="0"/>
          <w:divBdr>
            <w:top w:val="none" w:sz="0" w:space="0" w:color="auto"/>
            <w:left w:val="none" w:sz="0" w:space="0" w:color="auto"/>
            <w:bottom w:val="none" w:sz="0" w:space="0" w:color="auto"/>
            <w:right w:val="none" w:sz="0" w:space="0" w:color="auto"/>
          </w:divBdr>
        </w:div>
        <w:div w:id="415783125">
          <w:marLeft w:val="0"/>
          <w:marRight w:val="0"/>
          <w:marTop w:val="0"/>
          <w:marBottom w:val="0"/>
          <w:divBdr>
            <w:top w:val="none" w:sz="0" w:space="0" w:color="auto"/>
            <w:left w:val="none" w:sz="0" w:space="0" w:color="auto"/>
            <w:bottom w:val="none" w:sz="0" w:space="0" w:color="auto"/>
            <w:right w:val="none" w:sz="0" w:space="0" w:color="auto"/>
          </w:divBdr>
        </w:div>
        <w:div w:id="177547283">
          <w:marLeft w:val="0"/>
          <w:marRight w:val="0"/>
          <w:marTop w:val="0"/>
          <w:marBottom w:val="0"/>
          <w:divBdr>
            <w:top w:val="none" w:sz="0" w:space="0" w:color="auto"/>
            <w:left w:val="none" w:sz="0" w:space="0" w:color="auto"/>
            <w:bottom w:val="none" w:sz="0" w:space="0" w:color="auto"/>
            <w:right w:val="none" w:sz="0" w:space="0" w:color="auto"/>
          </w:divBdr>
        </w:div>
        <w:div w:id="2086873473">
          <w:marLeft w:val="0"/>
          <w:marRight w:val="0"/>
          <w:marTop w:val="0"/>
          <w:marBottom w:val="0"/>
          <w:divBdr>
            <w:top w:val="none" w:sz="0" w:space="0" w:color="auto"/>
            <w:left w:val="none" w:sz="0" w:space="0" w:color="auto"/>
            <w:bottom w:val="none" w:sz="0" w:space="0" w:color="auto"/>
            <w:right w:val="none" w:sz="0" w:space="0" w:color="auto"/>
          </w:divBdr>
        </w:div>
        <w:div w:id="1280334596">
          <w:marLeft w:val="0"/>
          <w:marRight w:val="0"/>
          <w:marTop w:val="0"/>
          <w:marBottom w:val="0"/>
          <w:divBdr>
            <w:top w:val="none" w:sz="0" w:space="0" w:color="auto"/>
            <w:left w:val="none" w:sz="0" w:space="0" w:color="auto"/>
            <w:bottom w:val="none" w:sz="0" w:space="0" w:color="auto"/>
            <w:right w:val="none" w:sz="0" w:space="0" w:color="auto"/>
          </w:divBdr>
        </w:div>
        <w:div w:id="1135290114">
          <w:marLeft w:val="0"/>
          <w:marRight w:val="0"/>
          <w:marTop w:val="0"/>
          <w:marBottom w:val="0"/>
          <w:divBdr>
            <w:top w:val="none" w:sz="0" w:space="0" w:color="auto"/>
            <w:left w:val="none" w:sz="0" w:space="0" w:color="auto"/>
            <w:bottom w:val="none" w:sz="0" w:space="0" w:color="auto"/>
            <w:right w:val="none" w:sz="0" w:space="0" w:color="auto"/>
          </w:divBdr>
        </w:div>
        <w:div w:id="2098011488">
          <w:marLeft w:val="0"/>
          <w:marRight w:val="0"/>
          <w:marTop w:val="0"/>
          <w:marBottom w:val="0"/>
          <w:divBdr>
            <w:top w:val="none" w:sz="0" w:space="0" w:color="auto"/>
            <w:left w:val="none" w:sz="0" w:space="0" w:color="auto"/>
            <w:bottom w:val="none" w:sz="0" w:space="0" w:color="auto"/>
            <w:right w:val="none" w:sz="0" w:space="0" w:color="auto"/>
          </w:divBdr>
        </w:div>
        <w:div w:id="27487380">
          <w:marLeft w:val="0"/>
          <w:marRight w:val="0"/>
          <w:marTop w:val="0"/>
          <w:marBottom w:val="0"/>
          <w:divBdr>
            <w:top w:val="none" w:sz="0" w:space="0" w:color="auto"/>
            <w:left w:val="none" w:sz="0" w:space="0" w:color="auto"/>
            <w:bottom w:val="none" w:sz="0" w:space="0" w:color="auto"/>
            <w:right w:val="none" w:sz="0" w:space="0" w:color="auto"/>
          </w:divBdr>
        </w:div>
        <w:div w:id="583757133">
          <w:marLeft w:val="0"/>
          <w:marRight w:val="0"/>
          <w:marTop w:val="0"/>
          <w:marBottom w:val="0"/>
          <w:divBdr>
            <w:top w:val="none" w:sz="0" w:space="0" w:color="auto"/>
            <w:left w:val="none" w:sz="0" w:space="0" w:color="auto"/>
            <w:bottom w:val="none" w:sz="0" w:space="0" w:color="auto"/>
            <w:right w:val="none" w:sz="0" w:space="0" w:color="auto"/>
          </w:divBdr>
        </w:div>
        <w:div w:id="1077632198">
          <w:marLeft w:val="0"/>
          <w:marRight w:val="0"/>
          <w:marTop w:val="0"/>
          <w:marBottom w:val="0"/>
          <w:divBdr>
            <w:top w:val="none" w:sz="0" w:space="0" w:color="auto"/>
            <w:left w:val="none" w:sz="0" w:space="0" w:color="auto"/>
            <w:bottom w:val="none" w:sz="0" w:space="0" w:color="auto"/>
            <w:right w:val="none" w:sz="0" w:space="0" w:color="auto"/>
          </w:divBdr>
        </w:div>
        <w:div w:id="1272587921">
          <w:marLeft w:val="0"/>
          <w:marRight w:val="0"/>
          <w:marTop w:val="0"/>
          <w:marBottom w:val="0"/>
          <w:divBdr>
            <w:top w:val="none" w:sz="0" w:space="0" w:color="auto"/>
            <w:left w:val="none" w:sz="0" w:space="0" w:color="auto"/>
            <w:bottom w:val="none" w:sz="0" w:space="0" w:color="auto"/>
            <w:right w:val="none" w:sz="0" w:space="0" w:color="auto"/>
          </w:divBdr>
        </w:div>
        <w:div w:id="166023003">
          <w:marLeft w:val="0"/>
          <w:marRight w:val="0"/>
          <w:marTop w:val="0"/>
          <w:marBottom w:val="0"/>
          <w:divBdr>
            <w:top w:val="none" w:sz="0" w:space="0" w:color="auto"/>
            <w:left w:val="none" w:sz="0" w:space="0" w:color="auto"/>
            <w:bottom w:val="none" w:sz="0" w:space="0" w:color="auto"/>
            <w:right w:val="none" w:sz="0" w:space="0" w:color="auto"/>
          </w:divBdr>
        </w:div>
        <w:div w:id="1666008005">
          <w:marLeft w:val="0"/>
          <w:marRight w:val="0"/>
          <w:marTop w:val="0"/>
          <w:marBottom w:val="0"/>
          <w:divBdr>
            <w:top w:val="none" w:sz="0" w:space="0" w:color="auto"/>
            <w:left w:val="none" w:sz="0" w:space="0" w:color="auto"/>
            <w:bottom w:val="none" w:sz="0" w:space="0" w:color="auto"/>
            <w:right w:val="none" w:sz="0" w:space="0" w:color="auto"/>
          </w:divBdr>
        </w:div>
        <w:div w:id="80178084">
          <w:marLeft w:val="0"/>
          <w:marRight w:val="0"/>
          <w:marTop w:val="0"/>
          <w:marBottom w:val="0"/>
          <w:divBdr>
            <w:top w:val="none" w:sz="0" w:space="0" w:color="auto"/>
            <w:left w:val="none" w:sz="0" w:space="0" w:color="auto"/>
            <w:bottom w:val="none" w:sz="0" w:space="0" w:color="auto"/>
            <w:right w:val="none" w:sz="0" w:space="0" w:color="auto"/>
          </w:divBdr>
        </w:div>
        <w:div w:id="322856191">
          <w:marLeft w:val="0"/>
          <w:marRight w:val="0"/>
          <w:marTop w:val="0"/>
          <w:marBottom w:val="0"/>
          <w:divBdr>
            <w:top w:val="none" w:sz="0" w:space="0" w:color="auto"/>
            <w:left w:val="none" w:sz="0" w:space="0" w:color="auto"/>
            <w:bottom w:val="none" w:sz="0" w:space="0" w:color="auto"/>
            <w:right w:val="none" w:sz="0" w:space="0" w:color="auto"/>
          </w:divBdr>
        </w:div>
        <w:div w:id="557933724">
          <w:marLeft w:val="0"/>
          <w:marRight w:val="0"/>
          <w:marTop w:val="0"/>
          <w:marBottom w:val="0"/>
          <w:divBdr>
            <w:top w:val="none" w:sz="0" w:space="0" w:color="auto"/>
            <w:left w:val="none" w:sz="0" w:space="0" w:color="auto"/>
            <w:bottom w:val="none" w:sz="0" w:space="0" w:color="auto"/>
            <w:right w:val="none" w:sz="0" w:space="0" w:color="auto"/>
          </w:divBdr>
        </w:div>
        <w:div w:id="1382632133">
          <w:marLeft w:val="0"/>
          <w:marRight w:val="0"/>
          <w:marTop w:val="0"/>
          <w:marBottom w:val="0"/>
          <w:divBdr>
            <w:top w:val="none" w:sz="0" w:space="0" w:color="auto"/>
            <w:left w:val="none" w:sz="0" w:space="0" w:color="auto"/>
            <w:bottom w:val="none" w:sz="0" w:space="0" w:color="auto"/>
            <w:right w:val="none" w:sz="0" w:space="0" w:color="auto"/>
          </w:divBdr>
        </w:div>
        <w:div w:id="129251089">
          <w:marLeft w:val="0"/>
          <w:marRight w:val="0"/>
          <w:marTop w:val="0"/>
          <w:marBottom w:val="0"/>
          <w:divBdr>
            <w:top w:val="none" w:sz="0" w:space="0" w:color="auto"/>
            <w:left w:val="none" w:sz="0" w:space="0" w:color="auto"/>
            <w:bottom w:val="none" w:sz="0" w:space="0" w:color="auto"/>
            <w:right w:val="none" w:sz="0" w:space="0" w:color="auto"/>
          </w:divBdr>
        </w:div>
        <w:div w:id="528567411">
          <w:marLeft w:val="0"/>
          <w:marRight w:val="0"/>
          <w:marTop w:val="0"/>
          <w:marBottom w:val="0"/>
          <w:divBdr>
            <w:top w:val="none" w:sz="0" w:space="0" w:color="auto"/>
            <w:left w:val="none" w:sz="0" w:space="0" w:color="auto"/>
            <w:bottom w:val="none" w:sz="0" w:space="0" w:color="auto"/>
            <w:right w:val="none" w:sz="0" w:space="0" w:color="auto"/>
          </w:divBdr>
        </w:div>
        <w:div w:id="1834878152">
          <w:marLeft w:val="0"/>
          <w:marRight w:val="0"/>
          <w:marTop w:val="0"/>
          <w:marBottom w:val="0"/>
          <w:divBdr>
            <w:top w:val="none" w:sz="0" w:space="0" w:color="auto"/>
            <w:left w:val="none" w:sz="0" w:space="0" w:color="auto"/>
            <w:bottom w:val="none" w:sz="0" w:space="0" w:color="auto"/>
            <w:right w:val="none" w:sz="0" w:space="0" w:color="auto"/>
          </w:divBdr>
        </w:div>
        <w:div w:id="1661277556">
          <w:marLeft w:val="0"/>
          <w:marRight w:val="0"/>
          <w:marTop w:val="0"/>
          <w:marBottom w:val="0"/>
          <w:divBdr>
            <w:top w:val="none" w:sz="0" w:space="0" w:color="auto"/>
            <w:left w:val="none" w:sz="0" w:space="0" w:color="auto"/>
            <w:bottom w:val="none" w:sz="0" w:space="0" w:color="auto"/>
            <w:right w:val="none" w:sz="0" w:space="0" w:color="auto"/>
          </w:divBdr>
        </w:div>
        <w:div w:id="422922558">
          <w:marLeft w:val="0"/>
          <w:marRight w:val="0"/>
          <w:marTop w:val="0"/>
          <w:marBottom w:val="0"/>
          <w:divBdr>
            <w:top w:val="none" w:sz="0" w:space="0" w:color="auto"/>
            <w:left w:val="none" w:sz="0" w:space="0" w:color="auto"/>
            <w:bottom w:val="none" w:sz="0" w:space="0" w:color="auto"/>
            <w:right w:val="none" w:sz="0" w:space="0" w:color="auto"/>
          </w:divBdr>
        </w:div>
        <w:div w:id="1585921394">
          <w:marLeft w:val="0"/>
          <w:marRight w:val="0"/>
          <w:marTop w:val="0"/>
          <w:marBottom w:val="0"/>
          <w:divBdr>
            <w:top w:val="none" w:sz="0" w:space="0" w:color="auto"/>
            <w:left w:val="none" w:sz="0" w:space="0" w:color="auto"/>
            <w:bottom w:val="none" w:sz="0" w:space="0" w:color="auto"/>
            <w:right w:val="none" w:sz="0" w:space="0" w:color="auto"/>
          </w:divBdr>
        </w:div>
        <w:div w:id="1431580721">
          <w:marLeft w:val="0"/>
          <w:marRight w:val="0"/>
          <w:marTop w:val="0"/>
          <w:marBottom w:val="0"/>
          <w:divBdr>
            <w:top w:val="none" w:sz="0" w:space="0" w:color="auto"/>
            <w:left w:val="none" w:sz="0" w:space="0" w:color="auto"/>
            <w:bottom w:val="none" w:sz="0" w:space="0" w:color="auto"/>
            <w:right w:val="none" w:sz="0" w:space="0" w:color="auto"/>
          </w:divBdr>
        </w:div>
        <w:div w:id="1728602931">
          <w:marLeft w:val="0"/>
          <w:marRight w:val="0"/>
          <w:marTop w:val="0"/>
          <w:marBottom w:val="0"/>
          <w:divBdr>
            <w:top w:val="none" w:sz="0" w:space="0" w:color="auto"/>
            <w:left w:val="none" w:sz="0" w:space="0" w:color="auto"/>
            <w:bottom w:val="none" w:sz="0" w:space="0" w:color="auto"/>
            <w:right w:val="none" w:sz="0" w:space="0" w:color="auto"/>
          </w:divBdr>
        </w:div>
        <w:div w:id="1332217999">
          <w:marLeft w:val="0"/>
          <w:marRight w:val="0"/>
          <w:marTop w:val="0"/>
          <w:marBottom w:val="0"/>
          <w:divBdr>
            <w:top w:val="none" w:sz="0" w:space="0" w:color="auto"/>
            <w:left w:val="none" w:sz="0" w:space="0" w:color="auto"/>
            <w:bottom w:val="none" w:sz="0" w:space="0" w:color="auto"/>
            <w:right w:val="none" w:sz="0" w:space="0" w:color="auto"/>
          </w:divBdr>
        </w:div>
        <w:div w:id="1917789061">
          <w:marLeft w:val="0"/>
          <w:marRight w:val="0"/>
          <w:marTop w:val="0"/>
          <w:marBottom w:val="0"/>
          <w:divBdr>
            <w:top w:val="none" w:sz="0" w:space="0" w:color="auto"/>
            <w:left w:val="none" w:sz="0" w:space="0" w:color="auto"/>
            <w:bottom w:val="none" w:sz="0" w:space="0" w:color="auto"/>
            <w:right w:val="none" w:sz="0" w:space="0" w:color="auto"/>
          </w:divBdr>
        </w:div>
        <w:div w:id="710152450">
          <w:marLeft w:val="0"/>
          <w:marRight w:val="0"/>
          <w:marTop w:val="0"/>
          <w:marBottom w:val="0"/>
          <w:divBdr>
            <w:top w:val="none" w:sz="0" w:space="0" w:color="auto"/>
            <w:left w:val="none" w:sz="0" w:space="0" w:color="auto"/>
            <w:bottom w:val="none" w:sz="0" w:space="0" w:color="auto"/>
            <w:right w:val="none" w:sz="0" w:space="0" w:color="auto"/>
          </w:divBdr>
        </w:div>
        <w:div w:id="2080206467">
          <w:marLeft w:val="0"/>
          <w:marRight w:val="0"/>
          <w:marTop w:val="0"/>
          <w:marBottom w:val="0"/>
          <w:divBdr>
            <w:top w:val="none" w:sz="0" w:space="0" w:color="auto"/>
            <w:left w:val="none" w:sz="0" w:space="0" w:color="auto"/>
            <w:bottom w:val="none" w:sz="0" w:space="0" w:color="auto"/>
            <w:right w:val="none" w:sz="0" w:space="0" w:color="auto"/>
          </w:divBdr>
        </w:div>
        <w:div w:id="781924959">
          <w:marLeft w:val="0"/>
          <w:marRight w:val="0"/>
          <w:marTop w:val="0"/>
          <w:marBottom w:val="0"/>
          <w:divBdr>
            <w:top w:val="none" w:sz="0" w:space="0" w:color="auto"/>
            <w:left w:val="none" w:sz="0" w:space="0" w:color="auto"/>
            <w:bottom w:val="none" w:sz="0" w:space="0" w:color="auto"/>
            <w:right w:val="none" w:sz="0" w:space="0" w:color="auto"/>
          </w:divBdr>
        </w:div>
        <w:div w:id="1739594119">
          <w:marLeft w:val="0"/>
          <w:marRight w:val="0"/>
          <w:marTop w:val="0"/>
          <w:marBottom w:val="0"/>
          <w:divBdr>
            <w:top w:val="none" w:sz="0" w:space="0" w:color="auto"/>
            <w:left w:val="none" w:sz="0" w:space="0" w:color="auto"/>
            <w:bottom w:val="none" w:sz="0" w:space="0" w:color="auto"/>
            <w:right w:val="none" w:sz="0" w:space="0" w:color="auto"/>
          </w:divBdr>
        </w:div>
        <w:div w:id="1408504038">
          <w:marLeft w:val="0"/>
          <w:marRight w:val="0"/>
          <w:marTop w:val="0"/>
          <w:marBottom w:val="0"/>
          <w:divBdr>
            <w:top w:val="none" w:sz="0" w:space="0" w:color="auto"/>
            <w:left w:val="none" w:sz="0" w:space="0" w:color="auto"/>
            <w:bottom w:val="none" w:sz="0" w:space="0" w:color="auto"/>
            <w:right w:val="none" w:sz="0" w:space="0" w:color="auto"/>
          </w:divBdr>
        </w:div>
        <w:div w:id="1644852344">
          <w:marLeft w:val="0"/>
          <w:marRight w:val="0"/>
          <w:marTop w:val="0"/>
          <w:marBottom w:val="0"/>
          <w:divBdr>
            <w:top w:val="none" w:sz="0" w:space="0" w:color="auto"/>
            <w:left w:val="none" w:sz="0" w:space="0" w:color="auto"/>
            <w:bottom w:val="none" w:sz="0" w:space="0" w:color="auto"/>
            <w:right w:val="none" w:sz="0" w:space="0" w:color="auto"/>
          </w:divBdr>
        </w:div>
        <w:div w:id="1072312217">
          <w:marLeft w:val="0"/>
          <w:marRight w:val="0"/>
          <w:marTop w:val="0"/>
          <w:marBottom w:val="0"/>
          <w:divBdr>
            <w:top w:val="none" w:sz="0" w:space="0" w:color="auto"/>
            <w:left w:val="none" w:sz="0" w:space="0" w:color="auto"/>
            <w:bottom w:val="none" w:sz="0" w:space="0" w:color="auto"/>
            <w:right w:val="none" w:sz="0" w:space="0" w:color="auto"/>
          </w:divBdr>
        </w:div>
        <w:div w:id="242376699">
          <w:marLeft w:val="0"/>
          <w:marRight w:val="0"/>
          <w:marTop w:val="0"/>
          <w:marBottom w:val="0"/>
          <w:divBdr>
            <w:top w:val="none" w:sz="0" w:space="0" w:color="auto"/>
            <w:left w:val="none" w:sz="0" w:space="0" w:color="auto"/>
            <w:bottom w:val="none" w:sz="0" w:space="0" w:color="auto"/>
            <w:right w:val="none" w:sz="0" w:space="0" w:color="auto"/>
          </w:divBdr>
        </w:div>
        <w:div w:id="1025983862">
          <w:marLeft w:val="0"/>
          <w:marRight w:val="0"/>
          <w:marTop w:val="0"/>
          <w:marBottom w:val="0"/>
          <w:divBdr>
            <w:top w:val="none" w:sz="0" w:space="0" w:color="auto"/>
            <w:left w:val="none" w:sz="0" w:space="0" w:color="auto"/>
            <w:bottom w:val="none" w:sz="0" w:space="0" w:color="auto"/>
            <w:right w:val="none" w:sz="0" w:space="0" w:color="auto"/>
          </w:divBdr>
        </w:div>
        <w:div w:id="1312127571">
          <w:marLeft w:val="0"/>
          <w:marRight w:val="0"/>
          <w:marTop w:val="0"/>
          <w:marBottom w:val="0"/>
          <w:divBdr>
            <w:top w:val="none" w:sz="0" w:space="0" w:color="auto"/>
            <w:left w:val="none" w:sz="0" w:space="0" w:color="auto"/>
            <w:bottom w:val="none" w:sz="0" w:space="0" w:color="auto"/>
            <w:right w:val="none" w:sz="0" w:space="0" w:color="auto"/>
          </w:divBdr>
        </w:div>
        <w:div w:id="1593204037">
          <w:marLeft w:val="0"/>
          <w:marRight w:val="0"/>
          <w:marTop w:val="0"/>
          <w:marBottom w:val="0"/>
          <w:divBdr>
            <w:top w:val="none" w:sz="0" w:space="0" w:color="auto"/>
            <w:left w:val="none" w:sz="0" w:space="0" w:color="auto"/>
            <w:bottom w:val="none" w:sz="0" w:space="0" w:color="auto"/>
            <w:right w:val="none" w:sz="0" w:space="0" w:color="auto"/>
          </w:divBdr>
        </w:div>
        <w:div w:id="967442440">
          <w:marLeft w:val="0"/>
          <w:marRight w:val="0"/>
          <w:marTop w:val="0"/>
          <w:marBottom w:val="0"/>
          <w:divBdr>
            <w:top w:val="none" w:sz="0" w:space="0" w:color="auto"/>
            <w:left w:val="none" w:sz="0" w:space="0" w:color="auto"/>
            <w:bottom w:val="none" w:sz="0" w:space="0" w:color="auto"/>
            <w:right w:val="none" w:sz="0" w:space="0" w:color="auto"/>
          </w:divBdr>
        </w:div>
        <w:div w:id="1223326793">
          <w:marLeft w:val="0"/>
          <w:marRight w:val="0"/>
          <w:marTop w:val="0"/>
          <w:marBottom w:val="0"/>
          <w:divBdr>
            <w:top w:val="none" w:sz="0" w:space="0" w:color="auto"/>
            <w:left w:val="none" w:sz="0" w:space="0" w:color="auto"/>
            <w:bottom w:val="none" w:sz="0" w:space="0" w:color="auto"/>
            <w:right w:val="none" w:sz="0" w:space="0" w:color="auto"/>
          </w:divBdr>
        </w:div>
        <w:div w:id="677274573">
          <w:marLeft w:val="0"/>
          <w:marRight w:val="0"/>
          <w:marTop w:val="0"/>
          <w:marBottom w:val="0"/>
          <w:divBdr>
            <w:top w:val="none" w:sz="0" w:space="0" w:color="auto"/>
            <w:left w:val="none" w:sz="0" w:space="0" w:color="auto"/>
            <w:bottom w:val="none" w:sz="0" w:space="0" w:color="auto"/>
            <w:right w:val="none" w:sz="0" w:space="0" w:color="auto"/>
          </w:divBdr>
        </w:div>
        <w:div w:id="1437748081">
          <w:marLeft w:val="0"/>
          <w:marRight w:val="0"/>
          <w:marTop w:val="0"/>
          <w:marBottom w:val="0"/>
          <w:divBdr>
            <w:top w:val="none" w:sz="0" w:space="0" w:color="auto"/>
            <w:left w:val="none" w:sz="0" w:space="0" w:color="auto"/>
            <w:bottom w:val="none" w:sz="0" w:space="0" w:color="auto"/>
            <w:right w:val="none" w:sz="0" w:space="0" w:color="auto"/>
          </w:divBdr>
        </w:div>
        <w:div w:id="1116292474">
          <w:marLeft w:val="0"/>
          <w:marRight w:val="0"/>
          <w:marTop w:val="0"/>
          <w:marBottom w:val="0"/>
          <w:divBdr>
            <w:top w:val="none" w:sz="0" w:space="0" w:color="auto"/>
            <w:left w:val="none" w:sz="0" w:space="0" w:color="auto"/>
            <w:bottom w:val="none" w:sz="0" w:space="0" w:color="auto"/>
            <w:right w:val="none" w:sz="0" w:space="0" w:color="auto"/>
          </w:divBdr>
        </w:div>
        <w:div w:id="1988896746">
          <w:marLeft w:val="0"/>
          <w:marRight w:val="0"/>
          <w:marTop w:val="0"/>
          <w:marBottom w:val="0"/>
          <w:divBdr>
            <w:top w:val="none" w:sz="0" w:space="0" w:color="auto"/>
            <w:left w:val="none" w:sz="0" w:space="0" w:color="auto"/>
            <w:bottom w:val="none" w:sz="0" w:space="0" w:color="auto"/>
            <w:right w:val="none" w:sz="0" w:space="0" w:color="auto"/>
          </w:divBdr>
        </w:div>
      </w:divsChild>
    </w:div>
    <w:div w:id="1160654379">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4416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78351566">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1457175">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2594411">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3226361">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5678695">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25220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5841931">
      <w:bodyDiv w:val="1"/>
      <w:marLeft w:val="0"/>
      <w:marRight w:val="0"/>
      <w:marTop w:val="0"/>
      <w:marBottom w:val="0"/>
      <w:divBdr>
        <w:top w:val="none" w:sz="0" w:space="0" w:color="auto"/>
        <w:left w:val="none" w:sz="0" w:space="0" w:color="auto"/>
        <w:bottom w:val="none" w:sz="0" w:space="0" w:color="auto"/>
        <w:right w:val="none" w:sz="0" w:space="0" w:color="auto"/>
      </w:divBdr>
    </w:div>
    <w:div w:id="1247347629">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2224641">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88854441">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516492">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296989435">
      <w:bodyDiv w:val="1"/>
      <w:marLeft w:val="0"/>
      <w:marRight w:val="0"/>
      <w:marTop w:val="0"/>
      <w:marBottom w:val="0"/>
      <w:divBdr>
        <w:top w:val="none" w:sz="0" w:space="0" w:color="auto"/>
        <w:left w:val="none" w:sz="0" w:space="0" w:color="auto"/>
        <w:bottom w:val="none" w:sz="0" w:space="0" w:color="auto"/>
        <w:right w:val="none" w:sz="0" w:space="0" w:color="auto"/>
      </w:divBdr>
    </w:div>
    <w:div w:id="1301839452">
      <w:bodyDiv w:val="1"/>
      <w:marLeft w:val="0"/>
      <w:marRight w:val="0"/>
      <w:marTop w:val="0"/>
      <w:marBottom w:val="0"/>
      <w:divBdr>
        <w:top w:val="none" w:sz="0" w:space="0" w:color="auto"/>
        <w:left w:val="none" w:sz="0" w:space="0" w:color="auto"/>
        <w:bottom w:val="none" w:sz="0" w:space="0" w:color="auto"/>
        <w:right w:val="none" w:sz="0" w:space="0" w:color="auto"/>
      </w:divBdr>
      <w:divsChild>
        <w:div w:id="1912042524">
          <w:marLeft w:val="240"/>
          <w:marRight w:val="240"/>
          <w:marTop w:val="100"/>
          <w:marBottom w:val="100"/>
          <w:divBdr>
            <w:top w:val="none" w:sz="0" w:space="0" w:color="auto"/>
            <w:left w:val="none" w:sz="0" w:space="0" w:color="auto"/>
            <w:bottom w:val="none" w:sz="0" w:space="0" w:color="auto"/>
            <w:right w:val="none" w:sz="0" w:space="0" w:color="auto"/>
          </w:divBdr>
          <w:divsChild>
            <w:div w:id="148577631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6318225">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1950607">
      <w:bodyDiv w:val="1"/>
      <w:marLeft w:val="0"/>
      <w:marRight w:val="0"/>
      <w:marTop w:val="0"/>
      <w:marBottom w:val="0"/>
      <w:divBdr>
        <w:top w:val="none" w:sz="0" w:space="0" w:color="auto"/>
        <w:left w:val="none" w:sz="0" w:space="0" w:color="auto"/>
        <w:bottom w:val="none" w:sz="0" w:space="0" w:color="auto"/>
        <w:right w:val="none" w:sz="0" w:space="0" w:color="auto"/>
      </w:divBdr>
    </w:div>
    <w:div w:id="1354960775">
      <w:bodyDiv w:val="1"/>
      <w:marLeft w:val="0"/>
      <w:marRight w:val="0"/>
      <w:marTop w:val="0"/>
      <w:marBottom w:val="0"/>
      <w:divBdr>
        <w:top w:val="none" w:sz="0" w:space="0" w:color="auto"/>
        <w:left w:val="none" w:sz="0" w:space="0" w:color="auto"/>
        <w:bottom w:val="none" w:sz="0" w:space="0" w:color="auto"/>
        <w:right w:val="none" w:sz="0" w:space="0" w:color="auto"/>
      </w:divBdr>
      <w:divsChild>
        <w:div w:id="54354635">
          <w:marLeft w:val="240"/>
          <w:marRight w:val="240"/>
          <w:marTop w:val="100"/>
          <w:marBottom w:val="100"/>
          <w:divBdr>
            <w:top w:val="none" w:sz="0" w:space="0" w:color="auto"/>
            <w:left w:val="none" w:sz="0" w:space="0" w:color="auto"/>
            <w:bottom w:val="none" w:sz="0" w:space="0" w:color="auto"/>
            <w:right w:val="none" w:sz="0" w:space="0" w:color="auto"/>
          </w:divBdr>
          <w:divsChild>
            <w:div w:id="76311510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66102712">
      <w:bodyDiv w:val="1"/>
      <w:marLeft w:val="0"/>
      <w:marRight w:val="0"/>
      <w:marTop w:val="0"/>
      <w:marBottom w:val="0"/>
      <w:divBdr>
        <w:top w:val="none" w:sz="0" w:space="0" w:color="auto"/>
        <w:left w:val="none" w:sz="0" w:space="0" w:color="auto"/>
        <w:bottom w:val="none" w:sz="0" w:space="0" w:color="auto"/>
        <w:right w:val="none" w:sz="0" w:space="0" w:color="auto"/>
      </w:divBdr>
    </w:div>
    <w:div w:id="137731772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0471128">
      <w:bodyDiv w:val="1"/>
      <w:marLeft w:val="0"/>
      <w:marRight w:val="0"/>
      <w:marTop w:val="0"/>
      <w:marBottom w:val="0"/>
      <w:divBdr>
        <w:top w:val="none" w:sz="0" w:space="0" w:color="auto"/>
        <w:left w:val="none" w:sz="0" w:space="0" w:color="auto"/>
        <w:bottom w:val="none" w:sz="0" w:space="0" w:color="auto"/>
        <w:right w:val="none" w:sz="0" w:space="0" w:color="auto"/>
      </w:divBdr>
      <w:divsChild>
        <w:div w:id="1622417022">
          <w:marLeft w:val="240"/>
          <w:marRight w:val="240"/>
          <w:marTop w:val="100"/>
          <w:marBottom w:val="100"/>
          <w:divBdr>
            <w:top w:val="none" w:sz="0" w:space="0" w:color="auto"/>
            <w:left w:val="none" w:sz="0" w:space="0" w:color="auto"/>
            <w:bottom w:val="none" w:sz="0" w:space="0" w:color="auto"/>
            <w:right w:val="none" w:sz="0" w:space="0" w:color="auto"/>
          </w:divBdr>
          <w:divsChild>
            <w:div w:id="227157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0157165">
      <w:bodyDiv w:val="1"/>
      <w:marLeft w:val="0"/>
      <w:marRight w:val="0"/>
      <w:marTop w:val="0"/>
      <w:marBottom w:val="0"/>
      <w:divBdr>
        <w:top w:val="none" w:sz="0" w:space="0" w:color="auto"/>
        <w:left w:val="none" w:sz="0" w:space="0" w:color="auto"/>
        <w:bottom w:val="none" w:sz="0" w:space="0" w:color="auto"/>
        <w:right w:val="none" w:sz="0" w:space="0" w:color="auto"/>
      </w:divBdr>
    </w:div>
    <w:div w:id="1430463558">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3648475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5420868">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78303461">
      <w:bodyDiv w:val="1"/>
      <w:marLeft w:val="0"/>
      <w:marRight w:val="0"/>
      <w:marTop w:val="0"/>
      <w:marBottom w:val="0"/>
      <w:divBdr>
        <w:top w:val="none" w:sz="0" w:space="0" w:color="auto"/>
        <w:left w:val="none" w:sz="0" w:space="0" w:color="auto"/>
        <w:bottom w:val="none" w:sz="0" w:space="0" w:color="auto"/>
        <w:right w:val="none" w:sz="0" w:space="0" w:color="auto"/>
      </w:divBdr>
      <w:divsChild>
        <w:div w:id="1529953910">
          <w:marLeft w:val="240"/>
          <w:marRight w:val="240"/>
          <w:marTop w:val="100"/>
          <w:marBottom w:val="100"/>
          <w:divBdr>
            <w:top w:val="none" w:sz="0" w:space="0" w:color="auto"/>
            <w:left w:val="none" w:sz="0" w:space="0" w:color="auto"/>
            <w:bottom w:val="none" w:sz="0" w:space="0" w:color="auto"/>
            <w:right w:val="none" w:sz="0" w:space="0" w:color="auto"/>
          </w:divBdr>
          <w:divsChild>
            <w:div w:id="130069448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052253">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09052860">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3781101">
      <w:bodyDiv w:val="1"/>
      <w:marLeft w:val="0"/>
      <w:marRight w:val="0"/>
      <w:marTop w:val="0"/>
      <w:marBottom w:val="0"/>
      <w:divBdr>
        <w:top w:val="none" w:sz="0" w:space="0" w:color="auto"/>
        <w:left w:val="none" w:sz="0" w:space="0" w:color="auto"/>
        <w:bottom w:val="none" w:sz="0" w:space="0" w:color="auto"/>
        <w:right w:val="none" w:sz="0" w:space="0" w:color="auto"/>
      </w:divBdr>
      <w:divsChild>
        <w:div w:id="623846952">
          <w:marLeft w:val="240"/>
          <w:marRight w:val="240"/>
          <w:marTop w:val="100"/>
          <w:marBottom w:val="100"/>
          <w:divBdr>
            <w:top w:val="none" w:sz="0" w:space="0" w:color="auto"/>
            <w:left w:val="none" w:sz="0" w:space="0" w:color="auto"/>
            <w:bottom w:val="none" w:sz="0" w:space="0" w:color="auto"/>
            <w:right w:val="none" w:sz="0" w:space="0" w:color="auto"/>
          </w:divBdr>
          <w:divsChild>
            <w:div w:id="47903173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2404904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2375356">
      <w:bodyDiv w:val="1"/>
      <w:marLeft w:val="0"/>
      <w:marRight w:val="0"/>
      <w:marTop w:val="0"/>
      <w:marBottom w:val="0"/>
      <w:divBdr>
        <w:top w:val="none" w:sz="0" w:space="0" w:color="auto"/>
        <w:left w:val="none" w:sz="0" w:space="0" w:color="auto"/>
        <w:bottom w:val="none" w:sz="0" w:space="0" w:color="auto"/>
        <w:right w:val="none" w:sz="0" w:space="0" w:color="auto"/>
      </w:divBdr>
    </w:div>
    <w:div w:id="1533810795">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3081125">
      <w:bodyDiv w:val="1"/>
      <w:marLeft w:val="0"/>
      <w:marRight w:val="0"/>
      <w:marTop w:val="0"/>
      <w:marBottom w:val="0"/>
      <w:divBdr>
        <w:top w:val="none" w:sz="0" w:space="0" w:color="auto"/>
        <w:left w:val="none" w:sz="0" w:space="0" w:color="auto"/>
        <w:bottom w:val="none" w:sz="0" w:space="0" w:color="auto"/>
        <w:right w:val="none" w:sz="0" w:space="0" w:color="auto"/>
      </w:divBdr>
    </w:div>
    <w:div w:id="1553153160">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0289439">
      <w:bodyDiv w:val="1"/>
      <w:marLeft w:val="0"/>
      <w:marRight w:val="0"/>
      <w:marTop w:val="0"/>
      <w:marBottom w:val="0"/>
      <w:divBdr>
        <w:top w:val="none" w:sz="0" w:space="0" w:color="auto"/>
        <w:left w:val="none" w:sz="0" w:space="0" w:color="auto"/>
        <w:bottom w:val="none" w:sz="0" w:space="0" w:color="auto"/>
        <w:right w:val="none" w:sz="0" w:space="0" w:color="auto"/>
      </w:divBdr>
      <w:divsChild>
        <w:div w:id="620192766">
          <w:marLeft w:val="240"/>
          <w:marRight w:val="240"/>
          <w:marTop w:val="100"/>
          <w:marBottom w:val="100"/>
          <w:divBdr>
            <w:top w:val="none" w:sz="0" w:space="0" w:color="auto"/>
            <w:left w:val="none" w:sz="0" w:space="0" w:color="auto"/>
            <w:bottom w:val="none" w:sz="0" w:space="0" w:color="auto"/>
            <w:right w:val="none" w:sz="0" w:space="0" w:color="auto"/>
          </w:divBdr>
          <w:divsChild>
            <w:div w:id="157404578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392836">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4796151">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0306746">
      <w:bodyDiv w:val="1"/>
      <w:marLeft w:val="0"/>
      <w:marRight w:val="0"/>
      <w:marTop w:val="0"/>
      <w:marBottom w:val="0"/>
      <w:divBdr>
        <w:top w:val="none" w:sz="0" w:space="0" w:color="auto"/>
        <w:left w:val="none" w:sz="0" w:space="0" w:color="auto"/>
        <w:bottom w:val="none" w:sz="0" w:space="0" w:color="auto"/>
        <w:right w:val="none" w:sz="0" w:space="0" w:color="auto"/>
      </w:divBdr>
      <w:divsChild>
        <w:div w:id="976031699">
          <w:marLeft w:val="240"/>
          <w:marRight w:val="240"/>
          <w:marTop w:val="100"/>
          <w:marBottom w:val="100"/>
          <w:divBdr>
            <w:top w:val="none" w:sz="0" w:space="0" w:color="auto"/>
            <w:left w:val="none" w:sz="0" w:space="0" w:color="auto"/>
            <w:bottom w:val="none" w:sz="0" w:space="0" w:color="auto"/>
            <w:right w:val="none" w:sz="0" w:space="0" w:color="auto"/>
          </w:divBdr>
          <w:divsChild>
            <w:div w:id="1991250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9077701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5501500">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185837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583568">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5886228">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8822371">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26757870">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1124828">
      <w:bodyDiv w:val="1"/>
      <w:marLeft w:val="0"/>
      <w:marRight w:val="0"/>
      <w:marTop w:val="0"/>
      <w:marBottom w:val="0"/>
      <w:divBdr>
        <w:top w:val="none" w:sz="0" w:space="0" w:color="auto"/>
        <w:left w:val="none" w:sz="0" w:space="0" w:color="auto"/>
        <w:bottom w:val="none" w:sz="0" w:space="0" w:color="auto"/>
        <w:right w:val="none" w:sz="0" w:space="0" w:color="auto"/>
      </w:divBdr>
    </w:div>
    <w:div w:id="1752046482">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87694982">
      <w:bodyDiv w:val="1"/>
      <w:marLeft w:val="0"/>
      <w:marRight w:val="0"/>
      <w:marTop w:val="0"/>
      <w:marBottom w:val="0"/>
      <w:divBdr>
        <w:top w:val="none" w:sz="0" w:space="0" w:color="auto"/>
        <w:left w:val="none" w:sz="0" w:space="0" w:color="auto"/>
        <w:bottom w:val="none" w:sz="0" w:space="0" w:color="auto"/>
        <w:right w:val="none" w:sz="0" w:space="0" w:color="auto"/>
      </w:divBdr>
      <w:divsChild>
        <w:div w:id="1549146211">
          <w:marLeft w:val="240"/>
          <w:marRight w:val="240"/>
          <w:marTop w:val="100"/>
          <w:marBottom w:val="100"/>
          <w:divBdr>
            <w:top w:val="none" w:sz="0" w:space="0" w:color="auto"/>
            <w:left w:val="none" w:sz="0" w:space="0" w:color="auto"/>
            <w:bottom w:val="none" w:sz="0" w:space="0" w:color="auto"/>
            <w:right w:val="none" w:sz="0" w:space="0" w:color="auto"/>
          </w:divBdr>
          <w:divsChild>
            <w:div w:id="126530399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795950886">
      <w:bodyDiv w:val="1"/>
      <w:marLeft w:val="0"/>
      <w:marRight w:val="0"/>
      <w:marTop w:val="0"/>
      <w:marBottom w:val="0"/>
      <w:divBdr>
        <w:top w:val="none" w:sz="0" w:space="0" w:color="auto"/>
        <w:left w:val="none" w:sz="0" w:space="0" w:color="auto"/>
        <w:bottom w:val="none" w:sz="0" w:space="0" w:color="auto"/>
        <w:right w:val="none" w:sz="0" w:space="0" w:color="auto"/>
      </w:divBdr>
    </w:div>
    <w:div w:id="1802723327">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15835113">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4664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54807581">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2626716">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1430749">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888296413">
      <w:bodyDiv w:val="1"/>
      <w:marLeft w:val="0"/>
      <w:marRight w:val="0"/>
      <w:marTop w:val="0"/>
      <w:marBottom w:val="0"/>
      <w:divBdr>
        <w:top w:val="none" w:sz="0" w:space="0" w:color="auto"/>
        <w:left w:val="none" w:sz="0" w:space="0" w:color="auto"/>
        <w:bottom w:val="none" w:sz="0" w:space="0" w:color="auto"/>
        <w:right w:val="none" w:sz="0" w:space="0" w:color="auto"/>
      </w:divBdr>
    </w:div>
    <w:div w:id="189912422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0620696">
      <w:bodyDiv w:val="1"/>
      <w:marLeft w:val="0"/>
      <w:marRight w:val="0"/>
      <w:marTop w:val="0"/>
      <w:marBottom w:val="0"/>
      <w:divBdr>
        <w:top w:val="none" w:sz="0" w:space="0" w:color="auto"/>
        <w:left w:val="none" w:sz="0" w:space="0" w:color="auto"/>
        <w:bottom w:val="none" w:sz="0" w:space="0" w:color="auto"/>
        <w:right w:val="none" w:sz="0" w:space="0" w:color="auto"/>
      </w:divBdr>
      <w:divsChild>
        <w:div w:id="433401638">
          <w:marLeft w:val="240"/>
          <w:marRight w:val="240"/>
          <w:marTop w:val="100"/>
          <w:marBottom w:val="100"/>
          <w:divBdr>
            <w:top w:val="none" w:sz="0" w:space="0" w:color="auto"/>
            <w:left w:val="none" w:sz="0" w:space="0" w:color="auto"/>
            <w:bottom w:val="none" w:sz="0" w:space="0" w:color="auto"/>
            <w:right w:val="none" w:sz="0" w:space="0" w:color="auto"/>
          </w:divBdr>
          <w:divsChild>
            <w:div w:id="7408294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51006866">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58187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6846381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034846">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27755384">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8477591">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089959105">
      <w:bodyDiv w:val="1"/>
      <w:marLeft w:val="0"/>
      <w:marRight w:val="0"/>
      <w:marTop w:val="0"/>
      <w:marBottom w:val="0"/>
      <w:divBdr>
        <w:top w:val="none" w:sz="0" w:space="0" w:color="auto"/>
        <w:left w:val="none" w:sz="0" w:space="0" w:color="auto"/>
        <w:bottom w:val="none" w:sz="0" w:space="0" w:color="auto"/>
        <w:right w:val="none" w:sz="0" w:space="0" w:color="auto"/>
      </w:divBdr>
    </w:div>
    <w:div w:id="2091542554">
      <w:bodyDiv w:val="1"/>
      <w:marLeft w:val="0"/>
      <w:marRight w:val="0"/>
      <w:marTop w:val="0"/>
      <w:marBottom w:val="0"/>
      <w:divBdr>
        <w:top w:val="none" w:sz="0" w:space="0" w:color="auto"/>
        <w:left w:val="none" w:sz="0" w:space="0" w:color="auto"/>
        <w:bottom w:val="none" w:sz="0" w:space="0" w:color="auto"/>
        <w:right w:val="none" w:sz="0" w:space="0" w:color="auto"/>
      </w:divBdr>
    </w:div>
    <w:div w:id="2105227887">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18673856">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1990320">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366948">
      <w:bodyDiv w:val="1"/>
      <w:marLeft w:val="0"/>
      <w:marRight w:val="0"/>
      <w:marTop w:val="0"/>
      <w:marBottom w:val="0"/>
      <w:divBdr>
        <w:top w:val="none" w:sz="0" w:space="0" w:color="auto"/>
        <w:left w:val="none" w:sz="0" w:space="0" w:color="auto"/>
        <w:bottom w:val="none" w:sz="0" w:space="0" w:color="auto"/>
        <w:right w:val="none" w:sz="0" w:space="0" w:color="auto"/>
      </w:divBdr>
      <w:divsChild>
        <w:div w:id="1689598459">
          <w:marLeft w:val="240"/>
          <w:marRight w:val="240"/>
          <w:marTop w:val="100"/>
          <w:marBottom w:val="100"/>
          <w:divBdr>
            <w:top w:val="none" w:sz="0" w:space="0" w:color="auto"/>
            <w:left w:val="none" w:sz="0" w:space="0" w:color="auto"/>
            <w:bottom w:val="none" w:sz="0" w:space="0" w:color="auto"/>
            <w:right w:val="none" w:sz="0" w:space="0" w:color="auto"/>
          </w:divBdr>
          <w:divsChild>
            <w:div w:id="28666916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0.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6.xml"/><Relationship Id="rId68" Type="http://schemas.openxmlformats.org/officeDocument/2006/relationships/header" Target="header28.xml"/><Relationship Id="rId84" Type="http://schemas.openxmlformats.org/officeDocument/2006/relationships/image" Target="media/image8.png"/><Relationship Id="rId89" Type="http://schemas.openxmlformats.org/officeDocument/2006/relationships/footer" Target="footer33.xml"/><Relationship Id="rId112" Type="http://schemas.openxmlformats.org/officeDocument/2006/relationships/header" Target="header37.xml"/><Relationship Id="rId16" Type="http://schemas.openxmlformats.org/officeDocument/2006/relationships/header" Target="header5.xml"/><Relationship Id="rId107" Type="http://schemas.openxmlformats.org/officeDocument/2006/relationships/chart" Target="charts/chart6.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hyperlink" Target="file:///D:\TC13\Semester%208\Tugas%20Akhir\sync_app\backup%20buku\5113100110-I%20G%20N%20Adi%20Wicaksana-Buku%20TA%20v1.4.docx" TargetMode="External"/><Relationship Id="rId58" Type="http://schemas.openxmlformats.org/officeDocument/2006/relationships/footer" Target="footer22.xml"/><Relationship Id="rId74" Type="http://schemas.openxmlformats.org/officeDocument/2006/relationships/header" Target="header32.xml"/><Relationship Id="rId79" Type="http://schemas.openxmlformats.org/officeDocument/2006/relationships/image" Target="media/image3.png"/><Relationship Id="rId102" Type="http://schemas.openxmlformats.org/officeDocument/2006/relationships/chart" Target="charts/chart1.xml"/><Relationship Id="rId123" Type="http://schemas.openxmlformats.org/officeDocument/2006/relationships/header" Target="header43.xml"/><Relationship Id="rId128" Type="http://schemas.openxmlformats.org/officeDocument/2006/relationships/footer" Target="footer42.xml"/><Relationship Id="rId5" Type="http://schemas.openxmlformats.org/officeDocument/2006/relationships/webSettings" Target="webSettings.xml"/><Relationship Id="rId90" Type="http://schemas.openxmlformats.org/officeDocument/2006/relationships/header" Target="header36.xml"/><Relationship Id="rId95" Type="http://schemas.openxmlformats.org/officeDocument/2006/relationships/image" Target="media/image13.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header" Target="header38.xml"/><Relationship Id="rId118" Type="http://schemas.openxmlformats.org/officeDocument/2006/relationships/footer" Target="footer37.xml"/><Relationship Id="rId80" Type="http://schemas.openxmlformats.org/officeDocument/2006/relationships/image" Target="media/image4.jpeg"/><Relationship Id="rId85" Type="http://schemas.openxmlformats.org/officeDocument/2006/relationships/image" Target="media/image9.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3.xml"/><Relationship Id="rId103" Type="http://schemas.openxmlformats.org/officeDocument/2006/relationships/chart" Target="charts/chart2.xml"/><Relationship Id="rId108" Type="http://schemas.openxmlformats.org/officeDocument/2006/relationships/chart" Target="charts/chart7.xml"/><Relationship Id="rId124" Type="http://schemas.openxmlformats.org/officeDocument/2006/relationships/footer" Target="footer40.xml"/><Relationship Id="rId129" Type="http://schemas.openxmlformats.org/officeDocument/2006/relationships/image" Target="media/image20.jpg"/><Relationship Id="rId54" Type="http://schemas.openxmlformats.org/officeDocument/2006/relationships/hyperlink" Target="file:///D:\TC13\Semester%208\Tugas%20Akhir\sync_app\backup%20buku\5113100110-I%20G%20N%20Adi%20Wicaksana-Buku%20TA%20v1.4.docx" TargetMode="External"/><Relationship Id="rId70" Type="http://schemas.openxmlformats.org/officeDocument/2006/relationships/footer" Target="footer28.xml"/><Relationship Id="rId75" Type="http://schemas.openxmlformats.org/officeDocument/2006/relationships/footer" Target="footer30.xml"/><Relationship Id="rId91" Type="http://schemas.openxmlformats.org/officeDocument/2006/relationships/footer" Target="footer34.xml"/><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header" Target="header39.xml"/><Relationship Id="rId119" Type="http://schemas.openxmlformats.org/officeDocument/2006/relationships/header" Target="header41.xml"/><Relationship Id="rId44" Type="http://schemas.openxmlformats.org/officeDocument/2006/relationships/footer" Target="footer18.xml"/><Relationship Id="rId60" Type="http://schemas.openxmlformats.org/officeDocument/2006/relationships/header" Target="header24.xml"/><Relationship Id="rId65" Type="http://schemas.openxmlformats.org/officeDocument/2006/relationships/footer" Target="footer26.xml"/><Relationship Id="rId81" Type="http://schemas.openxmlformats.org/officeDocument/2006/relationships/image" Target="media/image5.png"/><Relationship Id="rId86" Type="http://schemas.openxmlformats.org/officeDocument/2006/relationships/header" Target="header34.xml"/><Relationship Id="rId130" Type="http://schemas.openxmlformats.org/officeDocument/2006/relationships/hyperlink" Target="mailto:adiwicaksana29@gmail.com" TargetMode="Externa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chart" Target="charts/chart8.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yperlink" Target="file:///D:\TC13\Semester%208\Tugas%20Akhir\sync_app\backup%20buku\5113100110-I%20G%20N%20Adi%20Wicaksana-Buku%20TA%20v1.4.docx" TargetMode="External"/><Relationship Id="rId76" Type="http://schemas.openxmlformats.org/officeDocument/2006/relationships/header" Target="header33.xml"/><Relationship Id="rId97" Type="http://schemas.openxmlformats.org/officeDocument/2006/relationships/image" Target="media/image15.png"/><Relationship Id="rId104" Type="http://schemas.openxmlformats.org/officeDocument/2006/relationships/chart" Target="charts/chart3.xml"/><Relationship Id="rId120" Type="http://schemas.openxmlformats.org/officeDocument/2006/relationships/header" Target="header42.xml"/><Relationship Id="rId125" Type="http://schemas.openxmlformats.org/officeDocument/2006/relationships/header" Target="header44.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image" Target="media/image10.jpe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header" Target="header27.xml"/><Relationship Id="rId87" Type="http://schemas.openxmlformats.org/officeDocument/2006/relationships/header" Target="header35.xml"/><Relationship Id="rId110" Type="http://schemas.openxmlformats.org/officeDocument/2006/relationships/chart" Target="charts/chart9.xml"/><Relationship Id="rId115" Type="http://schemas.openxmlformats.org/officeDocument/2006/relationships/footer" Target="footer35.xml"/><Relationship Id="rId131" Type="http://schemas.openxmlformats.org/officeDocument/2006/relationships/fontTable" Target="fontTable.xml"/><Relationship Id="rId61" Type="http://schemas.openxmlformats.org/officeDocument/2006/relationships/footer" Target="footer24.xml"/><Relationship Id="rId82" Type="http://schemas.openxmlformats.org/officeDocument/2006/relationships/image" Target="media/image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2.xml"/><Relationship Id="rId77" Type="http://schemas.openxmlformats.org/officeDocument/2006/relationships/footer" Target="footer31.xml"/><Relationship Id="rId100" Type="http://schemas.openxmlformats.org/officeDocument/2006/relationships/image" Target="media/image18.png"/><Relationship Id="rId105" Type="http://schemas.openxmlformats.org/officeDocument/2006/relationships/chart" Target="charts/chart4.xml"/><Relationship Id="rId126" Type="http://schemas.openxmlformats.org/officeDocument/2006/relationships/footer" Target="footer41.xml"/><Relationship Id="rId8" Type="http://schemas.openxmlformats.org/officeDocument/2006/relationships/image" Target="media/image1.png"/><Relationship Id="rId51" Type="http://schemas.openxmlformats.org/officeDocument/2006/relationships/hyperlink" Target="file:///D:\TC13\Semester%208\Tugas%20Akhir\sync_app\backup%20buku\5113100110-I%20G%20N%20Adi%20Wicaksana-Buku%20TA%20v1.4.docx" TargetMode="External"/><Relationship Id="rId72" Type="http://schemas.openxmlformats.org/officeDocument/2006/relationships/header" Target="header30.xml"/><Relationship Id="rId93" Type="http://schemas.openxmlformats.org/officeDocument/2006/relationships/image" Target="media/image11.jpg"/><Relationship Id="rId98" Type="http://schemas.openxmlformats.org/officeDocument/2006/relationships/image" Target="media/image16.png"/><Relationship Id="rId121" Type="http://schemas.openxmlformats.org/officeDocument/2006/relationships/footer" Target="footer38.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footer" Target="footer27.xml"/><Relationship Id="rId116" Type="http://schemas.openxmlformats.org/officeDocument/2006/relationships/footer" Target="footer36.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eader" Target="header25.xml"/><Relationship Id="rId83" Type="http://schemas.openxmlformats.org/officeDocument/2006/relationships/image" Target="media/image7.png"/><Relationship Id="rId88" Type="http://schemas.openxmlformats.org/officeDocument/2006/relationships/footer" Target="footer32.xml"/><Relationship Id="rId111" Type="http://schemas.openxmlformats.org/officeDocument/2006/relationships/chart" Target="charts/chart10.xml"/><Relationship Id="rId132"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chart" Target="charts/chart5.xml"/><Relationship Id="rId127" Type="http://schemas.openxmlformats.org/officeDocument/2006/relationships/header" Target="header45.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yperlink" Target="file:///D:\TC13\Semester%208\Tugas%20Akhir\sync_app\backup%20buku\5113100110-I%20G%20N%20Adi%20Wicaksana-Buku%20TA%20v1.4.docx" TargetMode="External"/><Relationship Id="rId73" Type="http://schemas.openxmlformats.org/officeDocument/2006/relationships/header" Target="header31.xml"/><Relationship Id="rId78" Type="http://schemas.openxmlformats.org/officeDocument/2006/relationships/image" Target="media/image2.jpg"/><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footer" Target="footer3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s>
</file>

<file path=word/charts/_rels/chart1.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TC13\Semester%208\Tugas%20Akhir\sync_app\Uji%20Coba\grafik_5kal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SQL (MySQL)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Sheet1!$J$30:$J$40</c:f>
              <c:numCache>
                <c:formatCode>General</c:formatCode>
                <c:ptCount val="11"/>
                <c:pt idx="0">
                  <c:v>704.2</c:v>
                </c:pt>
                <c:pt idx="1">
                  <c:v>53.8</c:v>
                </c:pt>
                <c:pt idx="2">
                  <c:v>63.8</c:v>
                </c:pt>
                <c:pt idx="3">
                  <c:v>22</c:v>
                </c:pt>
                <c:pt idx="4">
                  <c:v>138.4</c:v>
                </c:pt>
                <c:pt idx="5">
                  <c:v>25.2</c:v>
                </c:pt>
                <c:pt idx="6">
                  <c:v>335.6</c:v>
                </c:pt>
                <c:pt idx="7">
                  <c:v>21326.799999999999</c:v>
                </c:pt>
                <c:pt idx="8">
                  <c:v>53.2</c:v>
                </c:pt>
                <c:pt idx="9">
                  <c:v>52.2</c:v>
                </c:pt>
                <c:pt idx="10">
                  <c:v>25000</c:v>
                </c:pt>
              </c:numCache>
            </c:numRef>
          </c:val>
          <c:smooth val="0"/>
        </c:ser>
        <c:ser>
          <c:idx val="1"/>
          <c:order val="1"/>
          <c:tx>
            <c:strRef>
              <c:f>Sheet1!$K$29</c:f>
              <c:strCache>
                <c:ptCount val="1"/>
                <c:pt idx="0">
                  <c:v>NoSQL (HBase)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Sheet1!$K$30:$K$40</c:f>
              <c:numCache>
                <c:formatCode>General</c:formatCode>
                <c:ptCount val="11"/>
                <c:pt idx="0">
                  <c:v>13780.4</c:v>
                </c:pt>
                <c:pt idx="1">
                  <c:v>50</c:v>
                </c:pt>
                <c:pt idx="2">
                  <c:v>1030.8</c:v>
                </c:pt>
                <c:pt idx="3">
                  <c:v>64</c:v>
                </c:pt>
                <c:pt idx="4">
                  <c:v>2024.2</c:v>
                </c:pt>
                <c:pt idx="5">
                  <c:v>67.400000000000006</c:v>
                </c:pt>
                <c:pt idx="6">
                  <c:v>190.8</c:v>
                </c:pt>
                <c:pt idx="7">
                  <c:v>455.8</c:v>
                </c:pt>
                <c:pt idx="8">
                  <c:v>222.4</c:v>
                </c:pt>
                <c:pt idx="9">
                  <c:v>212.2</c:v>
                </c:pt>
                <c:pt idx="10">
                  <c:v>3316.8</c:v>
                </c:pt>
              </c:numCache>
            </c:numRef>
          </c:val>
          <c:smooth val="0"/>
        </c:ser>
        <c:dLbls>
          <c:showLegendKey val="0"/>
          <c:showVal val="0"/>
          <c:showCatName val="0"/>
          <c:showSerName val="0"/>
          <c:showPercent val="0"/>
          <c:showBubbleSize val="0"/>
        </c:dLbls>
        <c:marker val="1"/>
        <c:smooth val="0"/>
        <c:axId val="-101005984"/>
        <c:axId val="-101003264"/>
      </c:lineChart>
      <c:catAx>
        <c:axId val="-101005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Antar Muka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1003264"/>
        <c:crosses val="autoZero"/>
        <c:auto val="1"/>
        <c:lblAlgn val="ctr"/>
        <c:lblOffset val="100"/>
        <c:noMultiLvlLbl val="0"/>
      </c:catAx>
      <c:valAx>
        <c:axId val="-10100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a:t>
                </a:r>
                <a:r>
                  <a:rPr lang="id-ID" baseline="0"/>
                  <a:t> Respon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1005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Processor!$B$40</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Processor!$A$41:$A$45</c:f>
              <c:numCache>
                <c:formatCode>General</c:formatCode>
                <c:ptCount val="5"/>
                <c:pt idx="0">
                  <c:v>1000</c:v>
                </c:pt>
                <c:pt idx="1">
                  <c:v>2000</c:v>
                </c:pt>
                <c:pt idx="2">
                  <c:v>3000</c:v>
                </c:pt>
                <c:pt idx="3">
                  <c:v>4000</c:v>
                </c:pt>
                <c:pt idx="4">
                  <c:v>5000</c:v>
                </c:pt>
              </c:numCache>
            </c:numRef>
          </c:cat>
          <c:val>
            <c:numRef>
              <c:f>Processor!$B$41:$B$45</c:f>
              <c:numCache>
                <c:formatCode>0.000</c:formatCode>
                <c:ptCount val="5"/>
                <c:pt idx="0">
                  <c:v>59.975000000000001</c:v>
                </c:pt>
                <c:pt idx="1">
                  <c:v>48.69</c:v>
                </c:pt>
                <c:pt idx="2">
                  <c:v>52.345000000000006</c:v>
                </c:pt>
                <c:pt idx="3">
                  <c:v>48.774999999999999</c:v>
                </c:pt>
                <c:pt idx="4">
                  <c:v>46.68</c:v>
                </c:pt>
              </c:numCache>
            </c:numRef>
          </c:val>
          <c:smooth val="0"/>
        </c:ser>
        <c:ser>
          <c:idx val="1"/>
          <c:order val="1"/>
          <c:tx>
            <c:strRef>
              <c:f>Processor!$C$40</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Processor!$A$41:$A$45</c:f>
              <c:numCache>
                <c:formatCode>General</c:formatCode>
                <c:ptCount val="5"/>
                <c:pt idx="0">
                  <c:v>1000</c:v>
                </c:pt>
                <c:pt idx="1">
                  <c:v>2000</c:v>
                </c:pt>
                <c:pt idx="2">
                  <c:v>3000</c:v>
                </c:pt>
                <c:pt idx="3">
                  <c:v>4000</c:v>
                </c:pt>
                <c:pt idx="4">
                  <c:v>5000</c:v>
                </c:pt>
              </c:numCache>
            </c:numRef>
          </c:cat>
          <c:val>
            <c:numRef>
              <c:f>Processor!$C$41:$C$45</c:f>
              <c:numCache>
                <c:formatCode>0.000</c:formatCode>
                <c:ptCount val="5"/>
                <c:pt idx="0">
                  <c:v>23.139999999999997</c:v>
                </c:pt>
                <c:pt idx="1">
                  <c:v>20.12</c:v>
                </c:pt>
                <c:pt idx="2">
                  <c:v>21.625000000000004</c:v>
                </c:pt>
                <c:pt idx="3">
                  <c:v>22.475000000000001</c:v>
                </c:pt>
                <c:pt idx="4">
                  <c:v>19.435000000000002</c:v>
                </c:pt>
              </c:numCache>
            </c:numRef>
          </c:val>
          <c:smooth val="0"/>
        </c:ser>
        <c:ser>
          <c:idx val="2"/>
          <c:order val="2"/>
          <c:tx>
            <c:strRef>
              <c:f>Processor!$D$40</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Processor!$A$41:$A$45</c:f>
              <c:numCache>
                <c:formatCode>General</c:formatCode>
                <c:ptCount val="5"/>
                <c:pt idx="0">
                  <c:v>1000</c:v>
                </c:pt>
                <c:pt idx="1">
                  <c:v>2000</c:v>
                </c:pt>
                <c:pt idx="2">
                  <c:v>3000</c:v>
                </c:pt>
                <c:pt idx="3">
                  <c:v>4000</c:v>
                </c:pt>
                <c:pt idx="4">
                  <c:v>5000</c:v>
                </c:pt>
              </c:numCache>
            </c:numRef>
          </c:cat>
          <c:val>
            <c:numRef>
              <c:f>Processor!$D$41:$D$45</c:f>
              <c:numCache>
                <c:formatCode>0.000</c:formatCode>
                <c:ptCount val="5"/>
                <c:pt idx="0">
                  <c:v>24.285000000000004</c:v>
                </c:pt>
                <c:pt idx="1">
                  <c:v>53.569999999999993</c:v>
                </c:pt>
                <c:pt idx="2">
                  <c:v>56.414999999999999</c:v>
                </c:pt>
                <c:pt idx="3">
                  <c:v>44.989999999999995</c:v>
                </c:pt>
                <c:pt idx="4">
                  <c:v>43.77</c:v>
                </c:pt>
              </c:numCache>
            </c:numRef>
          </c:val>
          <c:smooth val="0"/>
        </c:ser>
        <c:dLbls>
          <c:showLegendKey val="0"/>
          <c:showVal val="0"/>
          <c:showCatName val="0"/>
          <c:showSerName val="0"/>
          <c:showPercent val="0"/>
          <c:showBubbleSize val="0"/>
        </c:dLbls>
        <c:marker val="1"/>
        <c:smooth val="0"/>
        <c:axId val="-404929824"/>
        <c:axId val="-404927648"/>
      </c:lineChart>
      <c:catAx>
        <c:axId val="-404929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a:t>
                </a:r>
                <a:r>
                  <a:rPr lang="id-ID" i="1"/>
                  <a:t>query</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04927648"/>
        <c:crosses val="autoZero"/>
        <c:auto val="1"/>
        <c:lblAlgn val="ctr"/>
        <c:lblOffset val="100"/>
        <c:noMultiLvlLbl val="0"/>
      </c:catAx>
      <c:valAx>
        <c:axId val="-40492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Persentase processor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0492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waktu!$B$3:$B$7</c:f>
              <c:numCache>
                <c:formatCode>General</c:formatCode>
                <c:ptCount val="5"/>
                <c:pt idx="0">
                  <c:v>31.250999999999998</c:v>
                </c:pt>
                <c:pt idx="1">
                  <c:v>37.639000000000003</c:v>
                </c:pt>
                <c:pt idx="2">
                  <c:v>43.292999999999999</c:v>
                </c:pt>
                <c:pt idx="3">
                  <c:v>49.708999999999996</c:v>
                </c:pt>
                <c:pt idx="4">
                  <c:v>54.652000000000001</c:v>
                </c:pt>
              </c:numCache>
            </c:numRef>
          </c:val>
          <c:smooth val="0"/>
        </c:ser>
        <c:dLbls>
          <c:dLblPos val="t"/>
          <c:showLegendKey val="0"/>
          <c:showVal val="1"/>
          <c:showCatName val="0"/>
          <c:showSerName val="0"/>
          <c:showPercent val="0"/>
          <c:showBubbleSize val="0"/>
        </c:dLbls>
        <c:marker val="1"/>
        <c:smooth val="0"/>
        <c:axId val="-101001088"/>
        <c:axId val="-101017408"/>
      </c:lineChart>
      <c:catAx>
        <c:axId val="-101001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percobaan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1017408"/>
        <c:crosses val="autoZero"/>
        <c:auto val="1"/>
        <c:lblAlgn val="ctr"/>
        <c:lblOffset val="100"/>
        <c:noMultiLvlLbl val="0"/>
      </c:catAx>
      <c:valAx>
        <c:axId val="-101017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 Inisialisasi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1001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RAM!$B$3:$B$7</c:f>
              <c:numCache>
                <c:formatCode>General</c:formatCode>
                <c:ptCount val="5"/>
                <c:pt idx="0">
                  <c:v>2907.6</c:v>
                </c:pt>
                <c:pt idx="1">
                  <c:v>3017.2</c:v>
                </c:pt>
                <c:pt idx="2">
                  <c:v>3004.8</c:v>
                </c:pt>
                <c:pt idx="3">
                  <c:v>3097.8</c:v>
                </c:pt>
                <c:pt idx="4">
                  <c:v>3143.6</c:v>
                </c:pt>
              </c:numCache>
            </c:numRef>
          </c:val>
          <c:smooth val="0"/>
        </c:ser>
        <c:dLbls>
          <c:dLblPos val="t"/>
          <c:showLegendKey val="0"/>
          <c:showVal val="1"/>
          <c:showCatName val="0"/>
          <c:showSerName val="0"/>
          <c:showPercent val="0"/>
          <c:showBubbleSize val="0"/>
        </c:dLbls>
        <c:marker val="1"/>
        <c:smooth val="0"/>
        <c:axId val="-100999456"/>
        <c:axId val="-101015776"/>
      </c:lineChart>
      <c:catAx>
        <c:axId val="-100999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Percobaan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1015776"/>
        <c:crosses val="autoZero"/>
        <c:auto val="1"/>
        <c:lblAlgn val="ctr"/>
        <c:lblOffset val="100"/>
        <c:noMultiLvlLbl val="0"/>
      </c:catAx>
      <c:valAx>
        <c:axId val="-10101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Memori terpakai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0999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Processor!$B$3:$B$7</c:f>
              <c:numCache>
                <c:formatCode>General</c:formatCode>
                <c:ptCount val="5"/>
                <c:pt idx="0">
                  <c:v>49.665000000000006</c:v>
                </c:pt>
                <c:pt idx="1">
                  <c:v>47.085000000000001</c:v>
                </c:pt>
                <c:pt idx="2">
                  <c:v>49.885000000000005</c:v>
                </c:pt>
                <c:pt idx="3">
                  <c:v>51.684999999999988</c:v>
                </c:pt>
                <c:pt idx="4">
                  <c:v>53.544999999999995</c:v>
                </c:pt>
              </c:numCache>
            </c:numRef>
          </c:val>
          <c:smooth val="0"/>
        </c:ser>
        <c:dLbls>
          <c:dLblPos val="t"/>
          <c:showLegendKey val="0"/>
          <c:showVal val="1"/>
          <c:showCatName val="0"/>
          <c:showSerName val="0"/>
          <c:showPercent val="0"/>
          <c:showBubbleSize val="0"/>
        </c:dLbls>
        <c:marker val="1"/>
        <c:smooth val="0"/>
        <c:axId val="-100991296"/>
        <c:axId val="-100997280"/>
      </c:lineChart>
      <c:catAx>
        <c:axId val="-100991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a:t>
                </a:r>
                <a:r>
                  <a:rPr lang="id-ID" baseline="0"/>
                  <a:t> percobaan</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0997280"/>
        <c:crosses val="autoZero"/>
        <c:auto val="1"/>
        <c:lblAlgn val="ctr"/>
        <c:lblOffset val="100"/>
        <c:noMultiLvlLbl val="0"/>
      </c:catAx>
      <c:valAx>
        <c:axId val="-10099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Persentase processor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0991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waktu!$A$20:$A$24</c:f>
              <c:numCache>
                <c:formatCode>General</c:formatCode>
                <c:ptCount val="5"/>
                <c:pt idx="0">
                  <c:v>3</c:v>
                </c:pt>
                <c:pt idx="1">
                  <c:v>6</c:v>
                </c:pt>
                <c:pt idx="2">
                  <c:v>9</c:v>
                </c:pt>
                <c:pt idx="3">
                  <c:v>12</c:v>
                </c:pt>
                <c:pt idx="4">
                  <c:v>15</c:v>
                </c:pt>
              </c:numCache>
            </c:numRef>
          </c:cat>
          <c:val>
            <c:numRef>
              <c:f>waktu!$B$20:$B$24</c:f>
              <c:numCache>
                <c:formatCode>0.000</c:formatCode>
                <c:ptCount val="5"/>
                <c:pt idx="0">
                  <c:v>31.250999999999998</c:v>
                </c:pt>
                <c:pt idx="1">
                  <c:v>57.627000000000002</c:v>
                </c:pt>
                <c:pt idx="2">
                  <c:v>82.75</c:v>
                </c:pt>
                <c:pt idx="3">
                  <c:v>111.9996</c:v>
                </c:pt>
                <c:pt idx="4">
                  <c:v>137.381</c:v>
                </c:pt>
              </c:numCache>
            </c:numRef>
          </c:val>
          <c:smooth val="0"/>
        </c:ser>
        <c:dLbls>
          <c:dLblPos val="t"/>
          <c:showLegendKey val="0"/>
          <c:showVal val="1"/>
          <c:showCatName val="0"/>
          <c:showSerName val="0"/>
          <c:showPercent val="0"/>
          <c:showBubbleSize val="0"/>
        </c:dLbls>
        <c:marker val="1"/>
        <c:smooth val="0"/>
        <c:axId val="-100994016"/>
        <c:axId val="-100993472"/>
      </c:lineChart>
      <c:catAx>
        <c:axId val="-100994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0993472"/>
        <c:crosses val="autoZero"/>
        <c:auto val="1"/>
        <c:lblAlgn val="ctr"/>
        <c:lblOffset val="100"/>
        <c:noMultiLvlLbl val="0"/>
      </c:catAx>
      <c:valAx>
        <c:axId val="-100993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 transformasi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0994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RAM!$A$21:$A$25</c:f>
              <c:numCache>
                <c:formatCode>General</c:formatCode>
                <c:ptCount val="5"/>
                <c:pt idx="0">
                  <c:v>3</c:v>
                </c:pt>
                <c:pt idx="1">
                  <c:v>6</c:v>
                </c:pt>
                <c:pt idx="2">
                  <c:v>9</c:v>
                </c:pt>
                <c:pt idx="3">
                  <c:v>12</c:v>
                </c:pt>
                <c:pt idx="4">
                  <c:v>15</c:v>
                </c:pt>
              </c:numCache>
            </c:numRef>
          </c:cat>
          <c:val>
            <c:numRef>
              <c:f>RAM!$B$21:$B$25</c:f>
              <c:numCache>
                <c:formatCode>0.0</c:formatCode>
                <c:ptCount val="5"/>
                <c:pt idx="0">
                  <c:v>2907.6</c:v>
                </c:pt>
                <c:pt idx="1">
                  <c:v>3148.2</c:v>
                </c:pt>
                <c:pt idx="2">
                  <c:v>3289.8</c:v>
                </c:pt>
                <c:pt idx="3">
                  <c:v>3489</c:v>
                </c:pt>
                <c:pt idx="4">
                  <c:v>3523.8</c:v>
                </c:pt>
              </c:numCache>
            </c:numRef>
          </c:val>
          <c:smooth val="0"/>
        </c:ser>
        <c:dLbls>
          <c:dLblPos val="t"/>
          <c:showLegendKey val="0"/>
          <c:showVal val="1"/>
          <c:showCatName val="0"/>
          <c:showSerName val="0"/>
          <c:showPercent val="0"/>
          <c:showBubbleSize val="0"/>
        </c:dLbls>
        <c:marker val="1"/>
        <c:smooth val="0"/>
        <c:axId val="-100990208"/>
        <c:axId val="-100988032"/>
      </c:lineChart>
      <c:catAx>
        <c:axId val="-100990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0988032"/>
        <c:crosses val="autoZero"/>
        <c:auto val="1"/>
        <c:lblAlgn val="ctr"/>
        <c:lblOffset val="100"/>
        <c:noMultiLvlLbl val="0"/>
      </c:catAx>
      <c:valAx>
        <c:axId val="-100988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Memori terpakai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0990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Processor!$A$21:$A$25</c:f>
              <c:numCache>
                <c:formatCode>General</c:formatCode>
                <c:ptCount val="5"/>
                <c:pt idx="0">
                  <c:v>3</c:v>
                </c:pt>
                <c:pt idx="1">
                  <c:v>6</c:v>
                </c:pt>
                <c:pt idx="2">
                  <c:v>9</c:v>
                </c:pt>
                <c:pt idx="3">
                  <c:v>12</c:v>
                </c:pt>
                <c:pt idx="4">
                  <c:v>15</c:v>
                </c:pt>
              </c:numCache>
            </c:numRef>
          </c:cat>
          <c:val>
            <c:numRef>
              <c:f>Processor!$B$21:$B$25</c:f>
              <c:numCache>
                <c:formatCode>0.000</c:formatCode>
                <c:ptCount val="5"/>
                <c:pt idx="0">
                  <c:v>49.665000000000006</c:v>
                </c:pt>
                <c:pt idx="1">
                  <c:v>44.76</c:v>
                </c:pt>
                <c:pt idx="2">
                  <c:v>48.395000000000003</c:v>
                </c:pt>
                <c:pt idx="3">
                  <c:v>55.21</c:v>
                </c:pt>
                <c:pt idx="4">
                  <c:v>42.295000000000002</c:v>
                </c:pt>
              </c:numCache>
            </c:numRef>
          </c:val>
          <c:smooth val="0"/>
        </c:ser>
        <c:dLbls>
          <c:dLblPos val="t"/>
          <c:showLegendKey val="0"/>
          <c:showVal val="1"/>
          <c:showCatName val="0"/>
          <c:showSerName val="0"/>
          <c:showPercent val="0"/>
          <c:showBubbleSize val="0"/>
        </c:dLbls>
        <c:marker val="1"/>
        <c:smooth val="0"/>
        <c:axId val="-404920576"/>
        <c:axId val="-404926016"/>
      </c:lineChart>
      <c:catAx>
        <c:axId val="-404920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04926016"/>
        <c:crosses val="autoZero"/>
        <c:auto val="1"/>
        <c:lblAlgn val="ctr"/>
        <c:lblOffset val="100"/>
        <c:noMultiLvlLbl val="0"/>
      </c:catAx>
      <c:valAx>
        <c:axId val="-40492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Persentase processor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04920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waktu!$B$41</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waktu!$A$42:$A$46</c:f>
              <c:numCache>
                <c:formatCode>General</c:formatCode>
                <c:ptCount val="5"/>
                <c:pt idx="0">
                  <c:v>1000</c:v>
                </c:pt>
                <c:pt idx="1">
                  <c:v>2000</c:v>
                </c:pt>
                <c:pt idx="2">
                  <c:v>3000</c:v>
                </c:pt>
                <c:pt idx="3">
                  <c:v>4000</c:v>
                </c:pt>
                <c:pt idx="4">
                  <c:v>5000</c:v>
                </c:pt>
              </c:numCache>
            </c:numRef>
          </c:cat>
          <c:val>
            <c:numRef>
              <c:f>waktu!$B$42:$B$46</c:f>
              <c:numCache>
                <c:formatCode>0.000</c:formatCode>
                <c:ptCount val="5"/>
                <c:pt idx="0">
                  <c:v>8.5180000000000007</c:v>
                </c:pt>
                <c:pt idx="1">
                  <c:v>14.247999999999999</c:v>
                </c:pt>
                <c:pt idx="2">
                  <c:v>22.244400000000002</c:v>
                </c:pt>
                <c:pt idx="3">
                  <c:v>30.54</c:v>
                </c:pt>
                <c:pt idx="4">
                  <c:v>41.333600000000004</c:v>
                </c:pt>
              </c:numCache>
            </c:numRef>
          </c:val>
          <c:smooth val="0"/>
        </c:ser>
        <c:ser>
          <c:idx val="1"/>
          <c:order val="1"/>
          <c:tx>
            <c:strRef>
              <c:f>waktu!$C$41</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waktu!$A$42:$A$46</c:f>
              <c:numCache>
                <c:formatCode>General</c:formatCode>
                <c:ptCount val="5"/>
                <c:pt idx="0">
                  <c:v>1000</c:v>
                </c:pt>
                <c:pt idx="1">
                  <c:v>2000</c:v>
                </c:pt>
                <c:pt idx="2">
                  <c:v>3000</c:v>
                </c:pt>
                <c:pt idx="3">
                  <c:v>4000</c:v>
                </c:pt>
                <c:pt idx="4">
                  <c:v>5000</c:v>
                </c:pt>
              </c:numCache>
            </c:numRef>
          </c:cat>
          <c:val>
            <c:numRef>
              <c:f>waktu!$C$42:$C$46</c:f>
              <c:numCache>
                <c:formatCode>0.000</c:formatCode>
                <c:ptCount val="5"/>
                <c:pt idx="0">
                  <c:v>43.129799999999996</c:v>
                </c:pt>
                <c:pt idx="1">
                  <c:v>84.049799999999991</c:v>
                </c:pt>
                <c:pt idx="2">
                  <c:v>115.6618</c:v>
                </c:pt>
                <c:pt idx="3">
                  <c:v>151.02820000000003</c:v>
                </c:pt>
                <c:pt idx="4">
                  <c:v>189.76359999999997</c:v>
                </c:pt>
              </c:numCache>
            </c:numRef>
          </c:val>
          <c:smooth val="0"/>
        </c:ser>
        <c:ser>
          <c:idx val="2"/>
          <c:order val="2"/>
          <c:tx>
            <c:strRef>
              <c:f>waktu!$D$41</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waktu!$A$42:$A$46</c:f>
              <c:numCache>
                <c:formatCode>General</c:formatCode>
                <c:ptCount val="5"/>
                <c:pt idx="0">
                  <c:v>1000</c:v>
                </c:pt>
                <c:pt idx="1">
                  <c:v>2000</c:v>
                </c:pt>
                <c:pt idx="2">
                  <c:v>3000</c:v>
                </c:pt>
                <c:pt idx="3">
                  <c:v>4000</c:v>
                </c:pt>
                <c:pt idx="4">
                  <c:v>5000</c:v>
                </c:pt>
              </c:numCache>
            </c:numRef>
          </c:cat>
          <c:val>
            <c:numRef>
              <c:f>waktu!$D$42:$D$46</c:f>
              <c:numCache>
                <c:formatCode>0.000</c:formatCode>
                <c:ptCount val="5"/>
                <c:pt idx="0">
                  <c:v>9.9955999999999996</c:v>
                </c:pt>
                <c:pt idx="1">
                  <c:v>19.105599999999999</c:v>
                </c:pt>
                <c:pt idx="2">
                  <c:v>27.8264</c:v>
                </c:pt>
                <c:pt idx="3">
                  <c:v>38.169400000000003</c:v>
                </c:pt>
                <c:pt idx="4">
                  <c:v>50.250799999999998</c:v>
                </c:pt>
              </c:numCache>
            </c:numRef>
          </c:val>
          <c:smooth val="0"/>
        </c:ser>
        <c:dLbls>
          <c:showLegendKey val="0"/>
          <c:showVal val="0"/>
          <c:showCatName val="0"/>
          <c:showSerName val="0"/>
          <c:showPercent val="0"/>
          <c:showBubbleSize val="0"/>
        </c:dLbls>
        <c:marker val="1"/>
        <c:smooth val="0"/>
        <c:axId val="-404928192"/>
        <c:axId val="-404935264"/>
      </c:lineChart>
      <c:catAx>
        <c:axId val="-404928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a:t>
                </a:r>
                <a:r>
                  <a:rPr lang="id-ID" i="1" baseline="0"/>
                  <a:t>query</a:t>
                </a:r>
                <a:endParaRPr lang="id-ID" i="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04935264"/>
        <c:crosses val="autoZero"/>
        <c:auto val="1"/>
        <c:lblAlgn val="ctr"/>
        <c:lblOffset val="100"/>
        <c:noMultiLvlLbl val="0"/>
      </c:catAx>
      <c:valAx>
        <c:axId val="-40493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 transformasi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04928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RAM!$B$40</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RAM!$A$41:$A$45</c:f>
              <c:numCache>
                <c:formatCode>General</c:formatCode>
                <c:ptCount val="5"/>
                <c:pt idx="0">
                  <c:v>1000</c:v>
                </c:pt>
                <c:pt idx="1">
                  <c:v>2000</c:v>
                </c:pt>
                <c:pt idx="2">
                  <c:v>3000</c:v>
                </c:pt>
                <c:pt idx="3">
                  <c:v>4000</c:v>
                </c:pt>
                <c:pt idx="4">
                  <c:v>5000</c:v>
                </c:pt>
              </c:numCache>
            </c:numRef>
          </c:cat>
          <c:val>
            <c:numRef>
              <c:f>RAM!$B$41:$B$45</c:f>
              <c:numCache>
                <c:formatCode>0.0</c:formatCode>
                <c:ptCount val="5"/>
                <c:pt idx="0">
                  <c:v>1990</c:v>
                </c:pt>
                <c:pt idx="1">
                  <c:v>1990.8</c:v>
                </c:pt>
                <c:pt idx="2">
                  <c:v>2286.8000000000002</c:v>
                </c:pt>
                <c:pt idx="3">
                  <c:v>2582.6</c:v>
                </c:pt>
                <c:pt idx="4">
                  <c:v>2633.2</c:v>
                </c:pt>
              </c:numCache>
            </c:numRef>
          </c:val>
          <c:smooth val="0"/>
        </c:ser>
        <c:ser>
          <c:idx val="1"/>
          <c:order val="1"/>
          <c:tx>
            <c:strRef>
              <c:f>RAM!$C$40</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RAM!$A$41:$A$45</c:f>
              <c:numCache>
                <c:formatCode>General</c:formatCode>
                <c:ptCount val="5"/>
                <c:pt idx="0">
                  <c:v>1000</c:v>
                </c:pt>
                <c:pt idx="1">
                  <c:v>2000</c:v>
                </c:pt>
                <c:pt idx="2">
                  <c:v>3000</c:v>
                </c:pt>
                <c:pt idx="3">
                  <c:v>4000</c:v>
                </c:pt>
                <c:pt idx="4">
                  <c:v>5000</c:v>
                </c:pt>
              </c:numCache>
            </c:numRef>
          </c:cat>
          <c:val>
            <c:numRef>
              <c:f>RAM!$C$41:$C$45</c:f>
              <c:numCache>
                <c:formatCode>0.0</c:formatCode>
                <c:ptCount val="5"/>
                <c:pt idx="0">
                  <c:v>2186.8000000000002</c:v>
                </c:pt>
                <c:pt idx="1">
                  <c:v>2252</c:v>
                </c:pt>
                <c:pt idx="2">
                  <c:v>2532.1999999999998</c:v>
                </c:pt>
                <c:pt idx="3">
                  <c:v>2642.6</c:v>
                </c:pt>
                <c:pt idx="4">
                  <c:v>2705.6</c:v>
                </c:pt>
              </c:numCache>
            </c:numRef>
          </c:val>
          <c:smooth val="0"/>
        </c:ser>
        <c:ser>
          <c:idx val="2"/>
          <c:order val="2"/>
          <c:tx>
            <c:strRef>
              <c:f>RAM!$D$40</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RAM!$A$41:$A$45</c:f>
              <c:numCache>
                <c:formatCode>General</c:formatCode>
                <c:ptCount val="5"/>
                <c:pt idx="0">
                  <c:v>1000</c:v>
                </c:pt>
                <c:pt idx="1">
                  <c:v>2000</c:v>
                </c:pt>
                <c:pt idx="2">
                  <c:v>3000</c:v>
                </c:pt>
                <c:pt idx="3">
                  <c:v>4000</c:v>
                </c:pt>
                <c:pt idx="4">
                  <c:v>5000</c:v>
                </c:pt>
              </c:numCache>
            </c:numRef>
          </c:cat>
          <c:val>
            <c:numRef>
              <c:f>RAM!$D$41:$D$45</c:f>
              <c:numCache>
                <c:formatCode>0.0</c:formatCode>
                <c:ptCount val="5"/>
                <c:pt idx="0">
                  <c:v>2291.1999999999998</c:v>
                </c:pt>
                <c:pt idx="1">
                  <c:v>2213</c:v>
                </c:pt>
                <c:pt idx="2">
                  <c:v>2492.6</c:v>
                </c:pt>
                <c:pt idx="3">
                  <c:v>2591.4</c:v>
                </c:pt>
                <c:pt idx="4">
                  <c:v>2694.2</c:v>
                </c:pt>
              </c:numCache>
            </c:numRef>
          </c:val>
          <c:smooth val="0"/>
        </c:ser>
        <c:dLbls>
          <c:showLegendKey val="0"/>
          <c:showVal val="0"/>
          <c:showCatName val="0"/>
          <c:showSerName val="0"/>
          <c:showPercent val="0"/>
          <c:showBubbleSize val="0"/>
        </c:dLbls>
        <c:marker val="1"/>
        <c:smooth val="0"/>
        <c:axId val="-404933088"/>
        <c:axId val="-404922752"/>
      </c:lineChart>
      <c:catAx>
        <c:axId val="-40493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a:t>
                </a:r>
                <a:r>
                  <a:rPr lang="id-ID" i="1"/>
                  <a:t>query</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04922752"/>
        <c:crosses val="autoZero"/>
        <c:auto val="1"/>
        <c:lblAlgn val="ctr"/>
        <c:lblOffset val="100"/>
        <c:noMultiLvlLbl val="0"/>
      </c:catAx>
      <c:valAx>
        <c:axId val="-404922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Memori terpakai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04933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10</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15</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16</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17</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18</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19</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21</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22</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23</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24</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25</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26</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27</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9</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11</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12</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13</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28</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14</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20</b:RefOrder>
  </b:Source>
  <b:Source>
    <b:Tag>Pan</b:Tag>
    <b:SourceType>JournalArticle</b:SourceType>
    <b:Guid>{940D38ED-8372-4714-BE4F-9887AD686A07}</b:Guid>
    <b:Title>NOSQL DATABASE AND ITS COMPARISON WITH SQL DATABASE</b:Title>
    <b:Author>
      <b:Author>
        <b:NameList>
          <b:Person>
            <b:Last>Pankaj Sareen</b:Last>
            <b:First>Parveen</b:First>
            <b:Middle>Kumar</b:Middle>
          </b:Person>
        </b:NameList>
      </b:Author>
    </b:Author>
    <b:JournalName>International Journal of Computer Science &amp; Communication Networks</b:JournalName>
    <b:Pages>293-298</b:Pages>
    <b:Volume>5</b:Volume>
    <b:RefOrder>8</b:RefOrder>
  </b:Source>
</b:Sources>
</file>

<file path=customXml/itemProps1.xml><?xml version="1.0" encoding="utf-8"?>
<ds:datastoreItem xmlns:ds="http://schemas.openxmlformats.org/officeDocument/2006/customXml" ds:itemID="{B7C44BF5-221A-4B41-86AF-CE298E498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5668</TotalTime>
  <Pages>137</Pages>
  <Words>21171</Words>
  <Characters>120680</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141568</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57</cp:revision>
  <cp:lastPrinted>2017-06-04T13:00:00Z</cp:lastPrinted>
  <dcterms:created xsi:type="dcterms:W3CDTF">2017-06-04T12:45:00Z</dcterms:created>
  <dcterms:modified xsi:type="dcterms:W3CDTF">2017-06-18T00:30:00Z</dcterms:modified>
</cp:coreProperties>
</file>