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693255" w:rsidRDefault="00693255"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693255" w:rsidRDefault="00693255" w:rsidP="00325885">
                            <w:pPr>
                              <w:rPr>
                                <w:rFonts w:ascii="Trebuchet MS" w:hAnsi="Trebuchet MS" w:cs="Trebuchet MS"/>
                                <w:b/>
                                <w:color w:val="FFFFFF"/>
                                <w:sz w:val="20"/>
                                <w:szCs w:val="20"/>
                              </w:rPr>
                            </w:pPr>
                          </w:p>
                          <w:p w14:paraId="22B2B6EE" w14:textId="77777777" w:rsidR="00693255" w:rsidRPr="001E0239" w:rsidRDefault="00693255"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693255" w:rsidRDefault="00693255" w:rsidP="00325885">
                            <w:pPr>
                              <w:contextualSpacing/>
                              <w:rPr>
                                <w:rFonts w:ascii="Trebuchet MS" w:hAnsi="Trebuchet MS" w:cs="Trebuchet MS"/>
                                <w:b/>
                                <w:color w:val="FFFFFF"/>
                                <w:sz w:val="32"/>
                                <w:szCs w:val="28"/>
                              </w:rPr>
                            </w:pPr>
                          </w:p>
                          <w:p w14:paraId="237BA9A3" w14:textId="77777777" w:rsidR="00693255" w:rsidRDefault="00693255"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693255" w:rsidRDefault="00693255"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693255" w:rsidRDefault="00693255" w:rsidP="00325885">
                            <w:pPr>
                              <w:contextualSpacing/>
                              <w:rPr>
                                <w:rFonts w:ascii="Trebuchet MS" w:hAnsi="Trebuchet MS" w:cs="Trebuchet MS"/>
                                <w:b/>
                                <w:color w:val="FFFFFF"/>
                                <w:sz w:val="20"/>
                                <w:szCs w:val="20"/>
                              </w:rPr>
                            </w:pPr>
                          </w:p>
                          <w:p w14:paraId="68D39839" w14:textId="77777777" w:rsidR="00693255" w:rsidRDefault="00693255"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693255" w:rsidRDefault="00693255"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693255" w:rsidRDefault="00693255" w:rsidP="00325885">
                            <w:pPr>
                              <w:contextualSpacing/>
                              <w:rPr>
                                <w:rFonts w:ascii="Trebuchet MS" w:hAnsi="Trebuchet MS" w:cs="Trebuchet MS"/>
                                <w:b/>
                                <w:color w:val="FFFFFF"/>
                                <w:sz w:val="20"/>
                                <w:szCs w:val="20"/>
                              </w:rPr>
                            </w:pPr>
                          </w:p>
                          <w:p w14:paraId="0C95B5A3" w14:textId="77777777" w:rsidR="00693255" w:rsidRDefault="00693255"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693255" w:rsidRDefault="00693255"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693255" w:rsidRDefault="00693255" w:rsidP="00325885">
                            <w:pPr>
                              <w:contextualSpacing/>
                              <w:rPr>
                                <w:rFonts w:ascii="Trebuchet MS" w:hAnsi="Trebuchet MS" w:cs="Trebuchet MS"/>
                                <w:b/>
                                <w:color w:val="FFFFFF"/>
                                <w:sz w:val="20"/>
                                <w:szCs w:val="20"/>
                                <w:lang w:val="sv-SE"/>
                              </w:rPr>
                            </w:pPr>
                          </w:p>
                          <w:p w14:paraId="432B2EF3" w14:textId="77777777" w:rsidR="00693255" w:rsidRDefault="00693255"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693255" w:rsidRDefault="00693255"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693255" w:rsidRDefault="00693255"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693255" w:rsidRDefault="00693255"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693255" w:rsidRDefault="00693255">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693255" w:rsidRDefault="00693255"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693255" w:rsidRDefault="00693255" w:rsidP="00325885">
                      <w:pPr>
                        <w:rPr>
                          <w:rFonts w:ascii="Trebuchet MS" w:hAnsi="Trebuchet MS" w:cs="Trebuchet MS"/>
                          <w:b/>
                          <w:color w:val="FFFFFF"/>
                          <w:sz w:val="20"/>
                          <w:szCs w:val="20"/>
                        </w:rPr>
                      </w:pPr>
                    </w:p>
                    <w:p w14:paraId="22B2B6EE" w14:textId="77777777" w:rsidR="00693255" w:rsidRPr="001E0239" w:rsidRDefault="00693255"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693255" w:rsidRDefault="00693255" w:rsidP="00325885">
                      <w:pPr>
                        <w:contextualSpacing/>
                        <w:rPr>
                          <w:rFonts w:ascii="Trebuchet MS" w:hAnsi="Trebuchet MS" w:cs="Trebuchet MS"/>
                          <w:b/>
                          <w:color w:val="FFFFFF"/>
                          <w:sz w:val="32"/>
                          <w:szCs w:val="28"/>
                        </w:rPr>
                      </w:pPr>
                    </w:p>
                    <w:p w14:paraId="237BA9A3" w14:textId="77777777" w:rsidR="00693255" w:rsidRDefault="00693255"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693255" w:rsidRDefault="00693255"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693255" w:rsidRDefault="00693255" w:rsidP="00325885">
                      <w:pPr>
                        <w:contextualSpacing/>
                        <w:rPr>
                          <w:rFonts w:ascii="Trebuchet MS" w:hAnsi="Trebuchet MS" w:cs="Trebuchet MS"/>
                          <w:b/>
                          <w:color w:val="FFFFFF"/>
                          <w:sz w:val="20"/>
                          <w:szCs w:val="20"/>
                        </w:rPr>
                      </w:pPr>
                    </w:p>
                    <w:p w14:paraId="68D39839" w14:textId="77777777" w:rsidR="00693255" w:rsidRDefault="00693255"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693255" w:rsidRDefault="00693255"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693255" w:rsidRDefault="00693255" w:rsidP="00325885">
                      <w:pPr>
                        <w:contextualSpacing/>
                        <w:rPr>
                          <w:rFonts w:ascii="Trebuchet MS" w:hAnsi="Trebuchet MS" w:cs="Trebuchet MS"/>
                          <w:b/>
                          <w:color w:val="FFFFFF"/>
                          <w:sz w:val="20"/>
                          <w:szCs w:val="20"/>
                        </w:rPr>
                      </w:pPr>
                    </w:p>
                    <w:p w14:paraId="0C95B5A3" w14:textId="77777777" w:rsidR="00693255" w:rsidRDefault="00693255"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693255" w:rsidRDefault="00693255"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693255" w:rsidRDefault="00693255" w:rsidP="00325885">
                      <w:pPr>
                        <w:contextualSpacing/>
                        <w:rPr>
                          <w:rFonts w:ascii="Trebuchet MS" w:hAnsi="Trebuchet MS" w:cs="Trebuchet MS"/>
                          <w:b/>
                          <w:color w:val="FFFFFF"/>
                          <w:sz w:val="20"/>
                          <w:szCs w:val="20"/>
                          <w:lang w:val="sv-SE"/>
                        </w:rPr>
                      </w:pPr>
                    </w:p>
                    <w:p w14:paraId="432B2EF3" w14:textId="77777777" w:rsidR="00693255" w:rsidRDefault="00693255"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693255" w:rsidRDefault="00693255"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693255" w:rsidRDefault="00693255"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693255" w:rsidRDefault="00693255"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693255" w:rsidRDefault="00693255">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693255" w:rsidRDefault="00693255" w:rsidP="00325885">
                            <w:pPr>
                              <w:rPr>
                                <w:rFonts w:ascii="Trebuchet MS" w:hAnsi="Trebuchet MS" w:cs="Trebuchet MS"/>
                                <w:b/>
                                <w:sz w:val="20"/>
                                <w:szCs w:val="20"/>
                              </w:rPr>
                            </w:pPr>
                          </w:p>
                          <w:p w14:paraId="135EA3C9" w14:textId="77777777" w:rsidR="00693255" w:rsidRPr="001E0239" w:rsidRDefault="00693255"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693255" w:rsidRDefault="00693255" w:rsidP="00325885">
                            <w:pPr>
                              <w:contextualSpacing/>
                              <w:rPr>
                                <w:rFonts w:ascii="Trebuchet MS" w:hAnsi="Trebuchet MS" w:cs="Trebuchet MS"/>
                                <w:b/>
                                <w:sz w:val="32"/>
                                <w:szCs w:val="28"/>
                              </w:rPr>
                            </w:pPr>
                          </w:p>
                          <w:p w14:paraId="06E38EC7" w14:textId="77777777" w:rsidR="00693255" w:rsidRPr="001E0239" w:rsidRDefault="00693255"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693255" w:rsidRPr="001E0239" w:rsidRDefault="00693255"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693255" w:rsidRPr="001E0239" w:rsidRDefault="00693255" w:rsidP="00325885">
                            <w:pPr>
                              <w:contextualSpacing/>
                              <w:rPr>
                                <w:rFonts w:ascii="Trebuchet MS" w:hAnsi="Trebuchet MS" w:cs="Trebuchet MS"/>
                                <w:b/>
                                <w:color w:val="000000" w:themeColor="text1"/>
                                <w:sz w:val="20"/>
                                <w:szCs w:val="20"/>
                              </w:rPr>
                            </w:pPr>
                          </w:p>
                          <w:p w14:paraId="6E947A22" w14:textId="77777777" w:rsidR="00693255" w:rsidRPr="001E0239" w:rsidRDefault="00693255"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693255" w:rsidRPr="001E0239" w:rsidRDefault="00693255"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693255" w:rsidRPr="001E0239" w:rsidRDefault="00693255" w:rsidP="00325885">
                            <w:pPr>
                              <w:contextualSpacing/>
                              <w:rPr>
                                <w:rFonts w:ascii="Trebuchet MS" w:hAnsi="Trebuchet MS" w:cs="Trebuchet MS"/>
                                <w:b/>
                                <w:color w:val="000000" w:themeColor="text1"/>
                                <w:sz w:val="20"/>
                                <w:szCs w:val="20"/>
                              </w:rPr>
                            </w:pPr>
                          </w:p>
                          <w:p w14:paraId="7092A807" w14:textId="77777777" w:rsidR="00693255" w:rsidRPr="001E0239" w:rsidRDefault="00693255"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693255" w:rsidRPr="001E0239" w:rsidRDefault="00693255"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693255" w:rsidRDefault="00693255" w:rsidP="00325885">
                            <w:pPr>
                              <w:contextualSpacing/>
                              <w:rPr>
                                <w:rFonts w:ascii="Trebuchet MS" w:hAnsi="Trebuchet MS" w:cs="Trebuchet MS"/>
                                <w:b/>
                                <w:sz w:val="20"/>
                                <w:szCs w:val="20"/>
                                <w:lang w:val="sv-SE"/>
                              </w:rPr>
                            </w:pPr>
                          </w:p>
                          <w:p w14:paraId="3424684C" w14:textId="77777777" w:rsidR="00693255" w:rsidRDefault="00693255"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693255" w:rsidRDefault="00693255"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693255" w:rsidRDefault="00693255"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693255" w:rsidRDefault="00693255"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693255" w:rsidRDefault="00693255" w:rsidP="00325885">
                            <w:pPr>
                              <w:ind w:left="-567"/>
                              <w:rPr>
                                <w:rFonts w:ascii="Trebuchet MS" w:hAnsi="Trebuchet MS" w:cs="Trebuchet MS"/>
                                <w:sz w:val="20"/>
                              </w:rPr>
                            </w:pPr>
                          </w:p>
                          <w:p w14:paraId="4FBD70F4" w14:textId="77777777" w:rsidR="00693255" w:rsidRDefault="00693255" w:rsidP="00325885"/>
                          <w:p w14:paraId="7B7A967E" w14:textId="77777777" w:rsidR="00693255" w:rsidRDefault="0069325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693255" w:rsidRDefault="00693255" w:rsidP="00325885">
                      <w:pPr>
                        <w:rPr>
                          <w:rFonts w:ascii="Trebuchet MS" w:hAnsi="Trebuchet MS" w:cs="Trebuchet MS"/>
                          <w:b/>
                          <w:sz w:val="20"/>
                          <w:szCs w:val="20"/>
                        </w:rPr>
                      </w:pPr>
                    </w:p>
                    <w:p w14:paraId="135EA3C9" w14:textId="77777777" w:rsidR="00693255" w:rsidRPr="001E0239" w:rsidRDefault="00693255"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693255" w:rsidRDefault="00693255" w:rsidP="00325885">
                      <w:pPr>
                        <w:contextualSpacing/>
                        <w:rPr>
                          <w:rFonts w:ascii="Trebuchet MS" w:hAnsi="Trebuchet MS" w:cs="Trebuchet MS"/>
                          <w:b/>
                          <w:sz w:val="32"/>
                          <w:szCs w:val="28"/>
                        </w:rPr>
                      </w:pPr>
                    </w:p>
                    <w:p w14:paraId="06E38EC7" w14:textId="77777777" w:rsidR="00693255" w:rsidRPr="001E0239" w:rsidRDefault="00693255"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693255" w:rsidRPr="001E0239" w:rsidRDefault="00693255"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693255" w:rsidRPr="001E0239" w:rsidRDefault="00693255" w:rsidP="00325885">
                      <w:pPr>
                        <w:contextualSpacing/>
                        <w:rPr>
                          <w:rFonts w:ascii="Trebuchet MS" w:hAnsi="Trebuchet MS" w:cs="Trebuchet MS"/>
                          <w:b/>
                          <w:color w:val="000000" w:themeColor="text1"/>
                          <w:sz w:val="20"/>
                          <w:szCs w:val="20"/>
                        </w:rPr>
                      </w:pPr>
                    </w:p>
                    <w:p w14:paraId="6E947A22" w14:textId="77777777" w:rsidR="00693255" w:rsidRPr="001E0239" w:rsidRDefault="00693255"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693255" w:rsidRPr="001E0239" w:rsidRDefault="00693255"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693255" w:rsidRPr="001E0239" w:rsidRDefault="00693255" w:rsidP="00325885">
                      <w:pPr>
                        <w:contextualSpacing/>
                        <w:rPr>
                          <w:rFonts w:ascii="Trebuchet MS" w:hAnsi="Trebuchet MS" w:cs="Trebuchet MS"/>
                          <w:b/>
                          <w:color w:val="000000" w:themeColor="text1"/>
                          <w:sz w:val="20"/>
                          <w:szCs w:val="20"/>
                        </w:rPr>
                      </w:pPr>
                    </w:p>
                    <w:p w14:paraId="7092A807" w14:textId="77777777" w:rsidR="00693255" w:rsidRPr="001E0239" w:rsidRDefault="00693255"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693255" w:rsidRPr="001E0239" w:rsidRDefault="00693255"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693255" w:rsidRDefault="00693255" w:rsidP="00325885">
                      <w:pPr>
                        <w:contextualSpacing/>
                        <w:rPr>
                          <w:rFonts w:ascii="Trebuchet MS" w:hAnsi="Trebuchet MS" w:cs="Trebuchet MS"/>
                          <w:b/>
                          <w:sz w:val="20"/>
                          <w:szCs w:val="20"/>
                          <w:lang w:val="sv-SE"/>
                        </w:rPr>
                      </w:pPr>
                    </w:p>
                    <w:p w14:paraId="3424684C" w14:textId="77777777" w:rsidR="00693255" w:rsidRDefault="00693255"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693255" w:rsidRDefault="00693255"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693255" w:rsidRDefault="00693255"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693255" w:rsidRDefault="00693255"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693255" w:rsidRDefault="00693255" w:rsidP="00325885">
                      <w:pPr>
                        <w:ind w:left="-567"/>
                        <w:rPr>
                          <w:rFonts w:ascii="Trebuchet MS" w:hAnsi="Trebuchet MS" w:cs="Trebuchet MS"/>
                          <w:sz w:val="20"/>
                        </w:rPr>
                      </w:pPr>
                    </w:p>
                    <w:p w14:paraId="4FBD70F4" w14:textId="77777777" w:rsidR="00693255" w:rsidRDefault="00693255" w:rsidP="00325885"/>
                    <w:p w14:paraId="7B7A967E" w14:textId="77777777" w:rsidR="00693255" w:rsidRDefault="00693255"/>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693255" w:rsidRDefault="00693255" w:rsidP="00325885">
                            <w:pPr>
                              <w:rPr>
                                <w:rFonts w:ascii="Trebuchet MS" w:hAnsi="Trebuchet MS" w:cs="Trebuchet MS"/>
                                <w:b/>
                                <w:sz w:val="20"/>
                                <w:szCs w:val="20"/>
                              </w:rPr>
                            </w:pPr>
                          </w:p>
                          <w:p w14:paraId="71326508" w14:textId="77777777" w:rsidR="00693255" w:rsidRDefault="00693255" w:rsidP="00325885">
                            <w:pPr>
                              <w:rPr>
                                <w:rFonts w:ascii="Trebuchet MS" w:hAnsi="Trebuchet MS" w:cs="Trebuchet MS"/>
                                <w:b/>
                                <w:sz w:val="20"/>
                                <w:szCs w:val="20"/>
                              </w:rPr>
                            </w:pPr>
                          </w:p>
                          <w:p w14:paraId="355AE6A8" w14:textId="77777777" w:rsidR="00693255" w:rsidRPr="001E0239" w:rsidRDefault="00693255"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693255" w:rsidRDefault="00693255" w:rsidP="00325885">
                            <w:pPr>
                              <w:contextualSpacing/>
                              <w:rPr>
                                <w:rFonts w:ascii="Trebuchet MS" w:hAnsi="Trebuchet MS" w:cs="Trebuchet MS"/>
                                <w:b/>
                                <w:sz w:val="26"/>
                                <w:szCs w:val="26"/>
                              </w:rPr>
                            </w:pPr>
                          </w:p>
                          <w:p w14:paraId="36DB4303"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693255" w:rsidRDefault="00693255" w:rsidP="00325885">
                            <w:pPr>
                              <w:contextualSpacing/>
                              <w:rPr>
                                <w:rFonts w:ascii="Trebuchet MS" w:hAnsi="Trebuchet MS" w:cs="Trebuchet MS"/>
                                <w:b/>
                                <w:sz w:val="20"/>
                                <w:szCs w:val="20"/>
                              </w:rPr>
                            </w:pPr>
                          </w:p>
                          <w:p w14:paraId="4D436D1D" w14:textId="77777777" w:rsidR="00693255" w:rsidRDefault="00693255"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693255" w:rsidRPr="001E0239" w:rsidRDefault="00693255"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693255" w:rsidRDefault="00693255" w:rsidP="00325885">
                            <w:pPr>
                              <w:contextualSpacing/>
                              <w:rPr>
                                <w:rFonts w:ascii="Trebuchet MS" w:hAnsi="Trebuchet MS" w:cs="Trebuchet MS"/>
                                <w:b/>
                                <w:sz w:val="20"/>
                                <w:szCs w:val="20"/>
                              </w:rPr>
                            </w:pPr>
                          </w:p>
                          <w:p w14:paraId="65CE0C15" w14:textId="77777777" w:rsidR="00693255" w:rsidRDefault="00693255"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693255" w:rsidRPr="001E0239" w:rsidRDefault="00693255"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693255" w:rsidRDefault="00693255" w:rsidP="00325885">
                            <w:pPr>
                              <w:contextualSpacing/>
                              <w:rPr>
                                <w:rFonts w:ascii="Trebuchet MS" w:hAnsi="Trebuchet MS" w:cs="Trebuchet MS"/>
                                <w:b/>
                                <w:sz w:val="20"/>
                                <w:szCs w:val="20"/>
                                <w:lang w:val="sv-SE"/>
                              </w:rPr>
                            </w:pPr>
                          </w:p>
                          <w:p w14:paraId="0662C532"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693255" w:rsidRDefault="00693255"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693255" w:rsidRDefault="00693255" w:rsidP="00325885">
                      <w:pPr>
                        <w:rPr>
                          <w:rFonts w:ascii="Trebuchet MS" w:hAnsi="Trebuchet MS" w:cs="Trebuchet MS"/>
                          <w:b/>
                          <w:sz w:val="20"/>
                          <w:szCs w:val="20"/>
                        </w:rPr>
                      </w:pPr>
                    </w:p>
                    <w:p w14:paraId="71326508" w14:textId="77777777" w:rsidR="00693255" w:rsidRDefault="00693255" w:rsidP="00325885">
                      <w:pPr>
                        <w:rPr>
                          <w:rFonts w:ascii="Trebuchet MS" w:hAnsi="Trebuchet MS" w:cs="Trebuchet MS"/>
                          <w:b/>
                          <w:sz w:val="20"/>
                          <w:szCs w:val="20"/>
                        </w:rPr>
                      </w:pPr>
                    </w:p>
                    <w:p w14:paraId="355AE6A8" w14:textId="77777777" w:rsidR="00693255" w:rsidRPr="001E0239" w:rsidRDefault="00693255"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693255" w:rsidRDefault="00693255" w:rsidP="00325885">
                      <w:pPr>
                        <w:contextualSpacing/>
                        <w:rPr>
                          <w:rFonts w:ascii="Trebuchet MS" w:hAnsi="Trebuchet MS" w:cs="Trebuchet MS"/>
                          <w:b/>
                          <w:sz w:val="26"/>
                          <w:szCs w:val="26"/>
                        </w:rPr>
                      </w:pPr>
                    </w:p>
                    <w:p w14:paraId="36DB4303"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693255" w:rsidRDefault="00693255" w:rsidP="00325885">
                      <w:pPr>
                        <w:contextualSpacing/>
                        <w:rPr>
                          <w:rFonts w:ascii="Trebuchet MS" w:hAnsi="Trebuchet MS" w:cs="Trebuchet MS"/>
                          <w:b/>
                          <w:sz w:val="20"/>
                          <w:szCs w:val="20"/>
                        </w:rPr>
                      </w:pPr>
                    </w:p>
                    <w:p w14:paraId="4D436D1D" w14:textId="77777777" w:rsidR="00693255" w:rsidRDefault="00693255"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693255" w:rsidRPr="001E0239" w:rsidRDefault="00693255"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693255" w:rsidRDefault="00693255" w:rsidP="00325885">
                      <w:pPr>
                        <w:contextualSpacing/>
                        <w:rPr>
                          <w:rFonts w:ascii="Trebuchet MS" w:hAnsi="Trebuchet MS" w:cs="Trebuchet MS"/>
                          <w:b/>
                          <w:sz w:val="20"/>
                          <w:szCs w:val="20"/>
                        </w:rPr>
                      </w:pPr>
                    </w:p>
                    <w:p w14:paraId="65CE0C15" w14:textId="77777777" w:rsidR="00693255" w:rsidRDefault="00693255"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693255" w:rsidRPr="001E0239" w:rsidRDefault="00693255"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693255" w:rsidRDefault="00693255" w:rsidP="00325885">
                      <w:pPr>
                        <w:contextualSpacing/>
                        <w:rPr>
                          <w:rFonts w:ascii="Trebuchet MS" w:hAnsi="Trebuchet MS" w:cs="Trebuchet MS"/>
                          <w:b/>
                          <w:sz w:val="20"/>
                          <w:szCs w:val="20"/>
                          <w:lang w:val="sv-SE"/>
                        </w:rPr>
                      </w:pPr>
                    </w:p>
                    <w:p w14:paraId="0662C532"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693255" w:rsidRDefault="00693255"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693255" w:rsidRDefault="00693255"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r>
        <w:rPr>
          <w:lang w:eastAsia="ko-KR"/>
        </w:rPr>
        <w:lastRenderedPageBreak/>
        <w:t>LEMBAR PENGESAHAN</w:t>
      </w:r>
      <w:bookmarkEnd w:id="0"/>
    </w:p>
    <w:p w14:paraId="053C0CFF" w14:textId="77777777" w:rsidR="00325885" w:rsidRDefault="00325885" w:rsidP="00325885">
      <w:pPr>
        <w:jc w:val="center"/>
        <w:rPr>
          <w:b/>
          <w:lang w:eastAsia="ko-KR"/>
        </w:rPr>
      </w:pPr>
      <w:r w:rsidRPr="001E06AA">
        <w:rPr>
          <w:b/>
          <w:color w:val="000000"/>
          <w:lang w:val="en-GB"/>
        </w:rPr>
        <w:t>SINKRONISASI BASIS DATA SQL DENGAN BASIS DATA NOSQL MENGGUNAKAN DATA ADAPTER DENGAN PENDEKATAN QUERY 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4866A1AE" w:rsidR="004F0CA5" w:rsidRDefault="00325885" w:rsidP="00325885">
      <w:pPr>
        <w:jc w:val="center"/>
        <w:rPr>
          <w:b/>
          <w:i/>
          <w:lang w:eastAsia="ko-KR"/>
        </w:rPr>
      </w:pPr>
      <w:r>
        <w:rPr>
          <w:b/>
          <w:lang w:eastAsia="ko-KR"/>
        </w:rPr>
        <w:t>MEI,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77777777" w:rsidR="00325885" w:rsidRDefault="00325885" w:rsidP="00325885">
      <w:pPr>
        <w:jc w:val="center"/>
        <w:rPr>
          <w:b/>
          <w:lang w:eastAsia="ko-KR"/>
        </w:rPr>
      </w:pPr>
      <w:bookmarkStart w:id="1" w:name="_Toc454782827"/>
      <w:r w:rsidRPr="00420535">
        <w:rPr>
          <w:b/>
          <w:color w:val="000000"/>
          <w:lang w:val="en-GB"/>
        </w:rPr>
        <w:lastRenderedPageBreak/>
        <w:t>SINKRONISASI BASIS DATA SQL DENGAN BASIS DATA NOSQL MENGGUNAKAN DATA ADAPTER DENGAN PENDEKATAN QUERY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r w:rsidRPr="007428AB">
        <w:t>Abstrak</w:t>
      </w:r>
      <w:bookmarkEnd w:id="1"/>
    </w:p>
    <w:p w14:paraId="0275E537" w14:textId="77777777" w:rsidR="00DD5F85" w:rsidRPr="00D72AE2" w:rsidRDefault="004F0CA5" w:rsidP="00DD5F85">
      <w:pPr>
        <w:rPr>
          <w:i/>
        </w:rPr>
      </w:pPr>
      <w:r>
        <w:rPr>
          <w:i/>
        </w:rPr>
        <w:tab/>
      </w:r>
      <w:r w:rsidR="00DD5F85">
        <w:rPr>
          <w:i/>
        </w:rPr>
        <w:t>Basis data NoSQL, singkatan dari Not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7FE71F15" w14:textId="77777777" w:rsidR="00DD5F85" w:rsidRDefault="00DD5F85" w:rsidP="00DD5F85">
      <w:pPr>
        <w:ind w:firstLine="720"/>
        <w:rPr>
          <w:i/>
        </w:rPr>
      </w:pPr>
      <w:r w:rsidRPr="00E8027B">
        <w:rPr>
          <w:i/>
          <w:highlight w:val="yellow"/>
        </w:rPr>
        <w:t xml:space="preserve">Data dari genom sendiri sangatlah besar sehingga dibutuhkan suatu teknik yang dapat mengurangi waktu komputasi. Hal tersebut dapat tercapai dengan </w:t>
      </w:r>
      <w:r w:rsidRPr="00E8027B">
        <w:rPr>
          <w:i/>
          <w:highlight w:val="yellow"/>
          <w:lang w:val="en-GB"/>
        </w:rPr>
        <w:t>cara mengimplementasikan komputasi paralel terhadap algoritma LCS. Oleh karena itu Tugas Akhir ini mengimplementasikan Algoritma LCS yang diparalelkan.</w:t>
      </w:r>
    </w:p>
    <w:p w14:paraId="60A059FF" w14:textId="77777777" w:rsidR="00DD5F85" w:rsidRDefault="00DD5F85" w:rsidP="00DD5F85">
      <w:pPr>
        <w:ind w:firstLine="720"/>
        <w:rPr>
          <w:i/>
        </w:rPr>
      </w:pPr>
      <w:r>
        <w:rPr>
          <w:i/>
        </w:rPr>
        <w:t xml:space="preserve">Tugas Akhir ini memiliki tujuan untuk mengimplementasikan mekanisme data adapter dalam sinkronisasi basis data RDB dan NoSQL. </w:t>
      </w:r>
      <w:r w:rsidRPr="00E8027B">
        <w:rPr>
          <w:i/>
          <w:highlight w:val="yellow"/>
        </w:rPr>
        <w:t>Berdasarkan hasil uji coba, waktu eksekusi LCS secara paralel terbukti lebih cepat daripada sekuensial dan panjang karakter yang dapat diproses pada komputasi paralel lebih banyak daripada sekuensial.</w:t>
      </w:r>
      <w:r>
        <w:rPr>
          <w:i/>
        </w:rPr>
        <w:t xml:space="preserve"> </w:t>
      </w:r>
    </w:p>
    <w:p w14:paraId="02A975AA" w14:textId="77777777" w:rsidR="00DD5F85" w:rsidRDefault="00DD5F85" w:rsidP="00DD5F85">
      <w:pPr>
        <w:ind w:firstLine="720"/>
        <w:rPr>
          <w:i/>
        </w:rPr>
      </w:pPr>
    </w:p>
    <w:p w14:paraId="3A13AF0F" w14:textId="77777777"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Kata kunci: RDB, NoSQL, Data Adapter, Sinkronisasi.</w:t>
      </w:r>
    </w:p>
    <w:p w14:paraId="16DBCF39" w14:textId="77777777" w:rsidR="00DD5F85" w:rsidRDefault="00DD5F85" w:rsidP="00DD5F85">
      <w:pPr>
        <w:jc w:val="center"/>
        <w:rPr>
          <w:b/>
        </w:rPr>
      </w:pPr>
      <w:bookmarkStart w:id="2" w:name="_Toc454782828"/>
      <w:r>
        <w:rPr>
          <w:b/>
        </w:rPr>
        <w:lastRenderedPageBreak/>
        <w:t>SYNCHRONIZATION BETWEEN SQL AND NOSQL DATABASE USING DATA ADAPTER WITH DIRECT ACCESS QUERY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r w:rsidRPr="007428AB">
        <w:t>A</w:t>
      </w:r>
      <w:r w:rsidR="004F0CA5" w:rsidRPr="007428AB">
        <w:t>bstract</w:t>
      </w:r>
      <w:bookmarkEnd w:id="2"/>
    </w:p>
    <w:p w14:paraId="53FB3B36" w14:textId="34A95E94" w:rsidR="007428AB" w:rsidRPr="00DD5F8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The process of finding the global alignment of two genomes</w:t>
      </w:r>
      <w:r w:rsidR="008F7836" w:rsidRPr="00DD5F85">
        <w:rPr>
          <w:i/>
          <w:highlight w:val="yellow"/>
          <w:lang w:eastAsia="en-US"/>
        </w:rPr>
        <w:t xml:space="preserve"> </w:t>
      </w:r>
      <w:r w:rsidRPr="00DD5F85">
        <w:rPr>
          <w:i/>
          <w:highlight w:val="yellow"/>
          <w:lang w:eastAsia="en-US"/>
        </w:rPr>
        <w:t>by comparing the sequence</w:t>
      </w:r>
      <w:r w:rsidR="005B37F1" w:rsidRPr="00DD5F85">
        <w:rPr>
          <w:i/>
          <w:highlight w:val="yellow"/>
          <w:lang w:eastAsia="en-US"/>
        </w:rPr>
        <w:t xml:space="preserve"> </w:t>
      </w:r>
      <w:r w:rsidRPr="00DD5F85">
        <w:rPr>
          <w:i/>
          <w:highlight w:val="yellow"/>
          <w:lang w:eastAsia="en-US"/>
        </w:rPr>
        <w:t>is one of the problems frequently encountered in computational biology. One</w:t>
      </w:r>
      <w:r w:rsidR="00185871" w:rsidRPr="00DD5F85">
        <w:rPr>
          <w:i/>
          <w:highlight w:val="yellow"/>
          <w:lang w:eastAsia="en-US"/>
        </w:rPr>
        <w:t xml:space="preserve"> of the</w:t>
      </w:r>
      <w:r w:rsidRPr="00DD5F85">
        <w:rPr>
          <w:i/>
          <w:highlight w:val="yellow"/>
          <w:lang w:eastAsia="en-US"/>
        </w:rPr>
        <w:t xml:space="preserve"> way</w:t>
      </w:r>
      <w:r w:rsidR="00185871" w:rsidRPr="00DD5F85">
        <w:rPr>
          <w:i/>
          <w:highlight w:val="yellow"/>
          <w:lang w:eastAsia="en-US"/>
        </w:rPr>
        <w:t>s</w:t>
      </w:r>
      <w:r w:rsidRPr="00DD5F85">
        <w:rPr>
          <w:i/>
          <w:highlight w:val="yellow"/>
          <w:lang w:eastAsia="en-US"/>
        </w:rPr>
        <w:t xml:space="preserve"> to solve this problem is to implement the algorithm Longest common subsequence (</w:t>
      </w:r>
      <w:r w:rsidR="00BB1FAD" w:rsidRPr="00DD5F85">
        <w:rPr>
          <w:i/>
          <w:highlight w:val="yellow"/>
          <w:lang w:eastAsia="en-US"/>
        </w:rPr>
        <w:t>LCS</w:t>
      </w:r>
      <w:r w:rsidRPr="00DD5F85">
        <w:rPr>
          <w:i/>
          <w:highlight w:val="yellow"/>
          <w:lang w:eastAsia="en-US"/>
        </w:rPr>
        <w:t xml:space="preserve">) in finding the </w:t>
      </w:r>
      <w:r w:rsidRPr="00DD5F85">
        <w:rPr>
          <w:i/>
          <w:highlight w:val="yellow"/>
          <w:lang w:val="en-GB" w:eastAsia="en-US"/>
        </w:rPr>
        <w:t>global alignment</w:t>
      </w:r>
      <w:r w:rsidRPr="00DD5F85">
        <w:rPr>
          <w:i/>
          <w:highlight w:val="yellow"/>
          <w:lang w:eastAsia="en-US"/>
        </w:rPr>
        <w:t xml:space="preserve"> of both genome</w:t>
      </w:r>
      <w:r w:rsidRPr="00DD5F85">
        <w:rPr>
          <w:i/>
          <w:highlight w:val="yellow"/>
          <w:lang w:val="en-GB" w:eastAsia="en-US"/>
        </w:rPr>
        <w:t>s</w:t>
      </w:r>
      <w:r w:rsidRPr="00DD5F85">
        <w:rPr>
          <w:i/>
          <w:highlight w:val="yellow"/>
          <w:lang w:eastAsia="en-US"/>
        </w:rPr>
        <w:t xml:space="preserve">. </w:t>
      </w:r>
    </w:p>
    <w:p w14:paraId="681B6C5E" w14:textId="5B813B40" w:rsidR="007428AB" w:rsidRPr="00DD5F85" w:rsidRDefault="008F7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 xml:space="preserve">Data from the genome itself is </w:t>
      </w:r>
      <w:r w:rsidR="00185871" w:rsidRPr="00DD5F85">
        <w:rPr>
          <w:i/>
          <w:highlight w:val="yellow"/>
          <w:lang w:eastAsia="en-US"/>
        </w:rPr>
        <w:t>large so</w:t>
      </w:r>
      <w:r w:rsidRPr="00DD5F85">
        <w:rPr>
          <w:i/>
          <w:highlight w:val="yellow"/>
          <w:lang w:eastAsia="en-US"/>
        </w:rPr>
        <w:t xml:space="preserve"> it takes a technique that can reduce the computation time. This can be achieved by implementing parallel computation of the </w:t>
      </w:r>
      <w:r w:rsidR="00BB1FAD" w:rsidRPr="00DD5F85">
        <w:rPr>
          <w:i/>
          <w:highlight w:val="yellow"/>
          <w:lang w:eastAsia="en-US"/>
        </w:rPr>
        <w:t>LCS</w:t>
      </w:r>
      <w:r w:rsidRPr="00DD5F85">
        <w:rPr>
          <w:i/>
          <w:highlight w:val="yellow"/>
          <w:lang w:eastAsia="en-US"/>
        </w:rPr>
        <w:t xml:space="preserve"> algorithm. </w:t>
      </w:r>
      <w:r w:rsidR="007428AB" w:rsidRPr="00DD5F85">
        <w:rPr>
          <w:i/>
          <w:highlight w:val="yellow"/>
          <w:lang w:eastAsia="en-US"/>
        </w:rPr>
        <w:t>Therefore, this undergraduate thesis implements the paral</w:t>
      </w:r>
      <w:r w:rsidR="007428AB" w:rsidRPr="00DD5F85">
        <w:rPr>
          <w:i/>
          <w:highlight w:val="yellow"/>
          <w:lang w:val="en-GB" w:eastAsia="en-US"/>
        </w:rPr>
        <w:t>l</w:t>
      </w:r>
      <w:r w:rsidR="007428AB" w:rsidRPr="00DD5F85">
        <w:rPr>
          <w:i/>
          <w:highlight w:val="yellow"/>
          <w:lang w:eastAsia="en-US"/>
        </w:rPr>
        <w:t xml:space="preserve">elization of </w:t>
      </w:r>
      <w:r w:rsidR="00BB1FAD" w:rsidRPr="00DD5F85">
        <w:rPr>
          <w:i/>
          <w:highlight w:val="yellow"/>
          <w:lang w:eastAsia="en-US"/>
        </w:rPr>
        <w:t>LCS</w:t>
      </w:r>
      <w:r w:rsidR="007428AB" w:rsidRPr="00DD5F85">
        <w:rPr>
          <w:i/>
          <w:highlight w:val="yellow"/>
          <w:lang w:eastAsia="en-US"/>
        </w:rPr>
        <w:t xml:space="preserve"> algorithm.</w:t>
      </w:r>
    </w:p>
    <w:p w14:paraId="07906E5B" w14:textId="695B0223" w:rsidR="004F0CA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DD5F85">
        <w:rPr>
          <w:i/>
          <w:highlight w:val="yellow"/>
          <w:lang w:eastAsia="en-US"/>
        </w:rPr>
        <w:t xml:space="preserve"> The purpose of this undergraduate thesis is to find the </w:t>
      </w:r>
      <w:r w:rsidR="00334AB5" w:rsidRPr="00DD5F85">
        <w:rPr>
          <w:i/>
          <w:highlight w:val="yellow"/>
          <w:lang w:eastAsia="en-US"/>
        </w:rPr>
        <w:t>similarity</w:t>
      </w:r>
      <w:r w:rsidRPr="00DD5F85">
        <w:rPr>
          <w:i/>
          <w:highlight w:val="yellow"/>
          <w:lang w:eastAsia="en-US"/>
        </w:rPr>
        <w:t xml:space="preserve"> of the two genomes and analyze and compare the performance of</w:t>
      </w:r>
      <w:r w:rsidR="00185871" w:rsidRPr="00DD5F85">
        <w:rPr>
          <w:i/>
          <w:highlight w:val="yellow"/>
          <w:lang w:val="en-GB" w:eastAsia="en-US"/>
        </w:rPr>
        <w:t xml:space="preserve"> </w:t>
      </w:r>
      <w:r w:rsidRPr="00DD5F85">
        <w:rPr>
          <w:i/>
          <w:highlight w:val="yellow"/>
          <w:lang w:val="en-GB" w:eastAsia="en-US"/>
        </w:rPr>
        <w:t xml:space="preserve">the sequential of </w:t>
      </w:r>
      <w:r w:rsidR="00BB1FAD" w:rsidRPr="00DD5F85">
        <w:rPr>
          <w:i/>
          <w:highlight w:val="yellow"/>
          <w:lang w:val="en-GB" w:eastAsia="en-US"/>
        </w:rPr>
        <w:t>LCS</w:t>
      </w:r>
      <w:r w:rsidRPr="00DD5F85">
        <w:rPr>
          <w:i/>
          <w:highlight w:val="yellow"/>
          <w:lang w:eastAsia="en-US"/>
        </w:rPr>
        <w:t xml:space="preserve"> algorithms and </w:t>
      </w:r>
      <w:r w:rsidRPr="00DD5F85">
        <w:rPr>
          <w:i/>
          <w:highlight w:val="yellow"/>
          <w:lang w:val="en-GB" w:eastAsia="en-US"/>
        </w:rPr>
        <w:t xml:space="preserve">the </w:t>
      </w:r>
      <w:r w:rsidRPr="00DD5F85">
        <w:rPr>
          <w:i/>
          <w:highlight w:val="yellow"/>
          <w:lang w:eastAsia="en-US"/>
        </w:rPr>
        <w:t>parallel</w:t>
      </w:r>
      <w:r w:rsidRPr="00DD5F85">
        <w:rPr>
          <w:i/>
          <w:highlight w:val="yellow"/>
          <w:lang w:val="en-GB" w:eastAsia="en-US"/>
        </w:rPr>
        <w:t>ization of</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w:t>
      </w:r>
      <w:r w:rsidRPr="00DD5F85">
        <w:rPr>
          <w:i/>
          <w:highlight w:val="yellow"/>
          <w:lang w:val="en-GB" w:eastAsia="en-US"/>
        </w:rPr>
        <w:t>algorithm</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algorithm implemented in parallel using </w:t>
      </w:r>
      <w:r w:rsidRPr="00DD5F85">
        <w:rPr>
          <w:i/>
          <w:highlight w:val="yellow"/>
          <w:lang w:val="en-GB" w:eastAsia="en-US"/>
        </w:rPr>
        <w:t>OpenMPI</w:t>
      </w:r>
      <w:r w:rsidRPr="00DD5F85">
        <w:rPr>
          <w:i/>
          <w:highlight w:val="yellow"/>
          <w:lang w:eastAsia="en-US"/>
        </w:rPr>
        <w:t xml:space="preserve"> library. Based on trial results, the execution time </w:t>
      </w:r>
      <w:r w:rsidR="00BB1FAD" w:rsidRPr="00DD5F85">
        <w:rPr>
          <w:i/>
          <w:highlight w:val="yellow"/>
          <w:lang w:eastAsia="en-US"/>
        </w:rPr>
        <w:t>LCS</w:t>
      </w:r>
      <w:r w:rsidRPr="00DD5F85">
        <w:rPr>
          <w:i/>
          <w:highlight w:val="yellow"/>
          <w:lang w:eastAsia="en-US"/>
        </w:rPr>
        <w:t xml:space="preserve"> in parallel</w:t>
      </w:r>
      <w:r w:rsidR="00004CC6" w:rsidRPr="00DD5F85">
        <w:rPr>
          <w:i/>
          <w:highlight w:val="yellow"/>
          <w:lang w:eastAsia="en-US"/>
        </w:rPr>
        <w:t xml:space="preserve"> </w:t>
      </w:r>
      <w:r w:rsidRPr="00DD5F85">
        <w:rPr>
          <w:i/>
          <w:highlight w:val="yellow"/>
          <w:lang w:eastAsia="en-US"/>
        </w:rPr>
        <w:t>proved faster than sequential</w:t>
      </w:r>
      <w:r w:rsidR="005B37F1" w:rsidRPr="00DD5F85">
        <w:rPr>
          <w:i/>
          <w:highlight w:val="yellow"/>
          <w:lang w:eastAsia="en-US"/>
        </w:rPr>
        <w:t xml:space="preserve"> and length of characters that can be processed in parallel computing</w:t>
      </w:r>
      <w:r w:rsidR="00185871" w:rsidRPr="00DD5F85">
        <w:rPr>
          <w:i/>
          <w:highlight w:val="yellow"/>
          <w:lang w:eastAsia="en-US"/>
        </w:rPr>
        <w:t xml:space="preserve"> is</w:t>
      </w:r>
      <w:r w:rsidR="005B37F1" w:rsidRPr="00DD5F85">
        <w:rPr>
          <w:i/>
          <w:highlight w:val="yellow"/>
          <w:lang w:eastAsia="en-US"/>
        </w:rPr>
        <w:t xml:space="preserve"> longer than sequential.</w:t>
      </w:r>
    </w:p>
    <w:p w14:paraId="4AE65620" w14:textId="28678454" w:rsidR="00BC3C3E" w:rsidRDefault="004F0CA5" w:rsidP="007428AB">
      <w:pPr>
        <w:jc w:val="left"/>
        <w:rPr>
          <w:b/>
          <w:i/>
        </w:rPr>
      </w:pPr>
      <w:r>
        <w:rPr>
          <w:b/>
          <w:i/>
        </w:rPr>
        <w:t xml:space="preserve">Keywords: </w:t>
      </w:r>
      <w:r w:rsidR="007428AB">
        <w:rPr>
          <w:b/>
          <w:i/>
        </w:rPr>
        <w:t xml:space="preserve"> </w:t>
      </w:r>
      <w:r w:rsidR="00BB1FAD" w:rsidRPr="00BB1FAD">
        <w:rPr>
          <w:b/>
          <w:i/>
        </w:rPr>
        <w:t>LCS</w:t>
      </w:r>
      <w:r w:rsidR="007428AB">
        <w:rPr>
          <w:b/>
          <w:i/>
        </w:rPr>
        <w:t>, OpenMPI, Dynamic Programming, Genom.</w:t>
      </w:r>
    </w:p>
    <w:p w14:paraId="264C6495" w14:textId="48F839FC" w:rsidR="00BC3C3E" w:rsidRDefault="00BC3C3E" w:rsidP="00BC3C3E">
      <w:pPr>
        <w:suppressAutoHyphens w:val="0"/>
        <w:jc w:val="center"/>
        <w:rPr>
          <w:b/>
          <w:i/>
        </w:rPr>
      </w:pPr>
      <w:r>
        <w:rPr>
          <w:b/>
          <w:i/>
        </w:rPr>
        <w:br w:type="page"/>
      </w:r>
      <w:r>
        <w:rPr>
          <w:b/>
          <w:i/>
        </w:rPr>
        <w:lastRenderedPageBreak/>
        <w:t>[Halaman ini sengaja dikosongkan]</w:t>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3" w:name="_Toc454782829"/>
      <w:r>
        <w:rPr>
          <w:lang w:eastAsia="ko-KR"/>
        </w:rPr>
        <w:lastRenderedPageBreak/>
        <w:t>KATA PENGANTAR</w:t>
      </w:r>
      <w:bookmarkEnd w:id="3"/>
    </w:p>
    <w:p w14:paraId="6D2FA447" w14:textId="77777777" w:rsidR="004F0CA5" w:rsidRDefault="004F0CA5">
      <w:pPr>
        <w:rPr>
          <w:color w:val="FF0000"/>
          <w:lang w:eastAsia="ko-KR"/>
        </w:rPr>
      </w:pPr>
    </w:p>
    <w:p w14:paraId="57BE1C0C" w14:textId="77777777" w:rsidR="004F0CA5" w:rsidRPr="00DD5F85" w:rsidRDefault="004F0CA5">
      <w:pPr>
        <w:ind w:firstLine="720"/>
        <w:rPr>
          <w:highlight w:val="yellow"/>
          <w:lang w:eastAsia="ko-KR"/>
        </w:rPr>
      </w:pPr>
      <w:r w:rsidRPr="00DD5F85">
        <w:rPr>
          <w:highlight w:val="yellow"/>
          <w:lang w:eastAsia="ko-KR"/>
        </w:rPr>
        <w:t xml:space="preserve">Alhamdulillahirabbil’alamin, segala puji bagi Allah SWT, yang telah melimpahkan rahmat dan hidayah-Nya sehingga penulis dapat menyelesaikan Tugas Akhir yang berjudul </w:t>
      </w:r>
      <w:r w:rsidRPr="00DD5F85">
        <w:rPr>
          <w:b/>
          <w:i/>
          <w:highlight w:val="yellow"/>
          <w:lang w:eastAsia="ko-KR"/>
        </w:rPr>
        <w:t>“</w:t>
      </w:r>
      <w:r w:rsidRPr="00DD5F85">
        <w:rPr>
          <w:b/>
          <w:color w:val="000000"/>
          <w:highlight w:val="yellow"/>
        </w:rPr>
        <w:t xml:space="preserve">RANCANG BANGUN KOMPUTASI PARALEL PADA ALGORITMA </w:t>
      </w:r>
      <w:r w:rsidRPr="00DD5F85">
        <w:rPr>
          <w:b/>
          <w:i/>
          <w:color w:val="000000"/>
          <w:highlight w:val="yellow"/>
        </w:rPr>
        <w:t>LONGEST COMMON SUBSEQUENCE</w:t>
      </w:r>
      <w:r w:rsidRPr="00DD5F85">
        <w:rPr>
          <w:b/>
          <w:color w:val="000000"/>
          <w:highlight w:val="yellow"/>
        </w:rPr>
        <w:t xml:space="preserve"> UNTUK PERBANDINGAN GENOM MENGGUNAKAN </w:t>
      </w:r>
      <w:r w:rsidRPr="00DD5F85">
        <w:rPr>
          <w:b/>
          <w:i/>
          <w:color w:val="000000"/>
          <w:highlight w:val="yellow"/>
        </w:rPr>
        <w:t>FRAMEWORK</w:t>
      </w:r>
      <w:r w:rsidRPr="00DD5F85">
        <w:rPr>
          <w:b/>
          <w:color w:val="000000"/>
          <w:highlight w:val="yellow"/>
        </w:rPr>
        <w:t xml:space="preserve"> OPENMPI</w:t>
      </w:r>
      <w:r w:rsidRPr="00DD5F85">
        <w:rPr>
          <w:b/>
          <w:i/>
          <w:highlight w:val="yellow"/>
          <w:lang w:eastAsia="ko-KR"/>
        </w:rPr>
        <w:t>”</w:t>
      </w:r>
      <w:r w:rsidRPr="00DD5F85">
        <w:rPr>
          <w:b/>
          <w:highlight w:val="yellow"/>
          <w:lang w:eastAsia="ko-KR"/>
        </w:rPr>
        <w:t>.</w:t>
      </w:r>
      <w:r w:rsidRPr="00DD5F85">
        <w:rPr>
          <w:highlight w:val="yellow"/>
          <w:lang w:eastAsia="ko-KR"/>
        </w:rPr>
        <w:t xml:space="preserve"> Dengan pengerjaan Tugas Akhir ini, penulis bisa belajar lebih banyak untuk memperdalam dan meningkatkan apa yang telah didapatkan penulis selama menempuh perkuliahan di Teknik Informatika ITS. Dengan Tugas Akhir ini penulis juga dapat menghasilkan suatu implementasi dari apa yang telah penulis pelajari.</w:t>
      </w:r>
    </w:p>
    <w:p w14:paraId="3346D3B3" w14:textId="77777777" w:rsidR="004F0CA5" w:rsidRPr="00DD5F85" w:rsidRDefault="004F0CA5">
      <w:pPr>
        <w:ind w:firstLine="360"/>
        <w:rPr>
          <w:highlight w:val="yellow"/>
          <w:lang w:eastAsia="ko-KR"/>
        </w:rPr>
      </w:pPr>
      <w:r w:rsidRPr="00DD5F85">
        <w:rPr>
          <w:highlight w:val="yellow"/>
          <w:lang w:eastAsia="ko-KR"/>
        </w:rPr>
        <w:t>Selesainya Tugas Akhir ini tidak lepas dari bantuan dan dukungan beberapa pihak. Sehingga pada kesempatan ini penulis mengucapkan syukur dan terima kasih kepada:</w:t>
      </w:r>
    </w:p>
    <w:p w14:paraId="3F343D9D"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Allah SWT dan Nabi Muhammad SAW.</w:t>
      </w:r>
    </w:p>
    <w:p w14:paraId="522C83BB" w14:textId="045F46F5"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 xml:space="preserve">Keluarga </w:t>
      </w:r>
      <w:r w:rsidR="00185871" w:rsidRPr="00DD5F85">
        <w:rPr>
          <w:highlight w:val="yellow"/>
          <w:lang w:eastAsia="ko-KR"/>
        </w:rPr>
        <w:t>di Pontianak khususnya Mama, Bapak, dan Ndut</w:t>
      </w:r>
      <w:r w:rsidRPr="00DD5F85">
        <w:rPr>
          <w:highlight w:val="yellow"/>
          <w:lang w:eastAsia="ko-KR"/>
        </w:rPr>
        <w:t xml:space="preserve"> yang telah memberikan dukungan moral dan material serta do’a yang tak terhingga untuk penulis. Serta selalu memberikan semangat dan motivasi pada penulis dalam mengerjakan Tugas Akhir ini.</w:t>
      </w:r>
    </w:p>
    <w:p w14:paraId="5232DD43" w14:textId="72171A2F" w:rsidR="00185871" w:rsidRPr="00DD5F85" w:rsidRDefault="00185871" w:rsidP="00C6127F">
      <w:pPr>
        <w:pStyle w:val="ListParagraph"/>
        <w:numPr>
          <w:ilvl w:val="0"/>
          <w:numId w:val="6"/>
        </w:numPr>
        <w:ind w:left="360"/>
        <w:rPr>
          <w:highlight w:val="yellow"/>
          <w:lang w:eastAsia="ko-KR"/>
        </w:rPr>
      </w:pPr>
      <w:r w:rsidRPr="00DD5F85">
        <w:rPr>
          <w:highlight w:val="yellow"/>
          <w:lang w:eastAsia="ko-KR"/>
        </w:rPr>
        <w:t>Keluarga di Surabaya, Tante Vitri, Om Dodo, Mba Dita, Mas Dimas, Ivan dan Iyuk yang telah memberikan kehangatan keluarga serta support untuk penulis selama kuliah di ITS.</w:t>
      </w:r>
    </w:p>
    <w:p w14:paraId="10C672A8" w14:textId="77777777" w:rsidR="004F0CA5" w:rsidRPr="00DD5F85" w:rsidRDefault="004F0CA5" w:rsidP="00C6127F">
      <w:pPr>
        <w:pStyle w:val="ListParagraph"/>
        <w:numPr>
          <w:ilvl w:val="0"/>
          <w:numId w:val="6"/>
        </w:numPr>
        <w:ind w:left="360"/>
        <w:rPr>
          <w:szCs w:val="27"/>
          <w:highlight w:val="yellow"/>
        </w:rPr>
      </w:pPr>
      <w:r w:rsidRPr="00DD5F85">
        <w:rPr>
          <w:highlight w:val="yellow"/>
          <w:lang w:eastAsia="ko-KR"/>
        </w:rPr>
        <w:t xml:space="preserve">Bapak </w:t>
      </w:r>
      <w:r w:rsidRPr="00DD5F85">
        <w:rPr>
          <w:highlight w:val="yellow"/>
        </w:rPr>
        <w:t xml:space="preserve">Waskitho Wibisono, S.Kom., M.Eng., Ph.D. </w:t>
      </w:r>
      <w:r w:rsidRPr="00DD5F85">
        <w:rPr>
          <w:szCs w:val="27"/>
          <w:highlight w:val="yellow"/>
        </w:rPr>
        <w:t>selaku pembimbing I yang telah membantu, membimbing, dan memotivasi penulis dalam menyelesaikan Tugas Akhir ini dengan sabar.</w:t>
      </w:r>
    </w:p>
    <w:p w14:paraId="282942B7" w14:textId="77777777" w:rsidR="004F0CA5" w:rsidRPr="00DD5F85" w:rsidRDefault="004F0CA5" w:rsidP="00C6127F">
      <w:pPr>
        <w:pStyle w:val="ListParagraph"/>
        <w:numPr>
          <w:ilvl w:val="0"/>
          <w:numId w:val="6"/>
        </w:numPr>
        <w:ind w:left="360"/>
        <w:rPr>
          <w:highlight w:val="yellow"/>
          <w:lang w:eastAsia="ko-KR"/>
        </w:rPr>
      </w:pPr>
      <w:r w:rsidRPr="00DD5F85">
        <w:rPr>
          <w:szCs w:val="27"/>
          <w:highlight w:val="yellow"/>
        </w:rPr>
        <w:t xml:space="preserve">Bapak </w:t>
      </w:r>
      <w:r w:rsidRPr="00DD5F85">
        <w:rPr>
          <w:highlight w:val="yellow"/>
        </w:rPr>
        <w:t>Hudan Studiawan, S.Kom., M.Kom</w:t>
      </w:r>
      <w:r w:rsidRPr="00DD5F85">
        <w:rPr>
          <w:b/>
          <w:highlight w:val="yellow"/>
        </w:rPr>
        <w:t>.</w:t>
      </w:r>
      <w:r w:rsidRPr="00DD5F85">
        <w:rPr>
          <w:highlight w:val="yellow"/>
        </w:rPr>
        <w:t xml:space="preserve"> </w:t>
      </w:r>
      <w:r w:rsidRPr="00DD5F85">
        <w:rPr>
          <w:szCs w:val="27"/>
          <w:highlight w:val="yellow"/>
        </w:rPr>
        <w:t xml:space="preserve">selaku pembimbing II yang juga telah membantu, membimbing, </w:t>
      </w:r>
      <w:r w:rsidRPr="00DD5F85">
        <w:rPr>
          <w:szCs w:val="27"/>
          <w:highlight w:val="yellow"/>
        </w:rPr>
        <w:lastRenderedPageBreak/>
        <w:t>dan memotivasi kepada penulis dalam  mengerjakan Tugas Akhir ini.</w:t>
      </w:r>
    </w:p>
    <w:p w14:paraId="51F13C59"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Bapak Dr. Darlis Herumurti, S.Kom., M.Kom. selaku Kepala Jurusan Teknik Informatika ITS.</w:t>
      </w:r>
    </w:p>
    <w:p w14:paraId="2EA50251" w14:textId="77777777"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Bapak </w:t>
      </w:r>
      <w:r w:rsidRPr="00DD5F85">
        <w:rPr>
          <w:bCs/>
          <w:highlight w:val="yellow"/>
          <w:lang w:eastAsia="ko-KR"/>
        </w:rPr>
        <w:t>Radityo Anggoro, S.Kom., M.Sc.</w:t>
      </w:r>
      <w:r w:rsidRPr="00DD5F85">
        <w:rPr>
          <w:highlight w:val="yellow"/>
          <w:lang w:eastAsia="ko-KR"/>
        </w:rPr>
        <w:t xml:space="preserve"> selaku koordinator Tugas Akhir, dan segenap dosen Teknik Informatika yang telah memberikan ilmunya.</w:t>
      </w:r>
    </w:p>
    <w:p w14:paraId="0B56AB0E" w14:textId="03F03379" w:rsidR="004F0CA5" w:rsidRPr="00DD5F85" w:rsidRDefault="004F0CA5" w:rsidP="00C6127F">
      <w:pPr>
        <w:pStyle w:val="ListParagraph"/>
        <w:numPr>
          <w:ilvl w:val="0"/>
          <w:numId w:val="6"/>
        </w:numPr>
        <w:ind w:left="360"/>
        <w:rPr>
          <w:highlight w:val="yellow"/>
          <w:lang w:eastAsia="ko-KR"/>
        </w:rPr>
      </w:pPr>
      <w:r w:rsidRPr="00DD5F85">
        <w:rPr>
          <w:highlight w:val="yellow"/>
          <w:lang w:val="en-GB"/>
        </w:rPr>
        <w:t>Teman-teman semangat TA Altea, Angga, Bimo, Dian, Fatih, Fifi, Lubna, Luqman, Oshi, Pinas, dan Puni</w:t>
      </w:r>
      <w:r w:rsidR="00655089" w:rsidRPr="00DD5F85">
        <w:rPr>
          <w:highlight w:val="yellow"/>
        </w:rPr>
        <w:t>.</w:t>
      </w:r>
    </w:p>
    <w:p w14:paraId="16ECF275" w14:textId="07E58902"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Teman-teman administrator laboratorium Arsitektur dan Jaringan Komputer(AJK), Mas Sam, Mas Uyung, Mbak Vivi, Kak Harum, </w:t>
      </w:r>
      <w:r w:rsidR="00427E51" w:rsidRPr="00DD5F85">
        <w:rPr>
          <w:highlight w:val="yellow"/>
          <w:lang w:eastAsia="ko-KR"/>
        </w:rPr>
        <w:t xml:space="preserve">Mas Romen, Mas Dimas, Agus, </w:t>
      </w:r>
      <w:r w:rsidRPr="00DD5F85">
        <w:rPr>
          <w:highlight w:val="yellow"/>
          <w:lang w:eastAsia="ko-KR"/>
        </w:rPr>
        <w:t xml:space="preserve">Pur, Thiar, Uul, Wicak, Zaza, Risma, Nindy, Asbun, Daniel, Fatih, Oink, dan Syukron.  </w:t>
      </w:r>
    </w:p>
    <w:p w14:paraId="7180DEE0" w14:textId="1C1D7FDE" w:rsidR="004F0CA5" w:rsidRPr="00DD5F85" w:rsidRDefault="004F0CA5" w:rsidP="00C6127F">
      <w:pPr>
        <w:pStyle w:val="ListParagraph"/>
        <w:numPr>
          <w:ilvl w:val="0"/>
          <w:numId w:val="6"/>
        </w:numPr>
        <w:ind w:left="360"/>
        <w:rPr>
          <w:highlight w:val="yellow"/>
        </w:rPr>
      </w:pPr>
      <w:r w:rsidRPr="00DD5F85">
        <w:rPr>
          <w:highlight w:val="yellow"/>
        </w:rPr>
        <w:t>Teman-teman angkatan 2012 yang yang telah berbagi ilmu, dan memberi motivasi kepada penulis</w:t>
      </w:r>
      <w:r w:rsidR="00655089" w:rsidRPr="00DD5F85">
        <w:rPr>
          <w:highlight w:val="yellow"/>
        </w:rPr>
        <w:t>.</w:t>
      </w:r>
    </w:p>
    <w:p w14:paraId="444FD4C9" w14:textId="77777777" w:rsidR="004F0CA5" w:rsidRPr="00DD5F85" w:rsidRDefault="004F0CA5" w:rsidP="00C6127F">
      <w:pPr>
        <w:pStyle w:val="ListParagraph"/>
        <w:numPr>
          <w:ilvl w:val="0"/>
          <w:numId w:val="6"/>
        </w:numPr>
        <w:ind w:left="360"/>
        <w:rPr>
          <w:highlight w:val="yellow"/>
        </w:rPr>
      </w:pPr>
      <w:r w:rsidRPr="00DD5F85">
        <w:rPr>
          <w:highlight w:val="yellow"/>
        </w:rPr>
        <w:t>Serta semua pihak yang yang telah turut membantu penulis dalam menyelesaikan Tugas Akhir ini.</w:t>
      </w:r>
    </w:p>
    <w:p w14:paraId="45A2F764" w14:textId="77777777" w:rsidR="004F0CA5" w:rsidRDefault="004F0CA5">
      <w:pPr>
        <w:pStyle w:val="ListParagraph"/>
        <w:ind w:left="0" w:firstLine="360"/>
      </w:pPr>
      <w:r w:rsidRPr="00DD5F85">
        <w:rPr>
          <w:highlight w:val="yellow"/>
        </w:rPr>
        <w:t>Penulis menyadari bahwa Tugas Akhir ini masih memiliki banyak kekurangan. Sehingga dengan kerendahan hati, penulis mengharapkan kritik dan saran dari pembaca untuk perbaikan ke depannya.</w:t>
      </w:r>
    </w:p>
    <w:p w14:paraId="17F97F0A" w14:textId="77777777" w:rsidR="004F0CA5" w:rsidRDefault="004F0CA5">
      <w:pPr>
        <w:pStyle w:val="ListParagraph"/>
        <w:ind w:left="0"/>
      </w:pPr>
    </w:p>
    <w:p w14:paraId="598B4F97" w14:textId="77777777" w:rsidR="004F0CA5" w:rsidRDefault="004F0CA5">
      <w:pPr>
        <w:pStyle w:val="ListParagraph"/>
        <w:ind w:left="0"/>
      </w:pPr>
    </w:p>
    <w:p w14:paraId="50792D18" w14:textId="77777777" w:rsidR="004F0CA5" w:rsidRDefault="004F0CA5">
      <w:pPr>
        <w:pStyle w:val="ListParagraph"/>
        <w:ind w:left="0"/>
      </w:pPr>
    </w:p>
    <w:p w14:paraId="53C3D85F" w14:textId="77777777" w:rsidR="004F0CA5" w:rsidRDefault="004F0CA5">
      <w:pPr>
        <w:ind w:firstLine="720"/>
        <w:jc w:val="right"/>
        <w:rPr>
          <w:b/>
          <w:sz w:val="24"/>
          <w:szCs w:val="24"/>
          <w:lang w:eastAsia="ko-KR"/>
        </w:rPr>
      </w:pPr>
      <w:r>
        <w:t xml:space="preserve">Surabaya, </w:t>
      </w:r>
      <w:r>
        <w:rPr>
          <w:lang w:val="en-GB"/>
        </w:rPr>
        <w:t>Juni</w:t>
      </w:r>
      <w:r>
        <w:t xml:space="preserve"> 2016</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4" w:name="_Toc454782830"/>
      <w:r>
        <w:rPr>
          <w:lang w:eastAsia="ko-KR"/>
        </w:rPr>
        <w:lastRenderedPageBreak/>
        <w:t>DAFTAR ISI</w:t>
      </w:r>
      <w:bookmarkEnd w:id="4"/>
    </w:p>
    <w:p w14:paraId="1EDE8012" w14:textId="77777777" w:rsidR="004F0CA5" w:rsidRDefault="004F0CA5">
      <w:pPr>
        <w:pStyle w:val="Normal1"/>
      </w:pPr>
    </w:p>
    <w:p w14:paraId="7610EC31" w14:textId="51FE197F" w:rsidR="00DD5F85" w:rsidRDefault="004F0CA5" w:rsidP="00DD5F85">
      <w:pPr>
        <w:pStyle w:val="TOC1"/>
        <w:tabs>
          <w:tab w:val="right" w:leader="dot" w:pos="5545"/>
        </w:tabs>
        <w:rPr>
          <w:rFonts w:asciiTheme="minorHAnsi" w:eastAsiaTheme="minorEastAsia" w:hAnsiTheme="minorHAnsi" w:cstheme="minorBidi"/>
          <w:noProof/>
          <w:lang w:eastAsia="ko-KR"/>
        </w:rPr>
      </w:pPr>
      <w:r>
        <w:fldChar w:fldCharType="begin"/>
      </w:r>
      <w:r>
        <w:instrText xml:space="preserve"> TOC \o "1-3" \h \z \u </w:instrText>
      </w:r>
      <w:r>
        <w:fldChar w:fldCharType="separate"/>
      </w:r>
    </w:p>
    <w:p w14:paraId="646F912A" w14:textId="7F08F0B5" w:rsidR="00186D4C" w:rsidRDefault="00186D4C">
      <w:pPr>
        <w:pStyle w:val="TOC1"/>
        <w:tabs>
          <w:tab w:val="right" w:leader="dot" w:pos="5545"/>
        </w:tabs>
        <w:rPr>
          <w:rFonts w:asciiTheme="minorHAnsi" w:eastAsiaTheme="minorEastAsia" w:hAnsiTheme="minorHAnsi" w:cstheme="minorBidi"/>
          <w:noProof/>
          <w:lang w:eastAsia="ko-KR"/>
        </w:rPr>
      </w:pPr>
    </w:p>
    <w:p w14:paraId="756001D6" w14:textId="77777777" w:rsidR="004F0CA5" w:rsidRDefault="004F0CA5">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5" w:name="_Toc454782831"/>
      <w:r>
        <w:rPr>
          <w:lang w:eastAsia="ko-KR"/>
        </w:rPr>
        <w:lastRenderedPageBreak/>
        <w:t>DAFTAR GAMBAR</w:t>
      </w:r>
      <w:bookmarkEnd w:id="5"/>
    </w:p>
    <w:p w14:paraId="1DC7AB4D" w14:textId="31E0FCEE" w:rsidR="00DD5F85" w:rsidRDefault="004F0CA5"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"Gambar" </w:instrText>
      </w:r>
      <w:r>
        <w:fldChar w:fldCharType="separate"/>
      </w:r>
    </w:p>
    <w:p w14:paraId="6510E872" w14:textId="248B868E" w:rsidR="00500B59" w:rsidRDefault="00500B59">
      <w:pPr>
        <w:pStyle w:val="TableofFigures"/>
        <w:tabs>
          <w:tab w:val="right" w:leader="dot" w:pos="5545"/>
        </w:tabs>
        <w:rPr>
          <w:rFonts w:asciiTheme="minorHAnsi" w:eastAsiaTheme="minorEastAsia" w:hAnsiTheme="minorHAnsi" w:cstheme="minorBidi"/>
          <w:noProof/>
        </w:rPr>
      </w:pPr>
    </w:p>
    <w:p w14:paraId="4481CEED" w14:textId="77777777" w:rsidR="004F0CA5" w:rsidRDefault="004F0CA5">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1"/>
          <w:headerReference w:type="default" r:id="rId52"/>
          <w:footerReference w:type="even" r:id="rId53"/>
          <w:footerReference w:type="default" r:id="rId54"/>
          <w:headerReference w:type="first" r:id="rId55"/>
          <w:footerReference w:type="first" r:id="rId56"/>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6" w:name="_Toc454782832"/>
      <w:r>
        <w:lastRenderedPageBreak/>
        <w:t>DAFTAR TABEL</w:t>
      </w:r>
      <w:bookmarkEnd w:id="6"/>
    </w:p>
    <w:p w14:paraId="175953D7" w14:textId="0DF60ACC" w:rsidR="00DD5F85" w:rsidRDefault="00F422C2"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"Tabel" </w:instrText>
      </w:r>
      <w:r>
        <w:fldChar w:fldCharType="separate"/>
      </w:r>
    </w:p>
    <w:p w14:paraId="3E18E874" w14:textId="1F5407C3" w:rsidR="00500B59" w:rsidRDefault="00500B59">
      <w:pPr>
        <w:pStyle w:val="TableofFigures"/>
        <w:tabs>
          <w:tab w:val="right" w:leader="dot" w:pos="5545"/>
        </w:tabs>
        <w:rPr>
          <w:rFonts w:asciiTheme="minorHAnsi" w:eastAsiaTheme="minorEastAsia" w:hAnsiTheme="minorHAnsi" w:cstheme="minorBidi"/>
          <w:noProof/>
        </w:rPr>
      </w:pPr>
    </w:p>
    <w:p w14:paraId="04EE5DCD" w14:textId="55BB1A8C" w:rsidR="00F422C2" w:rsidRDefault="00F422C2" w:rsidP="00204B4E">
      <w:pPr>
        <w:pStyle w:val="TableofFigures"/>
        <w:sectPr w:rsidR="00F422C2">
          <w:headerReference w:type="even" r:id="rId57"/>
          <w:headerReference w:type="default" r:id="rId58"/>
          <w:footerReference w:type="even" r:id="rId59"/>
          <w:footerReference w:type="default" r:id="rId60"/>
          <w:headerReference w:type="first" r:id="rId61"/>
          <w:footerReference w:type="first" r:id="rId62"/>
          <w:pgSz w:w="8391" w:h="11906"/>
          <w:pgMar w:top="1418" w:right="1134" w:bottom="1418" w:left="1702" w:header="720" w:footer="720" w:gutter="0"/>
          <w:pgNumType w:fmt="lowerRoman"/>
          <w:cols w:space="720"/>
          <w:titlePg/>
          <w:docGrid w:linePitch="360"/>
        </w:sectPr>
      </w:pPr>
      <w:r>
        <w:fldChar w:fldCharType="end"/>
      </w:r>
    </w:p>
    <w:p w14:paraId="2D15B25E" w14:textId="6C3A36D8" w:rsidR="00DD5F85" w:rsidRDefault="004F0CA5" w:rsidP="00DD5F85">
      <w:pPr>
        <w:pStyle w:val="Heading1"/>
        <w:numPr>
          <w:ilvl w:val="0"/>
          <w:numId w:val="0"/>
        </w:numPr>
        <w:ind w:left="-360"/>
        <w:rPr>
          <w:b w:val="0"/>
          <w:szCs w:val="24"/>
          <w:lang w:eastAsia="ko-KR"/>
        </w:rPr>
      </w:pPr>
      <w:bookmarkStart w:id="7" w:name="_Toc454782833"/>
      <w:r>
        <w:rPr>
          <w:lang w:eastAsia="ko-KR"/>
        </w:rPr>
        <w:lastRenderedPageBreak/>
        <w:t>DAFTAR KODE SUMBER</w:t>
      </w:r>
      <w:bookmarkEnd w:id="7"/>
      <w:r w:rsidR="002C1EC7">
        <w:fldChar w:fldCharType="begin"/>
      </w:r>
      <w:r w:rsidR="002C1EC7">
        <w:instrText xml:space="preserve"> TOC \h \z \c "Kode Sumber 4." </w:instrText>
      </w:r>
      <w:r w:rsidR="002C1EC7">
        <w:fldChar w:fldCharType="end"/>
      </w:r>
    </w:p>
    <w:p w14:paraId="6BEE237F" w14:textId="3308FE11" w:rsidR="004F0CA5" w:rsidRDefault="004F0CA5">
      <w:pPr>
        <w:rPr>
          <w:b/>
          <w:sz w:val="24"/>
          <w:szCs w:val="24"/>
          <w:lang w:eastAsia="ko-KR"/>
        </w:rPr>
      </w:pPr>
    </w:p>
    <w:p w14:paraId="64C0C06E" w14:textId="57C9DEE2" w:rsidR="003919E9" w:rsidRDefault="003919E9">
      <w:pPr>
        <w:suppressAutoHyphens w:val="0"/>
        <w:jc w:val="left"/>
      </w:pPr>
      <w:r>
        <w:br w:type="page"/>
      </w:r>
    </w:p>
    <w:p w14:paraId="31B878FA" w14:textId="77777777" w:rsidR="003919E9" w:rsidRDefault="003919E9" w:rsidP="003919E9">
      <w:pPr>
        <w:tabs>
          <w:tab w:val="left" w:pos="206"/>
        </w:tabs>
        <w:spacing w:after="200" w:line="276" w:lineRule="auto"/>
        <w:jc w:val="center"/>
        <w:rPr>
          <w:b/>
          <w:lang w:eastAsia="ko-KR"/>
        </w:rPr>
      </w:pPr>
      <w:r w:rsidRPr="00326ED3">
        <w:rPr>
          <w:b/>
          <w:i/>
          <w:noProof/>
        </w:rPr>
        <w:lastRenderedPageBreak/>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9862E98" w14:textId="6AC03490" w:rsidR="00DD5F85" w:rsidRDefault="00C93625" w:rsidP="00DD5F85">
      <w:pPr>
        <w:pStyle w:val="Heading1"/>
        <w:numPr>
          <w:ilvl w:val="0"/>
          <w:numId w:val="0"/>
        </w:numPr>
        <w:rPr>
          <w:rFonts w:asciiTheme="minorHAnsi" w:eastAsiaTheme="minorEastAsia" w:hAnsiTheme="minorHAnsi" w:cstheme="minorBidi"/>
          <w:noProof/>
        </w:rPr>
      </w:pPr>
      <w:bookmarkStart w:id="8" w:name="_Toc454782834"/>
      <w:r>
        <w:lastRenderedPageBreak/>
        <w:t>DAFTAR PSEUDOCODE</w:t>
      </w:r>
      <w:bookmarkEnd w:id="8"/>
      <w:r w:rsidR="00BC5602">
        <w:fldChar w:fldCharType="begin"/>
      </w:r>
      <w:r w:rsidR="00BC5602">
        <w:instrText xml:space="preserve"> TOC \h \z \c "Pseudocode" </w:instrText>
      </w:r>
      <w:r w:rsidR="00BC5602">
        <w:fldChar w:fldCharType="separate"/>
      </w:r>
    </w:p>
    <w:p w14:paraId="70D0F9BA" w14:textId="1056EE70" w:rsidR="00500B59" w:rsidRDefault="00500B59">
      <w:pPr>
        <w:pStyle w:val="TableofFigures"/>
        <w:tabs>
          <w:tab w:val="right" w:leader="dot" w:pos="5829"/>
        </w:tabs>
        <w:rPr>
          <w:rFonts w:asciiTheme="minorHAnsi" w:eastAsiaTheme="minorEastAsia" w:hAnsiTheme="minorHAnsi" w:cstheme="minorBidi"/>
          <w:noProof/>
        </w:rPr>
      </w:pPr>
    </w:p>
    <w:p w14:paraId="1A50A58D" w14:textId="11C52C82" w:rsidR="00C93625" w:rsidRDefault="00BC5602">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3"/>
          <w:headerReference w:type="default" r:id="rId64"/>
          <w:footerReference w:type="even" r:id="rId65"/>
          <w:footerReference w:type="default" r:id="rId66"/>
          <w:headerReference w:type="first" r:id="rId67"/>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9" w:name="_Toc454782835"/>
      <w:r>
        <w:rPr>
          <w:lang w:eastAsia="ko-KR"/>
        </w:rPr>
        <w:lastRenderedPageBreak/>
        <w:t>BAB I</w:t>
      </w:r>
      <w:r>
        <w:rPr>
          <w:lang w:eastAsia="ko-KR"/>
        </w:rPr>
        <w:br/>
        <w:t>PENDAHULUAN</w:t>
      </w:r>
      <w:bookmarkEnd w:id="9"/>
    </w:p>
    <w:p w14:paraId="7F52A214" w14:textId="77777777" w:rsidR="004F0CA5" w:rsidRDefault="004F0CA5">
      <w:pPr>
        <w:pStyle w:val="Heading2"/>
        <w:spacing w:after="200"/>
        <w:ind w:left="567" w:hanging="567"/>
        <w:rPr>
          <w:i/>
        </w:rPr>
      </w:pPr>
      <w:bookmarkStart w:id="10" w:name="_Toc454782836"/>
      <w:r>
        <w:rPr>
          <w:lang w:eastAsia="ko-KR"/>
        </w:rPr>
        <w:t>Latar Belakang</w:t>
      </w:r>
      <w:bookmarkEnd w:id="10"/>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sidR="002C4753">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sidR="002C4753">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sidR="002C4753">
            <w:rPr>
              <w:noProof/>
            </w:rPr>
            <w:t>[3]</w:t>
          </w:r>
          <w:r>
            <w:fldChar w:fldCharType="end"/>
          </w:r>
        </w:sdtContent>
      </w:sdt>
    </w:p>
    <w:p w14:paraId="5F105E30" w14:textId="77777777" w:rsidR="00994D59" w:rsidRDefault="00994D59" w:rsidP="00994D59">
      <w:pPr>
        <w:ind w:firstLine="567"/>
      </w:pPr>
      <w:r>
        <w:t xml:space="preserve">Sistem yang menggunakan basis data NoSQL, ketika mengkueri data tidak menggunakan sintaks yang sama seperti mengambil data pada basisdata SQL karena sintaks </w:t>
      </w:r>
      <w:r w:rsidRPr="00307DFB">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11FA333A"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Pr="00A33218">
        <w:t>kueri</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11" w:name="_Toc454782837"/>
      <w:r>
        <w:rPr>
          <w:lang w:eastAsia="ko-KR"/>
        </w:rPr>
        <w:t>Rumusan Masalah</w:t>
      </w:r>
      <w:bookmarkEnd w:id="11"/>
    </w:p>
    <w:p w14:paraId="1DD08361" w14:textId="77777777" w:rsidR="00994D59" w:rsidRDefault="00994D59" w:rsidP="00994D59">
      <w:pPr>
        <w:ind w:firstLine="540"/>
      </w:pPr>
      <w:bookmarkStart w:id="12"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r>
        <w:rPr>
          <w:lang w:eastAsia="ko-KR"/>
        </w:rPr>
        <w:t>Batasan Masalah</w:t>
      </w:r>
      <w:bookmarkEnd w:id="12"/>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77777777" w:rsidR="00994D59" w:rsidRDefault="00994D59" w:rsidP="00994D59">
      <w:pPr>
        <w:pStyle w:val="ListParagraph"/>
        <w:numPr>
          <w:ilvl w:val="1"/>
          <w:numId w:val="1"/>
        </w:numPr>
        <w:ind w:left="426" w:hanging="284"/>
        <w:rPr>
          <w:lang w:val="en-GB"/>
        </w:rPr>
      </w:pPr>
      <w:r>
        <w:t>Banyak node server untuk basis data yang digunakan adalah berjumlah dua komputer.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13" w:name="_Toc454782839"/>
      <w:r>
        <w:rPr>
          <w:lang w:eastAsia="ko-KR"/>
        </w:rPr>
        <w:lastRenderedPageBreak/>
        <w:t>Tujuan</w:t>
      </w:r>
      <w:bookmarkEnd w:id="13"/>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14" w:name="_Toc454782840"/>
      <w:r>
        <w:rPr>
          <w:lang w:eastAsia="ko-KR"/>
        </w:rPr>
        <w:t>Manfaat</w:t>
      </w:r>
      <w:bookmarkEnd w:id="14"/>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15" w:name="_Toc454782841"/>
      <w:r>
        <w:rPr>
          <w:lang w:eastAsia="ko-KR"/>
        </w:rPr>
        <w:t>Metodologi</w:t>
      </w:r>
      <w:bookmarkEnd w:id="15"/>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16" w:name="_Toc454782842"/>
      <w:r>
        <w:t>Sistematika Penulisan Laporan Tugas Akhir</w:t>
      </w:r>
      <w:bookmarkEnd w:id="16"/>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68"/>
          <w:headerReference w:type="default" r:id="rId69"/>
          <w:footerReference w:type="even" r:id="rId70"/>
          <w:headerReference w:type="first" r:id="rId71"/>
          <w:footerReference w:type="first" r:id="rId72"/>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17" w:name="_Toc454782843"/>
      <w:r>
        <w:rPr>
          <w:lang w:eastAsia="ko-KR"/>
        </w:rPr>
        <w:lastRenderedPageBreak/>
        <w:t>BAB II</w:t>
      </w:r>
      <w:r>
        <w:rPr>
          <w:lang w:eastAsia="ko-KR"/>
        </w:rPr>
        <w:br/>
        <w:t>TINJAUAN PUSTAKA</w:t>
      </w:r>
      <w:bookmarkEnd w:id="17"/>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18" w:name="_Toc454782851"/>
      <w:r>
        <w:t>Big Data</w:t>
      </w:r>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2C4753">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2C4753">
            <w:rPr>
              <w:noProof/>
            </w:rPr>
            <w:t>[5]</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2C4753">
            <w:rPr>
              <w:noProof/>
            </w:rPr>
            <w:t>[6]</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2C4753">
            <w:rPr>
              <w:noProof/>
            </w:rPr>
            <w:t>[7]</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04E6C7B5"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r w:rsidR="00BE6A29">
        <w:t xml:space="preserve"> </w:t>
      </w:r>
      <w:sdt>
        <w:sdtPr>
          <w:id w:val="-2085593998"/>
          <w:citation/>
        </w:sdtPr>
        <w:sdtContent>
          <w:r w:rsidR="00BE6A29">
            <w:fldChar w:fldCharType="begin"/>
          </w:r>
          <w:r w:rsidR="00BE6A29">
            <w:instrText xml:space="preserve"> CITATION Pan \l 1057 </w:instrText>
          </w:r>
          <w:r w:rsidR="00BE6A29">
            <w:fldChar w:fldCharType="separate"/>
          </w:r>
          <w:r w:rsidR="002C4753">
            <w:rPr>
              <w:noProof/>
            </w:rPr>
            <w:t>[8]</w:t>
          </w:r>
          <w:r w:rsidR="00BE6A29">
            <w:fldChar w:fldCharType="end"/>
          </w:r>
        </w:sdtContent>
      </w:sdt>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1291AAD0" w14:textId="77777777" w:rsidR="00BE6A29" w:rsidRDefault="00BE6A29" w:rsidP="00FC0A2A">
      <w:pPr>
        <w:keepNext/>
        <w:jc w:val="center"/>
      </w:pPr>
    </w:p>
    <w:p w14:paraId="5A0B324B" w14:textId="79777870" w:rsidR="00BD63D3" w:rsidRDefault="00BD63D3" w:rsidP="00BD63D3">
      <w:pPr>
        <w:pStyle w:val="Caption"/>
      </w:pPr>
      <w:bookmarkStart w:id="19" w:name="_Ref483380737"/>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1</w:t>
      </w:r>
      <w:r w:rsidR="006218AF">
        <w:fldChar w:fldCharType="end"/>
      </w:r>
      <w:bookmarkEnd w:id="19"/>
      <w:r>
        <w:t xml:space="preserve"> Diagram Tiga ‘V’ Big Data</w:t>
      </w:r>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r w:rsidRPr="00D8460E">
        <w:t>Basis Data</w:t>
      </w:r>
    </w:p>
    <w:p w14:paraId="07DC6E28" w14:textId="77777777" w:rsidR="00994D59" w:rsidRDefault="00994D59" w:rsidP="00994D59">
      <w:pPr>
        <w:ind w:firstLine="576"/>
      </w:pPr>
      <w:bookmarkStart w:id="20" w:name="OLE_LINK52"/>
      <w:bookmarkStart w:id="21" w:name="OLE_LINK51"/>
      <w:bookmarkStart w:id="22" w:name="OLE_LINK50"/>
      <w:bookmarkEnd w:id="20"/>
      <w:bookmarkEnd w:id="21"/>
      <w:bookmarkEnd w:id="22"/>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2C4753">
            <w:rPr>
              <w:noProof/>
            </w:rPr>
            <w:t xml:space="preserve"> [9]</w:t>
          </w:r>
          <w:r w:rsidR="009E6E44">
            <w:fldChar w:fldCharType="end"/>
          </w:r>
        </w:sdtContent>
      </w:sdt>
    </w:p>
    <w:p w14:paraId="326F67B1" w14:textId="2D6B1493" w:rsidR="00994D59" w:rsidRDefault="009E6E44" w:rsidP="00994D59">
      <w:pPr>
        <w:pStyle w:val="Heading2"/>
        <w:spacing w:before="0"/>
      </w:pPr>
      <w:r>
        <w:t>Basis Data Relasional</w:t>
      </w:r>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4C7A2188" w:rsidR="00541B5B" w:rsidRDefault="00541B5B" w:rsidP="00541B5B">
      <w:pPr>
        <w:pStyle w:val="Caption"/>
        <w:rPr>
          <w:i w:val="0"/>
        </w:rPr>
      </w:pPr>
      <w:bookmarkStart w:id="23" w:name="_Ref482375151"/>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2</w:t>
      </w:r>
      <w:r w:rsidR="006218AF">
        <w:fldChar w:fldCharType="end"/>
      </w:r>
      <w:bookmarkEnd w:id="23"/>
      <w:r>
        <w:t xml:space="preserve"> Terminologi Basis Data Relasional</w:t>
      </w:r>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541B5B">
        <w:t xml:space="preserve">Gambar </w:t>
      </w:r>
      <w:r w:rsidR="00541B5B">
        <w:rPr>
          <w:noProof/>
        </w:rPr>
        <w:t>2</w:t>
      </w:r>
      <w:r w:rsidR="00541B5B">
        <w:t>.</w:t>
      </w:r>
      <w:r w:rsidR="00541B5B">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4FA8E4BC" w:rsidR="00994D59" w:rsidRDefault="00994D59" w:rsidP="00994D59">
      <w:pPr>
        <w:ind w:firstLine="576"/>
      </w:pPr>
      <w:r>
        <w:t xml:space="preserve">Cara yang digunakan untuk mengakses data pada </w:t>
      </w:r>
      <w:r w:rsidR="009E6E44">
        <w:t>basis data</w:t>
      </w:r>
      <w:r>
        <w:t xml:space="preserve"> relasional adalah dengan menggunakan kueri SQL (</w:t>
      </w:r>
      <w:r>
        <w:rPr>
          <w:i/>
        </w:rPr>
        <w:t xml:space="preserve">Structured Query Language). </w:t>
      </w:r>
      <w:r>
        <w:t xml:space="preserve">Kueri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sidR="002C4753">
            <w:rPr>
              <w:noProof/>
            </w:rPr>
            <w:t xml:space="preserve"> [10]</w:t>
          </w:r>
          <w:r w:rsidRPr="005E5E5B">
            <w:fldChar w:fldCharType="end"/>
          </w:r>
        </w:sdtContent>
      </w:sdt>
    </w:p>
    <w:p w14:paraId="4D1679AE" w14:textId="00C4A6D8" w:rsidR="00994D59" w:rsidRDefault="007473E6" w:rsidP="00994D59">
      <w:pPr>
        <w:pStyle w:val="Heading2"/>
        <w:rPr>
          <w:lang w:eastAsia="ko-KR"/>
        </w:rPr>
      </w:pPr>
      <w:r>
        <w:t xml:space="preserve">Basis Data </w:t>
      </w:r>
      <w:r w:rsidR="00994D59">
        <w:t xml:space="preserve">NoSQL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2C4753">
            <w:rPr>
              <w:noProof/>
              <w:lang w:eastAsia="ko-KR"/>
            </w:rPr>
            <w:t xml:space="preserve"> [11]</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lastRenderedPageBreak/>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dua sampai delapan belas bulan. Dijaman sekarang, tim bekerja 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2C4753">
            <w:rPr>
              <w:noProof/>
              <w:lang w:eastAsia="ko-KR"/>
            </w:rPr>
            <w:t xml:space="preserve"> [12]</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2C4753">
            <w:rPr>
              <w:noProof/>
              <w:lang w:eastAsia="ko-KR"/>
            </w:rPr>
            <w:t>[13]</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w:t>
      </w:r>
      <w:r>
        <w:rPr>
          <w:lang w:eastAsia="ko-KR"/>
        </w:rPr>
        <w:lastRenderedPageBreak/>
        <w:t xml:space="preserve">nama (atau ‘kunci’), bersama dengan nilainya. Contoh dari key-value adalah Riak dan Voldemort. Beberapa 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325F858C"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kueri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693255" w:rsidRPr="00262819" w:rsidRDefault="00693255"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693255" w:rsidRPr="00262819" w:rsidRDefault="00693255"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693255" w:rsidRPr="00262819" w:rsidRDefault="00693255"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693255" w:rsidRPr="00262819" w:rsidRDefault="00693255"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693255" w:rsidRPr="00262819" w:rsidRDefault="00693255"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693255" w:rsidRPr="00262819" w:rsidRDefault="00693255"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693255" w:rsidRPr="00262819" w:rsidRDefault="00693255"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693255" w:rsidRPr="00262819" w:rsidRDefault="00693255"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75">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3C44E184" w:rsidR="00994C08" w:rsidRDefault="00994C08" w:rsidP="00994C08">
      <w:pPr>
        <w:pStyle w:val="Caption"/>
      </w:pPr>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3</w:t>
      </w:r>
      <w:r w:rsidR="006218AF">
        <w:fldChar w:fldCharType="end"/>
      </w:r>
      <w:r>
        <w:t xml:space="preserve"> Tipe Basis Data NoSQL</w:t>
      </w:r>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r>
        <w:t>Data Adapater</w:t>
      </w:r>
    </w:p>
    <w:p w14:paraId="794A321A" w14:textId="2E711B30" w:rsidR="00201467" w:rsidRDefault="00994D59" w:rsidP="001D3A79">
      <w:pPr>
        <w:spacing w:before="240"/>
        <w:ind w:firstLine="567"/>
      </w:pPr>
      <w:r w:rsidRPr="00F66F3B">
        <w:t xml:space="preserve">Data adapter sangat termodulasi, yang mana terletak diantara aplikasi dengan basis data. Data adapter bertanggung </w:t>
      </w:r>
      <w:r w:rsidRPr="00F66F3B">
        <w:lastRenderedPageBreak/>
        <w:t xml:space="preserve">jawab sebagai untuk melakukan query dari aplikasi dan transformasi data antar basis data dalam waktu. Sistem menyajikan antarmuka parsing </w:t>
      </w:r>
      <w:r w:rsidR="00201467">
        <w:t>kueri</w:t>
      </w:r>
      <w:r w:rsidRPr="00F66F3B">
        <w:t xml:space="preserve"> SQL untuk mengakses RDB dan NoSQL.</w:t>
      </w:r>
    </w:p>
    <w:p w14:paraId="442CD123" w14:textId="04DC3E52" w:rsidR="00201467" w:rsidRPr="001D3A79" w:rsidRDefault="00201467" w:rsidP="00201467">
      <w:pPr>
        <w:ind w:firstLine="567"/>
      </w:pPr>
      <w:r>
        <w:t xml:space="preserve">Data adapter menawarkan mekanisme untuk mengontrol proses transformasi basis data dan memperbolehkan aplikasi untuk melakukan kueri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77777777" w:rsidR="00994D59" w:rsidRDefault="00994D59" w:rsidP="00994D59">
      <w:pPr>
        <w:ind w:firstLine="567"/>
      </w:pPr>
      <w:r>
        <w:t>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kueri untuk menangani kueri NoSQL.</w:t>
      </w:r>
    </w:p>
    <w:p w14:paraId="076320FE" w14:textId="16385A30"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kueri. </w:t>
      </w:r>
    </w:p>
    <w:p w14:paraId="7F1645A6" w14:textId="09DBECEF" w:rsidR="001D3A79" w:rsidRDefault="00994D59" w:rsidP="001D3A79">
      <w:pPr>
        <w:ind w:firstLine="567"/>
      </w:pPr>
      <w:r>
        <w:t xml:space="preserve">Fitur terakhir adalah </w:t>
      </w:r>
      <w:r w:rsidRPr="00DD642C">
        <w:rPr>
          <w:i/>
        </w:rPr>
        <w:t>Query Approach</w:t>
      </w:r>
      <w:r>
        <w:t xml:space="preserve"> atau pendekatan kueri. Pendekatan kueri yang digunakan adalah </w:t>
      </w:r>
      <w:r w:rsidRPr="00DD642C">
        <w:rPr>
          <w:i/>
        </w:rPr>
        <w:t>direct access</w:t>
      </w:r>
      <w:r>
        <w:rPr>
          <w:i/>
        </w:rPr>
        <w:t xml:space="preserve"> (DA mode)</w:t>
      </w:r>
      <w:r>
        <w:t>. Pendekatan ini memperbolehkan aplikasi untuk melakukan kueri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2C4753">
            <w:rPr>
              <w:noProof/>
            </w:rPr>
            <w:t>[14]</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r>
        <w:lastRenderedPageBreak/>
        <w:t>MySQL</w:t>
      </w:r>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sidR="002C4753">
            <w:rPr>
              <w:noProof/>
            </w:rPr>
            <w:t xml:space="preserve"> [15]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sidR="002C4753">
            <w:rPr>
              <w:noProof/>
            </w:rPr>
            <w:t>[15]</w:t>
          </w:r>
          <w:r>
            <w:fldChar w:fldCharType="end"/>
          </w:r>
        </w:sdtContent>
      </w:sdt>
    </w:p>
    <w:p w14:paraId="51169F56" w14:textId="77777777"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sidR="002C4753">
            <w:rPr>
              <w:noProof/>
            </w:rPr>
            <w:t>[16]</w:t>
          </w:r>
          <w:r>
            <w:fldChar w:fldCharType="end"/>
          </w:r>
        </w:sdtContent>
      </w:sdt>
      <w:r>
        <w:t xml:space="preserve"> Untuk mengakses dan mengubah data yang tersimpan, MySQL menggunakan sintaks </w:t>
      </w:r>
      <w:r w:rsidRPr="00724D5C">
        <w:rPr>
          <w:i/>
        </w:rPr>
        <w:t>Structured Query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t xml:space="preserve">Gambar </w:t>
      </w:r>
      <w:r>
        <w:rPr>
          <w:noProof/>
        </w:rPr>
        <w:t>2</w:t>
      </w:r>
      <w:r>
        <w:t>.</w:t>
      </w:r>
      <w:r>
        <w:rPr>
          <w:noProof/>
        </w:rPr>
        <w:t>1</w:t>
      </w:r>
      <w:r>
        <w:fldChar w:fldCharType="end"/>
      </w:r>
      <w:r>
        <w:t xml:space="preserve">. </w:t>
      </w:r>
      <w:r>
        <w:fldChar w:fldCharType="begin"/>
      </w:r>
      <w:r>
        <w:instrText xml:space="preserve"> REF _Ref478803567 \h </w:instrText>
      </w:r>
      <w:r>
        <w:fldChar w:fldCharType="separate"/>
      </w:r>
      <w:r w:rsidRPr="00553C28">
        <w:t>Tabel 2. 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301691F2" w:rsidR="00994D59" w:rsidRDefault="00994D59" w:rsidP="00994D59">
      <w:pPr>
        <w:pStyle w:val="Caption"/>
      </w:pPr>
      <w:bookmarkStart w:id="24" w:name="_Ref481565880"/>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4</w:t>
      </w:r>
      <w:r w:rsidR="006218AF">
        <w:fldChar w:fldCharType="end"/>
      </w:r>
      <w:bookmarkEnd w:id="24"/>
      <w:r>
        <w:t xml:space="preserve"> Contoh Sintaks SQL</w:t>
      </w:r>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25" w:name="_Ref478803567"/>
      <w:bookmarkStart w:id="26" w:name="_Toc478803603"/>
      <w:r w:rsidRPr="00553C28">
        <w:t xml:space="preserve">Tabel 2. </w:t>
      </w:r>
      <w:r w:rsidR="00A77938">
        <w:fldChar w:fldCharType="begin"/>
      </w:r>
      <w:r w:rsidR="00A77938">
        <w:instrText xml:space="preserve"> SEQ Tabel_2. \* ARABIC </w:instrText>
      </w:r>
      <w:r w:rsidR="00A77938">
        <w:fldChar w:fldCharType="separate"/>
      </w:r>
      <w:r w:rsidRPr="00553C28">
        <w:t>1</w:t>
      </w:r>
      <w:r w:rsidR="00A77938">
        <w:fldChar w:fldCharType="end"/>
      </w:r>
      <w:bookmarkEnd w:id="25"/>
      <w:r w:rsidRPr="00553C28">
        <w:t>. Contoh tabel pada basis data MySQL</w:t>
      </w:r>
      <w:bookmarkEnd w:id="26"/>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r w:rsidRPr="00F66F3B">
        <w:rPr>
          <w:iCs/>
        </w:rPr>
        <w:t>Apache HBase</w:t>
      </w:r>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sidR="002C4753">
            <w:rPr>
              <w:noProof/>
            </w:rPr>
            <w:t>[17]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3E21B4B"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574175">
        <w:t>kueri</w:t>
      </w:r>
      <w:r>
        <w:t xml:space="preserve"> HBase dalam waktu tertentu, untuk melakukan “</w:t>
      </w:r>
      <w:r w:rsidRPr="00D93B4A">
        <w:rPr>
          <w:i/>
        </w:rPr>
        <w:t>flashback</w:t>
      </w:r>
      <w:r>
        <w:t xml:space="preserve">” </w:t>
      </w:r>
      <w:r w:rsidRPr="00D93B4A">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sidR="002C4753">
            <w:rPr>
              <w:noProof/>
            </w:rPr>
            <w:t xml:space="preserve"> [18]</w:t>
          </w:r>
          <w:r>
            <w:fldChar w:fldCharType="end"/>
          </w:r>
        </w:sdtContent>
      </w:sdt>
    </w:p>
    <w:p w14:paraId="30491809" w14:textId="15326858"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sidR="002C4753">
            <w:rPr>
              <w:noProof/>
            </w:rPr>
            <w:t>[19]</w:t>
          </w:r>
          <w:r>
            <w:fldChar w:fldCharType="end"/>
          </w:r>
        </w:sdtContent>
      </w:sdt>
      <w:r>
        <w:t xml:space="preserve"> Skema penyimpan di Hbase dapat dilihat pada </w:t>
      </w:r>
      <w:r>
        <w:fldChar w:fldCharType="begin"/>
      </w:r>
      <w:r>
        <w:instrText xml:space="preserve"> REF _Ref480433577 \h </w:instrText>
      </w:r>
      <w:r>
        <w:fldChar w:fldCharType="separate"/>
      </w:r>
      <w:r w:rsidR="00574175">
        <w:t xml:space="preserve">Gambar </w:t>
      </w:r>
      <w:r w:rsidR="00574175">
        <w:rPr>
          <w:noProof/>
        </w:rPr>
        <w:t>2</w:t>
      </w:r>
      <w:r w:rsidR="00574175">
        <w:t>.</w:t>
      </w:r>
      <w:r w:rsidR="00574175">
        <w:rPr>
          <w:noProof/>
        </w:rPr>
        <w:t>5</w:t>
      </w:r>
      <w:r>
        <w:fldChar w:fldCharType="end"/>
      </w:r>
      <w:r>
        <w:t>.</w:t>
      </w:r>
      <w:r w:rsidR="009E7F66">
        <w:t xml:space="preserve"> HBase memiliki perintah kueri yang berbeda dengan MySQL. </w:t>
      </w:r>
      <w:r w:rsidR="006600C9">
        <w:t>Perintah kueri</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E7F66">
        <w:t xml:space="preserve">Gambar </w:t>
      </w:r>
      <w:r w:rsidR="009E7F66">
        <w:rPr>
          <w:noProof/>
        </w:rPr>
        <w:t>2</w:t>
      </w:r>
      <w:r w:rsidR="009E7F66">
        <w:t>.</w:t>
      </w:r>
      <w:r w:rsidR="009E7F66">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2C4753">
            <w:rPr>
              <w:noProof/>
            </w:rPr>
            <w:t xml:space="preserve"> [20]</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574175">
        <w:t xml:space="preserve">Gambar </w:t>
      </w:r>
      <w:r w:rsidR="00574175">
        <w:rPr>
          <w:noProof/>
        </w:rPr>
        <w:t>2</w:t>
      </w:r>
      <w:r w:rsidR="00574175">
        <w:t>.</w:t>
      </w:r>
      <w:r w:rsidR="00574175">
        <w:rPr>
          <w:noProof/>
        </w:rPr>
        <w:t>6</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7765" cy="1087120"/>
                    </a:xfrm>
                    <a:prstGeom prst="rect">
                      <a:avLst/>
                    </a:prstGeom>
                  </pic:spPr>
                </pic:pic>
              </a:graphicData>
            </a:graphic>
          </wp:inline>
        </w:drawing>
      </w:r>
    </w:p>
    <w:p w14:paraId="50D39AC5" w14:textId="41CFA071" w:rsidR="00994D59" w:rsidRDefault="009E7F66" w:rsidP="009E7F66">
      <w:pPr>
        <w:pStyle w:val="Caption"/>
      </w:pPr>
      <w:bookmarkStart w:id="27" w:name="_Ref483380746"/>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5</w:t>
      </w:r>
      <w:r w:rsidR="006218AF">
        <w:fldChar w:fldCharType="end"/>
      </w:r>
      <w:bookmarkEnd w:id="27"/>
      <w:r>
        <w:t xml:space="preserve"> Perintah Dasar pada HBase Shell</w:t>
      </w:r>
    </w:p>
    <w:p w14:paraId="7BB32A51" w14:textId="77777777" w:rsidR="009E7F66" w:rsidRPr="009E7F66" w:rsidRDefault="009E7F66" w:rsidP="009E7F66"/>
    <w:p w14:paraId="60E54C29" w14:textId="77777777" w:rsidR="00994D59" w:rsidRDefault="00994D59" w:rsidP="00994D59">
      <w:pPr>
        <w:keepNext/>
      </w:pPr>
      <w:r>
        <w:rPr>
          <w:noProof/>
          <w:lang w:eastAsia="id-ID"/>
        </w:rPr>
        <w:drawing>
          <wp:inline distT="0" distB="0" distL="0" distR="0" wp14:anchorId="3709AB85" wp14:editId="0905D554">
            <wp:extent cx="3633746" cy="21165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8467" cy="2154219"/>
                    </a:xfrm>
                    <a:prstGeom prst="rect">
                      <a:avLst/>
                    </a:prstGeom>
                  </pic:spPr>
                </pic:pic>
              </a:graphicData>
            </a:graphic>
          </wp:inline>
        </w:drawing>
      </w:r>
    </w:p>
    <w:p w14:paraId="57A79D81" w14:textId="5ECDD0F3" w:rsidR="00994D59" w:rsidRDefault="00994D59" w:rsidP="00994D59">
      <w:pPr>
        <w:pStyle w:val="Caption"/>
      </w:pPr>
      <w:bookmarkStart w:id="28" w:name="_Ref480433577"/>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6</w:t>
      </w:r>
      <w:r w:rsidR="006218AF">
        <w:fldChar w:fldCharType="end"/>
      </w:r>
      <w:bookmarkEnd w:id="28"/>
      <w:r>
        <w:t xml:space="preserve"> Skema penyimpanan pada Apache Hbase</w:t>
      </w:r>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w:lastRenderedPageBreak/>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76CEFCC9" w:rsidR="00693255" w:rsidRPr="00776CF2" w:rsidRDefault="00693255" w:rsidP="00994D59">
                            <w:pPr>
                              <w:pStyle w:val="Caption"/>
                              <w:rPr>
                                <w:noProof/>
                              </w:rPr>
                            </w:pPr>
                            <w:bookmarkStart w:id="29" w:name="_Ref482444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29"/>
                            <w:r>
                              <w:t xml:space="preserve"> Contoh tampilan data yang disimpan dalam Hbase jika diakses melalui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76CEFCC9" w:rsidR="00693255" w:rsidRPr="00776CF2" w:rsidRDefault="00693255" w:rsidP="00994D59">
                      <w:pPr>
                        <w:pStyle w:val="Caption"/>
                        <w:rPr>
                          <w:noProof/>
                        </w:rPr>
                      </w:pPr>
                      <w:bookmarkStart w:id="30" w:name="_Ref482444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30"/>
                      <w:r>
                        <w:t xml:space="preserve"> Contoh tampilan data yang disimpan dalam Hbase jika diakses melalui terminal</w:t>
                      </w:r>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r>
        <w:t>Apache Phoenix</w:t>
      </w:r>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sidR="002C4753">
            <w:rPr>
              <w:noProof/>
            </w:rPr>
            <w:t>[21]</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sidR="002C4753">
            <w:rPr>
              <w:noProof/>
            </w:rPr>
            <w:t>[22]</w:t>
          </w:r>
          <w:r>
            <w:fldChar w:fldCharType="end"/>
          </w:r>
        </w:sdtContent>
      </w:sdt>
    </w:p>
    <w:p w14:paraId="54DC1436" w14:textId="77777777"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kueri data. SQL dan JDBC mengurangi jumlah kode yang harus dituliskan oleh pengguna, dapat melakukan optimasi performa </w:t>
      </w:r>
      <w:r>
        <w:lastRenderedPageBreak/>
        <w:t xml:space="preserve">yang transparan untuk pengguna, dan membukakan perkakas lain yang ada untuk menggunakan dan mengintegrasikannya. </w:t>
      </w:r>
    </w:p>
    <w:p w14:paraId="1A003143" w14:textId="77777777" w:rsidR="00994D59" w:rsidRDefault="00994D59" w:rsidP="00994D59">
      <w:r>
        <w:tab/>
        <w:t>Lebih mendalam, Phoenix mengambil kueri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kueri data kecil, atau beberapa detik untuk 10 juta baris. </w:t>
      </w:r>
      <w:sdt>
        <w:sdtPr>
          <w:id w:val="1689714135"/>
          <w:citation/>
        </w:sdtPr>
        <w:sdtContent>
          <w:r>
            <w:fldChar w:fldCharType="begin"/>
          </w:r>
          <w:r>
            <w:instrText xml:space="preserve"> CITATION Sri15 \l 1057 </w:instrText>
          </w:r>
          <w:r>
            <w:fldChar w:fldCharType="separate"/>
          </w:r>
          <w:r w:rsidR="002C4753">
            <w:rPr>
              <w:noProof/>
            </w:rPr>
            <w:t>[23]</w:t>
          </w:r>
          <w:r>
            <w:fldChar w:fldCharType="end"/>
          </w:r>
        </w:sdtContent>
      </w:sdt>
    </w:p>
    <w:p w14:paraId="7F20E65C" w14:textId="5213B070" w:rsidR="00171771" w:rsidRDefault="00171771" w:rsidP="00994D59">
      <w:r>
        <w:tab/>
        <w:t xml:space="preserve">Apache Phoenix menyediakan bahasa kueri SQL yang sudah dikenal dan jauh lebih mudah dibandingkan dengan bahasa shell HBase atau HBase Java API. Manfaat utamanya adalah menjalankan semua kueri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C742A3">
        <w:t xml:space="preserve">Tabel </w:t>
      </w:r>
      <w:r w:rsidR="00C742A3">
        <w:rPr>
          <w:noProof/>
        </w:rPr>
        <w:t>2</w:t>
      </w:r>
      <w:r w:rsidR="00C742A3">
        <w:t>.</w:t>
      </w:r>
      <w:r w:rsidR="00C742A3">
        <w:rPr>
          <w:noProof/>
        </w:rPr>
        <w:t>1</w:t>
      </w:r>
      <w:r w:rsidR="00C742A3">
        <w:fldChar w:fldCharType="end"/>
      </w:r>
      <w:r w:rsidR="00C742A3">
        <w:t>.</w:t>
      </w:r>
    </w:p>
    <w:p w14:paraId="146EA26C" w14:textId="2FDCC8B1"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kueri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565E4EF1" w:rsidR="00C742A3" w:rsidRDefault="00C742A3" w:rsidP="00C742A3">
      <w:pPr>
        <w:pStyle w:val="Caption"/>
      </w:pPr>
      <w:bookmarkStart w:id="31" w:name="_Ref482445915"/>
      <w:r>
        <w:t xml:space="preserve">Tabel </w:t>
      </w:r>
      <w:r w:rsidR="00A77938">
        <w:fldChar w:fldCharType="begin"/>
      </w:r>
      <w:r w:rsidR="00A77938">
        <w:instrText xml:space="preserve"> STYLEREF 1 \s </w:instrText>
      </w:r>
      <w:r w:rsidR="00A77938">
        <w:fldChar w:fldCharType="separate"/>
      </w:r>
      <w:r w:rsidR="000C2326">
        <w:rPr>
          <w:noProof/>
        </w:rPr>
        <w:t>2</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1</w:t>
      </w:r>
      <w:r w:rsidR="00A77938">
        <w:rPr>
          <w:noProof/>
        </w:rPr>
        <w:fldChar w:fldCharType="end"/>
      </w:r>
      <w:bookmarkEnd w:id="31"/>
      <w:r>
        <w:t xml:space="preserve"> Beberapa Perbedaan Sintaks Antara Apache Phoenix dengan MySQL</w:t>
      </w:r>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r>
        <w:lastRenderedPageBreak/>
        <w:t>Python</w:t>
      </w:r>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sidR="002C4753">
            <w:rPr>
              <w:noProof/>
            </w:rPr>
            <w:t>[24]</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sidR="002C4753">
            <w:rPr>
              <w:noProof/>
            </w:rPr>
            <w:t xml:space="preserve"> [25]</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r>
        <w:t>Flask</w:t>
      </w:r>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w:t>
      </w:r>
      <w:r>
        <w:lastRenderedPageBreak/>
        <w:t xml:space="preserve">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sidR="002C4753">
            <w:rPr>
              <w:noProof/>
            </w:rPr>
            <w:t>[26]</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t xml:space="preserve">Gambar </w:t>
      </w:r>
      <w:r>
        <w:rPr>
          <w:noProof/>
        </w:rPr>
        <w:t>2</w:t>
      </w:r>
      <w:r>
        <w:t>.</w:t>
      </w:r>
      <w:r>
        <w:rPr>
          <w:noProof/>
        </w:rPr>
        <w:t>3</w:t>
      </w:r>
      <w:r>
        <w:fldChar w:fldCharType="end"/>
      </w:r>
      <w:r>
        <w:t>.</w:t>
      </w:r>
      <w:sdt>
        <w:sdtPr>
          <w:id w:val="-1300994315"/>
          <w:citation/>
        </w:sdtPr>
        <w:sdtContent>
          <w:r>
            <w:fldChar w:fldCharType="begin"/>
          </w:r>
          <w:r>
            <w:instrText xml:space="preserve"> CITATION Arm15 \l 1057 </w:instrText>
          </w:r>
          <w:r>
            <w:fldChar w:fldCharType="separate"/>
          </w:r>
          <w:r w:rsidR="002C4753">
            <w:rPr>
              <w:noProof/>
            </w:rPr>
            <w:t xml:space="preserve"> [27]</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2964" cy="1655217"/>
                    </a:xfrm>
                    <a:prstGeom prst="rect">
                      <a:avLst/>
                    </a:prstGeom>
                  </pic:spPr>
                </pic:pic>
              </a:graphicData>
            </a:graphic>
          </wp:inline>
        </w:drawing>
      </w:r>
    </w:p>
    <w:p w14:paraId="1E83E174" w14:textId="5C5DB926" w:rsidR="00CE50A8" w:rsidRDefault="00CE50A8" w:rsidP="00CE50A8">
      <w:pPr>
        <w:pStyle w:val="Caption"/>
      </w:pPr>
      <w:bookmarkStart w:id="32" w:name="_Ref481527612"/>
      <w:r>
        <w:t xml:space="preserve">Gambar </w:t>
      </w:r>
      <w:r w:rsidR="006218AF">
        <w:fldChar w:fldCharType="begin"/>
      </w:r>
      <w:r w:rsidR="006218AF">
        <w:instrText xml:space="preserve"> STYLEREF 1 \s </w:instrText>
      </w:r>
      <w:r w:rsidR="006218AF">
        <w:fldChar w:fldCharType="separate"/>
      </w:r>
      <w:r w:rsidR="006218AF">
        <w:rPr>
          <w:noProof/>
        </w:rPr>
        <w:t>2</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8</w:t>
      </w:r>
      <w:r w:rsidR="006218AF">
        <w:fldChar w:fldCharType="end"/>
      </w:r>
      <w:bookmarkEnd w:id="32"/>
      <w:r>
        <w:t xml:space="preserve"> Contoh Program Sederhana Menggunakan Flask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174B0733" w14:textId="77777777" w:rsidR="004F0CA5" w:rsidRDefault="004F0CA5" w:rsidP="00F422C2">
      <w:pPr>
        <w:pStyle w:val="Heading1"/>
      </w:pPr>
      <w:r>
        <w:rPr>
          <w:lang w:eastAsia="ko-KR"/>
        </w:rPr>
        <w:lastRenderedPageBreak/>
        <w:t>BAB III</w:t>
      </w:r>
      <w:r>
        <w:rPr>
          <w:lang w:eastAsia="ko-KR"/>
        </w:rPr>
        <w:br/>
        <w:t>ANALISIS DAN PERANCANGAN PERANGKAT LUNAK</w:t>
      </w:r>
      <w:bookmarkEnd w:id="18"/>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33" w:name="_Toc454782856"/>
      <w:r>
        <w:t>Kasus Pengguna</w:t>
      </w:r>
    </w:p>
    <w:p w14:paraId="65D17788" w14:textId="77777777" w:rsidR="00994D59" w:rsidRPr="00C26746" w:rsidRDefault="00994D59" w:rsidP="00994D59"/>
    <w:p w14:paraId="2FE398B7" w14:textId="77777777" w:rsidR="00994D59" w:rsidRDefault="00994D59" w:rsidP="00994D59">
      <w:pPr>
        <w:ind w:firstLine="540"/>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r>
        <w:t xml:space="preserve">Gambar </w:t>
      </w:r>
      <w:r>
        <w:rPr>
          <w:noProof/>
        </w:rPr>
        <w:t>3</w:t>
      </w:r>
      <w:r>
        <w:t>.</w:t>
      </w:r>
      <w:r>
        <w:rPr>
          <w:noProof/>
        </w:rPr>
        <w:t>1</w:t>
      </w:r>
      <w:r>
        <w:fldChar w:fldCharType="end"/>
      </w:r>
      <w:r>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34" w:name="_Ref481212852"/>
    </w:p>
    <w:p w14:paraId="510CE01A" w14:textId="265D8FF1" w:rsidR="00994D59" w:rsidRDefault="00994D59" w:rsidP="00994D59">
      <w:pPr>
        <w:pStyle w:val="Caption"/>
      </w:pPr>
      <w:bookmarkStart w:id="35" w:name="_Ref481212897"/>
      <w:r>
        <w:t xml:space="preserve">Gambar </w:t>
      </w:r>
      <w:r w:rsidR="006218AF">
        <w:fldChar w:fldCharType="begin"/>
      </w:r>
      <w:r w:rsidR="006218AF">
        <w:instrText xml:space="preserve"> STYLEREF 1 \s </w:instrText>
      </w:r>
      <w:r w:rsidR="006218AF">
        <w:fldChar w:fldCharType="separate"/>
      </w:r>
      <w:r w:rsidR="006218AF">
        <w:rPr>
          <w:noProof/>
        </w:rPr>
        <w:t>3</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1</w:t>
      </w:r>
      <w:r w:rsidR="006218AF">
        <w:fldChar w:fldCharType="end"/>
      </w:r>
      <w:bookmarkEnd w:id="34"/>
      <w:bookmarkEnd w:id="35"/>
      <w:r>
        <w:t xml:space="preserve"> Diagram Kasus Pengguna</w:t>
      </w:r>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t xml:space="preserve">Gambar </w:t>
      </w:r>
      <w:r>
        <w:rPr>
          <w:noProof/>
        </w:rPr>
        <w:t>3</w:t>
      </w:r>
      <w:r>
        <w:t>.</w:t>
      </w:r>
      <w:r>
        <w:rPr>
          <w:noProof/>
        </w:rPr>
        <w:t>1</w:t>
      </w:r>
      <w:r>
        <w:fldChar w:fldCharType="end"/>
      </w:r>
      <w:r>
        <w:t xml:space="preserve"> dijelaskan secara rinci pada tabel </w:t>
      </w:r>
      <w:r>
        <w:fldChar w:fldCharType="begin"/>
      </w:r>
      <w:r>
        <w:instrText xml:space="preserve"> REF _Ref481213477 \h </w:instrText>
      </w:r>
      <w:r>
        <w:fldChar w:fldCharType="separate"/>
      </w:r>
      <w:r>
        <w:t xml:space="preserve">Tabel </w:t>
      </w:r>
      <w:r>
        <w:rPr>
          <w:noProof/>
        </w:rPr>
        <w:t>3</w:t>
      </w:r>
      <w:r>
        <w:t>.</w:t>
      </w:r>
      <w:r>
        <w:rPr>
          <w:noProof/>
        </w:rPr>
        <w:t>1</w:t>
      </w:r>
      <w:r>
        <w:fldChar w:fldCharType="end"/>
      </w:r>
      <w:r>
        <w:t>.</w:t>
      </w:r>
    </w:p>
    <w:p w14:paraId="75210B98" w14:textId="77777777" w:rsidR="00994D59" w:rsidRDefault="00994D59" w:rsidP="00994D59">
      <w:pPr>
        <w:ind w:firstLine="540"/>
      </w:pPr>
    </w:p>
    <w:p w14:paraId="0FC6C9F2" w14:textId="60C73E2C" w:rsidR="00994D59" w:rsidRDefault="00994D59" w:rsidP="00994D59">
      <w:pPr>
        <w:pStyle w:val="Caption"/>
      </w:pPr>
      <w:bookmarkStart w:id="36" w:name="_Ref481213477"/>
      <w:r>
        <w:t xml:space="preserve">Tabel </w:t>
      </w:r>
      <w:r w:rsidR="00A77938">
        <w:fldChar w:fldCharType="begin"/>
      </w:r>
      <w:r w:rsidR="00A77938">
        <w:instrText xml:space="preserve"> STYLEREF 1 \s </w:instrText>
      </w:r>
      <w:r w:rsidR="00A77938">
        <w:fldChar w:fldCharType="separate"/>
      </w:r>
      <w:r w:rsidR="000C2326">
        <w:rPr>
          <w:noProof/>
        </w:rPr>
        <w:t>3</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1</w:t>
      </w:r>
      <w:r w:rsidR="00A77938">
        <w:rPr>
          <w:noProof/>
        </w:rPr>
        <w:fldChar w:fldCharType="end"/>
      </w:r>
      <w:bookmarkEnd w:id="36"/>
      <w:r>
        <w:t xml:space="preserve"> Penjelasan Diagram Kasus Pengguna</w:t>
      </w:r>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r>
        <w:t>Arsitektur Sistem</w:t>
      </w:r>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r>
        <w:t>Desain Umum Sistem</w:t>
      </w:r>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t xml:space="preserve">Gambar </w:t>
      </w:r>
      <w:r>
        <w:rPr>
          <w:noProof/>
        </w:rPr>
        <w:t>3</w:t>
      </w:r>
      <w:r>
        <w:t>.</w:t>
      </w:r>
      <w:r>
        <w:rPr>
          <w:noProof/>
        </w:rPr>
        <w:t>2</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eastAsia="id-ID"/>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3A0D033D" w:rsidR="00693255" w:rsidRPr="001B3BB9" w:rsidRDefault="00693255" w:rsidP="00994D59">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3A0D033D" w:rsidR="00693255" w:rsidRPr="001B3BB9" w:rsidRDefault="00693255" w:rsidP="00994D59">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port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r>
        <w:t>Desain Data Adapter</w:t>
      </w:r>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5D4FC4CC" w14:textId="608EA73B" w:rsidR="00883099" w:rsidRDefault="00994D59" w:rsidP="0057076E">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kueri,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4A166B56"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Apache Phoenix. Apache Phoenix memungkinkan untuk menerjemahkan kueri SQL, mengkompilasinya menjadi beberapa rangkaian perintah HBase, kemudian mengeksekusinya</w:t>
      </w:r>
      <w:r>
        <w:t xml:space="preserve"> ke HBase</w:t>
      </w:r>
      <w:r w:rsidR="00994D59">
        <w:t>. 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94D59">
        <w:t xml:space="preserve">Gambar </w:t>
      </w:r>
      <w:r w:rsidR="00994D59">
        <w:rPr>
          <w:noProof/>
        </w:rPr>
        <w:t>3</w:t>
      </w:r>
      <w:r w:rsidR="00994D59">
        <w:t>.</w:t>
      </w:r>
      <w:r w:rsidR="00994D59">
        <w:rPr>
          <w:noProof/>
        </w:rPr>
        <w:t>3</w:t>
      </w:r>
      <w:r w:rsidR="00994D59">
        <w:fldChar w:fldCharType="end"/>
      </w:r>
      <w:r w:rsidR="00994D59">
        <w:t xml:space="preserve"> menampilkan diagram arsitektur data adapter. </w:t>
      </w:r>
    </w:p>
    <w:p w14:paraId="64E46012" w14:textId="424A7C60" w:rsidR="00994D59" w:rsidRDefault="0057076E" w:rsidP="00994D59">
      <w:pPr>
        <w:ind w:firstLine="720"/>
      </w:pPr>
      <w:r>
        <w:rPr>
          <w:noProof/>
          <w:lang w:eastAsia="id-ID"/>
        </w:rPr>
        <mc:AlternateContent>
          <mc:Choice Requires="wps">
            <w:drawing>
              <wp:anchor distT="0" distB="0" distL="114300" distR="114300" simplePos="0" relativeHeight="251693568" behindDoc="0" locked="0" layoutInCell="1" allowOverlap="1" wp14:anchorId="3E92366F" wp14:editId="5A160710">
                <wp:simplePos x="0" y="0"/>
                <wp:positionH relativeFrom="column">
                  <wp:posOffset>5080</wp:posOffset>
                </wp:positionH>
                <wp:positionV relativeFrom="paragraph">
                  <wp:posOffset>1628775</wp:posOffset>
                </wp:positionV>
                <wp:extent cx="37077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7D97C416" w14:textId="69CEA33D" w:rsidR="00693255" w:rsidRPr="007F4F6A" w:rsidRDefault="00693255" w:rsidP="0057076E">
                            <w:pPr>
                              <w:pStyle w:val="Caption"/>
                              <w:rPr>
                                <w:noProof/>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Desain Arsitektur Data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2366F" id="Text Box 35" o:spid="_x0000_s1035" type="#_x0000_t202" style="position:absolute;left:0;text-align:left;margin-left:.4pt;margin-top:128.25pt;width:291.9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" stroked="f">
                <v:textbox style="mso-fit-shape-to-text:t" inset="0,0,0,0">
                  <w:txbxContent>
                    <w:p w14:paraId="7D97C416" w14:textId="69CEA33D" w:rsidR="00693255" w:rsidRPr="007F4F6A" w:rsidRDefault="00693255" w:rsidP="0057076E">
                      <w:pPr>
                        <w:pStyle w:val="Caption"/>
                        <w:rPr>
                          <w:noProof/>
                        </w:rPr>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r>
                        <w:t xml:space="preserve"> Desain Arsitektur Data Adapter</w:t>
                      </w:r>
                    </w:p>
                  </w:txbxContent>
                </v:textbox>
                <w10:wrap type="topAndBottom"/>
              </v:shape>
            </w:pict>
          </mc:Fallback>
        </mc:AlternateContent>
      </w:r>
      <w:r>
        <w:rPr>
          <w:noProof/>
          <w:lang w:eastAsia="id-ID"/>
        </w:rPr>
        <w:drawing>
          <wp:anchor distT="0" distB="0" distL="114300" distR="114300" simplePos="0" relativeHeight="251670016" behindDoc="0" locked="0" layoutInCell="1" allowOverlap="1" wp14:anchorId="07C8C365" wp14:editId="5C2233D5">
            <wp:simplePos x="0" y="0"/>
            <wp:positionH relativeFrom="column">
              <wp:posOffset>5080</wp:posOffset>
            </wp:positionH>
            <wp:positionV relativeFrom="paragraph">
              <wp:posOffset>148590</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p>
    <w:p w14:paraId="2846906C" w14:textId="7189BE7A" w:rsidR="00994D59" w:rsidRDefault="00994D59" w:rsidP="00994D59">
      <w:pPr>
        <w:pStyle w:val="Heading3"/>
      </w:pPr>
      <w:r>
        <w:t>Desain Basis Data SQL</w:t>
      </w:r>
    </w:p>
    <w:p w14:paraId="361F38B5" w14:textId="044064CC" w:rsidR="00994D59" w:rsidRDefault="00994D59" w:rsidP="00994D59"/>
    <w:p w14:paraId="5D3786D5" w14:textId="2A8BD354" w:rsidR="0057076E" w:rsidRDefault="0057076E" w:rsidP="00994D59"/>
    <w:p w14:paraId="66CF3771" w14:textId="65167029" w:rsidR="00994D59" w:rsidRDefault="00883099" w:rsidP="00994D59">
      <w:pPr>
        <w:ind w:firstLine="576"/>
      </w:pPr>
      <w:r>
        <w:t>B</w:t>
      </w:r>
      <w:r w:rsidR="00994D59">
        <w:t>asis data SQL digunakan untuk menyimpan semua data aplikasi</w:t>
      </w:r>
      <w:r>
        <w:t xml:space="preserve"> yang bersifat relasional</w:t>
      </w:r>
      <w:r w:rsidR="00994D59">
        <w:t xml:space="preserve">. Dalam perancangan dan pengembangan suatu aplikasi </w:t>
      </w:r>
      <w:r w:rsidR="005538B7">
        <w:t>dit</w:t>
      </w:r>
      <w:r w:rsidR="00994D59">
        <w:t xml:space="preserve">untut kemampuan </w:t>
      </w:r>
      <w:r w:rsidR="005538B7">
        <w:t xml:space="preserve">aplikasi </w:t>
      </w:r>
      <w:r w:rsidR="00994D59">
        <w:t>untuk dapat diakses oleh banyak pengguna. Banyak pengembang yang memisahkan server aplikasi dengan server basis data</w:t>
      </w:r>
      <w:r w:rsidR="005538B7">
        <w:t xml:space="preserve"> atas dasar </w:t>
      </w:r>
      <w:r w:rsidR="005538B7">
        <w:lastRenderedPageBreak/>
        <w:t>kebutuhan ini</w:t>
      </w:r>
      <w:r w:rsidR="00994D59">
        <w:t>. Pada</w:t>
      </w:r>
      <w:r w:rsidR="005538B7">
        <w:t xml:space="preserve"> pengerjaan</w:t>
      </w:r>
      <w:r w:rsidR="00994D59">
        <w:t xml:space="preserve"> tugas akhir ini, satu server yang terpisah dari server aplikasi digunakan sebagai basis data SQL. Aplikasi yang </w:t>
      </w:r>
      <w:r w:rsidR="005538B7">
        <w:t xml:space="preserve">DBMS </w:t>
      </w:r>
      <w:r w:rsidR="00994D59">
        <w:t xml:space="preserve">digunakan adalah MySQL. </w:t>
      </w:r>
      <w:r>
        <w:t xml:space="preserve">Agar dapat digunakan aplikasi, perlu dibuatkan akun pengguna yang memiliki kewenangan untuk melakukan perubahan data pada server basis data. </w:t>
      </w:r>
      <w:r w:rsidR="00994D59">
        <w:t xml:space="preserve">Semua permintaan dari aplikasi yang berkaitan dengan perubahan data, seperti </w:t>
      </w:r>
      <w:r w:rsidR="005538B7">
        <w:rPr>
          <w:i/>
        </w:rPr>
        <w:t>insert, u</w:t>
      </w:r>
      <w:r w:rsidR="00994D59" w:rsidRPr="00A37690">
        <w:rPr>
          <w:i/>
        </w:rPr>
        <w:t>pdate</w:t>
      </w:r>
      <w:r w:rsidR="00994D59">
        <w:t xml:space="preserve"> dan </w:t>
      </w:r>
      <w:r w:rsidR="005538B7">
        <w:rPr>
          <w:i/>
        </w:rPr>
        <w:t>d</w:t>
      </w:r>
      <w:r w:rsidR="00994D59" w:rsidRPr="00A37690">
        <w:rPr>
          <w:i/>
        </w:rPr>
        <w:t>elete</w:t>
      </w:r>
      <w:r w:rsidR="00994D59">
        <w:rPr>
          <w:i/>
        </w:rPr>
        <w:t xml:space="preserve">, </w:t>
      </w:r>
      <w:r w:rsidR="00994D59">
        <w:t xml:space="preserve">dan pengambilan data dapat dieksekusi di MySQL. Diagram arsiterkur basis data </w:t>
      </w:r>
      <w:r w:rsidR="0057076E">
        <w:rPr>
          <w:noProof/>
          <w:lang w:eastAsia="id-ID"/>
        </w:rPr>
        <mc:AlternateContent>
          <mc:Choice Requires="wps">
            <w:drawing>
              <wp:anchor distT="0" distB="0" distL="114300" distR="114300" simplePos="0" relativeHeight="251695616" behindDoc="0" locked="0" layoutInCell="1" allowOverlap="1" wp14:anchorId="604E6BA9" wp14:editId="60D94521">
                <wp:simplePos x="0" y="0"/>
                <wp:positionH relativeFrom="column">
                  <wp:posOffset>3175</wp:posOffset>
                </wp:positionH>
                <wp:positionV relativeFrom="paragraph">
                  <wp:posOffset>3101230</wp:posOffset>
                </wp:positionV>
                <wp:extent cx="37077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14:paraId="523A7570" w14:textId="02E0B1E5" w:rsidR="00693255" w:rsidRPr="001C5BD9" w:rsidRDefault="00693255" w:rsidP="0057076E">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r>
                              <w:t xml:space="preserve"> Diagram Arsitektur Basis Data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6BA9" id="Text Box 36" o:spid="_x0000_s1036" type="#_x0000_t202" style="position:absolute;left:0;text-align:left;margin-left:.25pt;margin-top:244.2pt;width:291.9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" stroked="f">
                <v:textbox style="mso-fit-shape-to-text:t" inset="0,0,0,0">
                  <w:txbxContent>
                    <w:p w14:paraId="523A7570" w14:textId="02E0B1E5" w:rsidR="00693255" w:rsidRPr="001C5BD9" w:rsidRDefault="00693255" w:rsidP="0057076E">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r>
                        <w:t xml:space="preserve"> Diagram Arsitektur Basis Data SQL</w:t>
                      </w:r>
                    </w:p>
                  </w:txbxContent>
                </v:textbox>
                <w10:wrap type="square"/>
              </v:shape>
            </w:pict>
          </mc:Fallback>
        </mc:AlternateContent>
      </w:r>
      <w:r w:rsidR="0057076E" w:rsidRPr="0057076E">
        <w:rPr>
          <w:noProof/>
          <w:lang w:eastAsia="id-ID"/>
        </w:rPr>
        <w:drawing>
          <wp:anchor distT="0" distB="0" distL="114300" distR="114300" simplePos="0" relativeHeight="251691520" behindDoc="0" locked="0" layoutInCell="1" allowOverlap="1" wp14:anchorId="4EC7F8DA" wp14:editId="28D9C6CA">
            <wp:simplePos x="0" y="0"/>
            <wp:positionH relativeFrom="column">
              <wp:posOffset>3175</wp:posOffset>
            </wp:positionH>
            <wp:positionV relativeFrom="paragraph">
              <wp:posOffset>1598516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t xml:space="preserve">SQL tertera pada </w:t>
      </w:r>
      <w:r w:rsidR="00994D59">
        <w:fldChar w:fldCharType="begin"/>
      </w:r>
      <w:r w:rsidR="00994D59">
        <w:instrText xml:space="preserve"> REF _Ref481647904 \h </w:instrText>
      </w:r>
      <w:r w:rsidR="00994D59">
        <w:fldChar w:fldCharType="separate"/>
      </w:r>
      <w:r w:rsidR="00994D59">
        <w:t xml:space="preserve">Gambar </w:t>
      </w:r>
      <w:r w:rsidR="00994D59">
        <w:rPr>
          <w:noProof/>
        </w:rPr>
        <w:t>3</w:t>
      </w:r>
      <w:r w:rsidR="00994D59">
        <w:t>.</w:t>
      </w:r>
      <w:r w:rsidR="00994D59">
        <w:rPr>
          <w:noProof/>
        </w:rPr>
        <w:t>4</w:t>
      </w:r>
      <w:r w:rsidR="00994D59">
        <w:fldChar w:fldCharType="end"/>
      </w:r>
      <w:r w:rsidR="00994D59">
        <w:t>.</w:t>
      </w:r>
    </w:p>
    <w:p w14:paraId="368ED307" w14:textId="0FD20808" w:rsidR="00994D59" w:rsidRDefault="00994D59" w:rsidP="00994D59">
      <w:pPr>
        <w:ind w:firstLine="576"/>
      </w:pPr>
    </w:p>
    <w:p w14:paraId="20427961" w14:textId="61931718" w:rsidR="00994D59" w:rsidRPr="000A5088" w:rsidRDefault="00994D59" w:rsidP="00994D59">
      <w:pPr>
        <w:pStyle w:val="Heading3"/>
      </w:pPr>
      <w:r>
        <w:t>Desain Basis Data NoSQL</w:t>
      </w:r>
    </w:p>
    <w:p w14:paraId="31373CCE" w14:textId="77777777" w:rsidR="00994D59" w:rsidRDefault="00994D59" w:rsidP="00994D59">
      <w:pPr>
        <w:ind w:firstLine="540"/>
      </w:pPr>
    </w:p>
    <w:p w14:paraId="2F247803" w14:textId="15B6C1D7" w:rsidR="00994D59" w:rsidRDefault="00994D59" w:rsidP="00994D59">
      <w:pPr>
        <w:ind w:firstLine="540"/>
      </w:pPr>
      <w:r>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4C5D4DEC" w14:textId="126949EF" w:rsidR="00840F4D" w:rsidRDefault="00994D59" w:rsidP="00840F4D">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w:t>
      </w:r>
      <w:r>
        <w:lastRenderedPageBreak/>
        <w:t xml:space="preserve">bantuan dari Apache Phoenix sebagai </w:t>
      </w:r>
      <w:r w:rsidR="001D0E04">
        <w:t>penerjemah</w:t>
      </w:r>
      <w:r>
        <w:t xml:space="preserve"> kueri SQL. </w:t>
      </w:r>
      <w:r w:rsidR="00840F4D" w:rsidRPr="00840F4D">
        <w:rPr>
          <w:noProof/>
          <w:lang w:eastAsia="id-ID"/>
        </w:rPr>
        <mc:AlternateContent>
          <mc:Choice Requires="wps">
            <w:drawing>
              <wp:anchor distT="0" distB="0" distL="114300" distR="114300" simplePos="0" relativeHeight="251689472" behindDoc="0" locked="0" layoutInCell="1" allowOverlap="1" wp14:anchorId="47B6A15F" wp14:editId="59ACE4D5">
                <wp:simplePos x="0" y="0"/>
                <wp:positionH relativeFrom="column">
                  <wp:posOffset>47625</wp:posOffset>
                </wp:positionH>
                <wp:positionV relativeFrom="paragraph">
                  <wp:posOffset>2555875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0DAE5C7D" w14:textId="12E0BB94" w:rsidR="00693255" w:rsidRPr="005B6546" w:rsidRDefault="00693255" w:rsidP="00840F4D">
                            <w:pPr>
                              <w:pStyle w:val="Caption"/>
                            </w:pPr>
                            <w:bookmarkStart w:id="37" w:name="_Ref4820145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37"/>
                            <w:r>
                              <w:t xml:space="preserve"> Diagram Arsitektur Basis Data NoSQL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6A15F" id="Text Box 19" o:spid="_x0000_s1037" type="#_x0000_t202" style="position:absolute;left:0;text-align:left;margin-left:3.75pt;margin-top:201.25pt;width:291.95pt;height:18.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" stroked="f">
                <v:textbox inset="0,0,0,0">
                  <w:txbxContent>
                    <w:p w14:paraId="0DAE5C7D" w14:textId="12E0BB94" w:rsidR="00693255" w:rsidRPr="005B6546" w:rsidRDefault="00693255" w:rsidP="00840F4D">
                      <w:pPr>
                        <w:pStyle w:val="Caption"/>
                      </w:pPr>
                      <w:bookmarkStart w:id="38" w:name="_Ref4820145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38"/>
                      <w:r>
                        <w:t xml:space="preserve"> Diagram Arsitektur Basis Data NoSQL</w:t>
                      </w:r>
                    </w:p>
                  </w:txbxContent>
                </v:textbox>
                <w10:wrap type="square"/>
              </v:shape>
            </w:pict>
          </mc:Fallback>
        </mc:AlternateContent>
      </w:r>
      <w:r w:rsidR="00840F4D" w:rsidRPr="00840F4D">
        <w:rPr>
          <w:noProof/>
          <w:lang w:eastAsia="id-ID"/>
        </w:rPr>
        <w:drawing>
          <wp:anchor distT="0" distB="0" distL="114300" distR="114300" simplePos="0" relativeHeight="251688448" behindDoc="0" locked="0" layoutInCell="1" allowOverlap="1" wp14:anchorId="3DEDAF0C" wp14:editId="1ED59CE8">
            <wp:simplePos x="0" y="0"/>
            <wp:positionH relativeFrom="column">
              <wp:posOffset>214078</wp:posOffset>
            </wp:positionH>
            <wp:positionV relativeFrom="paragraph">
              <wp:posOffset>444362</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t xml:space="preserve">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1D0E04">
        <w:t xml:space="preserve">Gambar </w:t>
      </w:r>
      <w:r w:rsidR="001D0E04">
        <w:rPr>
          <w:noProof/>
        </w:rPr>
        <w:t>3</w:t>
      </w:r>
      <w:r w:rsidR="001D0E04">
        <w:t>.</w:t>
      </w:r>
      <w:r w:rsidR="001D0E04">
        <w:rPr>
          <w:noProof/>
        </w:rPr>
        <w:t>5</w:t>
      </w:r>
      <w:r w:rsidR="001D0E04">
        <w:fldChar w:fldCharType="end"/>
      </w:r>
      <w:r w:rsidR="001D0E04">
        <w:t>.</w:t>
      </w:r>
    </w:p>
    <w:p w14:paraId="610B8A2F" w14:textId="77777777" w:rsidR="00994D59" w:rsidRDefault="00994D59" w:rsidP="00994D59">
      <w:pPr>
        <w:pStyle w:val="Heading2"/>
      </w:pPr>
      <w:r>
        <w:t>Proses Transformasi dan Sinkronisasi</w:t>
      </w:r>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360E6D86" w:rsidR="00994D59" w:rsidRDefault="00994D59" w:rsidP="00994D59">
      <w:pPr>
        <w:ind w:firstLine="540"/>
      </w:pPr>
      <w:r>
        <w:t>Proses inisialisasi adalah proses menyalin semua data di  basis data SQL ke basis data NoSQL. Proses ini diawali dengan  menge-</w:t>
      </w:r>
      <w:r w:rsidRPr="00840F4D">
        <w:rPr>
          <w:i/>
        </w:rPr>
        <w:t>dump</w:t>
      </w:r>
      <w:r>
        <w:t xml:space="preserve"> atau mengekspor semua data pada tabel di MySQL menjadi </w:t>
      </w:r>
      <w:r w:rsidR="00840F4D">
        <w:t>berkas berformat</w:t>
      </w:r>
      <w:r>
        <w:t xml:space="preserv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7B5EB309" w14:textId="77777777" w:rsidR="00994D59" w:rsidRDefault="00994D59" w:rsidP="00994D59">
      <w:pPr>
        <w:ind w:firstLine="540"/>
      </w:pPr>
      <w:r>
        <w:lastRenderedPageBreak/>
        <w:t xml:space="preserve">Jika pernah melakukan sinkronisasi sebelumnya, maka inisialisasi tidak akan dilakukan. Proses yang akan dilakukan adalah sistem akan mengumpulkan semua kueri dari log pada basis data MySQL. Kueri yang diambil adalah kueri-kueri yang melakukan perubahan pada basis data yaitu perintah </w:t>
      </w:r>
      <w:r w:rsidRPr="0020086A">
        <w:rPr>
          <w:i/>
        </w:rPr>
        <w:t>insert</w:t>
      </w:r>
      <w:r>
        <w:t xml:space="preserve">, </w:t>
      </w:r>
      <w:r w:rsidRPr="0020086A">
        <w:rPr>
          <w:i/>
        </w:rPr>
        <w:t>update</w:t>
      </w:r>
      <w:r>
        <w:t xml:space="preserve"> dan </w:t>
      </w:r>
      <w:r w:rsidRPr="0020086A">
        <w:rPr>
          <w:i/>
        </w:rPr>
        <w:t>delete</w:t>
      </w:r>
      <w:r>
        <w:t>. Semua log kemudian disimpan didalam satu file .sql. Dengan bantuan Apache phoenix, semua kueri pada berkas akan ditranslasikan ke HBase satu satu, sehingga semua perubahan data yang terjadi pada basis data SQL akan terjadi juga di basis data NoSQL.</w:t>
      </w:r>
    </w:p>
    <w:p w14:paraId="50817110" w14:textId="77777777" w:rsidR="001D0E04" w:rsidRDefault="00994D59" w:rsidP="00994D59">
      <w:pPr>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r>
        <w:t xml:space="preserve">Gambar </w:t>
      </w:r>
      <w:r>
        <w:rPr>
          <w:noProof/>
        </w:rPr>
        <w:t>3</w:t>
      </w:r>
      <w:r>
        <w:t>.</w:t>
      </w:r>
      <w:r>
        <w:rPr>
          <w:noProof/>
        </w:rPr>
        <w:t>6</w:t>
      </w: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0E0BA5F7" w14:textId="77777777" w:rsidR="001E01CC" w:rsidRDefault="001D0E04" w:rsidP="001E01CC">
      <w:pPr>
        <w:ind w:firstLine="540"/>
        <w:jc w:val="center"/>
      </w:pPr>
      <w:r w:rsidRPr="00601C41">
        <w:rPr>
          <w:noProof/>
          <w:lang w:eastAsia="id-ID"/>
        </w:rPr>
        <w:lastRenderedPageBreak/>
        <w:drawing>
          <wp:inline distT="0" distB="0" distL="0" distR="0" wp14:anchorId="4A5ECFB2" wp14:editId="5048730B">
            <wp:extent cx="3275518" cy="5372100"/>
            <wp:effectExtent l="0" t="0" r="127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280440" cy="5380173"/>
                    </a:xfrm>
                    <a:prstGeom prst="rect">
                      <a:avLst/>
                    </a:prstGeom>
                    <a:noFill/>
                    <a:ln>
                      <a:noFill/>
                    </a:ln>
                  </pic:spPr>
                </pic:pic>
              </a:graphicData>
            </a:graphic>
          </wp:inline>
        </w:drawing>
      </w:r>
      <w:bookmarkStart w:id="39" w:name="_Ref481685016"/>
    </w:p>
    <w:p w14:paraId="1B0CC1DC" w14:textId="77777777" w:rsidR="001E01CC" w:rsidRDefault="001E01CC" w:rsidP="001E01CC">
      <w:pPr>
        <w:ind w:firstLine="540"/>
        <w:jc w:val="center"/>
      </w:pPr>
    </w:p>
    <w:p w14:paraId="5BA97484" w14:textId="603B6C93" w:rsidR="00994D59" w:rsidRPr="004A2A7A" w:rsidRDefault="00994D59" w:rsidP="001E01CC">
      <w:pPr>
        <w:ind w:firstLine="540"/>
        <w:jc w:val="center"/>
        <w:rPr>
          <w:b/>
          <w:i/>
          <w:sz w:val="20"/>
          <w:szCs w:val="20"/>
        </w:rPr>
      </w:pPr>
      <w:r w:rsidRPr="004A2A7A">
        <w:rPr>
          <w:b/>
          <w:i/>
          <w:sz w:val="20"/>
          <w:szCs w:val="20"/>
        </w:rPr>
        <w:t xml:space="preserve">Gambar </w:t>
      </w:r>
      <w:r w:rsidR="006218AF">
        <w:rPr>
          <w:b/>
          <w:i/>
          <w:sz w:val="20"/>
          <w:szCs w:val="20"/>
        </w:rPr>
        <w:fldChar w:fldCharType="begin"/>
      </w:r>
      <w:r w:rsidR="006218AF">
        <w:rPr>
          <w:b/>
          <w:i/>
          <w:sz w:val="20"/>
          <w:szCs w:val="20"/>
        </w:rPr>
        <w:instrText xml:space="preserve"> STYLEREF 1 \s </w:instrText>
      </w:r>
      <w:r w:rsidR="006218AF">
        <w:rPr>
          <w:b/>
          <w:i/>
          <w:sz w:val="20"/>
          <w:szCs w:val="20"/>
        </w:rPr>
        <w:fldChar w:fldCharType="separate"/>
      </w:r>
      <w:r w:rsidR="006218AF">
        <w:rPr>
          <w:b/>
          <w:i/>
          <w:noProof/>
          <w:sz w:val="20"/>
          <w:szCs w:val="20"/>
        </w:rPr>
        <w:t>3</w:t>
      </w:r>
      <w:r w:rsidR="006218AF">
        <w:rPr>
          <w:b/>
          <w:i/>
          <w:sz w:val="20"/>
          <w:szCs w:val="20"/>
        </w:rPr>
        <w:fldChar w:fldCharType="end"/>
      </w:r>
      <w:r w:rsidR="006218AF">
        <w:rPr>
          <w:b/>
          <w:i/>
          <w:sz w:val="20"/>
          <w:szCs w:val="20"/>
        </w:rPr>
        <w:t>.</w:t>
      </w:r>
      <w:r w:rsidR="006218AF">
        <w:rPr>
          <w:b/>
          <w:i/>
          <w:sz w:val="20"/>
          <w:szCs w:val="20"/>
        </w:rPr>
        <w:fldChar w:fldCharType="begin"/>
      </w:r>
      <w:r w:rsidR="006218AF">
        <w:rPr>
          <w:b/>
          <w:i/>
          <w:sz w:val="20"/>
          <w:szCs w:val="20"/>
        </w:rPr>
        <w:instrText xml:space="preserve"> SEQ Gambar \* ARABIC \s 1 </w:instrText>
      </w:r>
      <w:r w:rsidR="006218AF">
        <w:rPr>
          <w:b/>
          <w:i/>
          <w:sz w:val="20"/>
          <w:szCs w:val="20"/>
        </w:rPr>
        <w:fldChar w:fldCharType="separate"/>
      </w:r>
      <w:r w:rsidR="006218AF">
        <w:rPr>
          <w:b/>
          <w:i/>
          <w:noProof/>
          <w:sz w:val="20"/>
          <w:szCs w:val="20"/>
        </w:rPr>
        <w:t>6</w:t>
      </w:r>
      <w:r w:rsidR="006218AF">
        <w:rPr>
          <w:b/>
          <w:i/>
          <w:sz w:val="20"/>
          <w:szCs w:val="20"/>
        </w:rPr>
        <w:fldChar w:fldCharType="end"/>
      </w:r>
      <w:bookmarkEnd w:id="39"/>
      <w:r w:rsidRPr="004A2A7A">
        <w:rPr>
          <w:b/>
          <w:i/>
          <w:sz w:val="20"/>
          <w:szCs w:val="20"/>
        </w:rPr>
        <w:t xml:space="preserve"> Diagram Alur Proses Sinkronisasi</w:t>
      </w:r>
    </w:p>
    <w:p w14:paraId="707F6285" w14:textId="01B35282" w:rsidR="004F0CA5" w:rsidRDefault="004F0CA5" w:rsidP="00F422C2">
      <w:pPr>
        <w:pStyle w:val="Heading1"/>
        <w:rPr>
          <w:sz w:val="22"/>
          <w:szCs w:val="22"/>
          <w:lang w:eastAsia="ko-KR"/>
        </w:rPr>
      </w:pPr>
      <w:r>
        <w:lastRenderedPageBreak/>
        <w:t>BAB IV</w:t>
      </w:r>
      <w:r>
        <w:br/>
        <w:t>IMPLEMENTASI</w:t>
      </w:r>
      <w:bookmarkEnd w:id="33"/>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40" w:name="_Toc454782857"/>
      <w:r>
        <w:t>Lingkungan Implementasi</w:t>
      </w:r>
      <w:bookmarkEnd w:id="40"/>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r>
        <w:lastRenderedPageBreak/>
        <w:t>Rincian Implementasi Server Basis Data</w:t>
      </w:r>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r>
        <w:t xml:space="preserve">Instalasi Server </w:t>
      </w:r>
      <w:r w:rsidR="00627B1A">
        <w:t xml:space="preserve">Basis Data </w:t>
      </w:r>
      <w:r>
        <w:t>SQL</w:t>
      </w:r>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1BD4C099"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kueri apa saja yang dieksekusi karena data adapter akan membaca log ini untuk melakukan sinkronisasi dengan basis data HBase. Oleh karena itu perlu ditambahkan baris konfigurasi agar MySQL mencatat log query yang dieksekusi ke MySQL. Untuk memperbolehkannya, sunting berkas /etc/mysql/my.cnf dan tambahkan baris </w:t>
      </w:r>
      <w:r w:rsidRPr="005541AC">
        <w:rPr>
          <w:i/>
        </w:rPr>
        <w:t>log = /var/log/mysql/log_query.log</w:t>
      </w:r>
      <w:r>
        <w:t xml:space="preserve">. </w:t>
      </w:r>
      <w:r w:rsidR="00392A5D">
        <w:fldChar w:fldCharType="begin"/>
      </w:r>
      <w:r w:rsidR="00392A5D">
        <w:instrText xml:space="preserve"> REF _Ref482598742 \h </w:instrText>
      </w:r>
      <w:r w:rsidR="00392A5D">
        <w:fldChar w:fldCharType="separate"/>
      </w:r>
      <w:r w:rsidR="00392A5D">
        <w:t xml:space="preserve">Kode Sumber </w:t>
      </w:r>
      <w:r w:rsidR="00392A5D">
        <w:rPr>
          <w:noProof/>
        </w:rPr>
        <w:t>4</w:t>
      </w:r>
      <w:r w:rsidR="00392A5D">
        <w:t>.</w:t>
      </w:r>
      <w:r w:rsidR="00392A5D">
        <w:rPr>
          <w:noProof/>
        </w:rPr>
        <w:t>1</w:t>
      </w:r>
      <w:r w:rsidR="00392A5D">
        <w:fldChar w:fldCharType="end"/>
      </w:r>
      <w:r w:rsidR="00392A5D">
        <w:t xml:space="preserve"> adalah rincian konfigurasi tambahan pada berkas my.cnf.</w:t>
      </w:r>
    </w:p>
    <w:p w14:paraId="76B628AA" w14:textId="0F3325DA" w:rsidR="0034390A" w:rsidRDefault="0034390A" w:rsidP="00627B1A">
      <w:pPr>
        <w:ind w:firstLine="720"/>
      </w:pPr>
      <w:r>
        <w:lastRenderedPageBreak/>
        <w:t xml:space="preserve">Secara default, server MySQL hanya bisa diakses oleh localhost saja. </w:t>
      </w:r>
      <w:r w:rsidR="00F54DAA">
        <w:t>Oleh karena itu perlu ditambahka</w:t>
      </w:r>
      <w:r>
        <w:t>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kueri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41" w:name="_Ref482170442"/>
    </w:p>
    <w:p w14:paraId="1FE77A10" w14:textId="200337D9" w:rsidR="00370532" w:rsidRDefault="00370532" w:rsidP="00370532">
      <w:pPr>
        <w:pStyle w:val="Caption"/>
      </w:pPr>
      <w:bookmarkStart w:id="42" w:name="_Ref482598742"/>
      <w:r>
        <w:t xml:space="preserve">Kode Sumber </w:t>
      </w:r>
      <w:r w:rsidR="00693255">
        <w:fldChar w:fldCharType="begin"/>
      </w:r>
      <w:r w:rsidR="00693255">
        <w:instrText xml:space="preserve"> STYLEREF 1 \s </w:instrText>
      </w:r>
      <w:r w:rsidR="00693255">
        <w:fldChar w:fldCharType="separate"/>
      </w:r>
      <w:r w:rsidR="00693255">
        <w:rPr>
          <w:noProof/>
        </w:rPr>
        <w:t>4</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1</w:t>
      </w:r>
      <w:r w:rsidR="00693255">
        <w:fldChar w:fldCharType="end"/>
      </w:r>
      <w:bookmarkEnd w:id="41"/>
      <w:bookmarkEnd w:id="42"/>
      <w:r>
        <w:t xml:space="preserve"> Konfigurasi MySQL </w:t>
      </w:r>
      <w:r w:rsidR="00392A5D">
        <w:t>pada Berkas my.cnf</w:t>
      </w:r>
    </w:p>
    <w:tbl>
      <w:tblPr>
        <w:tblStyle w:val="TableGrid"/>
        <w:tblW w:w="0" w:type="auto"/>
        <w:tblLook w:val="04A0" w:firstRow="1" w:lastRow="0" w:firstColumn="1" w:lastColumn="0" w:noHBand="0" w:noVBand="1"/>
      </w:tblPr>
      <w:tblGrid>
        <w:gridCol w:w="421"/>
        <w:gridCol w:w="5408"/>
      </w:tblGrid>
      <w:tr w:rsidR="003004D5" w14:paraId="28C54D55" w14:textId="77777777" w:rsidTr="003004D5">
        <w:trPr>
          <w:trHeight w:val="573"/>
        </w:trPr>
        <w:tc>
          <w:tcPr>
            <w:tcW w:w="421" w:type="dxa"/>
          </w:tcPr>
          <w:p w14:paraId="4B7F6141" w14:textId="70C2C829" w:rsidR="003004D5" w:rsidRDefault="003004D5" w:rsidP="003004D5">
            <w:pPr>
              <w:ind w:left="-113"/>
              <w:jc w:val="right"/>
              <w:rPr>
                <w:rFonts w:ascii="Courier New" w:hAnsi="Courier New" w:cs="Courier New"/>
                <w:sz w:val="20"/>
              </w:rPr>
            </w:pPr>
            <w:r>
              <w:rPr>
                <w:rFonts w:ascii="Courier New" w:hAnsi="Courier New" w:cs="Courier New"/>
                <w:sz w:val="20"/>
              </w:rPr>
              <w:t>1</w:t>
            </w:r>
          </w:p>
          <w:p w14:paraId="48C7EAA5" w14:textId="7B85CD05" w:rsidR="003004D5" w:rsidRPr="00F54DAA" w:rsidRDefault="003004D5" w:rsidP="003004D5">
            <w:pPr>
              <w:ind w:left="-113"/>
              <w:jc w:val="right"/>
              <w:rPr>
                <w:rFonts w:ascii="Courier New" w:hAnsi="Courier New" w:cs="Courier New"/>
                <w:sz w:val="20"/>
              </w:rPr>
            </w:pPr>
            <w:r>
              <w:rPr>
                <w:rFonts w:ascii="Courier New" w:hAnsi="Courier New" w:cs="Courier New"/>
                <w:sz w:val="20"/>
              </w:rPr>
              <w:t>2</w:t>
            </w:r>
          </w:p>
        </w:tc>
        <w:tc>
          <w:tcPr>
            <w:tcW w:w="5408" w:type="dxa"/>
            <w:vAlign w:val="center"/>
          </w:tcPr>
          <w:p w14:paraId="65762EE5" w14:textId="3A5ACF1A" w:rsidR="003004D5" w:rsidRPr="00F54DAA" w:rsidRDefault="003004D5" w:rsidP="00C9749F">
            <w:pPr>
              <w:jc w:val="left"/>
              <w:rPr>
                <w:rFonts w:ascii="Courier New" w:hAnsi="Courier New" w:cs="Courier New"/>
                <w:sz w:val="20"/>
              </w:rPr>
            </w:pPr>
            <w:r w:rsidRPr="00F54DAA">
              <w:rPr>
                <w:rFonts w:ascii="Courier New" w:hAnsi="Courier New" w:cs="Courier New"/>
                <w:sz w:val="20"/>
              </w:rPr>
              <w:t>bind-address  =  10.151.36.129</w:t>
            </w:r>
          </w:p>
          <w:p w14:paraId="0E4283C1" w14:textId="050082E5" w:rsidR="003004D5" w:rsidRPr="00577423" w:rsidRDefault="003004D5" w:rsidP="00C9749F">
            <w:pPr>
              <w:jc w:val="left"/>
            </w:pPr>
            <w:r w:rsidRPr="00F54DAA">
              <w:rPr>
                <w:rFonts w:ascii="Courier New" w:hAnsi="Courier New" w:cs="Courier New"/>
                <w:sz w:val="20"/>
              </w:rPr>
              <w:t>log = /var/log/mysql/log_query.log</w:t>
            </w:r>
          </w:p>
        </w:tc>
      </w:tr>
    </w:tbl>
    <w:p w14:paraId="6680EBA0" w14:textId="77777777" w:rsidR="0050480A" w:rsidRDefault="0050480A" w:rsidP="0050480A"/>
    <w:p w14:paraId="71EE8219" w14:textId="0D0D489C" w:rsidR="0050480A" w:rsidRDefault="0050480A" w:rsidP="0050480A">
      <w:pPr>
        <w:pStyle w:val="Heading3"/>
      </w:pPr>
      <w:r>
        <w:t xml:space="preserve">Instalasi Server </w:t>
      </w:r>
      <w:r w:rsidR="00627B1A">
        <w:t xml:space="preserve">Basis Data </w:t>
      </w:r>
      <w:r>
        <w:t>NoSQL</w:t>
      </w:r>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88736D">
        <w:t xml:space="preserve">Kode Sumber </w:t>
      </w:r>
      <w:r w:rsidR="0088736D">
        <w:rPr>
          <w:noProof/>
        </w:rPr>
        <w:t>4</w:t>
      </w:r>
      <w:r w:rsidR="0088736D">
        <w:t>.</w:t>
      </w:r>
      <w:r w:rsidR="0088736D">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88736D">
        <w:t xml:space="preserve">Kode Sumber </w:t>
      </w:r>
      <w:r w:rsidR="0088736D">
        <w:rPr>
          <w:noProof/>
        </w:rPr>
        <w:t>4</w:t>
      </w:r>
      <w:r w:rsidR="0088736D">
        <w:t>.</w:t>
      </w:r>
      <w:r w:rsidR="0088736D">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88736D">
        <w:t xml:space="preserve">Kode Sumber </w:t>
      </w:r>
      <w:r w:rsidR="0088736D">
        <w:rPr>
          <w:noProof/>
        </w:rPr>
        <w:t>4</w:t>
      </w:r>
      <w:r w:rsidR="0088736D">
        <w:t>.</w:t>
      </w:r>
      <w:r w:rsidR="0088736D">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88736D">
        <w:t xml:space="preserve">Kode Sumber </w:t>
      </w:r>
      <w:r w:rsidR="0088736D">
        <w:rPr>
          <w:noProof/>
        </w:rPr>
        <w:t>4</w:t>
      </w:r>
      <w:r w:rsidR="0088736D">
        <w:t>.</w:t>
      </w:r>
      <w:r w:rsidR="0088736D">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7A35FD">
        <w:t xml:space="preserve">Kode Sumber </w:t>
      </w:r>
      <w:r w:rsidR="007A35FD">
        <w:rPr>
          <w:noProof/>
        </w:rPr>
        <w:t>4</w:t>
      </w:r>
      <w:r w:rsidR="007A35FD">
        <w:t>.</w:t>
      </w:r>
      <w:r w:rsidR="007A35FD">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73AB4419" w:rsidR="007945B9" w:rsidRDefault="007945B9" w:rsidP="007945B9">
      <w:pPr>
        <w:pStyle w:val="Caption"/>
      </w:pPr>
      <w:r>
        <w:t xml:space="preserve">Kode Sumber </w:t>
      </w:r>
      <w:r w:rsidR="00693255">
        <w:fldChar w:fldCharType="begin"/>
      </w:r>
      <w:r w:rsidR="00693255">
        <w:instrText xml:space="preserve"> STYLEREF 1 \s </w:instrText>
      </w:r>
      <w:r w:rsidR="00693255">
        <w:fldChar w:fldCharType="separate"/>
      </w:r>
      <w:r w:rsidR="00693255">
        <w:rPr>
          <w:noProof/>
        </w:rPr>
        <w:t>4</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2</w:t>
      </w:r>
      <w:r w:rsidR="00693255">
        <w:fldChar w:fldCharType="end"/>
      </w:r>
      <w:r>
        <w:t xml:space="preserve"> Konfigurasi pada Berkas .bashrc</w:t>
      </w:r>
    </w:p>
    <w:tbl>
      <w:tblPr>
        <w:tblStyle w:val="TableGrid"/>
        <w:tblW w:w="5838" w:type="dxa"/>
        <w:tblLayout w:type="fixed"/>
        <w:tblLook w:val="04A0" w:firstRow="1" w:lastRow="0" w:firstColumn="1" w:lastColumn="0" w:noHBand="0" w:noVBand="1"/>
      </w:tblPr>
      <w:tblGrid>
        <w:gridCol w:w="425"/>
        <w:gridCol w:w="5413"/>
      </w:tblGrid>
      <w:tr w:rsidR="00B1234E" w14:paraId="1A2428C1" w14:textId="77777777" w:rsidTr="003004D5">
        <w:tc>
          <w:tcPr>
            <w:tcW w:w="425" w:type="dxa"/>
          </w:tcPr>
          <w:p w14:paraId="194A685B" w14:textId="01BB8E3D"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w:t>
            </w:r>
          </w:p>
          <w:p w14:paraId="3E00A712"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2</w:t>
            </w:r>
          </w:p>
          <w:p w14:paraId="03376051" w14:textId="2F003A25" w:rsidR="00B1234E" w:rsidRDefault="00B1234E" w:rsidP="003004D5">
            <w:pPr>
              <w:ind w:left="-113"/>
              <w:jc w:val="right"/>
              <w:rPr>
                <w:rFonts w:ascii="Courier New" w:hAnsi="Courier New" w:cs="Courier New"/>
                <w:sz w:val="20"/>
                <w:szCs w:val="20"/>
              </w:rPr>
            </w:pPr>
          </w:p>
          <w:p w14:paraId="36C369B8" w14:textId="77777777" w:rsidR="003004D5" w:rsidRDefault="003004D5" w:rsidP="003004D5">
            <w:pPr>
              <w:ind w:left="-113"/>
              <w:jc w:val="right"/>
              <w:rPr>
                <w:rFonts w:ascii="Courier New" w:hAnsi="Courier New" w:cs="Courier New"/>
                <w:sz w:val="20"/>
                <w:szCs w:val="20"/>
              </w:rPr>
            </w:pPr>
            <w:r>
              <w:rPr>
                <w:rFonts w:ascii="Courier New" w:hAnsi="Courier New" w:cs="Courier New"/>
                <w:sz w:val="20"/>
                <w:szCs w:val="20"/>
              </w:rPr>
              <w:t>3</w:t>
            </w:r>
          </w:p>
          <w:p w14:paraId="2B9B6A5C"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4</w:t>
            </w:r>
          </w:p>
          <w:p w14:paraId="77AE937A"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5</w:t>
            </w:r>
          </w:p>
          <w:p w14:paraId="1E17A3D9"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6</w:t>
            </w:r>
          </w:p>
          <w:p w14:paraId="6411E078"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7</w:t>
            </w:r>
          </w:p>
          <w:p w14:paraId="710C4A51"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8</w:t>
            </w:r>
          </w:p>
          <w:p w14:paraId="371A61C2"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9</w:t>
            </w:r>
          </w:p>
          <w:p w14:paraId="6B81F94C"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10</w:t>
            </w:r>
          </w:p>
          <w:p w14:paraId="33683A3E"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11</w:t>
            </w:r>
          </w:p>
          <w:p w14:paraId="50F76187" w14:textId="182E79B2" w:rsidR="00B1234E" w:rsidRDefault="00B1234E" w:rsidP="003004D5">
            <w:pPr>
              <w:ind w:left="-113"/>
              <w:jc w:val="right"/>
              <w:rPr>
                <w:rFonts w:ascii="Courier New" w:hAnsi="Courier New" w:cs="Courier New"/>
                <w:sz w:val="20"/>
                <w:szCs w:val="20"/>
              </w:rPr>
            </w:pPr>
          </w:p>
          <w:p w14:paraId="57AF66AC" w14:textId="49FF6CF7" w:rsidR="00B1234E" w:rsidRDefault="003004D5" w:rsidP="003004D5">
            <w:pPr>
              <w:ind w:left="-113"/>
              <w:jc w:val="right"/>
              <w:rPr>
                <w:rFonts w:ascii="Courier New" w:hAnsi="Courier New" w:cs="Courier New"/>
                <w:sz w:val="20"/>
                <w:szCs w:val="20"/>
              </w:rPr>
            </w:pPr>
            <w:r>
              <w:rPr>
                <w:rFonts w:ascii="Courier New" w:hAnsi="Courier New" w:cs="Courier New"/>
                <w:sz w:val="20"/>
                <w:szCs w:val="20"/>
              </w:rPr>
              <w:t>12</w:t>
            </w:r>
          </w:p>
          <w:p w14:paraId="09481F1E" w14:textId="67042E9F" w:rsidR="00B1234E" w:rsidRPr="007C4BB7" w:rsidRDefault="00B1234E" w:rsidP="003004D5">
            <w:pPr>
              <w:ind w:left="-113"/>
              <w:jc w:val="right"/>
              <w:rPr>
                <w:rFonts w:ascii="Courier New" w:hAnsi="Courier New" w:cs="Courier New"/>
                <w:sz w:val="20"/>
                <w:szCs w:val="20"/>
              </w:rPr>
            </w:pPr>
          </w:p>
        </w:tc>
        <w:tc>
          <w:tcPr>
            <w:tcW w:w="5413" w:type="dxa"/>
          </w:tcPr>
          <w:p w14:paraId="2573A8E5" w14:textId="7EC5E752"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 HADOOP VARIABLES START</w:t>
            </w:r>
          </w:p>
          <w:p w14:paraId="612331D5"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JAVA_HOME=/usr/lib/jvm/java-1.7.0-openjdk-amd64</w:t>
            </w:r>
          </w:p>
          <w:p w14:paraId="1E3B9927"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HADOOP_INSTALL=/usr/local/hadoop</w:t>
            </w:r>
          </w:p>
          <w:p w14:paraId="6F6F2403"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PATH=$PATH:$HADOOP_INSTALL/bin</w:t>
            </w:r>
          </w:p>
          <w:p w14:paraId="15C585CC"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PATH=$PATH:$HADOOP_INSTALL/sbin</w:t>
            </w:r>
          </w:p>
          <w:p w14:paraId="55AA9C94"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HADOOP_MAPRED_HOME=$HADOOP_INSTALL</w:t>
            </w:r>
          </w:p>
          <w:p w14:paraId="0D45BFD2"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HADOOP_COMMON_HOME=$HADOOP_INSTALL</w:t>
            </w:r>
          </w:p>
          <w:p w14:paraId="47DC9DE6"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HADOOP_HDFS_HOME=$HADOOP_INSTALL</w:t>
            </w:r>
          </w:p>
          <w:p w14:paraId="75A26CC0"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YARN_HOME=$HADOOP_INSTALL</w:t>
            </w:r>
          </w:p>
          <w:p w14:paraId="7332E6AD"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HADOOP_COMMON_LIB_NATIVE_DIR=$HADOOP_INSTALL/lib/native</w:t>
            </w:r>
          </w:p>
          <w:p w14:paraId="02DE02F5" w14:textId="02C86E77" w:rsidR="00B1234E" w:rsidRPr="007C4BB7" w:rsidRDefault="00B1234E" w:rsidP="007C4BB7">
            <w:pPr>
              <w:jc w:val="left"/>
              <w:rPr>
                <w:rFonts w:ascii="Courier New" w:hAnsi="Courier New" w:cs="Courier New"/>
              </w:rPr>
            </w:pPr>
            <w:r w:rsidRPr="007C4BB7">
              <w:rPr>
                <w:rFonts w:ascii="Courier New" w:hAnsi="Courier New" w:cs="Courier New"/>
                <w:sz w:val="20"/>
                <w:szCs w:val="20"/>
              </w:rPr>
              <w:t>export HADOOP_OPTS="-Djava.library.path=$HADOOP_INSTALL/lib"</w:t>
            </w:r>
          </w:p>
        </w:tc>
      </w:tr>
    </w:tbl>
    <w:p w14:paraId="1E67B0BC" w14:textId="77777777" w:rsidR="007945B9" w:rsidRDefault="007945B9" w:rsidP="00A06D90"/>
    <w:p w14:paraId="6E219FB5" w14:textId="0F62D1D7" w:rsidR="007945B9" w:rsidRDefault="007945B9" w:rsidP="007945B9">
      <w:pPr>
        <w:pStyle w:val="Caption"/>
      </w:pPr>
      <w:bookmarkStart w:id="43" w:name="_Ref482598906"/>
      <w:r>
        <w:t xml:space="preserve">Kode Sumber </w:t>
      </w:r>
      <w:r w:rsidR="00693255">
        <w:fldChar w:fldCharType="begin"/>
      </w:r>
      <w:r w:rsidR="00693255">
        <w:instrText xml:space="preserve"> STYLEREF 1 \s </w:instrText>
      </w:r>
      <w:r w:rsidR="00693255">
        <w:fldChar w:fldCharType="separate"/>
      </w:r>
      <w:r w:rsidR="00693255">
        <w:rPr>
          <w:noProof/>
        </w:rPr>
        <w:t>4</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3</w:t>
      </w:r>
      <w:r w:rsidR="00693255">
        <w:fldChar w:fldCharType="end"/>
      </w:r>
      <w:bookmarkEnd w:id="43"/>
      <w:r>
        <w:t xml:space="preserve"> Variable JAVA_HOME pada hadoop-env.sh</w:t>
      </w:r>
    </w:p>
    <w:tbl>
      <w:tblPr>
        <w:tblStyle w:val="TableGrid"/>
        <w:tblW w:w="0" w:type="auto"/>
        <w:tblLook w:val="04A0" w:firstRow="1" w:lastRow="0" w:firstColumn="1" w:lastColumn="0" w:noHBand="0" w:noVBand="1"/>
      </w:tblPr>
      <w:tblGrid>
        <w:gridCol w:w="425"/>
        <w:gridCol w:w="5382"/>
      </w:tblGrid>
      <w:tr w:rsidR="003004D5" w14:paraId="43AF8B60" w14:textId="77777777" w:rsidTr="003004D5">
        <w:tc>
          <w:tcPr>
            <w:tcW w:w="425" w:type="dxa"/>
          </w:tcPr>
          <w:p w14:paraId="5816A3C2" w14:textId="77953884" w:rsidR="003004D5" w:rsidRDefault="003004D5" w:rsidP="007C4BB7">
            <w:pPr>
              <w:rPr>
                <w:rFonts w:ascii="Courier New" w:hAnsi="Courier New" w:cs="Courier New"/>
                <w:sz w:val="20"/>
                <w:szCs w:val="20"/>
              </w:rPr>
            </w:pPr>
            <w:r>
              <w:rPr>
                <w:rFonts w:ascii="Courier New" w:hAnsi="Courier New" w:cs="Courier New"/>
                <w:sz w:val="20"/>
                <w:szCs w:val="20"/>
              </w:rPr>
              <w:t>1</w:t>
            </w:r>
          </w:p>
          <w:p w14:paraId="5E720AD6" w14:textId="32A62780" w:rsidR="003004D5" w:rsidRPr="007C4BB7" w:rsidRDefault="003004D5" w:rsidP="007C4BB7">
            <w:pPr>
              <w:rPr>
                <w:rFonts w:ascii="Courier New" w:hAnsi="Courier New" w:cs="Courier New"/>
                <w:sz w:val="20"/>
                <w:szCs w:val="20"/>
              </w:rPr>
            </w:pPr>
            <w:r>
              <w:rPr>
                <w:rFonts w:ascii="Courier New" w:hAnsi="Courier New" w:cs="Courier New"/>
                <w:sz w:val="20"/>
                <w:szCs w:val="20"/>
              </w:rPr>
              <w:t>2</w:t>
            </w:r>
          </w:p>
        </w:tc>
        <w:tc>
          <w:tcPr>
            <w:tcW w:w="5382" w:type="dxa"/>
          </w:tcPr>
          <w:p w14:paraId="159045D9" w14:textId="73494F3F" w:rsidR="003004D5" w:rsidRPr="007C4BB7" w:rsidRDefault="003004D5" w:rsidP="007C4BB7">
            <w:pPr>
              <w:rPr>
                <w:rFonts w:ascii="Courier New" w:hAnsi="Courier New" w:cs="Courier New"/>
                <w:sz w:val="20"/>
                <w:szCs w:val="20"/>
              </w:rPr>
            </w:pPr>
            <w:r w:rsidRPr="007C4BB7">
              <w:rPr>
                <w:rFonts w:ascii="Courier New" w:hAnsi="Courier New" w:cs="Courier New"/>
                <w:sz w:val="20"/>
                <w:szCs w:val="20"/>
              </w:rPr>
              <w:t>export JAVA_HOME=${JAVA_HOME}</w:t>
            </w:r>
          </w:p>
          <w:p w14:paraId="67ABC4F3" w14:textId="5AD44868" w:rsidR="003004D5" w:rsidRDefault="003004D5" w:rsidP="007C4BB7">
            <w:r w:rsidRPr="007C4BB7">
              <w:rPr>
                <w:rFonts w:ascii="Courier New" w:hAnsi="Courier New" w:cs="Courier New"/>
                <w:sz w:val="20"/>
                <w:szCs w:val="20"/>
              </w:rPr>
              <w:t>export JAVA_HOME=/usr/lib/jvm/java-7-openjdk-amd64</w:t>
            </w:r>
          </w:p>
        </w:tc>
      </w:tr>
    </w:tbl>
    <w:p w14:paraId="6832E1D5" w14:textId="77777777" w:rsidR="0088736D" w:rsidRDefault="0088736D" w:rsidP="007945B9">
      <w:pPr>
        <w:pStyle w:val="Caption"/>
      </w:pPr>
    </w:p>
    <w:p w14:paraId="00B066E5" w14:textId="18098209" w:rsidR="007945B9" w:rsidRDefault="007945B9" w:rsidP="007945B9">
      <w:pPr>
        <w:pStyle w:val="Caption"/>
      </w:pPr>
      <w:bookmarkStart w:id="44" w:name="_Ref482599106"/>
      <w:r>
        <w:t xml:space="preserve">Kode Sumber </w:t>
      </w:r>
      <w:r w:rsidR="00693255">
        <w:fldChar w:fldCharType="begin"/>
      </w:r>
      <w:r w:rsidR="00693255">
        <w:instrText xml:space="preserve"> STYLEREF 1 \s </w:instrText>
      </w:r>
      <w:r w:rsidR="00693255">
        <w:fldChar w:fldCharType="separate"/>
      </w:r>
      <w:r w:rsidR="00693255">
        <w:rPr>
          <w:noProof/>
        </w:rPr>
        <w:t>4</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4</w:t>
      </w:r>
      <w:r w:rsidR="00693255">
        <w:fldChar w:fldCharType="end"/>
      </w:r>
      <w:bookmarkEnd w:id="44"/>
      <w:r>
        <w:t xml:space="preserve"> Konfigurasi pada Berkas core-site.xml</w:t>
      </w:r>
    </w:p>
    <w:tbl>
      <w:tblPr>
        <w:tblStyle w:val="TableGrid"/>
        <w:tblW w:w="0" w:type="auto"/>
        <w:tblLook w:val="04A0" w:firstRow="1" w:lastRow="0" w:firstColumn="1" w:lastColumn="0" w:noHBand="0" w:noVBand="1"/>
      </w:tblPr>
      <w:tblGrid>
        <w:gridCol w:w="457"/>
        <w:gridCol w:w="5372"/>
      </w:tblGrid>
      <w:tr w:rsidR="003004D5" w14:paraId="2DBADA09" w14:textId="77777777" w:rsidTr="00B043B3">
        <w:tc>
          <w:tcPr>
            <w:tcW w:w="457" w:type="dxa"/>
          </w:tcPr>
          <w:p w14:paraId="67FE2260" w14:textId="381C487C" w:rsidR="003004D5" w:rsidRDefault="00B043B3" w:rsidP="007C4BB7">
            <w:pPr>
              <w:jc w:val="left"/>
              <w:rPr>
                <w:rFonts w:ascii="Courier New" w:hAnsi="Courier New" w:cs="Courier New"/>
                <w:sz w:val="20"/>
                <w:szCs w:val="20"/>
              </w:rPr>
            </w:pPr>
            <w:r>
              <w:rPr>
                <w:rFonts w:ascii="Courier New" w:hAnsi="Courier New" w:cs="Courier New"/>
                <w:sz w:val="20"/>
                <w:szCs w:val="20"/>
              </w:rPr>
              <w:t>1</w:t>
            </w:r>
          </w:p>
          <w:p w14:paraId="2649719B"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2</w:t>
            </w:r>
          </w:p>
          <w:p w14:paraId="673437E2"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3</w:t>
            </w:r>
          </w:p>
          <w:p w14:paraId="0A68DCA5"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4</w:t>
            </w:r>
          </w:p>
          <w:p w14:paraId="42113F1E"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5</w:t>
            </w:r>
          </w:p>
          <w:p w14:paraId="21933C50" w14:textId="77777777" w:rsidR="00B043B3" w:rsidRDefault="00B043B3" w:rsidP="007C4BB7">
            <w:pPr>
              <w:jc w:val="left"/>
              <w:rPr>
                <w:rFonts w:ascii="Courier New" w:hAnsi="Courier New" w:cs="Courier New"/>
                <w:sz w:val="20"/>
                <w:szCs w:val="20"/>
              </w:rPr>
            </w:pPr>
          </w:p>
          <w:p w14:paraId="287D9DCF"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6</w:t>
            </w:r>
          </w:p>
          <w:p w14:paraId="2462DEAF"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7</w:t>
            </w:r>
          </w:p>
          <w:p w14:paraId="711AE910"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8</w:t>
            </w:r>
          </w:p>
          <w:p w14:paraId="3C3FF45E"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9</w:t>
            </w:r>
          </w:p>
          <w:p w14:paraId="026BDE22"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10</w:t>
            </w:r>
          </w:p>
          <w:p w14:paraId="3F9EEC3A"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11</w:t>
            </w:r>
          </w:p>
          <w:p w14:paraId="7EAABF86" w14:textId="77777777" w:rsidR="00B043B3" w:rsidRDefault="00B043B3" w:rsidP="007C4BB7">
            <w:pPr>
              <w:jc w:val="left"/>
              <w:rPr>
                <w:rFonts w:ascii="Courier New" w:hAnsi="Courier New" w:cs="Courier New"/>
                <w:sz w:val="20"/>
                <w:szCs w:val="20"/>
              </w:rPr>
            </w:pPr>
          </w:p>
          <w:p w14:paraId="778268BE" w14:textId="77777777" w:rsidR="00B043B3" w:rsidRDefault="00B043B3" w:rsidP="007C4BB7">
            <w:pPr>
              <w:jc w:val="left"/>
              <w:rPr>
                <w:rFonts w:ascii="Courier New" w:hAnsi="Courier New" w:cs="Courier New"/>
                <w:sz w:val="20"/>
                <w:szCs w:val="20"/>
              </w:rPr>
            </w:pPr>
          </w:p>
          <w:p w14:paraId="60F944F8" w14:textId="77777777" w:rsidR="00B043B3" w:rsidRDefault="00B043B3" w:rsidP="007C4BB7">
            <w:pPr>
              <w:jc w:val="left"/>
              <w:rPr>
                <w:rFonts w:ascii="Courier New" w:hAnsi="Courier New" w:cs="Courier New"/>
                <w:sz w:val="20"/>
                <w:szCs w:val="20"/>
              </w:rPr>
            </w:pPr>
          </w:p>
          <w:p w14:paraId="55D7D95A" w14:textId="77777777" w:rsidR="00B043B3" w:rsidRDefault="00B043B3" w:rsidP="007C4BB7">
            <w:pPr>
              <w:jc w:val="left"/>
              <w:rPr>
                <w:rFonts w:ascii="Courier New" w:hAnsi="Courier New" w:cs="Courier New"/>
                <w:sz w:val="20"/>
                <w:szCs w:val="20"/>
              </w:rPr>
            </w:pPr>
          </w:p>
          <w:p w14:paraId="54BA23D1" w14:textId="77777777" w:rsidR="00B043B3" w:rsidRDefault="00B043B3" w:rsidP="007C4BB7">
            <w:pPr>
              <w:jc w:val="left"/>
              <w:rPr>
                <w:rFonts w:ascii="Courier New" w:hAnsi="Courier New" w:cs="Courier New"/>
                <w:sz w:val="20"/>
                <w:szCs w:val="20"/>
              </w:rPr>
            </w:pPr>
          </w:p>
          <w:p w14:paraId="03FCE5C4" w14:textId="77777777" w:rsidR="00B043B3" w:rsidRDefault="00B043B3" w:rsidP="007C4BB7">
            <w:pPr>
              <w:jc w:val="left"/>
              <w:rPr>
                <w:rFonts w:ascii="Courier New" w:hAnsi="Courier New" w:cs="Courier New"/>
                <w:sz w:val="20"/>
                <w:szCs w:val="20"/>
              </w:rPr>
            </w:pPr>
          </w:p>
          <w:p w14:paraId="180745B4" w14:textId="77777777" w:rsidR="00B043B3" w:rsidRDefault="00B043B3" w:rsidP="007C4BB7">
            <w:pPr>
              <w:jc w:val="left"/>
              <w:rPr>
                <w:rFonts w:ascii="Courier New" w:hAnsi="Courier New" w:cs="Courier New"/>
                <w:sz w:val="20"/>
                <w:szCs w:val="20"/>
              </w:rPr>
            </w:pPr>
          </w:p>
          <w:p w14:paraId="6A09D864" w14:textId="77777777" w:rsidR="00B043B3" w:rsidRDefault="00B043B3" w:rsidP="007C4BB7">
            <w:pPr>
              <w:jc w:val="left"/>
              <w:rPr>
                <w:rFonts w:ascii="Courier New" w:hAnsi="Courier New" w:cs="Courier New"/>
                <w:sz w:val="20"/>
                <w:szCs w:val="20"/>
              </w:rPr>
            </w:pPr>
          </w:p>
          <w:p w14:paraId="16BF518B"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12</w:t>
            </w:r>
          </w:p>
          <w:p w14:paraId="42D67391"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13</w:t>
            </w:r>
          </w:p>
          <w:p w14:paraId="4AA112E8" w14:textId="3015897A" w:rsidR="00B043B3" w:rsidRPr="007C4BB7" w:rsidRDefault="00B043B3" w:rsidP="007C4BB7">
            <w:pPr>
              <w:jc w:val="left"/>
              <w:rPr>
                <w:rFonts w:ascii="Courier New" w:hAnsi="Courier New" w:cs="Courier New"/>
                <w:sz w:val="20"/>
                <w:szCs w:val="20"/>
              </w:rPr>
            </w:pPr>
            <w:r>
              <w:rPr>
                <w:rFonts w:ascii="Courier New" w:hAnsi="Courier New" w:cs="Courier New"/>
                <w:sz w:val="20"/>
                <w:szCs w:val="20"/>
              </w:rPr>
              <w:t>14</w:t>
            </w:r>
          </w:p>
        </w:tc>
        <w:tc>
          <w:tcPr>
            <w:tcW w:w="5372" w:type="dxa"/>
          </w:tcPr>
          <w:p w14:paraId="5DF67340" w14:textId="2A6A49E1"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lastRenderedPageBreak/>
              <w:t>&lt;configuration&gt;</w:t>
            </w:r>
          </w:p>
          <w:p w14:paraId="52B03CBC"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&lt;property&gt;</w:t>
            </w:r>
          </w:p>
          <w:p w14:paraId="4E16D402" w14:textId="6A35486C"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&lt;name&gt;hadoop.tmp.dir&lt;/name&gt;</w:t>
            </w:r>
          </w:p>
          <w:p w14:paraId="5CD03727"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&lt;value&gt;/app/hadoop/tmp&lt;/value&gt;</w:t>
            </w:r>
          </w:p>
          <w:p w14:paraId="3AE0B89F"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&lt;description&gt;A base for other temporary directories.&lt;/description&gt;</w:t>
            </w:r>
          </w:p>
          <w:p w14:paraId="5A17835A"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5316FA7F" w14:textId="77777777" w:rsidR="003004D5" w:rsidRPr="007C4BB7" w:rsidRDefault="003004D5" w:rsidP="007C4BB7">
            <w:pPr>
              <w:jc w:val="left"/>
              <w:rPr>
                <w:rFonts w:ascii="Courier New" w:hAnsi="Courier New" w:cs="Courier New"/>
                <w:sz w:val="20"/>
                <w:szCs w:val="20"/>
              </w:rPr>
            </w:pPr>
          </w:p>
          <w:p w14:paraId="3394BC12"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6BFFC186"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&lt;name&gt;fs.default.name&lt;/name&gt;</w:t>
            </w:r>
          </w:p>
          <w:p w14:paraId="4DB01A5B"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&lt;value&gt;hdfs://localhost:54310&lt;/value&gt;</w:t>
            </w:r>
          </w:p>
          <w:p w14:paraId="52C1DFC0"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&lt;description&gt;The name of the default file system.  A URI whose scheme and authority determine the FileSystem implementation. The uri's scheme </w:t>
            </w:r>
            <w:r w:rsidRPr="007C4BB7">
              <w:rPr>
                <w:rFonts w:ascii="Courier New" w:hAnsi="Courier New" w:cs="Courier New"/>
                <w:sz w:val="20"/>
                <w:szCs w:val="20"/>
              </w:rPr>
              <w:lastRenderedPageBreak/>
              <w:t>determines the config property (fs.SCHEME.impl) naming the FileSystem implementation class.  The uri's authority is used to determine the host, port, etc. for a filesystem.</w:t>
            </w:r>
          </w:p>
          <w:p w14:paraId="30EAE1FB" w14:textId="789DFAF8"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w:t>
            </w:r>
          </w:p>
          <w:p w14:paraId="3DEC19B9" w14:textId="28E0A6C3"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692E3BD9" w14:textId="25A3A93F" w:rsidR="003004D5" w:rsidRPr="007C4BB7" w:rsidRDefault="003004D5" w:rsidP="007C4BB7">
            <w:pPr>
              <w:jc w:val="left"/>
              <w:rPr>
                <w:rFonts w:ascii="Courier New" w:hAnsi="Courier New" w:cs="Courier New"/>
              </w:rPr>
            </w:pPr>
            <w:r w:rsidRPr="007C4BB7">
              <w:rPr>
                <w:rFonts w:ascii="Courier New" w:hAnsi="Courier New" w:cs="Courier New"/>
                <w:sz w:val="20"/>
                <w:szCs w:val="20"/>
              </w:rPr>
              <w:t>&lt;/configuration&gt;</w:t>
            </w:r>
          </w:p>
        </w:tc>
      </w:tr>
    </w:tbl>
    <w:p w14:paraId="0AF3D446" w14:textId="77777777" w:rsidR="007945B9" w:rsidRDefault="007945B9" w:rsidP="00A06D90"/>
    <w:p w14:paraId="18DB884F" w14:textId="09050B69" w:rsidR="0088736D" w:rsidRDefault="0088736D" w:rsidP="0088736D">
      <w:pPr>
        <w:pStyle w:val="Caption"/>
      </w:pPr>
      <w:bookmarkStart w:id="45" w:name="_Ref482599114"/>
      <w:r>
        <w:t xml:space="preserve">Kode Sumber </w:t>
      </w:r>
      <w:r w:rsidR="00693255">
        <w:fldChar w:fldCharType="begin"/>
      </w:r>
      <w:r w:rsidR="00693255">
        <w:instrText xml:space="preserve"> STYLEREF 1 \s </w:instrText>
      </w:r>
      <w:r w:rsidR="00693255">
        <w:fldChar w:fldCharType="separate"/>
      </w:r>
      <w:r w:rsidR="00693255">
        <w:rPr>
          <w:noProof/>
        </w:rPr>
        <w:t>4</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5</w:t>
      </w:r>
      <w:r w:rsidR="00693255">
        <w:fldChar w:fldCharType="end"/>
      </w:r>
      <w:bookmarkEnd w:id="45"/>
      <w:r>
        <w:t xml:space="preserve"> Konfigurasi pada Berkas mapred-site.xml</w:t>
      </w:r>
    </w:p>
    <w:tbl>
      <w:tblPr>
        <w:tblStyle w:val="TableGrid"/>
        <w:tblW w:w="0" w:type="auto"/>
        <w:tblLook w:val="04A0" w:firstRow="1" w:lastRow="0" w:firstColumn="1" w:lastColumn="0" w:noHBand="0" w:noVBand="1"/>
      </w:tblPr>
      <w:tblGrid>
        <w:gridCol w:w="457"/>
        <w:gridCol w:w="5372"/>
      </w:tblGrid>
      <w:tr w:rsidR="00B043B3" w14:paraId="58A0D72D" w14:textId="77777777" w:rsidTr="00B043B3">
        <w:tc>
          <w:tcPr>
            <w:tcW w:w="421" w:type="dxa"/>
          </w:tcPr>
          <w:p w14:paraId="7767F5FC" w14:textId="42BE704C" w:rsidR="00B043B3" w:rsidRDefault="00B043B3" w:rsidP="00B043B3">
            <w:pPr>
              <w:jc w:val="right"/>
              <w:rPr>
                <w:rFonts w:ascii="Courier New" w:hAnsi="Courier New" w:cs="Courier New"/>
                <w:sz w:val="20"/>
                <w:szCs w:val="20"/>
              </w:rPr>
            </w:pPr>
            <w:r>
              <w:rPr>
                <w:rFonts w:ascii="Courier New" w:hAnsi="Courier New" w:cs="Courier New"/>
                <w:sz w:val="20"/>
                <w:szCs w:val="20"/>
              </w:rPr>
              <w:t>1</w:t>
            </w:r>
          </w:p>
          <w:p w14:paraId="4ECDE55D"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2</w:t>
            </w:r>
          </w:p>
          <w:p w14:paraId="2872D4B0"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3</w:t>
            </w:r>
          </w:p>
          <w:p w14:paraId="7F8FACD5"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4</w:t>
            </w:r>
          </w:p>
          <w:p w14:paraId="327138D7"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5</w:t>
            </w:r>
          </w:p>
          <w:p w14:paraId="23C660ED" w14:textId="77777777" w:rsidR="00B043B3" w:rsidRDefault="00B043B3" w:rsidP="00B043B3">
            <w:pPr>
              <w:jc w:val="right"/>
              <w:rPr>
                <w:rFonts w:ascii="Courier New" w:hAnsi="Courier New" w:cs="Courier New"/>
                <w:sz w:val="20"/>
                <w:szCs w:val="20"/>
              </w:rPr>
            </w:pPr>
          </w:p>
          <w:p w14:paraId="0C81213E" w14:textId="77777777" w:rsidR="00B043B3" w:rsidRDefault="00B043B3" w:rsidP="00B043B3">
            <w:pPr>
              <w:jc w:val="right"/>
              <w:rPr>
                <w:rFonts w:ascii="Courier New" w:hAnsi="Courier New" w:cs="Courier New"/>
                <w:sz w:val="20"/>
                <w:szCs w:val="20"/>
              </w:rPr>
            </w:pPr>
          </w:p>
          <w:p w14:paraId="50E50364" w14:textId="77777777" w:rsidR="00B043B3" w:rsidRDefault="00B043B3" w:rsidP="00B043B3">
            <w:pPr>
              <w:jc w:val="right"/>
              <w:rPr>
                <w:rFonts w:ascii="Courier New" w:hAnsi="Courier New" w:cs="Courier New"/>
                <w:sz w:val="20"/>
                <w:szCs w:val="20"/>
              </w:rPr>
            </w:pPr>
          </w:p>
          <w:p w14:paraId="7CBFF22F"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6</w:t>
            </w:r>
          </w:p>
          <w:p w14:paraId="21213963"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7</w:t>
            </w:r>
          </w:p>
          <w:p w14:paraId="1EB0036B"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8</w:t>
            </w:r>
          </w:p>
          <w:p w14:paraId="03AA432B"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9</w:t>
            </w:r>
          </w:p>
          <w:p w14:paraId="57331913"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10</w:t>
            </w:r>
          </w:p>
          <w:p w14:paraId="1ED093AF"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11</w:t>
            </w:r>
          </w:p>
          <w:p w14:paraId="0F3A42A9" w14:textId="1EE6F7A4" w:rsidR="00B043B3" w:rsidRPr="007C4BB7" w:rsidRDefault="00B043B3" w:rsidP="00B043B3">
            <w:pPr>
              <w:jc w:val="right"/>
              <w:rPr>
                <w:rFonts w:ascii="Courier New" w:hAnsi="Courier New" w:cs="Courier New"/>
                <w:sz w:val="20"/>
                <w:szCs w:val="20"/>
              </w:rPr>
            </w:pPr>
            <w:r>
              <w:rPr>
                <w:rFonts w:ascii="Courier New" w:hAnsi="Courier New" w:cs="Courier New"/>
                <w:sz w:val="20"/>
                <w:szCs w:val="20"/>
              </w:rPr>
              <w:t>12</w:t>
            </w:r>
          </w:p>
        </w:tc>
        <w:tc>
          <w:tcPr>
            <w:tcW w:w="5408" w:type="dxa"/>
          </w:tcPr>
          <w:p w14:paraId="77605ACD" w14:textId="4DF370C6"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p w14:paraId="468868CD" w14:textId="0FA7452C"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A2963E6"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&lt;name&gt;mapred.job.tracker&lt;/name&gt;</w:t>
            </w:r>
          </w:p>
          <w:p w14:paraId="20EA702F"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&lt;value&gt;localhost:54311&lt;/value&gt;</w:t>
            </w:r>
          </w:p>
          <w:p w14:paraId="1E65BD07" w14:textId="32279CBF"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&lt;description&gt;The host and port that the MapReduce job tracker runs at.  If "local", then jobs are run in-process as a single map  and reduce task.</w:t>
            </w:r>
          </w:p>
          <w:p w14:paraId="4011657F"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w:t>
            </w:r>
          </w:p>
          <w:p w14:paraId="766F9C90"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32D641F1" w14:textId="33FAF9A3"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60AC7751" w14:textId="11EC5EB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&lt;name&gt;mapreduce.framework.name&lt;/name&gt;</w:t>
            </w:r>
          </w:p>
          <w:p w14:paraId="536A442D" w14:textId="2A5820B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&lt;value&gt;yarn&lt;/value&gt;</w:t>
            </w:r>
          </w:p>
          <w:p w14:paraId="52D13FAD" w14:textId="3F3D364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B5DCD7B" w14:textId="4084BC6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tc>
      </w:tr>
    </w:tbl>
    <w:p w14:paraId="110EEEA9" w14:textId="77777777" w:rsidR="007945B9" w:rsidRDefault="007945B9" w:rsidP="00A06D90"/>
    <w:p w14:paraId="4B73F6EA" w14:textId="2EB78651" w:rsidR="0088736D" w:rsidRDefault="0088736D" w:rsidP="0088736D">
      <w:pPr>
        <w:pStyle w:val="Caption"/>
      </w:pPr>
      <w:bookmarkStart w:id="46" w:name="_Ref482599222"/>
      <w:r>
        <w:t xml:space="preserve">Kode Sumber </w:t>
      </w:r>
      <w:r w:rsidR="00693255">
        <w:fldChar w:fldCharType="begin"/>
      </w:r>
      <w:r w:rsidR="00693255">
        <w:instrText xml:space="preserve"> STYLEREF 1 \s </w:instrText>
      </w:r>
      <w:r w:rsidR="00693255">
        <w:fldChar w:fldCharType="separate"/>
      </w:r>
      <w:r w:rsidR="00693255">
        <w:rPr>
          <w:noProof/>
        </w:rPr>
        <w:t>4</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6</w:t>
      </w:r>
      <w:r w:rsidR="00693255">
        <w:fldChar w:fldCharType="end"/>
      </w:r>
      <w:bookmarkEnd w:id="46"/>
      <w:r>
        <w:t xml:space="preserve"> Konfigurasi pada Berkas hdfs-site.xml</w:t>
      </w:r>
    </w:p>
    <w:tbl>
      <w:tblPr>
        <w:tblStyle w:val="TableGrid"/>
        <w:tblW w:w="0" w:type="auto"/>
        <w:tblLayout w:type="fixed"/>
        <w:tblLook w:val="04A0" w:firstRow="1" w:lastRow="0" w:firstColumn="1" w:lastColumn="0" w:noHBand="0" w:noVBand="1"/>
      </w:tblPr>
      <w:tblGrid>
        <w:gridCol w:w="421"/>
        <w:gridCol w:w="5408"/>
      </w:tblGrid>
      <w:tr w:rsidR="00B043B3" w:rsidRPr="007C4BB7" w14:paraId="6C1BBC28" w14:textId="77777777" w:rsidTr="00B043B3">
        <w:tc>
          <w:tcPr>
            <w:tcW w:w="421" w:type="dxa"/>
          </w:tcPr>
          <w:p w14:paraId="33A46B4F" w14:textId="5AF01688"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w:t>
            </w:r>
          </w:p>
          <w:p w14:paraId="5CF2451C"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2</w:t>
            </w:r>
          </w:p>
          <w:p w14:paraId="4EA4FA6B"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3</w:t>
            </w:r>
          </w:p>
          <w:p w14:paraId="52438528"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4</w:t>
            </w:r>
          </w:p>
          <w:p w14:paraId="694EC6A3"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5</w:t>
            </w:r>
          </w:p>
          <w:p w14:paraId="146FA620" w14:textId="77777777" w:rsidR="00B043B3" w:rsidRDefault="00B043B3" w:rsidP="00B043B3">
            <w:pPr>
              <w:ind w:left="-113"/>
              <w:jc w:val="right"/>
              <w:rPr>
                <w:rFonts w:ascii="Courier New" w:hAnsi="Courier New" w:cs="Courier New"/>
                <w:sz w:val="20"/>
                <w:szCs w:val="20"/>
              </w:rPr>
            </w:pPr>
          </w:p>
          <w:p w14:paraId="1A44E90D" w14:textId="77777777" w:rsidR="00B043B3" w:rsidRDefault="00B043B3" w:rsidP="00B043B3">
            <w:pPr>
              <w:ind w:left="-113"/>
              <w:jc w:val="right"/>
              <w:rPr>
                <w:rFonts w:ascii="Courier New" w:hAnsi="Courier New" w:cs="Courier New"/>
                <w:sz w:val="20"/>
                <w:szCs w:val="20"/>
              </w:rPr>
            </w:pPr>
          </w:p>
          <w:p w14:paraId="60AD5FE0" w14:textId="77777777" w:rsidR="00B043B3" w:rsidRDefault="00B043B3" w:rsidP="00B043B3">
            <w:pPr>
              <w:ind w:left="-113"/>
              <w:jc w:val="right"/>
              <w:rPr>
                <w:rFonts w:ascii="Courier New" w:hAnsi="Courier New" w:cs="Courier New"/>
                <w:sz w:val="20"/>
                <w:szCs w:val="20"/>
              </w:rPr>
            </w:pPr>
          </w:p>
          <w:p w14:paraId="76441181" w14:textId="77777777" w:rsidR="00B043B3" w:rsidRDefault="00B043B3" w:rsidP="00B043B3">
            <w:pPr>
              <w:ind w:left="-113"/>
              <w:jc w:val="right"/>
              <w:rPr>
                <w:rFonts w:ascii="Courier New" w:hAnsi="Courier New" w:cs="Courier New"/>
                <w:sz w:val="20"/>
                <w:szCs w:val="20"/>
              </w:rPr>
            </w:pPr>
          </w:p>
          <w:p w14:paraId="2C6068BE"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6</w:t>
            </w:r>
          </w:p>
          <w:p w14:paraId="345B4A0D"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7</w:t>
            </w:r>
          </w:p>
          <w:p w14:paraId="55034B0F"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8</w:t>
            </w:r>
          </w:p>
          <w:p w14:paraId="67E087F2"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lastRenderedPageBreak/>
              <w:t>9</w:t>
            </w:r>
          </w:p>
          <w:p w14:paraId="2BCC2E60"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10</w:t>
            </w:r>
          </w:p>
          <w:p w14:paraId="4171E589"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11</w:t>
            </w:r>
          </w:p>
          <w:p w14:paraId="3CA70DAD" w14:textId="77777777" w:rsidR="00B043B3" w:rsidRDefault="00B043B3" w:rsidP="00B043B3">
            <w:pPr>
              <w:ind w:left="-113"/>
              <w:jc w:val="right"/>
              <w:rPr>
                <w:rFonts w:ascii="Courier New" w:hAnsi="Courier New" w:cs="Courier New"/>
                <w:sz w:val="20"/>
                <w:szCs w:val="20"/>
              </w:rPr>
            </w:pPr>
          </w:p>
          <w:p w14:paraId="6FC46802"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12</w:t>
            </w:r>
          </w:p>
          <w:p w14:paraId="3EC708C3"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13</w:t>
            </w:r>
          </w:p>
          <w:p w14:paraId="6B235890"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14</w:t>
            </w:r>
          </w:p>
          <w:p w14:paraId="73D9DE4E"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15</w:t>
            </w:r>
          </w:p>
          <w:p w14:paraId="0D9C2467"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16</w:t>
            </w:r>
          </w:p>
          <w:p w14:paraId="764EC1F4" w14:textId="77777777" w:rsidR="00B043B3" w:rsidRDefault="00B043B3" w:rsidP="00B043B3">
            <w:pPr>
              <w:ind w:left="-113"/>
              <w:jc w:val="right"/>
              <w:rPr>
                <w:rFonts w:ascii="Courier New" w:hAnsi="Courier New" w:cs="Courier New"/>
                <w:sz w:val="20"/>
                <w:szCs w:val="20"/>
              </w:rPr>
            </w:pPr>
          </w:p>
          <w:p w14:paraId="4673938B"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17</w:t>
            </w:r>
          </w:p>
          <w:p w14:paraId="3512BDA2" w14:textId="479D53D8" w:rsidR="00B043B3" w:rsidRPr="007C4BB7" w:rsidRDefault="00B043B3" w:rsidP="00B043B3">
            <w:pPr>
              <w:ind w:left="-113"/>
              <w:jc w:val="right"/>
              <w:rPr>
                <w:rFonts w:ascii="Courier New" w:hAnsi="Courier New" w:cs="Courier New"/>
                <w:sz w:val="20"/>
                <w:szCs w:val="20"/>
              </w:rPr>
            </w:pPr>
            <w:r>
              <w:rPr>
                <w:rFonts w:ascii="Courier New" w:hAnsi="Courier New" w:cs="Courier New"/>
                <w:sz w:val="20"/>
                <w:szCs w:val="20"/>
              </w:rPr>
              <w:t>18</w:t>
            </w:r>
          </w:p>
        </w:tc>
        <w:tc>
          <w:tcPr>
            <w:tcW w:w="5408" w:type="dxa"/>
          </w:tcPr>
          <w:p w14:paraId="006C5CC4" w14:textId="1D03C7BF"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lastRenderedPageBreak/>
              <w:t>&lt;configuration&gt;</w:t>
            </w:r>
          </w:p>
          <w:p w14:paraId="582F8C3D"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&lt;property&gt;</w:t>
            </w:r>
          </w:p>
          <w:p w14:paraId="3323F37A"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&lt;name&gt;dfs.replication&lt;/name&gt;</w:t>
            </w:r>
          </w:p>
          <w:p w14:paraId="0540632B"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&lt;value&gt;1&lt;/value&gt;</w:t>
            </w:r>
          </w:p>
          <w:p w14:paraId="5389412E" w14:textId="3DEF288A"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&lt;description&gt;Default block replication. The actual number of replications can be specified when the file is created. The default is used if replication is not specified in create time.</w:t>
            </w:r>
          </w:p>
          <w:p w14:paraId="53965AA6"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w:t>
            </w:r>
          </w:p>
          <w:p w14:paraId="4A208372"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C5F90E4"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9466AEB"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lastRenderedPageBreak/>
              <w:t xml:space="preserve">   &lt;name&gt;dfs.namenode.name.dir&lt;/name&gt;</w:t>
            </w:r>
          </w:p>
          <w:p w14:paraId="7D80AF61"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&lt;value&gt;file:/usr/local/hadoop_store/hdfs/namenode&lt;/value&gt;</w:t>
            </w:r>
          </w:p>
          <w:p w14:paraId="4CD51FA9"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272C8750"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24FD7A2"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&lt;name&gt;dfs.datanode.data.dir&lt;/name&gt;</w:t>
            </w:r>
          </w:p>
          <w:p w14:paraId="7C105E4E"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&lt;value&gt;file:/usr/local/hadoop_store/hdfs/datanode&lt;/value&gt;</w:t>
            </w:r>
          </w:p>
          <w:p w14:paraId="1AFECB4D"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1D8254C" w14:textId="3BCA114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lastRenderedPageBreak/>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r>
        <w:t xml:space="preserve">Rincian Implementasi </w:t>
      </w:r>
      <w:r w:rsidR="00202EE3">
        <w:t xml:space="preserve">Sistem </w:t>
      </w:r>
      <w:r>
        <w:t>Data Adapter</w:t>
      </w:r>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r>
        <w:t xml:space="preserve">Instalasi </w:t>
      </w:r>
      <w:r w:rsidR="000570CA">
        <w:t>Paket</w:t>
      </w:r>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lastRenderedPageBreak/>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r>
        <w:t>Implementasi DB Adapter</w:t>
      </w:r>
    </w:p>
    <w:p w14:paraId="3D75C80E" w14:textId="77777777" w:rsidR="00D336D6" w:rsidRDefault="00D336D6" w:rsidP="00D336D6"/>
    <w:p w14:paraId="2C607F7A" w14:textId="61E22E82" w:rsidR="00C0449A" w:rsidRDefault="00D336D6" w:rsidP="00D336D6">
      <w:pPr>
        <w:ind w:firstLine="720"/>
      </w:pPr>
      <w:r>
        <w:t>DB Adapter adalah komponen pada sistem data adapter yang bertugas sebagai penghubung antara aplikasi dengan basis data.</w:t>
      </w:r>
      <w:r w:rsidR="009C42CB">
        <w:t xml:space="preserve"> DB Adapter menerima kueri, mengeksekusi kueri dan mendapatkan hasilnya dari basis data melalui DB Converter. </w:t>
      </w:r>
      <w:r>
        <w:t xml:space="preserve"> DB Adapter </w:t>
      </w:r>
      <w:r w:rsidR="0014165B">
        <w:t>menyediakan antar muka yang dapat diakses oleh aplikasi dimana antarmuka ini dapat m</w:t>
      </w:r>
      <w:r>
        <w:t>enerima permintaan yang dilakukan oleh aplikasi seperti pengajuan kueri,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323666">
        <w:t xml:space="preserve">Tabel </w:t>
      </w:r>
      <w:r w:rsidR="00323666">
        <w:rPr>
          <w:noProof/>
        </w:rPr>
        <w:t>4</w:t>
      </w:r>
      <w:r w:rsidR="00323666">
        <w:t>.</w:t>
      </w:r>
      <w:r w:rsidR="00323666">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7569B510" w:rsidR="00323666" w:rsidRPr="004A2A7A" w:rsidRDefault="00323666" w:rsidP="00323666">
      <w:pPr>
        <w:pStyle w:val="Caption"/>
      </w:pPr>
      <w:bookmarkStart w:id="47" w:name="_Ref482604284"/>
      <w:r>
        <w:lastRenderedPageBreak/>
        <w:t xml:space="preserve">Tabel </w:t>
      </w:r>
      <w:r w:rsidR="00A77938">
        <w:fldChar w:fldCharType="begin"/>
      </w:r>
      <w:r w:rsidR="00A77938">
        <w:instrText xml:space="preserve"> STYLEREF 1 \s </w:instrText>
      </w:r>
      <w:r w:rsidR="00A77938">
        <w:fldChar w:fldCharType="separate"/>
      </w:r>
      <w:r w:rsidR="000C2326">
        <w:rPr>
          <w:noProof/>
        </w:rPr>
        <w:t>4</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1</w:t>
      </w:r>
      <w:r w:rsidR="00A77938">
        <w:rPr>
          <w:noProof/>
        </w:rPr>
        <w:fldChar w:fldCharType="end"/>
      </w:r>
      <w:bookmarkEnd w:id="47"/>
      <w:r>
        <w:t xml:space="preserve"> Implementasi Rute Pada DB Adapter</w:t>
      </w:r>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62B96FCC" w:rsidR="002415AA" w:rsidRDefault="00FA78AC" w:rsidP="002415AA">
            <w:pPr>
              <w:suppressAutoHyphens w:val="0"/>
              <w:jc w:val="left"/>
            </w:pPr>
            <w:r>
              <w:t>d</w:t>
            </w:r>
            <w:r w:rsidR="002415AA">
              <w:t>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29C2C6AA" w:rsidR="002415AA" w:rsidRDefault="00FA78AC" w:rsidP="002415AA">
            <w:pPr>
              <w:suppressAutoHyphens w:val="0"/>
              <w:jc w:val="left"/>
            </w:pPr>
            <w:r>
              <w:t>i</w:t>
            </w:r>
            <w:r w:rsidR="002415AA">
              <w:t>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r w:rsidR="00FA78AC" w14:paraId="16A9954F" w14:textId="77777777" w:rsidTr="002415AA">
        <w:tc>
          <w:tcPr>
            <w:tcW w:w="421" w:type="dxa"/>
          </w:tcPr>
          <w:p w14:paraId="44F39164" w14:textId="02D1A27D" w:rsidR="00FA78AC" w:rsidRDefault="00FA78AC" w:rsidP="00FA78AC">
            <w:pPr>
              <w:suppressAutoHyphens w:val="0"/>
              <w:ind w:left="-113" w:right="-108"/>
              <w:jc w:val="center"/>
            </w:pPr>
            <w:r>
              <w:t>17</w:t>
            </w:r>
          </w:p>
        </w:tc>
        <w:tc>
          <w:tcPr>
            <w:tcW w:w="1417" w:type="dxa"/>
          </w:tcPr>
          <w:p w14:paraId="4F1D811C" w14:textId="1F3A35E2" w:rsidR="00FA78AC" w:rsidRDefault="00FA78AC" w:rsidP="00FA78AC">
            <w:pPr>
              <w:suppressAutoHyphens w:val="0"/>
              <w:jc w:val="left"/>
            </w:pPr>
            <w:r>
              <w:t>GET /select_routes_country/&lt;id&gt;</w:t>
            </w:r>
          </w:p>
        </w:tc>
        <w:tc>
          <w:tcPr>
            <w:tcW w:w="1134" w:type="dxa"/>
          </w:tcPr>
          <w:p w14:paraId="39EEE4D1" w14:textId="3CAD3623" w:rsidR="00FA78AC" w:rsidRDefault="00FA78AC" w:rsidP="00FA78AC">
            <w:pPr>
              <w:suppressAutoHyphens w:val="0"/>
              <w:jc w:val="left"/>
            </w:pPr>
            <w:r>
              <w:t>id_route</w:t>
            </w:r>
          </w:p>
        </w:tc>
        <w:tc>
          <w:tcPr>
            <w:tcW w:w="1134" w:type="dxa"/>
          </w:tcPr>
          <w:p w14:paraId="1CCCF102" w14:textId="2D1D61B0" w:rsidR="00FA78AC" w:rsidRDefault="00FA78AC" w:rsidP="00FA78AC">
            <w:pPr>
              <w:suppressAutoHyphens w:val="0"/>
              <w:jc w:val="left"/>
            </w:pPr>
            <w:r>
              <w:t>Host, database, route</w:t>
            </w:r>
          </w:p>
        </w:tc>
        <w:tc>
          <w:tcPr>
            <w:tcW w:w="1723" w:type="dxa"/>
          </w:tcPr>
          <w:p w14:paraId="7D468D59" w14:textId="7978A61E" w:rsidR="00FA78AC" w:rsidRDefault="00FA78AC" w:rsidP="00FA78AC">
            <w:pPr>
              <w:suppressAutoHyphens w:val="0"/>
              <w:jc w:val="left"/>
            </w:pPr>
            <w:r>
              <w:t>Mengambil detail dari tabel route dan tabel airline</w:t>
            </w:r>
          </w:p>
        </w:tc>
      </w:tr>
      <w:tr w:rsidR="00FA78AC" w14:paraId="4F2736E2" w14:textId="77777777" w:rsidTr="002415AA">
        <w:tc>
          <w:tcPr>
            <w:tcW w:w="421" w:type="dxa"/>
          </w:tcPr>
          <w:p w14:paraId="4531E758" w14:textId="0FB55511" w:rsidR="00FA78AC" w:rsidRDefault="00FA78AC" w:rsidP="00FA78AC">
            <w:pPr>
              <w:suppressAutoHyphens w:val="0"/>
              <w:ind w:left="-113" w:right="-108"/>
              <w:jc w:val="center"/>
            </w:pPr>
            <w:r>
              <w:t>18</w:t>
            </w:r>
          </w:p>
        </w:tc>
        <w:tc>
          <w:tcPr>
            <w:tcW w:w="1417" w:type="dxa"/>
          </w:tcPr>
          <w:p w14:paraId="2684E466" w14:textId="07E7CF96" w:rsidR="00FA78AC" w:rsidRDefault="00FA78AC" w:rsidP="00FA78AC">
            <w:pPr>
              <w:suppressAutoHyphens w:val="0"/>
              <w:jc w:val="left"/>
            </w:pPr>
            <w:r>
              <w:t>GET /select_all_n</w:t>
            </w:r>
            <w:r>
              <w:lastRenderedPageBreak/>
              <w:t>umber_routes_by_airline</w:t>
            </w:r>
          </w:p>
        </w:tc>
        <w:tc>
          <w:tcPr>
            <w:tcW w:w="1134" w:type="dxa"/>
          </w:tcPr>
          <w:p w14:paraId="533AF731" w14:textId="5C02A1DF" w:rsidR="00FA78AC" w:rsidRDefault="00FA78AC" w:rsidP="00FA78AC">
            <w:pPr>
              <w:suppressAutoHyphens w:val="0"/>
              <w:jc w:val="left"/>
            </w:pPr>
            <w:r>
              <w:lastRenderedPageBreak/>
              <w:t>-</w:t>
            </w:r>
          </w:p>
        </w:tc>
        <w:tc>
          <w:tcPr>
            <w:tcW w:w="1134" w:type="dxa"/>
          </w:tcPr>
          <w:p w14:paraId="182A0059" w14:textId="57403CBD" w:rsidR="00FA78AC" w:rsidRDefault="00FA78AC" w:rsidP="00FA78AC">
            <w:pPr>
              <w:suppressAutoHyphens w:val="0"/>
              <w:jc w:val="left"/>
            </w:pPr>
            <w:r>
              <w:t xml:space="preserve">Host, rows, </w:t>
            </w:r>
            <w:r>
              <w:lastRenderedPageBreak/>
              <w:t>database, routes</w:t>
            </w:r>
          </w:p>
        </w:tc>
        <w:tc>
          <w:tcPr>
            <w:tcW w:w="1723" w:type="dxa"/>
          </w:tcPr>
          <w:p w14:paraId="1E5C1F3D" w14:textId="04FE00FD" w:rsidR="00FA78AC" w:rsidRDefault="00187610" w:rsidP="00FA78AC">
            <w:pPr>
              <w:suppressAutoHyphens w:val="0"/>
              <w:jc w:val="left"/>
            </w:pPr>
            <w:r>
              <w:lastRenderedPageBreak/>
              <w:t>Mengambil jumlah rute dari setiap airline</w:t>
            </w:r>
          </w:p>
        </w:tc>
      </w:tr>
      <w:tr w:rsidR="00FA78AC" w14:paraId="37F1CB25" w14:textId="77777777" w:rsidTr="002415AA">
        <w:tc>
          <w:tcPr>
            <w:tcW w:w="421" w:type="dxa"/>
          </w:tcPr>
          <w:p w14:paraId="5FF351EF" w14:textId="3A8D23E0" w:rsidR="00FA78AC" w:rsidRDefault="00FA78AC" w:rsidP="00FA78AC">
            <w:pPr>
              <w:suppressAutoHyphens w:val="0"/>
              <w:ind w:left="-113" w:right="-108"/>
              <w:jc w:val="center"/>
            </w:pPr>
            <w:r>
              <w:lastRenderedPageBreak/>
              <w:t>19</w:t>
            </w:r>
          </w:p>
        </w:tc>
        <w:tc>
          <w:tcPr>
            <w:tcW w:w="1417" w:type="dxa"/>
          </w:tcPr>
          <w:p w14:paraId="149B3676" w14:textId="631354E7" w:rsidR="00FA78AC" w:rsidRDefault="00FA78AC" w:rsidP="00FA78AC">
            <w:pPr>
              <w:suppressAutoHyphens w:val="0"/>
              <w:jc w:val="left"/>
            </w:pPr>
            <w:r>
              <w:t>GET /select_all_number_routes_more_than/&lt;number&gt;</w:t>
            </w:r>
          </w:p>
        </w:tc>
        <w:tc>
          <w:tcPr>
            <w:tcW w:w="1134" w:type="dxa"/>
          </w:tcPr>
          <w:p w14:paraId="21851147" w14:textId="6C08DAF3" w:rsidR="00FA78AC" w:rsidRDefault="00FA78AC" w:rsidP="00FA78AC">
            <w:pPr>
              <w:suppressAutoHyphens w:val="0"/>
              <w:jc w:val="left"/>
            </w:pPr>
            <w:r>
              <w:t>number</w:t>
            </w:r>
          </w:p>
        </w:tc>
        <w:tc>
          <w:tcPr>
            <w:tcW w:w="1134" w:type="dxa"/>
          </w:tcPr>
          <w:p w14:paraId="08F4A46B" w14:textId="281D279C" w:rsidR="00FA78AC" w:rsidRDefault="00187610" w:rsidP="00FA78AC">
            <w:pPr>
              <w:suppressAutoHyphens w:val="0"/>
              <w:jc w:val="left"/>
            </w:pPr>
            <w:r>
              <w:t>Host, database, routes, rows</w:t>
            </w:r>
          </w:p>
        </w:tc>
        <w:tc>
          <w:tcPr>
            <w:tcW w:w="1723" w:type="dxa"/>
          </w:tcPr>
          <w:p w14:paraId="2C544542" w14:textId="3ABD493E" w:rsidR="00FA78AC" w:rsidRDefault="0020784B" w:rsidP="00FA78AC">
            <w:pPr>
              <w:suppressAutoHyphens w:val="0"/>
              <w:jc w:val="left"/>
            </w:pPr>
            <w:r>
              <w:t>Mengambil data airline yang memiliki rute lebih dari nomor yang ditentukan</w:t>
            </w:r>
          </w:p>
        </w:tc>
      </w:tr>
      <w:tr w:rsidR="00FA78AC" w14:paraId="72805733" w14:textId="77777777" w:rsidTr="002415AA">
        <w:tc>
          <w:tcPr>
            <w:tcW w:w="421" w:type="dxa"/>
          </w:tcPr>
          <w:p w14:paraId="6FA55E19" w14:textId="53A612C7" w:rsidR="00FA78AC" w:rsidRDefault="00FA78AC" w:rsidP="00FA78AC">
            <w:pPr>
              <w:suppressAutoHyphens w:val="0"/>
              <w:ind w:left="-113" w:right="-108"/>
              <w:jc w:val="center"/>
            </w:pPr>
            <w:r>
              <w:t>20</w:t>
            </w:r>
          </w:p>
        </w:tc>
        <w:tc>
          <w:tcPr>
            <w:tcW w:w="1417" w:type="dxa"/>
          </w:tcPr>
          <w:p w14:paraId="3617D22E" w14:textId="77AD1095" w:rsidR="00FA78AC" w:rsidRDefault="00FA78AC" w:rsidP="00FA78AC">
            <w:pPr>
              <w:suppressAutoHyphens w:val="0"/>
              <w:jc w:val="left"/>
            </w:pPr>
            <w:r>
              <w:t>GET /select_all_airline_in_routes</w:t>
            </w:r>
          </w:p>
        </w:tc>
        <w:tc>
          <w:tcPr>
            <w:tcW w:w="1134" w:type="dxa"/>
          </w:tcPr>
          <w:p w14:paraId="4AE6F42B" w14:textId="0AAF9C54" w:rsidR="00FA78AC" w:rsidRDefault="0020784B" w:rsidP="00FA78AC">
            <w:pPr>
              <w:suppressAutoHyphens w:val="0"/>
              <w:jc w:val="left"/>
            </w:pPr>
            <w:r>
              <w:t>-</w:t>
            </w:r>
          </w:p>
        </w:tc>
        <w:tc>
          <w:tcPr>
            <w:tcW w:w="1134" w:type="dxa"/>
          </w:tcPr>
          <w:p w14:paraId="1931FE13" w14:textId="235136EC" w:rsidR="00FA78AC" w:rsidRDefault="0020784B" w:rsidP="00FA78AC">
            <w:pPr>
              <w:suppressAutoHyphens w:val="0"/>
              <w:jc w:val="left"/>
            </w:pPr>
            <w:r>
              <w:t>Host, database, airlines, rows</w:t>
            </w:r>
          </w:p>
        </w:tc>
        <w:tc>
          <w:tcPr>
            <w:tcW w:w="1723" w:type="dxa"/>
          </w:tcPr>
          <w:p w14:paraId="2DECDA52" w14:textId="17AF9C6C" w:rsidR="00FA78AC" w:rsidRDefault="0020784B" w:rsidP="00FA78AC">
            <w:pPr>
              <w:suppressAutoHyphens w:val="0"/>
              <w:jc w:val="left"/>
            </w:pPr>
            <w:r>
              <w:t>Mengambil semua airline yang ada pada tabel rute</w:t>
            </w:r>
          </w:p>
        </w:tc>
      </w:tr>
    </w:tbl>
    <w:p w14:paraId="3C993974" w14:textId="7EE1F7A4" w:rsidR="003224E6" w:rsidRDefault="003224E6" w:rsidP="00323666">
      <w:pPr>
        <w:suppressAutoHyphens w:val="0"/>
        <w:jc w:val="center"/>
      </w:pPr>
    </w:p>
    <w:p w14:paraId="039A32C3" w14:textId="2005F885"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kueri akan dieksekusi.</w:t>
      </w:r>
      <w:r w:rsidR="009C42CB">
        <w:t xml:space="preserve"> Jika kueri bersifat merubah data pada basis data, maka eksekusi kueri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8B28B3">
        <w:t xml:space="preserve">Pseudocode  </w:t>
      </w:r>
      <w:r w:rsidR="008B28B3">
        <w:rPr>
          <w:noProof/>
        </w:rPr>
        <w:t>4</w:t>
      </w:r>
      <w:r w:rsidR="008B28B3">
        <w:t>.</w:t>
      </w:r>
      <w:r w:rsidR="008B28B3">
        <w:rPr>
          <w:noProof/>
        </w:rPr>
        <w:t>1</w:t>
      </w:r>
      <w:r w:rsidR="008B28B3">
        <w:fldChar w:fldCharType="end"/>
      </w:r>
      <w:r w:rsidR="000C32D9">
        <w:t>.</w:t>
      </w:r>
      <w:r w:rsidR="008B28B3">
        <w:t xml:space="preserve"> </w:t>
      </w:r>
      <w:r w:rsidR="000C32D9">
        <w:t xml:space="preserve"> </w:t>
      </w:r>
      <w:r w:rsidR="009C42CB">
        <w:t xml:space="preserve">Sedangkan untuk kueri yang memiliki sifat mengambil data, maka eksekusi kueri diarahkan ke basis data NoSQL, dalam hal ini adalah HBase. </w:t>
      </w:r>
      <w:r w:rsidR="009C42CB">
        <w:fldChar w:fldCharType="begin"/>
      </w:r>
      <w:r w:rsidR="009C42CB">
        <w:instrText xml:space="preserve"> REF _Ref483383656 \h </w:instrText>
      </w:r>
      <w:r w:rsidR="009C42CB">
        <w:fldChar w:fldCharType="separate"/>
      </w:r>
      <w:r w:rsidR="009C42CB">
        <w:t xml:space="preserve">Pseudocode  </w:t>
      </w:r>
      <w:r w:rsidR="009C42CB">
        <w:rPr>
          <w:noProof/>
        </w:rPr>
        <w:t>4</w:t>
      </w:r>
      <w:r w:rsidR="009C42CB">
        <w:t>.</w:t>
      </w:r>
      <w:r w:rsidR="009C42CB">
        <w:rPr>
          <w:noProof/>
        </w:rPr>
        <w:t>2</w:t>
      </w:r>
      <w:r w:rsidR="009C42CB">
        <w:fldChar w:fldCharType="end"/>
      </w:r>
      <w:r w:rsidR="009C42CB">
        <w:t xml:space="preserve"> menunjukan proses eksekusi kueri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77777777"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4738C2DB" w:rsidR="000C32D9" w:rsidRDefault="00501F74" w:rsidP="00501F74">
      <w:pPr>
        <w:pStyle w:val="Caption"/>
      </w:pPr>
      <w:bookmarkStart w:id="48" w:name="_Ref482655469"/>
      <w:r>
        <w:t xml:space="preserve">Pseudocode  </w:t>
      </w:r>
      <w:r w:rsidR="00A77938">
        <w:fldChar w:fldCharType="begin"/>
      </w:r>
      <w:r w:rsidR="00A77938">
        <w:instrText xml:space="preserve"> STYLEREF 1 \s </w:instrText>
      </w:r>
      <w:r w:rsidR="00A77938">
        <w:fldChar w:fldCharType="separate"/>
      </w:r>
      <w:r w:rsidR="00783351">
        <w:rPr>
          <w:noProof/>
        </w:rPr>
        <w:t>4</w:t>
      </w:r>
      <w:r w:rsidR="00A77938">
        <w:rPr>
          <w:noProof/>
        </w:rPr>
        <w:fldChar w:fldCharType="end"/>
      </w:r>
      <w:r w:rsidR="00783351">
        <w:t>.</w:t>
      </w:r>
      <w:r w:rsidR="00A77938">
        <w:fldChar w:fldCharType="begin"/>
      </w:r>
      <w:r w:rsidR="00A77938">
        <w:instrText xml:space="preserve"> SEQ Pseudocode_ \* ARABIC \s 1 </w:instrText>
      </w:r>
      <w:r w:rsidR="00A77938">
        <w:fldChar w:fldCharType="separate"/>
      </w:r>
      <w:r w:rsidR="00783351">
        <w:rPr>
          <w:noProof/>
        </w:rPr>
        <w:t>1</w:t>
      </w:r>
      <w:r w:rsidR="00A77938">
        <w:rPr>
          <w:noProof/>
        </w:rPr>
        <w:fldChar w:fldCharType="end"/>
      </w:r>
      <w:bookmarkEnd w:id="48"/>
      <w:r>
        <w:t xml:space="preserve"> Eksekusi Kueri untuk Proses Perubahan Data</w:t>
      </w:r>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t xml:space="preserve">Pseudocode  </w:t>
      </w:r>
      <w:r>
        <w:rPr>
          <w:noProof/>
        </w:rPr>
        <w:t>4</w:t>
      </w:r>
      <w:r>
        <w:t>.</w:t>
      </w:r>
      <w:r>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w:t>
      </w:r>
      <w:r w:rsidR="001D7404">
        <w:lastRenderedPageBreak/>
        <w:t xml:space="preserve">menyunting, maka DB Adapter terhubung </w:t>
      </w:r>
      <w:r>
        <w:t xml:space="preserve">basis data MySQL. </w:t>
      </w:r>
    </w:p>
    <w:p w14:paraId="02AC2710" w14:textId="7298A779" w:rsidR="008B28B3" w:rsidRDefault="008B28B3" w:rsidP="008B28B3">
      <w:pPr>
        <w:pStyle w:val="ListParagraph"/>
        <w:numPr>
          <w:ilvl w:val="6"/>
          <w:numId w:val="9"/>
        </w:numPr>
        <w:ind w:left="709"/>
      </w:pPr>
      <w:r>
        <w:t>Proses menjalankan sintaks kueri</w:t>
      </w:r>
    </w:p>
    <w:p w14:paraId="77E3A0B1" w14:textId="6DF35A70" w:rsidR="008B28B3" w:rsidRDefault="008B28B3" w:rsidP="008B28B3">
      <w:pPr>
        <w:pStyle w:val="ListParagraph"/>
        <w:numPr>
          <w:ilvl w:val="6"/>
          <w:numId w:val="9"/>
        </w:numPr>
        <w:ind w:left="709"/>
      </w:pPr>
      <w:r>
        <w:t>Mengembal</w:t>
      </w:r>
      <w:r w:rsidR="000E51E5">
        <w:t>i</w:t>
      </w:r>
      <w:r>
        <w:t>kan hasil eksekusi kueri</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01E5AA05"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3B2EA9DA" w:rsidR="008B28B3" w:rsidRDefault="008B28B3" w:rsidP="008B28B3">
      <w:pPr>
        <w:pStyle w:val="Caption"/>
      </w:pPr>
      <w:bookmarkStart w:id="49" w:name="_Ref483383656"/>
      <w:bookmarkStart w:id="50" w:name="_Ref483383645"/>
      <w:r>
        <w:t xml:space="preserve">Pseudocode  </w:t>
      </w:r>
      <w:r w:rsidR="00A77938">
        <w:fldChar w:fldCharType="begin"/>
      </w:r>
      <w:r w:rsidR="00A77938">
        <w:instrText xml:space="preserve"> STYLEREF 1 \s </w:instrText>
      </w:r>
      <w:r w:rsidR="00A77938">
        <w:fldChar w:fldCharType="separate"/>
      </w:r>
      <w:r w:rsidR="00783351">
        <w:rPr>
          <w:noProof/>
        </w:rPr>
        <w:t>4</w:t>
      </w:r>
      <w:r w:rsidR="00A77938">
        <w:rPr>
          <w:noProof/>
        </w:rPr>
        <w:fldChar w:fldCharType="end"/>
      </w:r>
      <w:r w:rsidR="00783351">
        <w:t>.</w:t>
      </w:r>
      <w:r w:rsidR="00A77938">
        <w:fldChar w:fldCharType="begin"/>
      </w:r>
      <w:r w:rsidR="00A77938">
        <w:instrText xml:space="preserve"> SEQ Pseudocode_ \* ARABIC \s 1 </w:instrText>
      </w:r>
      <w:r w:rsidR="00A77938">
        <w:fldChar w:fldCharType="separate"/>
      </w:r>
      <w:r w:rsidR="00783351">
        <w:rPr>
          <w:noProof/>
        </w:rPr>
        <w:t>2</w:t>
      </w:r>
      <w:r w:rsidR="00A77938">
        <w:rPr>
          <w:noProof/>
        </w:rPr>
        <w:fldChar w:fldCharType="end"/>
      </w:r>
      <w:bookmarkEnd w:id="49"/>
      <w:r>
        <w:t xml:space="preserve"> Eksekusi Kueri untuk Proses Pengambilan Data</w:t>
      </w:r>
      <w:bookmarkEnd w:id="50"/>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t>Cek jika proses sinkronisasi sedang berlangsung, maka proses pengambilan data diarahkan ke basis data M</w:t>
      </w:r>
      <w:r w:rsidR="001D7404">
        <w:t>ySQL. Jika tidak maka diarah</w:t>
      </w:r>
      <w:r>
        <w:t>k</w:t>
      </w:r>
      <w:r w:rsidR="001D7404">
        <w:t>a</w:t>
      </w:r>
      <w:r>
        <w:t xml:space="preserve">n ke HBase. </w:t>
      </w:r>
    </w:p>
    <w:p w14:paraId="4D8C278F" w14:textId="1EAF2974" w:rsidR="000E51E5" w:rsidRDefault="000E51E5" w:rsidP="000E51E5">
      <w:pPr>
        <w:pStyle w:val="ListParagraph"/>
        <w:numPr>
          <w:ilvl w:val="0"/>
          <w:numId w:val="30"/>
        </w:numPr>
        <w:suppressAutoHyphens w:val="0"/>
        <w:ind w:left="709" w:hanging="283"/>
      </w:pPr>
      <w:r>
        <w:t>Proses menjalankan sintaks kueri.</w:t>
      </w:r>
    </w:p>
    <w:p w14:paraId="27B3256A" w14:textId="7F8B642B" w:rsidR="000E51E5" w:rsidRDefault="000E51E5" w:rsidP="000E51E5">
      <w:pPr>
        <w:pStyle w:val="ListParagraph"/>
        <w:numPr>
          <w:ilvl w:val="0"/>
          <w:numId w:val="30"/>
        </w:numPr>
        <w:suppressAutoHyphens w:val="0"/>
        <w:ind w:left="709" w:hanging="283"/>
      </w:pPr>
      <w:r>
        <w:t xml:space="preserve">Mengembalikan hasil kueri.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r>
        <w:t>Implementasi DB Converter</w:t>
      </w:r>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w:t>
      </w:r>
      <w:r>
        <w:lastRenderedPageBreak/>
        <w:t xml:space="preserve">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2CED8040"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6218AF">
        <w:t xml:space="preserve">DB Converter mengambil sintaks SQL dari log kueri pada server MySQL. Kueri ini kemudian dikonversi menjadi sintaks Apache Phoenix. Kemudian Apache Phoenix akan menjalankan kueri tersebut ke Apache HBase. Data di HBase akan berubah sesuai dengan kueri yang dijalankan. Setelah proses transformasi selesai, sistem mencatat log pada basis data log sinkronisasi. </w:t>
      </w:r>
      <w:r w:rsidR="006218AF">
        <w:fldChar w:fldCharType="begin"/>
      </w:r>
      <w:r w:rsidR="006218AF">
        <w:instrText xml:space="preserve"> REF _Ref483832657 \h </w:instrText>
      </w:r>
      <w:r w:rsidR="006218AF">
        <w:fldChar w:fldCharType="separate"/>
      </w:r>
      <w:r w:rsidR="006218AF">
        <w:t xml:space="preserve">Gambar </w:t>
      </w:r>
      <w:r w:rsidR="006218AF">
        <w:rPr>
          <w:noProof/>
        </w:rPr>
        <w:t>4</w:t>
      </w:r>
      <w:r w:rsidR="006218AF">
        <w:t>.</w:t>
      </w:r>
      <w:r w:rsidR="006218AF">
        <w:rPr>
          <w:noProof/>
        </w:rPr>
        <w:t>1</w:t>
      </w:r>
      <w:r w:rsidR="006218AF">
        <w:fldChar w:fldCharType="end"/>
      </w:r>
      <w:r w:rsidR="006218AF">
        <w:t xml:space="preserve"> menampilkan diagram alur proses sinkronisasi pada DB Converter. </w:t>
      </w:r>
      <w:r w:rsidR="00E77963" w:rsidRPr="00E77963">
        <w:rPr>
          <w:highlight w:val="yellow"/>
        </w:rPr>
        <w:t>Kode sumber</w:t>
      </w:r>
      <w:r w:rsidR="00E77963">
        <w:t xml:space="preserve"> m</w:t>
      </w:r>
      <w:r>
        <w:t xml:space="preserve">enjelaskan alur pemrosesan permintaan sinkronisasi dari aplikasi. </w:t>
      </w:r>
    </w:p>
    <w:p w14:paraId="0371F2C3" w14:textId="77777777" w:rsidR="004A55EF" w:rsidRDefault="004A55EF" w:rsidP="00E77963">
      <w:pPr>
        <w:ind w:firstLine="720"/>
      </w:pPr>
    </w:p>
    <w:p w14:paraId="6957C5B9" w14:textId="77777777" w:rsidR="006218AF" w:rsidRDefault="004A55EF" w:rsidP="006218AF">
      <w:pPr>
        <w:keepNext/>
        <w:jc w:val="center"/>
      </w:pPr>
      <w:r w:rsidRPr="004A55EF">
        <w:rPr>
          <w:noProof/>
          <w:lang w:eastAsia="id-ID"/>
        </w:rPr>
        <w:drawing>
          <wp:inline distT="0" distB="0" distL="0" distR="0" wp14:anchorId="652B1CF5" wp14:editId="363093D2">
            <wp:extent cx="3132161" cy="1652080"/>
            <wp:effectExtent l="0" t="0" r="0" b="5715"/>
            <wp:docPr id="28" name="Picture 28" descr="C:\Users\ASUS\Downloads\diagram konve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diagram konversi.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1254" cy="1656876"/>
                    </a:xfrm>
                    <a:prstGeom prst="rect">
                      <a:avLst/>
                    </a:prstGeom>
                    <a:noFill/>
                    <a:ln>
                      <a:noFill/>
                    </a:ln>
                  </pic:spPr>
                </pic:pic>
              </a:graphicData>
            </a:graphic>
          </wp:inline>
        </w:drawing>
      </w:r>
    </w:p>
    <w:p w14:paraId="41E5F332" w14:textId="71D754C4" w:rsidR="004A55EF" w:rsidRDefault="006218AF" w:rsidP="006218AF">
      <w:pPr>
        <w:pStyle w:val="Caption"/>
      </w:pPr>
      <w:bookmarkStart w:id="51" w:name="_Ref48383265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w:t>
      </w:r>
      <w:r>
        <w:fldChar w:fldCharType="end"/>
      </w:r>
      <w:bookmarkEnd w:id="51"/>
      <w:r>
        <w:t xml:space="preserve"> Diagram Alur DB Converter</w:t>
      </w:r>
    </w:p>
    <w:p w14:paraId="68C34CCE" w14:textId="77777777" w:rsidR="004A55EF" w:rsidRDefault="004A55EF" w:rsidP="004A55EF">
      <w:pPr>
        <w:jc w:val="center"/>
      </w:pPr>
    </w:p>
    <w:p w14:paraId="5BD9B3CC" w14:textId="05EF91F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Penjelasan secara rinci dari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lastRenderedPageBreak/>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66B77688"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an mengambil semua sintaks kueri</w:t>
      </w:r>
      <w:r>
        <w:t xml:space="preserve"> pada berkas log di server basis data MySQL. Kemudian sintkas-sintaks kueri tersebut akan di konvert menjadi sintaks Apache Phoenix dan di simpan kedalam satu berkas </w:t>
      </w:r>
      <w:r w:rsidRPr="00F0412A">
        <w:rPr>
          <w:i/>
        </w:rPr>
        <w:t>list_all_query.sql</w:t>
      </w:r>
      <w:r>
        <w:t xml:space="preserve">. Selanjutnya </w:t>
      </w:r>
      <w:r w:rsidRPr="00F0412A">
        <w:rPr>
          <w:i/>
        </w:rPr>
        <w:t>list_all_query.sql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93" w:tblpY="92"/>
        <w:tblW w:w="5829" w:type="dxa"/>
        <w:tblLook w:val="04A0" w:firstRow="1" w:lastRow="0" w:firstColumn="1" w:lastColumn="0" w:noHBand="0" w:noVBand="1"/>
      </w:tblPr>
      <w:tblGrid>
        <w:gridCol w:w="421"/>
        <w:gridCol w:w="5408"/>
      </w:tblGrid>
      <w:tr w:rsidR="00E77963" w:rsidRPr="000D5EB8" w14:paraId="14B35DBA" w14:textId="77777777" w:rsidTr="00B147B7">
        <w:tc>
          <w:tcPr>
            <w:tcW w:w="421" w:type="dxa"/>
          </w:tcPr>
          <w:p w14:paraId="64A467C9" w14:textId="77777777" w:rsidR="00E77963" w:rsidRPr="000D5EB8" w:rsidRDefault="00E77963" w:rsidP="00B147B7">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B147B7">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B147B7">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B147B7">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B147B7">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B147B7">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B147B7">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B147B7">
            <w:pPr>
              <w:suppressAutoHyphens w:val="0"/>
              <w:spacing w:line="276" w:lineRule="auto"/>
              <w:jc w:val="right"/>
              <w:rPr>
                <w:sz w:val="20"/>
                <w:szCs w:val="20"/>
              </w:rPr>
            </w:pPr>
            <w:r w:rsidRPr="000D5EB8">
              <w:rPr>
                <w:sz w:val="20"/>
                <w:szCs w:val="20"/>
              </w:rPr>
              <w:lastRenderedPageBreak/>
              <w:t>8</w:t>
            </w:r>
          </w:p>
          <w:p w14:paraId="1B220627" w14:textId="77777777" w:rsidR="00E77963" w:rsidRPr="000D5EB8" w:rsidRDefault="00E77963" w:rsidP="00B147B7">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B147B7">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B147B7">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B147B7">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B147B7">
            <w:pPr>
              <w:suppressAutoHyphens w:val="0"/>
              <w:spacing w:line="276" w:lineRule="auto"/>
              <w:jc w:val="right"/>
              <w:rPr>
                <w:sz w:val="20"/>
                <w:szCs w:val="20"/>
              </w:rPr>
            </w:pPr>
            <w:r w:rsidRPr="000D5EB8">
              <w:rPr>
                <w:sz w:val="20"/>
                <w:szCs w:val="20"/>
              </w:rPr>
              <w:t>13</w:t>
            </w:r>
          </w:p>
          <w:p w14:paraId="511C5DB5" w14:textId="77777777" w:rsidR="00E77963" w:rsidRPr="000D5EB8" w:rsidRDefault="00E77963" w:rsidP="00B147B7">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B147B7">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B147B7">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B147B7">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B147B7">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B147B7">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B147B7">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B147B7">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B147B7">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B147B7">
            <w:pPr>
              <w:suppressAutoHyphens w:val="0"/>
              <w:spacing w:line="276" w:lineRule="auto"/>
              <w:jc w:val="right"/>
              <w:rPr>
                <w:sz w:val="20"/>
                <w:szCs w:val="20"/>
              </w:rPr>
            </w:pPr>
            <w:r w:rsidRPr="000D5EB8">
              <w:rPr>
                <w:sz w:val="20"/>
                <w:szCs w:val="20"/>
              </w:rPr>
              <w:t>23</w:t>
            </w:r>
          </w:p>
          <w:p w14:paraId="1BFF69EF" w14:textId="77777777" w:rsidR="00E77963" w:rsidRDefault="00E77963" w:rsidP="00B147B7">
            <w:pPr>
              <w:suppressAutoHyphens w:val="0"/>
              <w:spacing w:line="276" w:lineRule="auto"/>
              <w:jc w:val="right"/>
              <w:rPr>
                <w:sz w:val="20"/>
                <w:szCs w:val="20"/>
              </w:rPr>
            </w:pPr>
          </w:p>
          <w:p w14:paraId="308FAEC5" w14:textId="77777777" w:rsidR="00E77963" w:rsidRPr="000D5EB8" w:rsidRDefault="00E77963" w:rsidP="00B147B7">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B147B7">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B147B7">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B147B7">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B147B7">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B147B7">
            <w:pPr>
              <w:suppressAutoHyphens w:val="0"/>
              <w:spacing w:line="276" w:lineRule="auto"/>
              <w:jc w:val="right"/>
              <w:rPr>
                <w:sz w:val="20"/>
                <w:szCs w:val="20"/>
              </w:rPr>
            </w:pPr>
            <w:r w:rsidRPr="000D5EB8">
              <w:rPr>
                <w:sz w:val="20"/>
                <w:szCs w:val="20"/>
              </w:rPr>
              <w:t>29</w:t>
            </w:r>
          </w:p>
          <w:p w14:paraId="0D54EC1E" w14:textId="77777777" w:rsidR="00E77963" w:rsidRDefault="00E77963" w:rsidP="00B147B7">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B147B7">
            <w:pPr>
              <w:suppressAutoHyphens w:val="0"/>
              <w:spacing w:line="276" w:lineRule="auto"/>
              <w:jc w:val="right"/>
              <w:rPr>
                <w:sz w:val="20"/>
                <w:szCs w:val="20"/>
              </w:rPr>
            </w:pPr>
            <w:r>
              <w:rPr>
                <w:sz w:val="20"/>
                <w:szCs w:val="20"/>
              </w:rPr>
              <w:t>31</w:t>
            </w:r>
          </w:p>
        </w:tc>
        <w:tc>
          <w:tcPr>
            <w:tcW w:w="5408" w:type="dxa"/>
          </w:tcPr>
          <w:p w14:paraId="3EC626FC" w14:textId="77777777" w:rsidR="00E77963" w:rsidRPr="000D5EB8" w:rsidRDefault="00E77963" w:rsidP="00B147B7">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B147B7">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B147B7">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77777777" w:rsidR="00E77963" w:rsidRPr="000D5EB8" w:rsidRDefault="00E77963" w:rsidP="00B147B7">
            <w:pPr>
              <w:keepNext/>
              <w:suppressAutoHyphens w:val="0"/>
              <w:spacing w:line="276" w:lineRule="auto"/>
              <w:rPr>
                <w:sz w:val="20"/>
                <w:szCs w:val="20"/>
              </w:rPr>
            </w:pPr>
            <w:r w:rsidRPr="000D5EB8">
              <w:rPr>
                <w:sz w:val="20"/>
                <w:szCs w:val="20"/>
              </w:rPr>
              <w:lastRenderedPageBreak/>
              <w:t>query_count = 0</w:t>
            </w:r>
          </w:p>
          <w:p w14:paraId="26854029" w14:textId="77777777" w:rsidR="00E77963" w:rsidRPr="000D5EB8" w:rsidRDefault="00E77963" w:rsidP="00B147B7">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B147B7">
            <w:pPr>
              <w:keepNext/>
              <w:suppressAutoHyphens w:val="0"/>
              <w:spacing w:line="276" w:lineRule="auto"/>
              <w:rPr>
                <w:sz w:val="20"/>
                <w:szCs w:val="20"/>
              </w:rPr>
            </w:pPr>
          </w:p>
          <w:p w14:paraId="2071D1AE" w14:textId="77777777" w:rsidR="00E77963" w:rsidRPr="000D5EB8" w:rsidRDefault="00E77963" w:rsidP="00B147B7">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B147B7">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B147B7">
            <w:pPr>
              <w:keepNext/>
              <w:suppressAutoHyphens w:val="0"/>
              <w:spacing w:line="276" w:lineRule="auto"/>
              <w:ind w:left="160"/>
              <w:rPr>
                <w:sz w:val="20"/>
                <w:szCs w:val="20"/>
              </w:rPr>
            </w:pPr>
            <w:r w:rsidRPr="000D5EB8">
              <w:rPr>
                <w:b/>
                <w:sz w:val="20"/>
                <w:szCs w:val="20"/>
              </w:rPr>
              <w:t>execute</w:t>
            </w:r>
            <w:r w:rsidRPr="000D5EB8">
              <w:rPr>
                <w:sz w:val="20"/>
                <w:szCs w:val="20"/>
              </w:rPr>
              <w:t xml:space="preserve"> create_table.sql with apache phoenix</w:t>
            </w:r>
          </w:p>
          <w:p w14:paraId="7A96FD11"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B147B7">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B147B7">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B147B7">
            <w:pPr>
              <w:keepNext/>
              <w:suppressAutoHyphens w:val="0"/>
              <w:spacing w:line="276" w:lineRule="auto"/>
              <w:ind w:left="160"/>
              <w:rPr>
                <w:sz w:val="20"/>
                <w:szCs w:val="20"/>
              </w:rPr>
            </w:pPr>
            <w:r w:rsidRPr="000D5EB8">
              <w:rPr>
                <w:sz w:val="20"/>
                <w:szCs w:val="20"/>
              </w:rPr>
              <w:t xml:space="preserve">ssh to mysql_db_server </w:t>
            </w:r>
          </w:p>
          <w:p w14:paraId="65E0B216" w14:textId="77777777" w:rsidR="00E77963" w:rsidRPr="000D5EB8" w:rsidRDefault="00E77963" w:rsidP="00B147B7">
            <w:pPr>
              <w:keepNext/>
              <w:suppressAutoHyphens w:val="0"/>
              <w:spacing w:line="276" w:lineRule="auto"/>
              <w:ind w:left="160"/>
              <w:rPr>
                <w:sz w:val="20"/>
                <w:szCs w:val="20"/>
              </w:rPr>
            </w:pPr>
            <w:r w:rsidRPr="000D5EB8">
              <w:rPr>
                <w:sz w:val="20"/>
                <w:szCs w:val="20"/>
              </w:rPr>
              <w:t>get log_query_file</w:t>
            </w:r>
          </w:p>
          <w:p w14:paraId="781CEC13" w14:textId="77777777" w:rsidR="00E77963" w:rsidRPr="000D5EB8" w:rsidRDefault="00E77963" w:rsidP="00B147B7">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log_query_file</w:t>
            </w:r>
          </w:p>
          <w:p w14:paraId="08999F4C" w14:textId="77777777" w:rsidR="00E77963" w:rsidRPr="000D5EB8" w:rsidRDefault="00E77963" w:rsidP="00B147B7">
            <w:pPr>
              <w:keepNext/>
              <w:suppressAutoHyphens w:val="0"/>
              <w:spacing w:line="276" w:lineRule="auto"/>
              <w:ind w:left="444"/>
              <w:rPr>
                <w:sz w:val="20"/>
                <w:szCs w:val="20"/>
              </w:rPr>
            </w:pPr>
            <w:r w:rsidRPr="000D5EB8">
              <w:rPr>
                <w:b/>
                <w:sz w:val="20"/>
                <w:szCs w:val="20"/>
              </w:rPr>
              <w:t>get</w:t>
            </w:r>
            <w:r w:rsidRPr="000D5EB8">
              <w:rPr>
                <w:sz w:val="20"/>
                <w:szCs w:val="20"/>
              </w:rPr>
              <w:t xml:space="preserve"> query_time</w:t>
            </w:r>
          </w:p>
          <w:p w14:paraId="0880ECF9" w14:textId="77777777" w:rsidR="00E77963" w:rsidRPr="000D5EB8" w:rsidRDefault="00E77963" w:rsidP="00B147B7">
            <w:pPr>
              <w:keepNext/>
              <w:suppressAutoHyphens w:val="0"/>
              <w:spacing w:line="276" w:lineRule="auto"/>
              <w:ind w:left="444"/>
              <w:rPr>
                <w:sz w:val="20"/>
                <w:szCs w:val="20"/>
              </w:rPr>
            </w:pPr>
            <w:r w:rsidRPr="000D5EB8">
              <w:rPr>
                <w:b/>
                <w:sz w:val="20"/>
                <w:szCs w:val="20"/>
              </w:rPr>
              <w:t>if</w:t>
            </w:r>
            <w:r w:rsidRPr="000D5EB8">
              <w:rPr>
                <w:sz w:val="20"/>
                <w:szCs w:val="20"/>
              </w:rPr>
              <w:t xml:space="preserve"> (query_time </w:t>
            </w:r>
            <w:r w:rsidRPr="000D5EB8">
              <w:rPr>
                <w:b/>
                <w:sz w:val="20"/>
                <w:szCs w:val="20"/>
              </w:rPr>
              <w:t>&gt;</w:t>
            </w:r>
            <w:r w:rsidRPr="000D5EB8">
              <w:rPr>
                <w:sz w:val="20"/>
                <w:szCs w:val="20"/>
              </w:rPr>
              <w:t xml:space="preserve"> last_sync_log_data)</w:t>
            </w:r>
          </w:p>
          <w:p w14:paraId="550FAF13" w14:textId="77777777" w:rsidR="00E77963" w:rsidRPr="000D5EB8" w:rsidRDefault="00E77963" w:rsidP="00B147B7">
            <w:pPr>
              <w:keepNext/>
              <w:suppressAutoHyphens w:val="0"/>
              <w:spacing w:line="276" w:lineRule="auto"/>
              <w:ind w:left="727"/>
              <w:rPr>
                <w:sz w:val="20"/>
                <w:szCs w:val="20"/>
              </w:rPr>
            </w:pPr>
            <w:r w:rsidRPr="000D5EB8">
              <w:rPr>
                <w:sz w:val="20"/>
                <w:szCs w:val="20"/>
              </w:rPr>
              <w:t>get query_syntax</w:t>
            </w:r>
          </w:p>
          <w:p w14:paraId="55BC4298" w14:textId="77777777" w:rsidR="00E77963" w:rsidRPr="000D5EB8" w:rsidRDefault="00E77963" w:rsidP="00B147B7">
            <w:pPr>
              <w:keepNext/>
              <w:suppressAutoHyphens w:val="0"/>
              <w:spacing w:line="276" w:lineRule="auto"/>
              <w:ind w:left="727"/>
              <w:rPr>
                <w:sz w:val="20"/>
                <w:szCs w:val="20"/>
              </w:rPr>
            </w:pPr>
            <w:r w:rsidRPr="000D5EB8">
              <w:rPr>
                <w:sz w:val="20"/>
                <w:szCs w:val="20"/>
              </w:rPr>
              <w:t>query_tmp = convert query_syntax to apac</w:t>
            </w:r>
            <w:r>
              <w:rPr>
                <w:sz w:val="20"/>
                <w:szCs w:val="20"/>
              </w:rPr>
              <w:t>he phoenix sy</w:t>
            </w:r>
            <w:r w:rsidRPr="000D5EB8">
              <w:rPr>
                <w:sz w:val="20"/>
                <w:szCs w:val="20"/>
              </w:rPr>
              <w:t>ntax</w:t>
            </w:r>
          </w:p>
          <w:p w14:paraId="3253A121" w14:textId="77777777" w:rsidR="00E77963" w:rsidRPr="000D5EB8" w:rsidRDefault="00E77963" w:rsidP="00B147B7">
            <w:pPr>
              <w:keepNext/>
              <w:suppressAutoHyphens w:val="0"/>
              <w:spacing w:line="276" w:lineRule="auto"/>
              <w:ind w:left="727"/>
              <w:rPr>
                <w:sz w:val="20"/>
                <w:szCs w:val="20"/>
              </w:rPr>
            </w:pPr>
            <w:r w:rsidRPr="000D5EB8">
              <w:rPr>
                <w:sz w:val="20"/>
                <w:szCs w:val="20"/>
              </w:rPr>
              <w:t>append query_tmp to list_all_query</w:t>
            </w:r>
            <w:r>
              <w:rPr>
                <w:sz w:val="20"/>
                <w:szCs w:val="20"/>
              </w:rPr>
              <w:t>.sql</w:t>
            </w:r>
          </w:p>
          <w:p w14:paraId="4D5935A5" w14:textId="77777777" w:rsidR="00E77963" w:rsidRPr="000D5EB8" w:rsidRDefault="00E77963" w:rsidP="00B147B7">
            <w:pPr>
              <w:keepNext/>
              <w:suppressAutoHyphens w:val="0"/>
              <w:spacing w:line="276" w:lineRule="auto"/>
              <w:rPr>
                <w:sz w:val="20"/>
                <w:szCs w:val="20"/>
              </w:rPr>
            </w:pPr>
            <w:r w:rsidRPr="000D5EB8">
              <w:rPr>
                <w:sz w:val="20"/>
                <w:szCs w:val="20"/>
              </w:rPr>
              <w:tab/>
              <w:t>do_patching = true</w:t>
            </w:r>
          </w:p>
          <w:p w14:paraId="726BDFCB"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(query_count </w:t>
            </w:r>
            <w:r w:rsidRPr="000D5EB8">
              <w:rPr>
                <w:b/>
                <w:sz w:val="20"/>
                <w:szCs w:val="20"/>
              </w:rPr>
              <w:t>is</w:t>
            </w:r>
            <w:r w:rsidRPr="000D5EB8">
              <w:rPr>
                <w:sz w:val="20"/>
                <w:szCs w:val="20"/>
              </w:rPr>
              <w:t xml:space="preserve"> 0)</w:t>
            </w:r>
          </w:p>
          <w:p w14:paraId="2F755B52" w14:textId="77777777" w:rsidR="00E77963" w:rsidRPr="000D5EB8" w:rsidRDefault="00E77963" w:rsidP="00B147B7">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77777777" w:rsidR="00E77963" w:rsidRPr="000D5EB8" w:rsidRDefault="00E77963" w:rsidP="00B147B7">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list_all_query</w:t>
            </w:r>
            <w:r>
              <w:rPr>
                <w:sz w:val="20"/>
                <w:szCs w:val="20"/>
              </w:rPr>
              <w:t>.sql</w:t>
            </w:r>
            <w:r w:rsidRPr="000D5EB8">
              <w:rPr>
                <w:sz w:val="20"/>
                <w:szCs w:val="20"/>
              </w:rPr>
              <w:t xml:space="preserve"> with apache phoenix</w:t>
            </w:r>
          </w:p>
          <w:p w14:paraId="669B931C" w14:textId="77777777" w:rsidR="00E77963" w:rsidRPr="000D5EB8" w:rsidRDefault="00E77963" w:rsidP="00B147B7">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B147B7">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52" w:name="_Ref482704467"/>
      <w:r>
        <w:lastRenderedPageBreak/>
        <w:t xml:space="preserve">Pseudocode  </w:t>
      </w:r>
      <w:r w:rsidR="00A77938">
        <w:fldChar w:fldCharType="begin"/>
      </w:r>
      <w:r w:rsidR="00A77938">
        <w:instrText xml:space="preserve"> STYLEREF 1 \s </w:instrText>
      </w:r>
      <w:r w:rsidR="00A77938">
        <w:fldChar w:fldCharType="separate"/>
      </w:r>
      <w:r w:rsidR="00783351">
        <w:rPr>
          <w:noProof/>
        </w:rPr>
        <w:t>4</w:t>
      </w:r>
      <w:r w:rsidR="00A77938">
        <w:rPr>
          <w:noProof/>
        </w:rPr>
        <w:fldChar w:fldCharType="end"/>
      </w:r>
      <w:r w:rsidR="00783351">
        <w:t>.</w:t>
      </w:r>
      <w:r w:rsidR="00A77938">
        <w:fldChar w:fldCharType="begin"/>
      </w:r>
      <w:r w:rsidR="00A77938">
        <w:instrText xml:space="preserve"> SEQ Pseudocode_ \* ARABIC \s 1 </w:instrText>
      </w:r>
      <w:r w:rsidR="00A77938">
        <w:fldChar w:fldCharType="separate"/>
      </w:r>
      <w:r w:rsidR="00783351">
        <w:rPr>
          <w:noProof/>
        </w:rPr>
        <w:t>3</w:t>
      </w:r>
      <w:r w:rsidR="00A77938">
        <w:rPr>
          <w:noProof/>
        </w:rPr>
        <w:fldChar w:fldCharType="end"/>
      </w:r>
      <w:bookmarkEnd w:id="52"/>
      <w:r w:rsidR="002054A9">
        <w:t xml:space="preserve"> Proses S</w:t>
      </w:r>
      <w:r w:rsidR="005355B2">
        <w:t>inkronisasi</w:t>
      </w:r>
    </w:p>
    <w:p w14:paraId="1DE67A79" w14:textId="77777777" w:rsidR="005355B2" w:rsidRDefault="005355B2" w:rsidP="005355B2"/>
    <w:p w14:paraId="2BC7B9C8" w14:textId="7DE10898" w:rsidR="002054A9" w:rsidRDefault="002054A9" w:rsidP="002054A9">
      <w:pPr>
        <w:ind w:firstLine="720"/>
      </w:pPr>
      <w:r>
        <w:t>Pada proses patching, terdapat proses untuk melakukan perubahan sintaks kueri MySQL menjadi sintaks kueri Apache Phoenix</w:t>
      </w:r>
      <w:r w:rsidR="008E6626">
        <w:t xml:space="preserve"> karena terdapat beberapa kueri yang memiliki perbedaan struktur sintkas SQL</w:t>
      </w:r>
      <w:r>
        <w:t xml:space="preserve">. </w:t>
      </w:r>
      <w:r w:rsidR="008E6626">
        <w:t xml:space="preserve">Secara garis besar, kueri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w:t>
      </w:r>
      <w:r w:rsidR="008E6626">
        <w:lastRenderedPageBreak/>
        <w:t xml:space="preserve">karena itu diperlukan fungsi yang digunakan untuk melakukan konversi tersebut. </w:t>
      </w:r>
      <w:r w:rsidR="00474934">
        <w:fldChar w:fldCharType="begin"/>
      </w:r>
      <w:r w:rsidR="00474934">
        <w:instrText xml:space="preserve"> REF _Ref483391124 \h </w:instrText>
      </w:r>
      <w:r w:rsidR="00474934">
        <w:fldChar w:fldCharType="separate"/>
      </w:r>
      <w:r w:rsidR="00474934">
        <w:t xml:space="preserve">Pseudocode  </w:t>
      </w:r>
      <w:r w:rsidR="00474934">
        <w:rPr>
          <w:noProof/>
        </w:rPr>
        <w:t>4</w:t>
      </w:r>
      <w:r w:rsidR="00474934">
        <w:t>.</w:t>
      </w:r>
      <w:r w:rsidR="00474934">
        <w:rPr>
          <w:noProof/>
        </w:rPr>
        <w:t>4</w:t>
      </w:r>
      <w:r w:rsidR="00474934">
        <w:fldChar w:fldCharType="end"/>
      </w:r>
      <w:r w:rsidR="00474934">
        <w:t xml:space="preserve"> menunjukan konverter sintaks kueri </w:t>
      </w:r>
      <w:r w:rsidR="00474934" w:rsidRPr="0098158C">
        <w:rPr>
          <w:i/>
        </w:rPr>
        <w:t>insert</w:t>
      </w:r>
      <w:r w:rsidR="00474934">
        <w:t xml:space="preserve">. Untuk konverter sintkas kueri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4934">
        <w:t xml:space="preserve">Pseudocode  </w:t>
      </w:r>
      <w:r w:rsidR="00474934">
        <w:rPr>
          <w:noProof/>
        </w:rPr>
        <w:t>4</w:t>
      </w:r>
      <w:r w:rsidR="00474934">
        <w:t>.</w:t>
      </w:r>
      <w:r w:rsidR="00474934">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0298100B" w:rsidR="00783351" w:rsidRDefault="00783351" w:rsidP="00783351">
      <w:pPr>
        <w:pStyle w:val="Caption"/>
      </w:pPr>
      <w:bookmarkStart w:id="53" w:name="_Ref483391124"/>
      <w:r>
        <w:t xml:space="preserve">Pseudocode  </w:t>
      </w:r>
      <w:r w:rsidR="00A77938">
        <w:fldChar w:fldCharType="begin"/>
      </w:r>
      <w:r w:rsidR="00A77938">
        <w:instrText xml:space="preserve"> STYLEREF 1 \s </w:instrText>
      </w:r>
      <w:r w:rsidR="00A77938">
        <w:fldChar w:fldCharType="separate"/>
      </w:r>
      <w:r>
        <w:rPr>
          <w:noProof/>
        </w:rPr>
        <w:t>4</w:t>
      </w:r>
      <w:r w:rsidR="00A77938">
        <w:rPr>
          <w:noProof/>
        </w:rPr>
        <w:fldChar w:fldCharType="end"/>
      </w:r>
      <w:r>
        <w:t>.</w:t>
      </w:r>
      <w:r w:rsidR="00A77938">
        <w:fldChar w:fldCharType="begin"/>
      </w:r>
      <w:r w:rsidR="00A77938">
        <w:instrText xml:space="preserve"> SEQ Pseudocode_ \* ARABIC \s 1 </w:instrText>
      </w:r>
      <w:r w:rsidR="00A77938">
        <w:fldChar w:fldCharType="separate"/>
      </w:r>
      <w:r>
        <w:rPr>
          <w:noProof/>
        </w:rPr>
        <w:t>4</w:t>
      </w:r>
      <w:r w:rsidR="00A77938">
        <w:rPr>
          <w:noProof/>
        </w:rPr>
        <w:fldChar w:fldCharType="end"/>
      </w:r>
      <w:bookmarkEnd w:id="53"/>
      <w:r>
        <w:t xml:space="preserve"> Konverter Sintaks Kueri Insert MySQL ke Sintaks Kueri Apache Phoenix</w:t>
      </w:r>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t xml:space="preserve">Pseudocode  </w:t>
      </w:r>
      <w:r>
        <w:rPr>
          <w:noProof/>
        </w:rPr>
        <w:t>4</w:t>
      </w:r>
      <w:r>
        <w:t>.</w:t>
      </w:r>
      <w:r>
        <w:rPr>
          <w:noProof/>
        </w:rPr>
        <w:t>4</w:t>
      </w:r>
      <w:r>
        <w:fldChar w:fldCharType="end"/>
      </w:r>
      <w:r>
        <w:t xml:space="preserve"> adalah sebagai berikut : </w:t>
      </w:r>
    </w:p>
    <w:p w14:paraId="4354565F" w14:textId="0A2C55DA" w:rsidR="000C67C2" w:rsidRDefault="000C67C2" w:rsidP="000C67C2">
      <w:pPr>
        <w:pStyle w:val="ListParagraph"/>
        <w:numPr>
          <w:ilvl w:val="0"/>
          <w:numId w:val="35"/>
        </w:numPr>
        <w:ind w:left="709" w:hanging="283"/>
      </w:pPr>
      <w:r>
        <w:t>Ambil sintaks kueri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6B9483E0" w:rsidR="00A63A81" w:rsidRDefault="00A63A81" w:rsidP="0098158C">
            <w:pPr>
              <w:suppressAutoHyphens w:val="0"/>
              <w:spacing w:line="276" w:lineRule="auto"/>
              <w:jc w:val="right"/>
              <w:rPr>
                <w:sz w:val="20"/>
                <w:szCs w:val="20"/>
              </w:rPr>
            </w:pPr>
          </w:p>
          <w:p w14:paraId="36182B9A" w14:textId="3B941B17" w:rsidR="00A63A81" w:rsidRDefault="00A63A81" w:rsidP="0098158C">
            <w:pPr>
              <w:suppressAutoHyphens w:val="0"/>
              <w:spacing w:line="276" w:lineRule="auto"/>
              <w:jc w:val="right"/>
              <w:rPr>
                <w:sz w:val="20"/>
                <w:szCs w:val="20"/>
              </w:rPr>
            </w:pPr>
          </w:p>
          <w:p w14:paraId="330D61F5" w14:textId="200A18A1" w:rsidR="00A63A81" w:rsidRPr="000D5EB8" w:rsidRDefault="00307F43" w:rsidP="0098158C">
            <w:pPr>
              <w:suppressAutoHyphens w:val="0"/>
              <w:spacing w:line="276" w:lineRule="auto"/>
              <w:jc w:val="right"/>
              <w:rPr>
                <w:sz w:val="20"/>
                <w:szCs w:val="20"/>
              </w:rPr>
            </w:pPr>
            <w:r>
              <w:rPr>
                <w:sz w:val="20"/>
                <w:szCs w:val="20"/>
              </w:rPr>
              <w:t>19</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lastRenderedPageBreak/>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lastRenderedPageBreak/>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29E2F32F" w:rsidR="005355B2" w:rsidRDefault="005355B2" w:rsidP="005355B2">
      <w:pPr>
        <w:pStyle w:val="Caption"/>
      </w:pPr>
      <w:bookmarkStart w:id="54" w:name="_Ref483391199"/>
      <w:r>
        <w:lastRenderedPageBreak/>
        <w:t xml:space="preserve">Pseudocode  </w:t>
      </w:r>
      <w:r w:rsidR="00A77938">
        <w:fldChar w:fldCharType="begin"/>
      </w:r>
      <w:r w:rsidR="00A77938">
        <w:instrText xml:space="preserve"> STYLEREF 1 \s </w:instrText>
      </w:r>
      <w:r w:rsidR="00A77938">
        <w:fldChar w:fldCharType="separate"/>
      </w:r>
      <w:r w:rsidR="00783351">
        <w:rPr>
          <w:noProof/>
        </w:rPr>
        <w:t>4</w:t>
      </w:r>
      <w:r w:rsidR="00A77938">
        <w:rPr>
          <w:noProof/>
        </w:rPr>
        <w:fldChar w:fldCharType="end"/>
      </w:r>
      <w:r w:rsidR="00783351">
        <w:t>.</w:t>
      </w:r>
      <w:r w:rsidR="00A77938">
        <w:fldChar w:fldCharType="begin"/>
      </w:r>
      <w:r w:rsidR="00A77938">
        <w:instrText xml:space="preserve"> SEQ Pseudocode_ \* ARABIC \s 1 </w:instrText>
      </w:r>
      <w:r w:rsidR="00A77938">
        <w:fldChar w:fldCharType="separate"/>
      </w:r>
      <w:r w:rsidR="00783351">
        <w:rPr>
          <w:noProof/>
        </w:rPr>
        <w:t>5</w:t>
      </w:r>
      <w:r w:rsidR="00A77938">
        <w:rPr>
          <w:noProof/>
        </w:rPr>
        <w:fldChar w:fldCharType="end"/>
      </w:r>
      <w:bookmarkEnd w:id="54"/>
      <w:r>
        <w:t xml:space="preserve"> Konverter Sintaks Kueri </w:t>
      </w:r>
      <w:r w:rsidR="002066D4">
        <w:t xml:space="preserve">Update ke Sintaks Kueri </w:t>
      </w:r>
      <w:r>
        <w:t>Apache Phoenix</w:t>
      </w:r>
    </w:p>
    <w:p w14:paraId="2854649D" w14:textId="77777777" w:rsidR="008100E4" w:rsidRDefault="008100E4" w:rsidP="008100E4"/>
    <w:p w14:paraId="6E4C2E9E" w14:textId="1CC5175D" w:rsidR="008100E4" w:rsidRDefault="008100E4" w:rsidP="008100E4">
      <w:pPr>
        <w:ind w:firstLine="720"/>
      </w:pPr>
      <w:r>
        <w:t xml:space="preserve">Untuk perubahan kueri update, dibutuhkan elemen 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t xml:space="preserve">Pseudocode  </w:t>
      </w:r>
      <w:r>
        <w:rPr>
          <w:noProof/>
        </w:rPr>
        <w:t>4</w:t>
      </w:r>
      <w:r>
        <w:t>.</w:t>
      </w:r>
      <w:r>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headerReference w:type="even" r:id="rId88"/>
          <w:headerReference w:type="default" r:id="rId89"/>
          <w:footerReference w:type="even" r:id="rId90"/>
          <w:footerReference w:type="default" r:id="rId91"/>
          <w:headerReference w:type="first" r:id="rId92"/>
          <w:footerReference w:type="first" r:id="rId93"/>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55" w:name="_Toc454782863"/>
      <w:r>
        <w:lastRenderedPageBreak/>
        <w:t>BAB V</w:t>
      </w:r>
      <w:r>
        <w:br/>
        <w:t>UJI COBA DAN EVALUASI</w:t>
      </w:r>
      <w:bookmarkEnd w:id="55"/>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56" w:name="_Toc454782864"/>
      <w:r>
        <w:t>Lingkungan Uji Coba</w:t>
      </w:r>
      <w:bookmarkEnd w:id="56"/>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30307F0C" w:rsidR="00CE74AF" w:rsidRDefault="00CE74AF" w:rsidP="00CE74AF">
      <w:pPr>
        <w:pStyle w:val="Caption"/>
      </w:pPr>
      <w:bookmarkStart w:id="57" w:name="_Ref483197830"/>
      <w:bookmarkStart w:id="58" w:name="_Ref483509559"/>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1</w:t>
      </w:r>
      <w:r w:rsidR="006218AF">
        <w:fldChar w:fldCharType="end"/>
      </w:r>
      <w:bookmarkEnd w:id="57"/>
      <w:r>
        <w:t xml:space="preserve"> Desain Arsitektur Uji Coba Sistem</w:t>
      </w:r>
      <w:bookmarkEnd w:id="58"/>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CE74AF">
        <w:t xml:space="preserve">Gambar </w:t>
      </w:r>
      <w:r w:rsidR="00CE74AF">
        <w:rPr>
          <w:noProof/>
        </w:rPr>
        <w:t>5</w:t>
      </w:r>
      <w:r w:rsidR="00CE74AF">
        <w:t>.</w:t>
      </w:r>
      <w:r w:rsidR="00CE74AF">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r>
        <w:t>Dataset Uji Coba</w:t>
      </w:r>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sidR="002C4753">
            <w:rPr>
              <w:noProof/>
            </w:rPr>
            <w:t>[28]</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466EEADD" w:rsidR="0054572E" w:rsidRDefault="0054572E" w:rsidP="0054572E">
      <w:pPr>
        <w:pStyle w:val="ListParagraph"/>
        <w:numPr>
          <w:ilvl w:val="3"/>
          <w:numId w:val="29"/>
        </w:numPr>
        <w:ind w:left="1276"/>
      </w:pPr>
      <w:r>
        <w:t xml:space="preserve">Baris </w:t>
      </w:r>
      <w:r>
        <w:tab/>
        <w:t xml:space="preserve">: </w:t>
      </w:r>
      <w:r w:rsidR="004616AC">
        <w:t>67663</w:t>
      </w:r>
      <w:r>
        <w:t xml:space="preserve"> baris</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68424DEF" w:rsidR="00CE74AF" w:rsidRDefault="00CE74AF" w:rsidP="00CE74AF">
      <w:pPr>
        <w:pStyle w:val="ListParagraph"/>
        <w:numPr>
          <w:ilvl w:val="1"/>
          <w:numId w:val="32"/>
        </w:numPr>
        <w:ind w:left="1276" w:hanging="283"/>
      </w:pPr>
      <w:r>
        <w:t>Baris</w:t>
      </w:r>
      <w:r>
        <w:tab/>
        <w:t>: 6161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1A06FEDF" w:rsidR="00CE74AF" w:rsidRDefault="00CE74AF" w:rsidP="00CE74AF">
      <w:pPr>
        <w:pStyle w:val="ListParagraph"/>
        <w:numPr>
          <w:ilvl w:val="1"/>
          <w:numId w:val="32"/>
        </w:numPr>
        <w:ind w:left="1276" w:hanging="283"/>
      </w:pPr>
      <w:r>
        <w:t>Baris</w:t>
      </w:r>
      <w:r>
        <w:tab/>
        <w:t>: 7184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r>
        <w:t>Skenario Uji Coba</w:t>
      </w:r>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r>
        <w:t xml:space="preserve">Skenario </w:t>
      </w:r>
      <w:r w:rsidR="001003E6">
        <w:t>Uji Coba Fungsionalitas</w:t>
      </w:r>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2768B">
      <w:pPr>
        <w:pStyle w:val="ListParagraph"/>
        <w:numPr>
          <w:ilvl w:val="0"/>
          <w:numId w:val="33"/>
        </w:numPr>
        <w:ind w:left="709" w:hanging="425"/>
        <w:rPr>
          <w:b/>
        </w:rPr>
      </w:pPr>
      <w:r w:rsidRPr="00F80E64">
        <w:rPr>
          <w:b/>
        </w:rPr>
        <w:t>Inisialisasi Basis Data</w:t>
      </w:r>
    </w:p>
    <w:p w14:paraId="1B4C50AC" w14:textId="44C06E9F" w:rsidR="00F80E64" w:rsidRDefault="00F80E64" w:rsidP="00F2768B">
      <w:pPr>
        <w:pStyle w:val="ListParagraph"/>
        <w:ind w:left="709"/>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2768B">
      <w:pPr>
        <w:pStyle w:val="ListParagraph"/>
        <w:numPr>
          <w:ilvl w:val="0"/>
          <w:numId w:val="33"/>
        </w:numPr>
        <w:ind w:left="709" w:hanging="425"/>
        <w:rPr>
          <w:b/>
        </w:rPr>
      </w:pPr>
      <w:r w:rsidRPr="00F80E64">
        <w:rPr>
          <w:b/>
        </w:rPr>
        <w:t>Transformasi Basis Data</w:t>
      </w:r>
    </w:p>
    <w:p w14:paraId="6FE06C73" w14:textId="6B2AB047" w:rsidR="00F80E64" w:rsidRPr="007855F0" w:rsidRDefault="007855F0" w:rsidP="00F2768B">
      <w:pPr>
        <w:pStyle w:val="ListParagraph"/>
        <w:ind w:left="709"/>
      </w:pPr>
      <w:r>
        <w:t>Proses t</w:t>
      </w:r>
      <w:r w:rsidRPr="007855F0">
        <w:t xml:space="preserve">ransformasi </w:t>
      </w:r>
      <w:r>
        <w:t xml:space="preserve">berlangsung ketika terdapat perubahan data pada basis data SQL. </w:t>
      </w:r>
      <w:r w:rsidR="00A25728">
        <w:t xml:space="preserve">Perubahan terjadi dari adanya kueri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w:t>
      </w:r>
      <w:r w:rsidR="00A25728">
        <w:lastRenderedPageBreak/>
        <w:t xml:space="preserve">sistem sebelumnya sudah pernah melakukan transformasi, maka proses inisialisasi tidak akan berlangsung. Sistem akan mengambil daftar kueri yang di esekusi pada basis data SQL, kemudian dijalankan ke basis data NoSQL sehingga data pada kedua basis data adalah sama. </w:t>
      </w:r>
    </w:p>
    <w:p w14:paraId="5987B02F" w14:textId="2F925179" w:rsidR="00F80E64" w:rsidRDefault="00F80E64" w:rsidP="00F2768B">
      <w:pPr>
        <w:pStyle w:val="ListParagraph"/>
        <w:numPr>
          <w:ilvl w:val="0"/>
          <w:numId w:val="33"/>
        </w:numPr>
        <w:ind w:left="709" w:hanging="425"/>
        <w:rPr>
          <w:b/>
        </w:rPr>
      </w:pPr>
      <w:r w:rsidRPr="00F80E64">
        <w:rPr>
          <w:b/>
        </w:rPr>
        <w:t>Antar Muka Data Adapter</w:t>
      </w:r>
    </w:p>
    <w:p w14:paraId="0FAD5930" w14:textId="445F1DA1" w:rsidR="00F80E64" w:rsidRDefault="00A25728" w:rsidP="00F2768B">
      <w:pPr>
        <w:pStyle w:val="ListParagraph"/>
        <w:ind w:left="709"/>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kueri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end"/>
      </w:r>
      <w:r w:rsidR="00201418">
        <w:fldChar w:fldCharType="begin"/>
      </w:r>
      <w:r w:rsidR="00201418">
        <w:instrText xml:space="preserve"> REF _Ref483203370 \h </w:instrText>
      </w:r>
      <w:r w:rsidR="00201418">
        <w:fldChar w:fldCharType="separate"/>
      </w:r>
      <w:r w:rsidR="00201418">
        <w:t xml:space="preserve">Tabel </w:t>
      </w:r>
      <w:r w:rsidR="00201418">
        <w:rPr>
          <w:noProof/>
        </w:rPr>
        <w:t>5</w:t>
      </w:r>
      <w:r w:rsidR="00201418">
        <w:t>.</w:t>
      </w:r>
      <w:r w:rsidR="00201418">
        <w:rPr>
          <w:noProof/>
        </w:rPr>
        <w:t>1</w:t>
      </w:r>
      <w:r w:rsidR="00201418">
        <w:fldChar w:fldCharType="end"/>
      </w:r>
      <w:r w:rsidR="00201418">
        <w:t xml:space="preserve"> menunjukan rancangan setiap aksi pengujian dan hasil atau nilai yang diharapkan. </w:t>
      </w:r>
    </w:p>
    <w:p w14:paraId="348E9352" w14:textId="235E0AAE" w:rsidR="006A21CF" w:rsidRDefault="006A21CF" w:rsidP="00F2768B">
      <w:pPr>
        <w:pStyle w:val="ListParagraph"/>
        <w:ind w:left="709"/>
      </w:pPr>
      <w:r>
        <w:t xml:space="preserve">Selain melakukan uji coba untuk mengetahui berhasil atau tidaknya antar muka berjalan, </w:t>
      </w:r>
      <w:r w:rsidR="00C32A1C">
        <w:t xml:space="preserve">dilakukan pencatatan </w:t>
      </w:r>
      <w:r>
        <w:t xml:space="preserve">waktu respon yang diperlukan sistem sampai proses berakhir kedalam tabel. Waktu </w:t>
      </w:r>
      <w:r w:rsidR="00C32A1C">
        <w:t xml:space="preserve">respon </w:t>
      </w:r>
      <w:r>
        <w:t xml:space="preserve">dicatat sebanyak lima kali percobaan, kemudian diambil nilai rata-ratanya. </w:t>
      </w:r>
    </w:p>
    <w:p w14:paraId="741926D6" w14:textId="77777777" w:rsidR="00201418" w:rsidRDefault="00201418" w:rsidP="00F80E64">
      <w:pPr>
        <w:pStyle w:val="ListParagraph"/>
        <w:ind w:left="1134"/>
      </w:pPr>
    </w:p>
    <w:p w14:paraId="678E106A" w14:textId="4DC27AC3" w:rsidR="00201418" w:rsidRDefault="00201418" w:rsidP="00201418">
      <w:pPr>
        <w:pStyle w:val="Caption"/>
      </w:pPr>
      <w:bookmarkStart w:id="59" w:name="_Ref483203370"/>
      <w:bookmarkStart w:id="60" w:name="_Ref483203365"/>
      <w:r>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1</w:t>
      </w:r>
      <w:r w:rsidR="00A77938">
        <w:rPr>
          <w:noProof/>
        </w:rPr>
        <w:fldChar w:fldCharType="end"/>
      </w:r>
      <w:bookmarkEnd w:id="59"/>
      <w:r>
        <w:t xml:space="preserve"> Aksi dan Hasil Harapan Setiap Fungsi Antar Muka</w:t>
      </w:r>
      <w:bookmarkEnd w:id="60"/>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 xml:space="preserve">Menghapus satu baris data </w:t>
            </w:r>
            <w:r>
              <w:lastRenderedPageBreak/>
              <w:t>pada tabel routes</w:t>
            </w:r>
          </w:p>
        </w:tc>
        <w:tc>
          <w:tcPr>
            <w:tcW w:w="2410" w:type="dxa"/>
          </w:tcPr>
          <w:p w14:paraId="537CEDCD" w14:textId="7864A2B9" w:rsidR="00201418" w:rsidRDefault="00B7053A" w:rsidP="00201418">
            <w:pPr>
              <w:suppressAutoHyphens w:val="0"/>
              <w:jc w:val="left"/>
            </w:pPr>
            <w:r>
              <w:lastRenderedPageBreak/>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lastRenderedPageBreak/>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r w:rsidR="008170B3" w14:paraId="5142C990" w14:textId="77777777" w:rsidTr="00201418">
        <w:tc>
          <w:tcPr>
            <w:tcW w:w="421" w:type="dxa"/>
          </w:tcPr>
          <w:p w14:paraId="7ABA0DD8" w14:textId="0A3B82D1" w:rsidR="008170B3" w:rsidRDefault="008170B3" w:rsidP="00201418">
            <w:pPr>
              <w:suppressAutoHyphens w:val="0"/>
              <w:ind w:left="-113" w:right="-108"/>
              <w:jc w:val="center"/>
            </w:pPr>
            <w:r>
              <w:t>17</w:t>
            </w:r>
          </w:p>
        </w:tc>
        <w:tc>
          <w:tcPr>
            <w:tcW w:w="1417" w:type="dxa"/>
          </w:tcPr>
          <w:p w14:paraId="4EB20517" w14:textId="281635D0" w:rsidR="008170B3" w:rsidRDefault="008170B3" w:rsidP="00201418">
            <w:pPr>
              <w:suppressAutoHyphens w:val="0"/>
              <w:jc w:val="left"/>
            </w:pPr>
            <w:r>
              <w:t>/select_routes_country/&lt;id_route&gt;</w:t>
            </w:r>
          </w:p>
        </w:tc>
        <w:tc>
          <w:tcPr>
            <w:tcW w:w="1559" w:type="dxa"/>
          </w:tcPr>
          <w:p w14:paraId="1E7A134E" w14:textId="637D3D38" w:rsidR="008170B3" w:rsidRDefault="008170B3" w:rsidP="008170B3">
            <w:pPr>
              <w:suppressAutoHyphens w:val="0"/>
              <w:jc w:val="left"/>
            </w:pPr>
            <w:r>
              <w:t>Mengambil detail nama airline dan negara pada rute</w:t>
            </w:r>
          </w:p>
        </w:tc>
        <w:tc>
          <w:tcPr>
            <w:tcW w:w="2410" w:type="dxa"/>
          </w:tcPr>
          <w:p w14:paraId="4C4369E8" w14:textId="56A26F6C" w:rsidR="008170B3" w:rsidRDefault="008170B3" w:rsidP="00B7053A">
            <w:pPr>
              <w:suppressAutoHyphens w:val="0"/>
              <w:jc w:val="left"/>
            </w:pPr>
            <w:r>
              <w:t>Satu baris yang dipilih berhasil diambil dari tabel routes dan airline</w:t>
            </w:r>
          </w:p>
        </w:tc>
      </w:tr>
      <w:tr w:rsidR="008170B3" w14:paraId="1DD7975C" w14:textId="77777777" w:rsidTr="00201418">
        <w:tc>
          <w:tcPr>
            <w:tcW w:w="421" w:type="dxa"/>
          </w:tcPr>
          <w:p w14:paraId="025EBF3B" w14:textId="4D4D69D4" w:rsidR="008170B3" w:rsidRDefault="008170B3" w:rsidP="00201418">
            <w:pPr>
              <w:suppressAutoHyphens w:val="0"/>
              <w:ind w:left="-113" w:right="-108"/>
              <w:jc w:val="center"/>
            </w:pPr>
            <w:r>
              <w:t>18</w:t>
            </w:r>
          </w:p>
        </w:tc>
        <w:tc>
          <w:tcPr>
            <w:tcW w:w="1417" w:type="dxa"/>
          </w:tcPr>
          <w:p w14:paraId="07DADCD4" w14:textId="2DE1D012" w:rsidR="008170B3" w:rsidRDefault="008170B3" w:rsidP="00201418">
            <w:pPr>
              <w:suppressAutoHyphens w:val="0"/>
              <w:jc w:val="left"/>
            </w:pPr>
            <w:r>
              <w:t>/select_all_number_routes_by_airline</w:t>
            </w:r>
          </w:p>
        </w:tc>
        <w:tc>
          <w:tcPr>
            <w:tcW w:w="1559" w:type="dxa"/>
          </w:tcPr>
          <w:p w14:paraId="725672CD" w14:textId="14BB72A4" w:rsidR="008170B3" w:rsidRDefault="008170B3" w:rsidP="008170B3">
            <w:pPr>
              <w:suppressAutoHyphens w:val="0"/>
              <w:jc w:val="left"/>
            </w:pPr>
            <w:r>
              <w:t>Mengambil jumlah rute yang ditempuh oleh airline</w:t>
            </w:r>
          </w:p>
        </w:tc>
        <w:tc>
          <w:tcPr>
            <w:tcW w:w="2410" w:type="dxa"/>
          </w:tcPr>
          <w:p w14:paraId="797F25BC" w14:textId="57C139B7" w:rsidR="008170B3" w:rsidRDefault="008170B3" w:rsidP="00B7053A">
            <w:pPr>
              <w:suppressAutoHyphens w:val="0"/>
              <w:jc w:val="left"/>
            </w:pPr>
            <w:r>
              <w:t>Semua data jumlah rut</w:t>
            </w:r>
            <w:r w:rsidR="00606590">
              <w:t>e berhasil diambil dari tabel route dan airline</w:t>
            </w:r>
          </w:p>
        </w:tc>
      </w:tr>
      <w:tr w:rsidR="00606590" w14:paraId="05A93975" w14:textId="77777777" w:rsidTr="00201418">
        <w:tc>
          <w:tcPr>
            <w:tcW w:w="421" w:type="dxa"/>
          </w:tcPr>
          <w:p w14:paraId="7020B0F7" w14:textId="480DF600" w:rsidR="00606590" w:rsidRDefault="00606590" w:rsidP="00201418">
            <w:pPr>
              <w:suppressAutoHyphens w:val="0"/>
              <w:ind w:left="-113" w:right="-108"/>
              <w:jc w:val="center"/>
            </w:pPr>
            <w:r>
              <w:t>19</w:t>
            </w:r>
          </w:p>
        </w:tc>
        <w:tc>
          <w:tcPr>
            <w:tcW w:w="1417" w:type="dxa"/>
          </w:tcPr>
          <w:p w14:paraId="3131F116" w14:textId="4799E41B" w:rsidR="00606590" w:rsidRDefault="00606590" w:rsidP="00201418">
            <w:pPr>
              <w:suppressAutoHyphens w:val="0"/>
              <w:jc w:val="left"/>
            </w:pPr>
            <w:r>
              <w:t>/select_all_number_routes_more_than/&lt;number&gt;</w:t>
            </w:r>
          </w:p>
        </w:tc>
        <w:tc>
          <w:tcPr>
            <w:tcW w:w="1559" w:type="dxa"/>
          </w:tcPr>
          <w:p w14:paraId="63FAAE7C" w14:textId="7CFCA89F" w:rsidR="00606590" w:rsidRDefault="00606590" w:rsidP="008170B3">
            <w:pPr>
              <w:suppressAutoHyphens w:val="0"/>
              <w:jc w:val="left"/>
            </w:pPr>
            <w:r>
              <w:t xml:space="preserve">Mengambil airline yang memiliki jumlah rute lebih dari </w:t>
            </w:r>
            <w:r>
              <w:lastRenderedPageBreak/>
              <w:t>jumlah yang dimaksud</w:t>
            </w:r>
          </w:p>
        </w:tc>
        <w:tc>
          <w:tcPr>
            <w:tcW w:w="2410" w:type="dxa"/>
          </w:tcPr>
          <w:p w14:paraId="2304AE8E" w14:textId="3A40A389" w:rsidR="00606590" w:rsidRDefault="00606590" w:rsidP="00B7053A">
            <w:pPr>
              <w:suppressAutoHyphens w:val="0"/>
              <w:jc w:val="left"/>
            </w:pPr>
            <w:r>
              <w:lastRenderedPageBreak/>
              <w:t>Semua data jumlah rute yang melebihi berhasil diambil dari tabel route</w:t>
            </w:r>
          </w:p>
        </w:tc>
      </w:tr>
      <w:tr w:rsidR="00606590" w14:paraId="0E3AFF15" w14:textId="77777777" w:rsidTr="00201418">
        <w:tc>
          <w:tcPr>
            <w:tcW w:w="421" w:type="dxa"/>
          </w:tcPr>
          <w:p w14:paraId="0C656C5B" w14:textId="0858797C" w:rsidR="00606590" w:rsidRDefault="00606590" w:rsidP="00201418">
            <w:pPr>
              <w:suppressAutoHyphens w:val="0"/>
              <w:ind w:left="-113" w:right="-108"/>
              <w:jc w:val="center"/>
            </w:pPr>
            <w:r>
              <w:lastRenderedPageBreak/>
              <w:t>20</w:t>
            </w:r>
          </w:p>
        </w:tc>
        <w:tc>
          <w:tcPr>
            <w:tcW w:w="1417" w:type="dxa"/>
          </w:tcPr>
          <w:p w14:paraId="29FA9801" w14:textId="45394E02" w:rsidR="00606590" w:rsidRDefault="00606590" w:rsidP="00201418">
            <w:pPr>
              <w:suppressAutoHyphens w:val="0"/>
              <w:jc w:val="left"/>
            </w:pPr>
            <w:r>
              <w:t>/select_all_airline_in_routes</w:t>
            </w:r>
          </w:p>
        </w:tc>
        <w:tc>
          <w:tcPr>
            <w:tcW w:w="1559" w:type="dxa"/>
          </w:tcPr>
          <w:p w14:paraId="0DA63A01" w14:textId="3B630BD4" w:rsidR="00606590" w:rsidRDefault="00606590" w:rsidP="008170B3">
            <w:pPr>
              <w:suppressAutoHyphens w:val="0"/>
              <w:jc w:val="left"/>
            </w:pPr>
            <w:r>
              <w:t>Mengambil data airline yang melakukan penerbangan</w:t>
            </w:r>
          </w:p>
        </w:tc>
        <w:tc>
          <w:tcPr>
            <w:tcW w:w="2410" w:type="dxa"/>
          </w:tcPr>
          <w:p w14:paraId="3D0BF176" w14:textId="18371606" w:rsidR="00606590" w:rsidRDefault="00606590" w:rsidP="00B7053A">
            <w:pPr>
              <w:suppressAutoHyphens w:val="0"/>
              <w:jc w:val="left"/>
            </w:pPr>
            <w:r>
              <w:t>Semua data jumlah rute tiap airline berhasil diambil dari tabel route</w:t>
            </w:r>
          </w:p>
        </w:tc>
      </w:tr>
      <w:tr w:rsidR="0097299A" w14:paraId="68CE9F24" w14:textId="77777777" w:rsidTr="00201418">
        <w:tc>
          <w:tcPr>
            <w:tcW w:w="421" w:type="dxa"/>
          </w:tcPr>
          <w:p w14:paraId="1508381F" w14:textId="59BC1E8A" w:rsidR="0097299A" w:rsidRDefault="0097299A" w:rsidP="00201418">
            <w:pPr>
              <w:suppressAutoHyphens w:val="0"/>
              <w:ind w:left="-113" w:right="-108"/>
              <w:jc w:val="center"/>
            </w:pPr>
            <w:r>
              <w:t>21</w:t>
            </w:r>
          </w:p>
        </w:tc>
        <w:tc>
          <w:tcPr>
            <w:tcW w:w="1417" w:type="dxa"/>
          </w:tcPr>
          <w:p w14:paraId="775DB3BB" w14:textId="1AFCF9C3" w:rsidR="0097299A" w:rsidRDefault="0097299A" w:rsidP="00201418">
            <w:pPr>
              <w:suppressAutoHyphens w:val="0"/>
              <w:jc w:val="left"/>
            </w:pPr>
            <w:r>
              <w:t>/select_all_airline_source</w:t>
            </w:r>
          </w:p>
        </w:tc>
        <w:tc>
          <w:tcPr>
            <w:tcW w:w="1559" w:type="dxa"/>
          </w:tcPr>
          <w:p w14:paraId="60C50F28" w14:textId="353115C3" w:rsidR="0097299A" w:rsidRDefault="0097299A" w:rsidP="0097299A">
            <w:pPr>
              <w:suppressAutoHyphens w:val="0"/>
              <w:jc w:val="left"/>
            </w:pPr>
            <w:r>
              <w:t>Mengambil detail airline dan asal penerbangan yang tercatat pada rute</w:t>
            </w:r>
          </w:p>
        </w:tc>
        <w:tc>
          <w:tcPr>
            <w:tcW w:w="2410" w:type="dxa"/>
          </w:tcPr>
          <w:p w14:paraId="02E3660C" w14:textId="74B78091" w:rsidR="0097299A" w:rsidRDefault="0097299A" w:rsidP="0097299A">
            <w:pPr>
              <w:suppressAutoHyphens w:val="0"/>
              <w:jc w:val="left"/>
            </w:pPr>
            <w:r>
              <w:t>Semua data airline dan asal penerbangan dari gabungan tabel route, airline dan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r>
        <w:t xml:space="preserve">Skenario </w:t>
      </w:r>
      <w:r w:rsidR="001003E6">
        <w:t>Uji Coba Kapasitas dan Performa</w:t>
      </w:r>
    </w:p>
    <w:p w14:paraId="0CE8A3F7" w14:textId="77777777" w:rsidR="0071512D" w:rsidRDefault="0071512D" w:rsidP="0071512D"/>
    <w:p w14:paraId="53E70309" w14:textId="620E56A0" w:rsidR="0071512D" w:rsidRDefault="0071512D" w:rsidP="0071512D">
      <w:pPr>
        <w:ind w:firstLine="576"/>
      </w:pPr>
      <w:r>
        <w:t xml:space="preserve">Pada pengujian ini dilakukan untuk menguji kemampuan tiap-tiap server yang ada pada sistem adapter. </w:t>
      </w:r>
      <w:r w:rsidR="008941B2">
        <w:t xml:space="preserve">Parameter yang menjadi acuan pengukuran adalah dengan menghitung penggunaan CPU, </w:t>
      </w:r>
      <w:r w:rsidR="008941B2" w:rsidRPr="008941B2">
        <w:rPr>
          <w:i/>
        </w:rPr>
        <w:t>memory</w:t>
      </w:r>
      <w:r w:rsidR="008941B2">
        <w:t xml:space="preserve"> dan waktu respon selama proses inisialisasi atau transformasi. </w:t>
      </w:r>
      <w:r w:rsidR="00EC7366">
        <w:t xml:space="preserve">Hasil uji coba ini disimpan dalam tabel dan ditampilkan dalam bentuk grafik sehingga dapat terlihat dengan jelas perubahan dari setiap skenario yang dijalankan. </w:t>
      </w:r>
      <w:r w:rsidR="008941B2">
        <w:t xml:space="preserve">Uji coba menggunakan arsitektur yang sama seperti yang ditampilkan pada </w:t>
      </w:r>
      <w:r w:rsidR="008941B2">
        <w:fldChar w:fldCharType="begin"/>
      </w:r>
      <w:r w:rsidR="008941B2">
        <w:instrText xml:space="preserve"> REF _Ref483197830 \h </w:instrText>
      </w:r>
      <w:r w:rsidR="008941B2">
        <w:fldChar w:fldCharType="separate"/>
      </w:r>
      <w:r w:rsidR="008941B2">
        <w:t xml:space="preserve">Gambar </w:t>
      </w:r>
      <w:r w:rsidR="008941B2">
        <w:rPr>
          <w:noProof/>
        </w:rPr>
        <w:t>5</w:t>
      </w:r>
      <w:r w:rsidR="008941B2">
        <w:t>.</w:t>
      </w:r>
      <w:r w:rsidR="008941B2">
        <w:rPr>
          <w:noProof/>
        </w:rPr>
        <w:t>1</w:t>
      </w:r>
      <w:r w:rsidR="008941B2">
        <w:fldChar w:fldCharType="end"/>
      </w:r>
      <w:r w:rsidR="008941B2">
        <w:t xml:space="preserve">. </w:t>
      </w:r>
    </w:p>
    <w:p w14:paraId="135AB69C" w14:textId="77777777" w:rsidR="008941B2" w:rsidRDefault="008941B2" w:rsidP="0071512D">
      <w:pPr>
        <w:ind w:firstLine="576"/>
      </w:pPr>
      <w:r>
        <w:t xml:space="preserve">Komputer server diuji secara bertahap, mulai dari proses transformasi maupun </w:t>
      </w:r>
      <w:r w:rsidRPr="008941B2">
        <w:rPr>
          <w:i/>
        </w:rPr>
        <w:t>patching</w:t>
      </w:r>
      <w:r>
        <w:t xml:space="preserve"> kueri. Kumpulan data yag didapat diolah untuk mendapatkan parameter yang diinginkan. Pengujian dilakukan dengan beberapa skenario sebagai berikut:</w:t>
      </w:r>
    </w:p>
    <w:p w14:paraId="50DEF67A" w14:textId="0765C153" w:rsidR="008941B2" w:rsidRPr="006D0B01" w:rsidRDefault="006D0B01" w:rsidP="008941B2">
      <w:pPr>
        <w:pStyle w:val="ListParagraph"/>
        <w:numPr>
          <w:ilvl w:val="5"/>
          <w:numId w:val="29"/>
        </w:numPr>
        <w:ind w:left="709"/>
        <w:rPr>
          <w:b/>
        </w:rPr>
      </w:pPr>
      <w:r>
        <w:rPr>
          <w:b/>
        </w:rPr>
        <w:t>Perbandingan Jumlah Baris pada T</w:t>
      </w:r>
      <w:r w:rsidR="008941B2" w:rsidRPr="006D0B01">
        <w:rPr>
          <w:b/>
        </w:rPr>
        <w:t>abel</w:t>
      </w:r>
    </w:p>
    <w:p w14:paraId="23BB214C" w14:textId="116C1B0E" w:rsidR="006D0B01" w:rsidRDefault="006D0B01" w:rsidP="006D0B01">
      <w:pPr>
        <w:pStyle w:val="ListParagraph"/>
        <w:ind w:left="709"/>
      </w:pPr>
      <w:r>
        <w:t xml:space="preserve">Pengujian ini dilakukan untuk mengetahui berapa jumlah sumber daya yang digunakan dan waktu respon selama proses transformasi data dari basis data MySQL ke HBase </w:t>
      </w:r>
      <w:r>
        <w:lastRenderedPageBreak/>
        <w:t>saat proses inisialisasi berlangsung</w:t>
      </w:r>
      <w:r w:rsidR="00ED1266">
        <w:t xml:space="preserve"> dengan perbandingkan jumlah baris</w:t>
      </w:r>
      <w:r>
        <w:t xml:space="preserve">. Perbandingan jumlah baris yang digunakan pada tabel untuk setiap percobaan adalah sebagai berikut : </w:t>
      </w:r>
    </w:p>
    <w:p w14:paraId="50EE2344" w14:textId="16375145" w:rsidR="006D0B01" w:rsidRDefault="006D0B01" w:rsidP="006D0B01">
      <w:pPr>
        <w:pStyle w:val="ListParagraph"/>
        <w:numPr>
          <w:ilvl w:val="0"/>
          <w:numId w:val="34"/>
        </w:numPr>
        <w:ind w:left="1276"/>
      </w:pPr>
      <w:r>
        <w:t>Airplane : 6.000, 12.000, 18.000, 24.000, 30.000</w:t>
      </w:r>
    </w:p>
    <w:p w14:paraId="71D89167" w14:textId="4F454714" w:rsidR="006D0B01" w:rsidRDefault="006D0B01" w:rsidP="006D0B01">
      <w:pPr>
        <w:pStyle w:val="ListParagraph"/>
        <w:numPr>
          <w:ilvl w:val="0"/>
          <w:numId w:val="34"/>
        </w:numPr>
        <w:ind w:left="1276"/>
      </w:pPr>
      <w:r>
        <w:t>Airport : 7.000, 14.000, 21.000, 28.000, 35.000</w:t>
      </w:r>
    </w:p>
    <w:p w14:paraId="0D1DCD96" w14:textId="2FF98E96" w:rsidR="006D0B01" w:rsidRDefault="006D0B01" w:rsidP="006D0B01">
      <w:pPr>
        <w:pStyle w:val="ListParagraph"/>
        <w:numPr>
          <w:ilvl w:val="0"/>
          <w:numId w:val="34"/>
        </w:numPr>
        <w:ind w:left="1276"/>
      </w:pPr>
      <w:r>
        <w:t>Route : 60.000, 120.000, 180.000, 240.000, 300.000</w:t>
      </w:r>
    </w:p>
    <w:p w14:paraId="1474C3D8" w14:textId="6674A9C1" w:rsidR="006D0B01" w:rsidRPr="00ED1266" w:rsidRDefault="008941B2" w:rsidP="006D0B01">
      <w:pPr>
        <w:pStyle w:val="ListParagraph"/>
        <w:numPr>
          <w:ilvl w:val="5"/>
          <w:numId w:val="29"/>
        </w:numPr>
        <w:ind w:left="709"/>
        <w:rPr>
          <w:b/>
        </w:rPr>
      </w:pPr>
      <w:r w:rsidRPr="00ED1266">
        <w:rPr>
          <w:b/>
        </w:rPr>
        <w:t xml:space="preserve">Perbandingan </w:t>
      </w:r>
      <w:r w:rsidR="00ED1266">
        <w:rPr>
          <w:b/>
        </w:rPr>
        <w:t>Jumlah Tabel p</w:t>
      </w:r>
      <w:r w:rsidR="00ED1266" w:rsidRPr="00ED1266">
        <w:rPr>
          <w:b/>
        </w:rPr>
        <w:t>ada Basis Data</w:t>
      </w:r>
    </w:p>
    <w:p w14:paraId="2C49BDBE" w14:textId="019D1607" w:rsidR="006D0B01" w:rsidRDefault="006D0B01" w:rsidP="006D0B01">
      <w:pPr>
        <w:pStyle w:val="ListParagraph"/>
        <w:ind w:left="709"/>
      </w:pPr>
      <w:r>
        <w:t xml:space="preserve">Pengujian ini dilakukan untuk mengetahui berapa jumlah sumber daya yang digunakan dan waktu respon </w:t>
      </w:r>
      <w:r w:rsidR="00CC4F43">
        <w:t xml:space="preserve">sistem data adapter </w:t>
      </w:r>
      <w:r>
        <w:t xml:space="preserve">selama proses inisialisasi </w:t>
      </w:r>
      <w:r w:rsidR="00CC4F43">
        <w:t xml:space="preserve">data dari basis data MySQL ke HBase </w:t>
      </w:r>
      <w:r>
        <w:t>berlangsung</w:t>
      </w:r>
      <w:r w:rsidR="008041A4">
        <w:t xml:space="preserve"> dengan perbandingan </w:t>
      </w:r>
      <w:r w:rsidR="00CC4F43">
        <w:t xml:space="preserve">perbedaan </w:t>
      </w:r>
      <w:r w:rsidR="008041A4">
        <w:t>jumlah tabel</w:t>
      </w:r>
      <w:r>
        <w:t xml:space="preserve">. </w:t>
      </w:r>
      <w:r w:rsidR="00ED1266">
        <w:t xml:space="preserve">Jumlah baris </w:t>
      </w:r>
      <w:r w:rsidR="00ED1266" w:rsidRPr="00CC4F43">
        <w:rPr>
          <w:i/>
        </w:rPr>
        <w:t>default</w:t>
      </w:r>
      <w:r w:rsidR="00ED1266">
        <w:t xml:space="preserve"> yang digunakan </w:t>
      </w:r>
      <w:r w:rsidR="00CC4F43">
        <w:t xml:space="preserve">pada setiap tabel </w:t>
      </w:r>
      <w:r w:rsidR="00ED1266">
        <w:t xml:space="preserve">adalah sesuai dengan jumlah baris yang didapat pada </w:t>
      </w:r>
      <w:sdt>
        <w:sdtPr>
          <w:id w:val="940806672"/>
          <w:citation/>
        </w:sdtPr>
        <w:sdtContent>
          <w:r w:rsidR="00ED1266">
            <w:fldChar w:fldCharType="begin"/>
          </w:r>
          <w:r w:rsidR="00ED1266">
            <w:instrText xml:space="preserve"> CITATION Con17 \l 1057 </w:instrText>
          </w:r>
          <w:r w:rsidR="00ED1266">
            <w:fldChar w:fldCharType="separate"/>
          </w:r>
          <w:r w:rsidR="002C4753">
            <w:rPr>
              <w:noProof/>
            </w:rPr>
            <w:t>[28]</w:t>
          </w:r>
          <w:r w:rsidR="00ED1266">
            <w:fldChar w:fldCharType="end"/>
          </w:r>
        </w:sdtContent>
      </w:sdt>
      <w:r w:rsidR="00ED1266">
        <w:t xml:space="preserve">. </w:t>
      </w:r>
      <w:r>
        <w:t>Perbandingan j</w:t>
      </w:r>
      <w:r w:rsidR="00ED1266">
        <w:t>umlah tabel</w:t>
      </w:r>
      <w:r>
        <w:t xml:space="preserve"> yang digunakan untuk setiap percobaan </w:t>
      </w:r>
      <w:r w:rsidR="00ED1266">
        <w:t xml:space="preserve">adalah 3, 6, 9, 12, </w:t>
      </w:r>
      <w:r w:rsidR="00CC4F43">
        <w:t xml:space="preserve">dan </w:t>
      </w:r>
      <w:r w:rsidR="00ED1266">
        <w:t>15</w:t>
      </w:r>
      <w:r w:rsidR="00CC4F43">
        <w:t xml:space="preserve"> tabel.</w:t>
      </w:r>
    </w:p>
    <w:p w14:paraId="6355E407" w14:textId="5391C8D8" w:rsidR="008941B2" w:rsidRPr="00F610E2" w:rsidRDefault="008941B2" w:rsidP="008941B2">
      <w:pPr>
        <w:pStyle w:val="ListParagraph"/>
        <w:numPr>
          <w:ilvl w:val="5"/>
          <w:numId w:val="29"/>
        </w:numPr>
        <w:ind w:left="709"/>
        <w:rPr>
          <w:b/>
        </w:rPr>
      </w:pPr>
      <w:r w:rsidRPr="00F610E2">
        <w:rPr>
          <w:b/>
        </w:rPr>
        <w:t xml:space="preserve">Perbandingan </w:t>
      </w:r>
      <w:r w:rsidR="00CC4F43" w:rsidRPr="00F610E2">
        <w:rPr>
          <w:b/>
        </w:rPr>
        <w:t xml:space="preserve">Jumlah Kueri </w:t>
      </w:r>
      <w:r w:rsidR="00CC4F43" w:rsidRPr="00F610E2">
        <w:rPr>
          <w:b/>
          <w:i/>
        </w:rPr>
        <w:t>Insert</w:t>
      </w:r>
      <w:r w:rsidR="00641A0A">
        <w:rPr>
          <w:b/>
          <w:i/>
        </w:rPr>
        <w:t xml:space="preserve">, Update </w:t>
      </w:r>
      <w:r w:rsidR="00641A0A" w:rsidRPr="00641A0A">
        <w:rPr>
          <w:b/>
        </w:rPr>
        <w:t>dan</w:t>
      </w:r>
      <w:r w:rsidR="00641A0A">
        <w:rPr>
          <w:b/>
          <w:i/>
        </w:rPr>
        <w:t xml:space="preserve"> Delete </w:t>
      </w:r>
    </w:p>
    <w:p w14:paraId="0262C5D1" w14:textId="3BFBA5BB" w:rsidR="00CC4F43" w:rsidRPr="00641A0A" w:rsidRDefault="00ED1266" w:rsidP="00641A0A">
      <w:pPr>
        <w:pStyle w:val="ListParagraph"/>
        <w:ind w:left="709"/>
      </w:pPr>
      <w:r w:rsidRPr="00ED1266">
        <w:t>Penguj</w:t>
      </w:r>
      <w:r>
        <w:t xml:space="preserve">ian ini bertujuan untuk mengetahui seberapa sumberdaya dan waktu yang dihabiskan sistem untuk mengeksekusi </w:t>
      </w:r>
      <w:r w:rsidR="00641A0A">
        <w:t xml:space="preserve">tiga operasi </w:t>
      </w:r>
      <w:r>
        <w:t xml:space="preserve">kueri </w:t>
      </w:r>
      <w:r w:rsidR="00641A0A">
        <w:t xml:space="preserve">yang berbeda yaitu </w:t>
      </w:r>
      <w:r w:rsidRPr="00ED1266">
        <w:rPr>
          <w:i/>
        </w:rPr>
        <w:t>insert</w:t>
      </w:r>
      <w:r w:rsidR="00641A0A">
        <w:rPr>
          <w:i/>
        </w:rPr>
        <w:t xml:space="preserve">, update </w:t>
      </w:r>
      <w:r w:rsidR="00641A0A">
        <w:t xml:space="preserve">dan </w:t>
      </w:r>
      <w:r w:rsidR="00641A0A">
        <w:rPr>
          <w:i/>
        </w:rPr>
        <w:t>delete</w:t>
      </w:r>
      <w:r>
        <w:t xml:space="preserve"> dari MySQL ke HBase pada proses tranformasi data. </w:t>
      </w:r>
      <w:r w:rsidR="00641A0A">
        <w:t>Pada setiap operasi kueri, perbandingan jumlah kueri</w:t>
      </w:r>
      <w:r>
        <w:t xml:space="preserve"> yang digunakan adalah </w:t>
      </w:r>
      <w:r w:rsidR="00641A0A">
        <w:t>di</w:t>
      </w:r>
      <w:r>
        <w:t>mulai dari 1.000, 2.000, 3.000, 4.000 dan 5.000 kueri.</w:t>
      </w:r>
    </w:p>
    <w:p w14:paraId="4666D72F" w14:textId="02FD7733" w:rsidR="00C92204" w:rsidRDefault="00C92204" w:rsidP="00C92204">
      <w:pPr>
        <w:pStyle w:val="Heading2"/>
      </w:pPr>
      <w:r>
        <w:t>Hasil Uji Coba dan Evaluasi</w:t>
      </w:r>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30AA319F" w14:textId="77777777" w:rsidR="001653EA" w:rsidRPr="001653EA" w:rsidRDefault="001653EA" w:rsidP="001653EA">
      <w:pPr>
        <w:ind w:firstLine="576"/>
      </w:pPr>
    </w:p>
    <w:p w14:paraId="7CAF596B" w14:textId="02E40CCB" w:rsidR="001653EA" w:rsidRDefault="001653EA" w:rsidP="001653EA">
      <w:pPr>
        <w:pStyle w:val="Heading3"/>
      </w:pPr>
      <w:r>
        <w:t>Hasil Uji Coba Fungsionalitas</w:t>
      </w:r>
    </w:p>
    <w:p w14:paraId="5CF69462" w14:textId="77777777" w:rsidR="00577423" w:rsidRDefault="00577423" w:rsidP="00577423"/>
    <w:p w14:paraId="7AA75155" w14:textId="2DA130AE" w:rsidR="00577423" w:rsidRDefault="00577423" w:rsidP="00577423">
      <w:pPr>
        <w:ind w:firstLine="720"/>
      </w:pPr>
      <w:r>
        <w:lastRenderedPageBreak/>
        <w:t xml:space="preserve">Uji coba funcgsionalitas dilakukan oleh pengguna menggunakan bantuan aplikasi Postman. Waktu respon didapat dari perhitungan </w:t>
      </w:r>
      <w:r w:rsidR="00F2768B">
        <w:t xml:space="preserve">ketika memulai proses dan mengakhiri proses </w:t>
      </w:r>
      <w:r>
        <w:t>pada kode program dan dilihat melalui terminal server.</w:t>
      </w:r>
    </w:p>
    <w:p w14:paraId="4672685D" w14:textId="77777777" w:rsidR="00492576" w:rsidRDefault="00492576" w:rsidP="00F2768B">
      <w:pPr>
        <w:pStyle w:val="ListParagraph"/>
        <w:numPr>
          <w:ilvl w:val="0"/>
          <w:numId w:val="33"/>
        </w:numPr>
        <w:ind w:left="709" w:hanging="425"/>
        <w:rPr>
          <w:b/>
        </w:rPr>
      </w:pPr>
      <w:r w:rsidRPr="00F80E64">
        <w:rPr>
          <w:b/>
        </w:rPr>
        <w:t>Inisialisasi Basis Data</w:t>
      </w:r>
    </w:p>
    <w:p w14:paraId="6924C066" w14:textId="4B6260DC" w:rsidR="00492576" w:rsidRDefault="002D0F70" w:rsidP="00F2768B">
      <w:pPr>
        <w:pStyle w:val="ListParagraph"/>
        <w:ind w:left="709"/>
      </w:pPr>
      <w:r>
        <w:t xml:space="preserve">Pengujian ini dilakukan dengan melakukan transformasi data untuk pertama kali. Untuk mengujinya, </w:t>
      </w:r>
      <w:r w:rsidR="00F2768B">
        <w:t>data</w:t>
      </w:r>
      <w:r>
        <w:t xml:space="preserve"> pada tabel log sinkronisasi di kosongkan dan tabel </w:t>
      </w:r>
      <w:r w:rsidR="009F5221">
        <w:t>yang ada di basis data</w:t>
      </w:r>
      <w:r>
        <w:t xml:space="preserve"> HBase dikosongkan. </w:t>
      </w:r>
      <w:r w:rsidR="002926CA">
        <w:t>Kemudian isi data dari kedua basis data dicek apakah sudah sama atau belum Dari pengujian yang dilakukan, proses transformasi berjalan dengan sukses. Lo</w:t>
      </w:r>
      <w:r w:rsidR="00F2768B">
        <w:t xml:space="preserve">g </w:t>
      </w:r>
      <w:r w:rsidR="002926CA">
        <w:t xml:space="preserve">proses </w:t>
      </w:r>
      <w:r w:rsidR="00F2768B">
        <w:t>selama proses sinkronisasi akan ditampilkan pada terminal.</w:t>
      </w:r>
      <w:r w:rsidR="00E631D7">
        <w:t xml:space="preserve"> </w:t>
      </w:r>
      <w:r w:rsidR="00E631D7">
        <w:fldChar w:fldCharType="begin"/>
      </w:r>
      <w:r w:rsidR="00E631D7">
        <w:instrText xml:space="preserve"> REF _Ref483228862 \h </w:instrText>
      </w:r>
      <w:r w:rsidR="00E631D7">
        <w:fldChar w:fldCharType="separate"/>
      </w:r>
      <w:r w:rsidR="00E631D7">
        <w:t xml:space="preserve">Gambar </w:t>
      </w:r>
      <w:r w:rsidR="00E631D7">
        <w:rPr>
          <w:noProof/>
        </w:rPr>
        <w:t>5</w:t>
      </w:r>
      <w:r w:rsidR="00E631D7">
        <w:t>.</w:t>
      </w:r>
      <w:r w:rsidR="00E631D7">
        <w:rPr>
          <w:noProof/>
        </w:rPr>
        <w:t>2</w:t>
      </w:r>
      <w:r w:rsidR="00E631D7">
        <w:fldChar w:fldCharType="end"/>
      </w:r>
      <w:r w:rsidR="00E631D7">
        <w:t xml:space="preserve"> menunjukan hasil sinkronisasi pada terminal. </w:t>
      </w:r>
    </w:p>
    <w:p w14:paraId="14A8FAC7" w14:textId="77777777" w:rsidR="00081FCD" w:rsidRDefault="00081FCD" w:rsidP="00F2768B">
      <w:pPr>
        <w:pStyle w:val="ListParagraph"/>
        <w:ind w:left="709"/>
      </w:pPr>
    </w:p>
    <w:p w14:paraId="7F160C01" w14:textId="77777777" w:rsidR="009F5221" w:rsidRDefault="009F5221" w:rsidP="00C32A1C">
      <w:pPr>
        <w:keepNext/>
      </w:pPr>
      <w:r>
        <w:rPr>
          <w:noProof/>
          <w:lang w:eastAsia="id-ID"/>
        </w:rPr>
        <w:drawing>
          <wp:inline distT="0" distB="0" distL="0" distR="0" wp14:anchorId="65DF3842" wp14:editId="4319A575">
            <wp:extent cx="3707765" cy="2773045"/>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7765" cy="2773045"/>
                    </a:xfrm>
                    <a:prstGeom prst="rect">
                      <a:avLst/>
                    </a:prstGeom>
                  </pic:spPr>
                </pic:pic>
              </a:graphicData>
            </a:graphic>
          </wp:inline>
        </w:drawing>
      </w:r>
    </w:p>
    <w:p w14:paraId="64E5DC89" w14:textId="1C8B9B9A" w:rsidR="009F5221" w:rsidRDefault="009F5221" w:rsidP="00C32A1C">
      <w:pPr>
        <w:pStyle w:val="Caption"/>
      </w:pPr>
      <w:bookmarkStart w:id="61" w:name="_Ref483228862"/>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2</w:t>
      </w:r>
      <w:r w:rsidR="006218AF">
        <w:fldChar w:fldCharType="end"/>
      </w:r>
      <w:bookmarkEnd w:id="61"/>
      <w:r>
        <w:t xml:space="preserve"> </w:t>
      </w:r>
      <w:r w:rsidR="000B233D">
        <w:t>Tampilan pada Terminal Ketika Proses Inisialisasi Berlangsung</w:t>
      </w:r>
    </w:p>
    <w:p w14:paraId="31A97298" w14:textId="77777777" w:rsidR="00081FCD" w:rsidRPr="00081FCD" w:rsidRDefault="00081FCD" w:rsidP="00F2768B">
      <w:pPr>
        <w:ind w:left="709"/>
      </w:pPr>
    </w:p>
    <w:p w14:paraId="21636E82" w14:textId="66BC8565" w:rsidR="00492576" w:rsidRDefault="00492576" w:rsidP="00F2768B">
      <w:pPr>
        <w:pStyle w:val="ListParagraph"/>
        <w:numPr>
          <w:ilvl w:val="0"/>
          <w:numId w:val="33"/>
        </w:numPr>
        <w:ind w:left="709" w:hanging="425"/>
        <w:rPr>
          <w:b/>
        </w:rPr>
      </w:pPr>
      <w:r w:rsidRPr="00F80E64">
        <w:rPr>
          <w:b/>
        </w:rPr>
        <w:lastRenderedPageBreak/>
        <w:t>Transformasi Basis Data</w:t>
      </w:r>
      <w:r w:rsidR="00BF30C7">
        <w:rPr>
          <w:b/>
        </w:rPr>
        <w:t xml:space="preserve"> (</w:t>
      </w:r>
      <w:r w:rsidR="00BF30C7" w:rsidRPr="00BF30C7">
        <w:rPr>
          <w:b/>
          <w:i/>
        </w:rPr>
        <w:t>Pathcing</w:t>
      </w:r>
      <w:r w:rsidR="00BF30C7">
        <w:rPr>
          <w:b/>
        </w:rPr>
        <w:t>)</w:t>
      </w:r>
    </w:p>
    <w:p w14:paraId="42C1BCE2" w14:textId="5D255BFC" w:rsidR="003B7C60" w:rsidRDefault="003B7C60" w:rsidP="003B7C60">
      <w:pPr>
        <w:pStyle w:val="ListParagraph"/>
        <w:ind w:left="709"/>
      </w:pPr>
      <w:r w:rsidRPr="003B7C60">
        <w:t>Penguj</w:t>
      </w:r>
      <w:r>
        <w:t xml:space="preserve">ian </w:t>
      </w:r>
      <w:r w:rsidR="002926CA">
        <w:t xml:space="preserve">ini </w:t>
      </w:r>
      <w:r>
        <w:t xml:space="preserve">dilakukan </w:t>
      </w:r>
      <w:r w:rsidR="002926CA">
        <w:t>jika sebelumnya proses inisialisasi sudah pernah dil</w:t>
      </w:r>
      <w:r w:rsidR="00BF30C7">
        <w:t>akukan, karena sistem terlebih dahulu akan mengecek dari tabel log untuk memastikan jika proses sinkronisasi sudah pernah dilakukan.</w:t>
      </w:r>
      <w:r w:rsidR="002926CA">
        <w:t xml:space="preserve"> Pengujian dilakukan </w:t>
      </w:r>
      <w:r>
        <w:t>dengan menjalan</w:t>
      </w:r>
      <w:r w:rsidR="002926CA">
        <w:t>kan</w:t>
      </w:r>
      <w:r>
        <w:t xml:space="preserve"> beberapa perintah kueri seperti </w:t>
      </w:r>
      <w:r w:rsidRPr="002926CA">
        <w:rPr>
          <w:i/>
        </w:rPr>
        <w:t>insert</w:t>
      </w:r>
      <w:r>
        <w:t xml:space="preserve">, </w:t>
      </w:r>
      <w:r w:rsidRPr="002926CA">
        <w:rPr>
          <w:i/>
        </w:rPr>
        <w:t>update</w:t>
      </w:r>
      <w:r>
        <w:t xml:space="preserve"> dan </w:t>
      </w:r>
      <w:r w:rsidRPr="002926CA">
        <w:rPr>
          <w:i/>
        </w:rPr>
        <w:t>delete</w:t>
      </w:r>
      <w:r>
        <w:t xml:space="preserve">. </w:t>
      </w:r>
      <w:r w:rsidR="000B233D">
        <w:t xml:space="preserve">Kemudian dilakukan pengecekan apakah sistem  berhasil membaca log kueri dari basis data SQL dan mengeksekusinya ke basis data HBase. Setelah proses transformasi ini, isi data pada kedua basis data di cek untuk memastikan jika kedua basis data memiliki data yang sama. Dari pengujian yang telah dilakukan, proses transformasi berjalan dengan sukses. </w:t>
      </w:r>
      <w:r w:rsidR="000B233D">
        <w:fldChar w:fldCharType="begin"/>
      </w:r>
      <w:r w:rsidR="000B233D">
        <w:instrText xml:space="preserve"> REF _Ref483486121 \h </w:instrText>
      </w:r>
      <w:r w:rsidR="000B233D">
        <w:fldChar w:fldCharType="separate"/>
      </w:r>
      <w:r w:rsidR="000B233D">
        <w:t xml:space="preserve">Gambar </w:t>
      </w:r>
      <w:r w:rsidR="000B233D">
        <w:rPr>
          <w:noProof/>
        </w:rPr>
        <w:t>5</w:t>
      </w:r>
      <w:r w:rsidR="000B233D">
        <w:t>.</w:t>
      </w:r>
      <w:r w:rsidR="000B233D">
        <w:rPr>
          <w:noProof/>
        </w:rPr>
        <w:t>3</w:t>
      </w:r>
      <w:r w:rsidR="000B233D">
        <w:fldChar w:fldCharType="end"/>
      </w:r>
      <w:r w:rsidR="000B233D">
        <w:t xml:space="preserve"> menampilkan log pada terminal selama proses transformasi berlangsung.</w:t>
      </w:r>
    </w:p>
    <w:p w14:paraId="3698490E" w14:textId="77777777" w:rsidR="00D6255D" w:rsidRDefault="00D6255D" w:rsidP="003B7C60">
      <w:pPr>
        <w:pStyle w:val="ListParagraph"/>
        <w:ind w:left="709"/>
      </w:pPr>
    </w:p>
    <w:p w14:paraId="1115D8C4" w14:textId="77777777" w:rsidR="000B233D" w:rsidRDefault="002926CA" w:rsidP="000B233D">
      <w:pPr>
        <w:pStyle w:val="ListParagraph"/>
        <w:keepNext/>
        <w:ind w:left="0"/>
      </w:pPr>
      <w:r>
        <w:rPr>
          <w:noProof/>
          <w:lang w:eastAsia="id-ID"/>
        </w:rPr>
        <w:lastRenderedPageBreak/>
        <w:drawing>
          <wp:inline distT="0" distB="0" distL="0" distR="0" wp14:anchorId="22D63CA3" wp14:editId="2AFE60B3">
            <wp:extent cx="3707765" cy="29146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7765" cy="2914650"/>
                    </a:xfrm>
                    <a:prstGeom prst="rect">
                      <a:avLst/>
                    </a:prstGeom>
                  </pic:spPr>
                </pic:pic>
              </a:graphicData>
            </a:graphic>
          </wp:inline>
        </w:drawing>
      </w:r>
    </w:p>
    <w:p w14:paraId="5307B167" w14:textId="3D4D9744" w:rsidR="002926CA" w:rsidRPr="003B7C60" w:rsidRDefault="000B233D" w:rsidP="000B233D">
      <w:pPr>
        <w:pStyle w:val="Caption"/>
      </w:pPr>
      <w:bookmarkStart w:id="62" w:name="_Ref483486121"/>
      <w:bookmarkStart w:id="63" w:name="_Ref483486118"/>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3</w:t>
      </w:r>
      <w:r w:rsidR="006218AF">
        <w:fldChar w:fldCharType="end"/>
      </w:r>
      <w:bookmarkEnd w:id="62"/>
      <w:r>
        <w:t xml:space="preserve"> Tampilan pada Terminal Ketika Proses Transformasi Berlangsung</w:t>
      </w:r>
      <w:bookmarkEnd w:id="63"/>
    </w:p>
    <w:p w14:paraId="54880A8D" w14:textId="77777777" w:rsidR="00DF15AD" w:rsidRPr="00492576" w:rsidRDefault="00DF15AD" w:rsidP="00F2768B">
      <w:pPr>
        <w:pStyle w:val="ListParagraph"/>
        <w:ind w:left="709"/>
        <w:rPr>
          <w:b/>
        </w:rPr>
      </w:pPr>
    </w:p>
    <w:p w14:paraId="713E192B" w14:textId="52C1A005" w:rsidR="00492576" w:rsidRDefault="00492576" w:rsidP="00F2768B">
      <w:pPr>
        <w:pStyle w:val="ListParagraph"/>
        <w:numPr>
          <w:ilvl w:val="0"/>
          <w:numId w:val="33"/>
        </w:numPr>
        <w:ind w:left="709" w:hanging="425"/>
        <w:rPr>
          <w:b/>
        </w:rPr>
      </w:pPr>
      <w:r w:rsidRPr="00F80E64">
        <w:rPr>
          <w:b/>
        </w:rPr>
        <w:t>Antar Muka Data Adapter</w:t>
      </w:r>
    </w:p>
    <w:p w14:paraId="7D46C556" w14:textId="3E0409C1" w:rsidR="000B233D" w:rsidRDefault="000B233D" w:rsidP="000B233D">
      <w:pPr>
        <w:pStyle w:val="ListParagraph"/>
        <w:ind w:left="709"/>
      </w:pPr>
      <w:r>
        <w:t>Penguji</w:t>
      </w:r>
      <w:r w:rsidRPr="000B233D">
        <w:t>an</w:t>
      </w:r>
      <w:r>
        <w:t xml:space="preserve"> dilakukan dengan mengakses rute yang telah disediakan sistem dan disesuaikan dengan hasil harapan yang didapatkan. Daftar antar muka yang diuji berdasarkan alamat rute pengendali ditunjukan pada </w:t>
      </w:r>
      <w:r>
        <w:fldChar w:fldCharType="begin"/>
      </w:r>
      <w:r>
        <w:instrText xml:space="preserve"> REF _Ref483486311 \h </w:instrText>
      </w:r>
      <w:r>
        <w:fldChar w:fldCharType="separate"/>
      </w:r>
      <w:r>
        <w:t xml:space="preserve">Tabel </w:t>
      </w:r>
      <w:r>
        <w:rPr>
          <w:noProof/>
        </w:rPr>
        <w:t>5</w:t>
      </w:r>
      <w:r>
        <w:t>.</w:t>
      </w:r>
      <w:r>
        <w:rPr>
          <w:noProof/>
        </w:rPr>
        <w:t>2</w:t>
      </w:r>
      <w:r>
        <w:fldChar w:fldCharType="end"/>
      </w:r>
      <w:r>
        <w:t>.</w:t>
      </w:r>
    </w:p>
    <w:p w14:paraId="2CEA5A92" w14:textId="77777777" w:rsidR="002965C9" w:rsidRPr="000B233D" w:rsidRDefault="002965C9" w:rsidP="000B233D">
      <w:pPr>
        <w:pStyle w:val="ListParagraph"/>
        <w:ind w:left="709"/>
      </w:pPr>
    </w:p>
    <w:p w14:paraId="1630763D" w14:textId="507A0E21" w:rsidR="00577423" w:rsidRDefault="00577423" w:rsidP="00577423">
      <w:pPr>
        <w:pStyle w:val="Caption"/>
      </w:pPr>
      <w:bookmarkStart w:id="64" w:name="_Ref483486311"/>
      <w:r>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2</w:t>
      </w:r>
      <w:r w:rsidR="00A77938">
        <w:rPr>
          <w:noProof/>
        </w:rPr>
        <w:fldChar w:fldCharType="end"/>
      </w:r>
      <w:bookmarkEnd w:id="64"/>
      <w:r>
        <w:t xml:space="preserve"> Hasil Uji Coba Fungsionalitas</w:t>
      </w:r>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D6255D">
        <w:trPr>
          <w:tblHeader/>
        </w:trPr>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lastRenderedPageBreak/>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251181CB" w:rsidR="00577423" w:rsidRDefault="00577423" w:rsidP="00492576">
            <w:pPr>
              <w:suppressAutoHyphens w:val="0"/>
              <w:jc w:val="left"/>
            </w:pPr>
            <w:r>
              <w:t>Meng</w:t>
            </w:r>
            <w:r w:rsidR="0097299A">
              <w:t>ambil satu baris data pada tabe</w:t>
            </w:r>
            <w:r>
              <w:t>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77777777" w:rsidR="00577423" w:rsidRDefault="00577423" w:rsidP="00492576">
            <w:pPr>
              <w:tabs>
                <w:tab w:val="center" w:pos="671"/>
              </w:tabs>
              <w:suppressAutoHyphens w:val="0"/>
              <w:jc w:val="left"/>
            </w:pPr>
            <w:r>
              <w:t>Mengambil semua data pada tabel airport</w:t>
            </w:r>
            <w:r>
              <w:tab/>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r w:rsidR="0097299A" w14:paraId="1FFFFA93" w14:textId="77777777" w:rsidTr="00CD4F89">
        <w:tc>
          <w:tcPr>
            <w:tcW w:w="421" w:type="dxa"/>
          </w:tcPr>
          <w:p w14:paraId="501CAAA4" w14:textId="709265C0" w:rsidR="0097299A" w:rsidRDefault="0097299A" w:rsidP="0097299A">
            <w:pPr>
              <w:suppressAutoHyphens w:val="0"/>
              <w:ind w:left="-113" w:right="-108"/>
              <w:jc w:val="center"/>
            </w:pPr>
            <w:r>
              <w:lastRenderedPageBreak/>
              <w:t>17</w:t>
            </w:r>
          </w:p>
        </w:tc>
        <w:tc>
          <w:tcPr>
            <w:tcW w:w="1559" w:type="dxa"/>
          </w:tcPr>
          <w:p w14:paraId="76CB3316" w14:textId="0A0A9EB4" w:rsidR="0097299A" w:rsidRDefault="0097299A" w:rsidP="0097299A">
            <w:pPr>
              <w:suppressAutoHyphens w:val="0"/>
              <w:jc w:val="left"/>
            </w:pPr>
            <w:r>
              <w:t>/select_routes_country/&lt;id_route&gt;</w:t>
            </w:r>
          </w:p>
        </w:tc>
        <w:tc>
          <w:tcPr>
            <w:tcW w:w="2268" w:type="dxa"/>
          </w:tcPr>
          <w:p w14:paraId="6C73C734" w14:textId="0B27ABD6" w:rsidR="0097299A" w:rsidRDefault="0097299A" w:rsidP="0097299A">
            <w:pPr>
              <w:suppressAutoHyphens w:val="0"/>
              <w:jc w:val="left"/>
            </w:pPr>
            <w:r>
              <w:t>Mengambil satu baris data rute beserta detail negara airline</w:t>
            </w:r>
          </w:p>
        </w:tc>
        <w:tc>
          <w:tcPr>
            <w:tcW w:w="1559" w:type="dxa"/>
          </w:tcPr>
          <w:p w14:paraId="30AE0B9B" w14:textId="6B8CB37E" w:rsidR="0097299A" w:rsidRDefault="0097299A" w:rsidP="0097299A">
            <w:pPr>
              <w:suppressAutoHyphens w:val="0"/>
              <w:jc w:val="left"/>
            </w:pPr>
            <w:r>
              <w:t>Sukses</w:t>
            </w:r>
          </w:p>
        </w:tc>
      </w:tr>
      <w:tr w:rsidR="0097299A" w14:paraId="716DE604" w14:textId="77777777" w:rsidTr="00CD4F89">
        <w:tc>
          <w:tcPr>
            <w:tcW w:w="421" w:type="dxa"/>
          </w:tcPr>
          <w:p w14:paraId="62FC960E" w14:textId="3B56644C" w:rsidR="0097299A" w:rsidRDefault="0097299A" w:rsidP="0097299A">
            <w:pPr>
              <w:suppressAutoHyphens w:val="0"/>
              <w:ind w:left="-113" w:right="-108"/>
              <w:jc w:val="center"/>
            </w:pPr>
            <w:r>
              <w:t>18</w:t>
            </w:r>
          </w:p>
        </w:tc>
        <w:tc>
          <w:tcPr>
            <w:tcW w:w="1559" w:type="dxa"/>
          </w:tcPr>
          <w:p w14:paraId="0F157606" w14:textId="201E1048" w:rsidR="0097299A" w:rsidRDefault="0097299A" w:rsidP="0097299A">
            <w:pPr>
              <w:suppressAutoHyphens w:val="0"/>
              <w:jc w:val="left"/>
            </w:pPr>
            <w:r>
              <w:t>/select_all_number_routes_by_airline</w:t>
            </w:r>
          </w:p>
        </w:tc>
        <w:tc>
          <w:tcPr>
            <w:tcW w:w="2268" w:type="dxa"/>
          </w:tcPr>
          <w:p w14:paraId="455D7CFA" w14:textId="48EC45C3" w:rsidR="0097299A" w:rsidRDefault="0097299A" w:rsidP="0097299A">
            <w:pPr>
              <w:suppressAutoHyphens w:val="0"/>
              <w:jc w:val="left"/>
            </w:pPr>
            <w:r>
              <w:t>Mengambil semua  data airline dan jumlah rute</w:t>
            </w:r>
          </w:p>
        </w:tc>
        <w:tc>
          <w:tcPr>
            <w:tcW w:w="1559" w:type="dxa"/>
          </w:tcPr>
          <w:p w14:paraId="2E905086" w14:textId="2B3D30A5" w:rsidR="0097299A" w:rsidRDefault="0097299A" w:rsidP="0097299A">
            <w:pPr>
              <w:suppressAutoHyphens w:val="0"/>
              <w:jc w:val="left"/>
            </w:pPr>
            <w:r>
              <w:t>Sukses</w:t>
            </w:r>
          </w:p>
        </w:tc>
      </w:tr>
      <w:tr w:rsidR="0097299A" w14:paraId="06637362" w14:textId="77777777" w:rsidTr="00CD4F89">
        <w:tc>
          <w:tcPr>
            <w:tcW w:w="421" w:type="dxa"/>
          </w:tcPr>
          <w:p w14:paraId="24955819" w14:textId="7C5280A9" w:rsidR="0097299A" w:rsidRDefault="0097299A" w:rsidP="0097299A">
            <w:pPr>
              <w:suppressAutoHyphens w:val="0"/>
              <w:ind w:left="-113" w:right="-108"/>
              <w:jc w:val="center"/>
            </w:pPr>
            <w:r>
              <w:t>19</w:t>
            </w:r>
          </w:p>
        </w:tc>
        <w:tc>
          <w:tcPr>
            <w:tcW w:w="1559" w:type="dxa"/>
          </w:tcPr>
          <w:p w14:paraId="10617A72" w14:textId="304E30AC" w:rsidR="0097299A" w:rsidRDefault="0097299A" w:rsidP="0097299A">
            <w:pPr>
              <w:suppressAutoHyphens w:val="0"/>
              <w:jc w:val="left"/>
            </w:pPr>
            <w:r>
              <w:t>/select_all_number_routes_more_than/&lt;number&gt;</w:t>
            </w:r>
          </w:p>
        </w:tc>
        <w:tc>
          <w:tcPr>
            <w:tcW w:w="2268" w:type="dxa"/>
          </w:tcPr>
          <w:p w14:paraId="06A32635" w14:textId="2BACFD6C" w:rsidR="0097299A" w:rsidRDefault="0097299A" w:rsidP="0097299A">
            <w:pPr>
              <w:suppressAutoHyphens w:val="0"/>
              <w:jc w:val="left"/>
            </w:pPr>
            <w:r>
              <w:t>Mengambil semua jumlah penerbangan yang lebih dari pilihan</w:t>
            </w:r>
          </w:p>
        </w:tc>
        <w:tc>
          <w:tcPr>
            <w:tcW w:w="1559" w:type="dxa"/>
          </w:tcPr>
          <w:p w14:paraId="3BFD7AF9" w14:textId="2682E650" w:rsidR="0097299A" w:rsidRDefault="0097299A" w:rsidP="0097299A">
            <w:pPr>
              <w:suppressAutoHyphens w:val="0"/>
              <w:jc w:val="left"/>
            </w:pPr>
            <w:r>
              <w:t>Sukses</w:t>
            </w:r>
          </w:p>
        </w:tc>
      </w:tr>
      <w:tr w:rsidR="0097299A" w14:paraId="5947B64C" w14:textId="77777777" w:rsidTr="00CD4F89">
        <w:tc>
          <w:tcPr>
            <w:tcW w:w="421" w:type="dxa"/>
          </w:tcPr>
          <w:p w14:paraId="0D5E994A" w14:textId="041ED76C" w:rsidR="0097299A" w:rsidRDefault="0097299A" w:rsidP="0097299A">
            <w:pPr>
              <w:suppressAutoHyphens w:val="0"/>
              <w:ind w:left="-113" w:right="-108"/>
              <w:jc w:val="center"/>
            </w:pPr>
            <w:r>
              <w:t>20</w:t>
            </w:r>
          </w:p>
        </w:tc>
        <w:tc>
          <w:tcPr>
            <w:tcW w:w="1559" w:type="dxa"/>
          </w:tcPr>
          <w:p w14:paraId="012B71F2" w14:textId="2F295C46" w:rsidR="0097299A" w:rsidRDefault="0097299A" w:rsidP="0097299A">
            <w:pPr>
              <w:suppressAutoHyphens w:val="0"/>
              <w:jc w:val="left"/>
            </w:pPr>
            <w:r>
              <w:t>/select_all_airline_in_routes</w:t>
            </w:r>
          </w:p>
        </w:tc>
        <w:tc>
          <w:tcPr>
            <w:tcW w:w="2268" w:type="dxa"/>
          </w:tcPr>
          <w:p w14:paraId="7ABEFE05" w14:textId="195AB3F6" w:rsidR="0097299A" w:rsidRDefault="0097299A" w:rsidP="0097299A">
            <w:pPr>
              <w:suppressAutoHyphens w:val="0"/>
              <w:jc w:val="left"/>
            </w:pPr>
            <w:r>
              <w:t>Mengambil semua data airline yang ada pada route</w:t>
            </w:r>
          </w:p>
        </w:tc>
        <w:tc>
          <w:tcPr>
            <w:tcW w:w="1559" w:type="dxa"/>
          </w:tcPr>
          <w:p w14:paraId="0C23ECFF" w14:textId="47B69E23" w:rsidR="0097299A" w:rsidRDefault="0097299A" w:rsidP="0097299A">
            <w:pPr>
              <w:suppressAutoHyphens w:val="0"/>
              <w:jc w:val="left"/>
            </w:pPr>
            <w:r>
              <w:t>Sukses</w:t>
            </w:r>
          </w:p>
        </w:tc>
      </w:tr>
      <w:tr w:rsidR="0097299A" w14:paraId="7DCD0BFF" w14:textId="77777777" w:rsidTr="00CD4F89">
        <w:tc>
          <w:tcPr>
            <w:tcW w:w="421" w:type="dxa"/>
          </w:tcPr>
          <w:p w14:paraId="5D5CF297" w14:textId="2E3AFFCF" w:rsidR="0097299A" w:rsidRDefault="0097299A" w:rsidP="0097299A">
            <w:pPr>
              <w:suppressAutoHyphens w:val="0"/>
              <w:ind w:left="-113" w:right="-108"/>
              <w:jc w:val="center"/>
            </w:pPr>
            <w:r>
              <w:t>21</w:t>
            </w:r>
          </w:p>
        </w:tc>
        <w:tc>
          <w:tcPr>
            <w:tcW w:w="1559" w:type="dxa"/>
          </w:tcPr>
          <w:p w14:paraId="51D367FE" w14:textId="3E522641" w:rsidR="0097299A" w:rsidRDefault="0097299A" w:rsidP="0097299A">
            <w:pPr>
              <w:suppressAutoHyphens w:val="0"/>
              <w:jc w:val="left"/>
            </w:pPr>
            <w:r>
              <w:t>/select_all_airline_source</w:t>
            </w:r>
          </w:p>
        </w:tc>
        <w:tc>
          <w:tcPr>
            <w:tcW w:w="2268" w:type="dxa"/>
          </w:tcPr>
          <w:p w14:paraId="36494CA5" w14:textId="6E0E6976" w:rsidR="0097299A" w:rsidRDefault="0097299A" w:rsidP="0097299A">
            <w:pPr>
              <w:suppressAutoHyphens w:val="0"/>
              <w:jc w:val="left"/>
            </w:pPr>
            <w:r>
              <w:t>Mengambil semua data airline dan asal penerbangan</w:t>
            </w:r>
          </w:p>
        </w:tc>
        <w:tc>
          <w:tcPr>
            <w:tcW w:w="1559" w:type="dxa"/>
          </w:tcPr>
          <w:p w14:paraId="350E39D2" w14:textId="39F0C768" w:rsidR="0097299A" w:rsidRDefault="0097299A" w:rsidP="0097299A">
            <w:pPr>
              <w:suppressAutoHyphens w:val="0"/>
              <w:jc w:val="left"/>
            </w:pPr>
            <w:r>
              <w:t>Sukses</w:t>
            </w:r>
          </w:p>
        </w:tc>
      </w:tr>
    </w:tbl>
    <w:p w14:paraId="3A3B6D73" w14:textId="77777777" w:rsidR="006A21CF" w:rsidRDefault="006A21CF" w:rsidP="00577423">
      <w:pPr>
        <w:ind w:firstLine="720"/>
      </w:pPr>
    </w:p>
    <w:p w14:paraId="14E2B73C" w14:textId="656BC253" w:rsidR="006A21CF" w:rsidRDefault="006A21CF" w:rsidP="00577423">
      <w:pPr>
        <w:ind w:firstLine="720"/>
      </w:pPr>
      <w:r>
        <w:t xml:space="preserve">Dari skenario uji coba yang diberikan pada </w:t>
      </w:r>
      <w:r>
        <w:fldChar w:fldCharType="begin"/>
      </w:r>
      <w:r>
        <w:instrText xml:space="preserve"> REF _Ref483203370 \h </w:instrText>
      </w:r>
      <w:r>
        <w:fldChar w:fldCharType="separate"/>
      </w:r>
      <w:r>
        <w:t xml:space="preserve">Tabel </w:t>
      </w:r>
      <w:r>
        <w:rPr>
          <w:noProof/>
        </w:rPr>
        <w:t>5</w:t>
      </w:r>
      <w:r>
        <w:t>.</w:t>
      </w:r>
      <w:r>
        <w:rPr>
          <w:noProof/>
        </w:rPr>
        <w:t>1</w:t>
      </w:r>
      <w:r>
        <w:fldChar w:fldCharType="end"/>
      </w:r>
      <w:r>
        <w:t xml:space="preserve">, hasil uji coba antar muka sistem menunjukan 100% berhasil dilaksanakan. Rute yang ada berhasil diakses dan memberikan output sesuai dengan yang diharapkan, dan kondisi data pada kedua basis data ketika di sinkronisasi kembali adalah sama. </w:t>
      </w:r>
    </w:p>
    <w:p w14:paraId="4D30D517" w14:textId="4EBDAE02" w:rsidR="006A21CF" w:rsidRPr="00577423" w:rsidRDefault="00C32A1C" w:rsidP="00C32A1C">
      <w:pPr>
        <w:ind w:firstLine="720"/>
      </w:pPr>
      <w:r>
        <w:t xml:space="preserve">Pencatatan waktu respon </w:t>
      </w:r>
      <w:r w:rsidR="006A21CF">
        <w:t xml:space="preserve">dibagi menjadi </w:t>
      </w:r>
      <w:r>
        <w:t xml:space="preserve">tiga </w:t>
      </w:r>
      <w:r w:rsidR="006A21CF">
        <w:t xml:space="preserve">kategori tabel yang berbeda. Kategori pertama adalah mencatat waktu untuk rute yang melakukan kueri perubahan pada basis data. Rute yang termasuk dalam kategori ini adalah semua rute yang menjalankan kueri </w:t>
      </w:r>
      <w:r w:rsidR="006A21CF" w:rsidRPr="00D6255D">
        <w:rPr>
          <w:i/>
        </w:rPr>
        <w:t>insert</w:t>
      </w:r>
      <w:r w:rsidR="006A21CF">
        <w:t xml:space="preserve">, </w:t>
      </w:r>
      <w:r w:rsidR="006A21CF" w:rsidRPr="00D6255D">
        <w:rPr>
          <w:i/>
        </w:rPr>
        <w:t>update</w:t>
      </w:r>
      <w:r w:rsidR="006A21CF">
        <w:t xml:space="preserve"> dan </w:t>
      </w:r>
      <w:r w:rsidR="006A21CF" w:rsidRPr="00D6255D">
        <w:rPr>
          <w:i/>
        </w:rPr>
        <w:t>delete</w:t>
      </w:r>
      <w:r w:rsidR="006A21CF">
        <w:t xml:space="preserve">. Data adapter mengarahkan kueri ke basis data MySQL untuk mengeksekusi kueri pada kategori ini. </w:t>
      </w:r>
      <w:r w:rsidR="006A21CF">
        <w:fldChar w:fldCharType="begin"/>
      </w:r>
      <w:r w:rsidR="006A21CF">
        <w:instrText xml:space="preserve"> REF _Ref483489116 \h </w:instrText>
      </w:r>
      <w:r w:rsidR="006A21CF">
        <w:fldChar w:fldCharType="separate"/>
      </w:r>
      <w:r w:rsidR="006A21CF">
        <w:t xml:space="preserve">Tabel </w:t>
      </w:r>
      <w:r w:rsidR="006A21CF">
        <w:rPr>
          <w:noProof/>
        </w:rPr>
        <w:t>5</w:t>
      </w:r>
      <w:r w:rsidR="006A21CF">
        <w:t>.</w:t>
      </w:r>
      <w:r w:rsidR="006A21CF">
        <w:rPr>
          <w:noProof/>
        </w:rPr>
        <w:t>3</w:t>
      </w:r>
      <w:r w:rsidR="006A21CF">
        <w:fldChar w:fldCharType="end"/>
      </w:r>
      <w:r w:rsidR="006A21CF">
        <w:t xml:space="preserve"> menunjukan waktu respon </w:t>
      </w:r>
      <w:r>
        <w:t>dari rute yang melakukan perubahan data.</w:t>
      </w:r>
      <w:r w:rsidR="000D37DC">
        <w:t xml:space="preserve"> Data yang digunakan adalah </w:t>
      </w:r>
      <w:r w:rsidR="000D37DC" w:rsidRPr="00FF4F1F">
        <w:t>data dari</w:t>
      </w:r>
      <w:r w:rsidR="00FF4F1F" w:rsidRPr="00FF4F1F">
        <w:t xml:space="preserve"> </w:t>
      </w:r>
      <w:sdt>
        <w:sdtPr>
          <w:id w:val="1785066244"/>
          <w:citation/>
        </w:sdtPr>
        <w:sdtContent>
          <w:r w:rsidR="00FF4F1F" w:rsidRPr="00FF4F1F">
            <w:fldChar w:fldCharType="begin"/>
          </w:r>
          <w:r w:rsidR="00FF4F1F" w:rsidRPr="00FF4F1F">
            <w:instrText xml:space="preserve"> CITATION Con17 \l 1057 </w:instrText>
          </w:r>
          <w:r w:rsidR="00FF4F1F" w:rsidRPr="00FF4F1F">
            <w:fldChar w:fldCharType="separate"/>
          </w:r>
          <w:r w:rsidR="002C4753">
            <w:rPr>
              <w:noProof/>
            </w:rPr>
            <w:t>[28]</w:t>
          </w:r>
          <w:r w:rsidR="00FF4F1F" w:rsidRPr="00FF4F1F">
            <w:fldChar w:fldCharType="end"/>
          </w:r>
        </w:sdtContent>
      </w:sdt>
      <w:r w:rsidR="000D37DC">
        <w:t xml:space="preserve"> tanpa </w:t>
      </w:r>
      <w:r w:rsidR="00FF4F1F">
        <w:t xml:space="preserve">adanya </w:t>
      </w:r>
      <w:r w:rsidR="000D37DC">
        <w:t>perubahan jumlah baris</w:t>
      </w:r>
    </w:p>
    <w:p w14:paraId="0D47F8EF" w14:textId="77777777" w:rsidR="0007325E" w:rsidRDefault="0007325E" w:rsidP="0007325E"/>
    <w:p w14:paraId="14555A96" w14:textId="33373810" w:rsidR="00F56BC1" w:rsidRDefault="00F56BC1" w:rsidP="00F56BC1">
      <w:pPr>
        <w:pStyle w:val="Caption"/>
      </w:pPr>
      <w:bookmarkStart w:id="65" w:name="_Ref483489116"/>
      <w:r>
        <w:lastRenderedPageBreak/>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3</w:t>
      </w:r>
      <w:r w:rsidR="00A77938">
        <w:rPr>
          <w:noProof/>
        </w:rPr>
        <w:fldChar w:fldCharType="end"/>
      </w:r>
      <w:bookmarkEnd w:id="65"/>
      <w:r>
        <w:t xml:space="preserve"> Hasil</w:t>
      </w:r>
      <w:r w:rsidR="00CD4F89">
        <w:t xml:space="preserve"> Waktu Respons</w:t>
      </w:r>
      <w:r>
        <w:t xml:space="preserve"> Uji Coba Fungsionalitas</w:t>
      </w:r>
      <w:r w:rsidR="00FF4F1F">
        <w:t xml:space="preserve"> untuk  Perubahan Data </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D6255D">
        <w:trPr>
          <w:tblHeader/>
        </w:trPr>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D6255D">
        <w:trPr>
          <w:tblHeader/>
        </w:trPr>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D47285">
            <w:pPr>
              <w:ind w:left="-108" w:right="-23"/>
            </w:pPr>
            <w:r>
              <w:t>313</w:t>
            </w:r>
          </w:p>
        </w:tc>
        <w:tc>
          <w:tcPr>
            <w:tcW w:w="510" w:type="dxa"/>
          </w:tcPr>
          <w:p w14:paraId="7EABB6D4" w14:textId="4734DEB7" w:rsidR="0007325E" w:rsidRDefault="00391EE8" w:rsidP="00D47285">
            <w:pPr>
              <w:ind w:left="-51" w:right="-80"/>
            </w:pPr>
            <w:r>
              <w:t>59</w:t>
            </w:r>
          </w:p>
        </w:tc>
        <w:tc>
          <w:tcPr>
            <w:tcW w:w="510" w:type="dxa"/>
          </w:tcPr>
          <w:p w14:paraId="1C91EBE9" w14:textId="73B1AB65" w:rsidR="0007325E" w:rsidRDefault="00391EE8" w:rsidP="00D47285">
            <w:pPr>
              <w:ind w:left="-4" w:right="-137"/>
            </w:pPr>
            <w:r>
              <w:t>75</w:t>
            </w:r>
          </w:p>
        </w:tc>
        <w:tc>
          <w:tcPr>
            <w:tcW w:w="510" w:type="dxa"/>
          </w:tcPr>
          <w:p w14:paraId="25141E17" w14:textId="405C4634" w:rsidR="0007325E" w:rsidRDefault="00391EE8" w:rsidP="00D47285">
            <w:pPr>
              <w:ind w:left="-79" w:right="-53"/>
            </w:pPr>
            <w:r>
              <w:t>49</w:t>
            </w:r>
          </w:p>
        </w:tc>
        <w:tc>
          <w:tcPr>
            <w:tcW w:w="510" w:type="dxa"/>
          </w:tcPr>
          <w:p w14:paraId="0FD32709" w14:textId="7413AA5B" w:rsidR="0007325E" w:rsidRDefault="00391EE8" w:rsidP="00D47285">
            <w:pPr>
              <w:ind w:left="-26" w:right="-110"/>
            </w:pPr>
            <w:r>
              <w:t>58</w:t>
            </w:r>
          </w:p>
        </w:tc>
        <w:tc>
          <w:tcPr>
            <w:tcW w:w="852" w:type="dxa"/>
          </w:tcPr>
          <w:p w14:paraId="328D2D1B" w14:textId="75919547" w:rsidR="0007325E" w:rsidRDefault="00FF4F1F" w:rsidP="0007325E">
            <w:r>
              <w:t>110,</w:t>
            </w:r>
            <w:r w:rsidR="0082604B">
              <w:t>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D47285">
            <w:pPr>
              <w:ind w:left="-108" w:right="-23"/>
            </w:pPr>
            <w:r>
              <w:t>259</w:t>
            </w:r>
          </w:p>
        </w:tc>
        <w:tc>
          <w:tcPr>
            <w:tcW w:w="510" w:type="dxa"/>
          </w:tcPr>
          <w:p w14:paraId="475D5E27" w14:textId="2B265ADE" w:rsidR="0007325E" w:rsidRDefault="00391EE8" w:rsidP="00D47285">
            <w:pPr>
              <w:ind w:left="-51" w:right="-80"/>
            </w:pPr>
            <w:r>
              <w:t>232</w:t>
            </w:r>
          </w:p>
        </w:tc>
        <w:tc>
          <w:tcPr>
            <w:tcW w:w="510" w:type="dxa"/>
          </w:tcPr>
          <w:p w14:paraId="63F1CCC4" w14:textId="450DEEA8" w:rsidR="0007325E" w:rsidRDefault="00391EE8" w:rsidP="00D47285">
            <w:pPr>
              <w:ind w:left="-4" w:right="-137"/>
            </w:pPr>
            <w:r>
              <w:t>256</w:t>
            </w:r>
          </w:p>
        </w:tc>
        <w:tc>
          <w:tcPr>
            <w:tcW w:w="510" w:type="dxa"/>
          </w:tcPr>
          <w:p w14:paraId="4E4969CC" w14:textId="37EE9B9E" w:rsidR="0007325E" w:rsidRDefault="00391EE8" w:rsidP="00D47285">
            <w:pPr>
              <w:ind w:left="-79" w:right="-53"/>
            </w:pPr>
            <w:r>
              <w:t>257</w:t>
            </w:r>
          </w:p>
        </w:tc>
        <w:tc>
          <w:tcPr>
            <w:tcW w:w="510" w:type="dxa"/>
          </w:tcPr>
          <w:p w14:paraId="716C94D8" w14:textId="3E0198A2" w:rsidR="0007325E" w:rsidRDefault="00391EE8" w:rsidP="00D47285">
            <w:pPr>
              <w:ind w:left="-26" w:right="-110"/>
            </w:pPr>
            <w:r>
              <w:t>271</w:t>
            </w:r>
          </w:p>
        </w:tc>
        <w:tc>
          <w:tcPr>
            <w:tcW w:w="852" w:type="dxa"/>
          </w:tcPr>
          <w:p w14:paraId="6D970539" w14:textId="29423371" w:rsidR="0007325E" w:rsidRDefault="0082604B" w:rsidP="0007325E">
            <w:r>
              <w:t>255</w:t>
            </w:r>
          </w:p>
        </w:tc>
      </w:tr>
      <w:tr w:rsidR="0007325E" w14:paraId="6CB1507E" w14:textId="77777777" w:rsidTr="0007325E">
        <w:tc>
          <w:tcPr>
            <w:tcW w:w="494" w:type="dxa"/>
          </w:tcPr>
          <w:p w14:paraId="6B8D1D70" w14:textId="446B87A3" w:rsidR="0007325E" w:rsidRDefault="00FA7E35"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D47285">
            <w:pPr>
              <w:ind w:left="-108" w:right="-23"/>
            </w:pPr>
            <w:r>
              <w:t>323</w:t>
            </w:r>
          </w:p>
        </w:tc>
        <w:tc>
          <w:tcPr>
            <w:tcW w:w="510" w:type="dxa"/>
          </w:tcPr>
          <w:p w14:paraId="58865A47" w14:textId="50C2B09C" w:rsidR="0007325E" w:rsidRDefault="00391EE8" w:rsidP="00D47285">
            <w:pPr>
              <w:ind w:left="-51" w:right="-80"/>
            </w:pPr>
            <w:r>
              <w:t>241</w:t>
            </w:r>
          </w:p>
        </w:tc>
        <w:tc>
          <w:tcPr>
            <w:tcW w:w="510" w:type="dxa"/>
          </w:tcPr>
          <w:p w14:paraId="35423EC5" w14:textId="3BDF2DE9" w:rsidR="0007325E" w:rsidRDefault="00391EE8" w:rsidP="00D47285">
            <w:pPr>
              <w:ind w:left="-4" w:right="-137"/>
            </w:pPr>
            <w:r>
              <w:t>266</w:t>
            </w:r>
          </w:p>
        </w:tc>
        <w:tc>
          <w:tcPr>
            <w:tcW w:w="510" w:type="dxa"/>
          </w:tcPr>
          <w:p w14:paraId="496ED166" w14:textId="2420D453" w:rsidR="0007325E" w:rsidRDefault="00391EE8" w:rsidP="00D47285">
            <w:pPr>
              <w:ind w:left="-79" w:right="-53"/>
            </w:pPr>
            <w:r>
              <w:t>255</w:t>
            </w:r>
          </w:p>
        </w:tc>
        <w:tc>
          <w:tcPr>
            <w:tcW w:w="510" w:type="dxa"/>
          </w:tcPr>
          <w:p w14:paraId="3B641AFC" w14:textId="1391AC7B" w:rsidR="0007325E" w:rsidRDefault="00391EE8" w:rsidP="00D47285">
            <w:pPr>
              <w:ind w:left="-26" w:right="-110"/>
            </w:pPr>
            <w:r>
              <w:t>257</w:t>
            </w:r>
          </w:p>
        </w:tc>
        <w:tc>
          <w:tcPr>
            <w:tcW w:w="852" w:type="dxa"/>
          </w:tcPr>
          <w:p w14:paraId="0A6C02BA" w14:textId="67FCF6F8" w:rsidR="0007325E" w:rsidRDefault="00FF4F1F" w:rsidP="0007325E">
            <w:r>
              <w:t>268,</w:t>
            </w:r>
            <w:r w:rsidR="0082604B">
              <w:t>4</w:t>
            </w:r>
          </w:p>
        </w:tc>
      </w:tr>
      <w:tr w:rsidR="0007325E" w14:paraId="3319039B" w14:textId="77777777" w:rsidTr="0007325E">
        <w:tc>
          <w:tcPr>
            <w:tcW w:w="494" w:type="dxa"/>
          </w:tcPr>
          <w:p w14:paraId="18E0114C" w14:textId="52616A19" w:rsidR="0007325E" w:rsidRDefault="00FA7E35" w:rsidP="0007325E">
            <w:r>
              <w:t>4</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D47285">
            <w:pPr>
              <w:ind w:left="-108" w:right="-23"/>
            </w:pPr>
            <w:r>
              <w:t>55</w:t>
            </w:r>
          </w:p>
        </w:tc>
        <w:tc>
          <w:tcPr>
            <w:tcW w:w="510" w:type="dxa"/>
          </w:tcPr>
          <w:p w14:paraId="574D3C94" w14:textId="16222D97" w:rsidR="0007325E" w:rsidRDefault="00366827" w:rsidP="00D47285">
            <w:pPr>
              <w:ind w:left="-51" w:right="-80"/>
            </w:pPr>
            <w:r>
              <w:t>122</w:t>
            </w:r>
          </w:p>
        </w:tc>
        <w:tc>
          <w:tcPr>
            <w:tcW w:w="510" w:type="dxa"/>
          </w:tcPr>
          <w:p w14:paraId="4919EE47" w14:textId="45784963" w:rsidR="0007325E" w:rsidRDefault="00366827" w:rsidP="00D47285">
            <w:pPr>
              <w:ind w:left="-4" w:right="-137"/>
            </w:pPr>
            <w:r>
              <w:t>58</w:t>
            </w:r>
          </w:p>
        </w:tc>
        <w:tc>
          <w:tcPr>
            <w:tcW w:w="510" w:type="dxa"/>
          </w:tcPr>
          <w:p w14:paraId="02D704F2" w14:textId="611A4E0A" w:rsidR="0007325E" w:rsidRDefault="00366827" w:rsidP="00D47285">
            <w:pPr>
              <w:ind w:left="-79" w:right="-53"/>
            </w:pPr>
            <w:r>
              <w:t>67</w:t>
            </w:r>
          </w:p>
        </w:tc>
        <w:tc>
          <w:tcPr>
            <w:tcW w:w="510" w:type="dxa"/>
          </w:tcPr>
          <w:p w14:paraId="0DE561A7" w14:textId="25CC5D54" w:rsidR="0007325E" w:rsidRDefault="00366827" w:rsidP="00D47285">
            <w:pPr>
              <w:ind w:left="-26" w:right="-110"/>
            </w:pPr>
            <w:r>
              <w:t>63</w:t>
            </w:r>
          </w:p>
        </w:tc>
        <w:tc>
          <w:tcPr>
            <w:tcW w:w="852" w:type="dxa"/>
          </w:tcPr>
          <w:p w14:paraId="33DFFDD1" w14:textId="47BB5198" w:rsidR="0007325E" w:rsidRDefault="0082604B" w:rsidP="0007325E">
            <w:r>
              <w:t>73</w:t>
            </w:r>
          </w:p>
        </w:tc>
      </w:tr>
      <w:tr w:rsidR="0007325E" w14:paraId="55402691" w14:textId="77777777" w:rsidTr="0007325E">
        <w:tc>
          <w:tcPr>
            <w:tcW w:w="494" w:type="dxa"/>
          </w:tcPr>
          <w:p w14:paraId="00143CD3" w14:textId="14E1F44A" w:rsidR="0007325E" w:rsidRDefault="00FA7E35" w:rsidP="0007325E">
            <w:r>
              <w:t>5</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D47285">
            <w:pPr>
              <w:ind w:left="-108" w:right="-23"/>
            </w:pPr>
            <w:r>
              <w:t>81</w:t>
            </w:r>
          </w:p>
        </w:tc>
        <w:tc>
          <w:tcPr>
            <w:tcW w:w="510" w:type="dxa"/>
          </w:tcPr>
          <w:p w14:paraId="797521BB" w14:textId="716688E8" w:rsidR="0007325E" w:rsidRDefault="00561AA6" w:rsidP="00D47285">
            <w:pPr>
              <w:ind w:left="-51" w:right="-80"/>
            </w:pPr>
            <w:r>
              <w:t>100</w:t>
            </w:r>
          </w:p>
        </w:tc>
        <w:tc>
          <w:tcPr>
            <w:tcW w:w="510" w:type="dxa"/>
          </w:tcPr>
          <w:p w14:paraId="1D9C0D41" w14:textId="4DE6CDAA" w:rsidR="0007325E" w:rsidRDefault="000A4B4A" w:rsidP="00D47285">
            <w:pPr>
              <w:ind w:left="-4" w:right="-137"/>
            </w:pPr>
            <w:r>
              <w:t>62</w:t>
            </w:r>
          </w:p>
        </w:tc>
        <w:tc>
          <w:tcPr>
            <w:tcW w:w="510" w:type="dxa"/>
          </w:tcPr>
          <w:p w14:paraId="06B53615" w14:textId="2518B1DE" w:rsidR="0007325E" w:rsidRDefault="000A4B4A" w:rsidP="00D47285">
            <w:pPr>
              <w:ind w:left="-79" w:right="-53"/>
            </w:pPr>
            <w:r>
              <w:t>65</w:t>
            </w:r>
          </w:p>
        </w:tc>
        <w:tc>
          <w:tcPr>
            <w:tcW w:w="510" w:type="dxa"/>
          </w:tcPr>
          <w:p w14:paraId="70E87155" w14:textId="5AEF7B16" w:rsidR="0007325E" w:rsidRDefault="000A4B4A" w:rsidP="00D47285">
            <w:pPr>
              <w:ind w:left="-26" w:right="-110"/>
            </w:pPr>
            <w:r>
              <w:t>71</w:t>
            </w:r>
          </w:p>
        </w:tc>
        <w:tc>
          <w:tcPr>
            <w:tcW w:w="852" w:type="dxa"/>
          </w:tcPr>
          <w:p w14:paraId="2050C271" w14:textId="5C30C6AA" w:rsidR="0007325E" w:rsidRDefault="00FF4F1F" w:rsidP="0007325E">
            <w:r>
              <w:t>75,</w:t>
            </w:r>
            <w:r w:rsidR="0082604B">
              <w:t>8</w:t>
            </w:r>
          </w:p>
        </w:tc>
      </w:tr>
      <w:tr w:rsidR="0007325E" w14:paraId="2A850AAC" w14:textId="77777777" w:rsidTr="0007325E">
        <w:tc>
          <w:tcPr>
            <w:tcW w:w="494" w:type="dxa"/>
          </w:tcPr>
          <w:p w14:paraId="28580A3C" w14:textId="4124649B" w:rsidR="0007325E" w:rsidRDefault="00FA7E35" w:rsidP="00FA7E35">
            <w:r>
              <w:t>6</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D47285">
            <w:pPr>
              <w:ind w:left="-108" w:right="-23"/>
            </w:pPr>
            <w:r>
              <w:t>81</w:t>
            </w:r>
          </w:p>
        </w:tc>
        <w:tc>
          <w:tcPr>
            <w:tcW w:w="510" w:type="dxa"/>
          </w:tcPr>
          <w:p w14:paraId="3F04CB4A" w14:textId="276C0125" w:rsidR="0007325E" w:rsidRDefault="00366827" w:rsidP="00D47285">
            <w:pPr>
              <w:ind w:left="-51" w:right="-80"/>
            </w:pPr>
            <w:r>
              <w:t>78</w:t>
            </w:r>
          </w:p>
        </w:tc>
        <w:tc>
          <w:tcPr>
            <w:tcW w:w="510" w:type="dxa"/>
          </w:tcPr>
          <w:p w14:paraId="35F79905" w14:textId="2C1081E4" w:rsidR="0007325E" w:rsidRDefault="00366827" w:rsidP="00D47285">
            <w:pPr>
              <w:ind w:left="-4" w:right="-137"/>
            </w:pPr>
            <w:r>
              <w:t>81</w:t>
            </w:r>
          </w:p>
        </w:tc>
        <w:tc>
          <w:tcPr>
            <w:tcW w:w="510" w:type="dxa"/>
          </w:tcPr>
          <w:p w14:paraId="76B62510" w14:textId="0457FA06" w:rsidR="0007325E" w:rsidRDefault="00366827" w:rsidP="00D47285">
            <w:pPr>
              <w:ind w:left="-79" w:right="-53"/>
            </w:pPr>
            <w:r>
              <w:t>80</w:t>
            </w:r>
          </w:p>
        </w:tc>
        <w:tc>
          <w:tcPr>
            <w:tcW w:w="510" w:type="dxa"/>
          </w:tcPr>
          <w:p w14:paraId="44B8C542" w14:textId="3A385CF7" w:rsidR="0007325E" w:rsidRDefault="00366827" w:rsidP="00D47285">
            <w:pPr>
              <w:ind w:left="-26" w:right="-110"/>
            </w:pPr>
            <w:r>
              <w:t>72</w:t>
            </w:r>
          </w:p>
        </w:tc>
        <w:tc>
          <w:tcPr>
            <w:tcW w:w="852" w:type="dxa"/>
          </w:tcPr>
          <w:p w14:paraId="7F7444EC" w14:textId="48F7C3F1" w:rsidR="0007325E" w:rsidRDefault="00FF4F1F" w:rsidP="0007325E">
            <w:r>
              <w:t>78,</w:t>
            </w:r>
            <w:r w:rsidR="0082604B">
              <w:t>4</w:t>
            </w:r>
          </w:p>
        </w:tc>
      </w:tr>
      <w:tr w:rsidR="0007325E" w14:paraId="0578EA06" w14:textId="77777777" w:rsidTr="0007325E">
        <w:tc>
          <w:tcPr>
            <w:tcW w:w="494" w:type="dxa"/>
          </w:tcPr>
          <w:p w14:paraId="33385392" w14:textId="6F2BD2BD" w:rsidR="0007325E" w:rsidRDefault="00FA7E35" w:rsidP="0007325E">
            <w:r>
              <w:t>7</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D47285">
            <w:pPr>
              <w:ind w:left="-108" w:right="-23"/>
            </w:pPr>
            <w:r>
              <w:t>88</w:t>
            </w:r>
          </w:p>
        </w:tc>
        <w:tc>
          <w:tcPr>
            <w:tcW w:w="510" w:type="dxa"/>
          </w:tcPr>
          <w:p w14:paraId="0EA2B212" w14:textId="1DC2C9E6" w:rsidR="0007325E" w:rsidRDefault="003C2A01" w:rsidP="00D47285">
            <w:pPr>
              <w:ind w:left="-51" w:right="-80"/>
            </w:pPr>
            <w:r>
              <w:t>69</w:t>
            </w:r>
          </w:p>
        </w:tc>
        <w:tc>
          <w:tcPr>
            <w:tcW w:w="510" w:type="dxa"/>
          </w:tcPr>
          <w:p w14:paraId="12961723" w14:textId="5D27917A" w:rsidR="0007325E" w:rsidRDefault="003C2A01" w:rsidP="00D47285">
            <w:pPr>
              <w:ind w:left="-4" w:right="-137"/>
            </w:pPr>
            <w:r>
              <w:t>54</w:t>
            </w:r>
          </w:p>
        </w:tc>
        <w:tc>
          <w:tcPr>
            <w:tcW w:w="510" w:type="dxa"/>
          </w:tcPr>
          <w:p w14:paraId="23024ED7" w14:textId="266ECB99" w:rsidR="0007325E" w:rsidRDefault="003C2A01" w:rsidP="00D47285">
            <w:pPr>
              <w:ind w:left="-79" w:right="-53"/>
            </w:pPr>
            <w:r>
              <w:t>33</w:t>
            </w:r>
          </w:p>
        </w:tc>
        <w:tc>
          <w:tcPr>
            <w:tcW w:w="510" w:type="dxa"/>
          </w:tcPr>
          <w:p w14:paraId="2A975FA1" w14:textId="23043330" w:rsidR="0007325E" w:rsidRDefault="003C2A01" w:rsidP="00D47285">
            <w:pPr>
              <w:ind w:left="-26" w:right="-110"/>
            </w:pPr>
            <w:r>
              <w:t>60</w:t>
            </w:r>
          </w:p>
        </w:tc>
        <w:tc>
          <w:tcPr>
            <w:tcW w:w="852" w:type="dxa"/>
          </w:tcPr>
          <w:p w14:paraId="0C3C6EF2" w14:textId="71DDF1B5" w:rsidR="0007325E" w:rsidRDefault="00FF4F1F" w:rsidP="0007325E">
            <w:r>
              <w:t>60,</w:t>
            </w:r>
            <w:r w:rsidR="0082604B">
              <w:t>8</w:t>
            </w:r>
          </w:p>
        </w:tc>
      </w:tr>
      <w:tr w:rsidR="0007325E" w14:paraId="3BEAA51C" w14:textId="77777777" w:rsidTr="0007325E">
        <w:tc>
          <w:tcPr>
            <w:tcW w:w="494" w:type="dxa"/>
          </w:tcPr>
          <w:p w14:paraId="6FEBEF93" w14:textId="6C16A44E" w:rsidR="0007325E" w:rsidRDefault="00FA7E35" w:rsidP="0007325E">
            <w:r>
              <w:t>8</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D47285">
            <w:pPr>
              <w:ind w:left="-108" w:right="-23"/>
            </w:pPr>
            <w:r>
              <w:t>90</w:t>
            </w:r>
          </w:p>
        </w:tc>
        <w:tc>
          <w:tcPr>
            <w:tcW w:w="510" w:type="dxa"/>
          </w:tcPr>
          <w:p w14:paraId="07371920" w14:textId="023158E7" w:rsidR="0007325E" w:rsidRDefault="00CF0F53" w:rsidP="00D47285">
            <w:pPr>
              <w:ind w:left="-51" w:right="-80"/>
            </w:pPr>
            <w:r>
              <w:t>91</w:t>
            </w:r>
          </w:p>
        </w:tc>
        <w:tc>
          <w:tcPr>
            <w:tcW w:w="510" w:type="dxa"/>
          </w:tcPr>
          <w:p w14:paraId="67CB8410" w14:textId="52E2C994" w:rsidR="0007325E" w:rsidRDefault="00CF0F53" w:rsidP="00D47285">
            <w:pPr>
              <w:ind w:left="-4" w:right="-137"/>
            </w:pPr>
            <w:r>
              <w:t>87</w:t>
            </w:r>
          </w:p>
        </w:tc>
        <w:tc>
          <w:tcPr>
            <w:tcW w:w="510" w:type="dxa"/>
          </w:tcPr>
          <w:p w14:paraId="059656CC" w14:textId="4E810DCB" w:rsidR="0007325E" w:rsidRDefault="00CF0F53" w:rsidP="00D47285">
            <w:pPr>
              <w:ind w:left="-79" w:right="-53"/>
            </w:pPr>
            <w:r>
              <w:t>143</w:t>
            </w:r>
          </w:p>
        </w:tc>
        <w:tc>
          <w:tcPr>
            <w:tcW w:w="510" w:type="dxa"/>
          </w:tcPr>
          <w:p w14:paraId="738C82AF" w14:textId="7462EEAF" w:rsidR="0007325E" w:rsidRDefault="00CF0F53" w:rsidP="00D47285">
            <w:pPr>
              <w:ind w:left="-26" w:right="-110"/>
            </w:pPr>
            <w:r>
              <w:t>345</w:t>
            </w:r>
          </w:p>
        </w:tc>
        <w:tc>
          <w:tcPr>
            <w:tcW w:w="852" w:type="dxa"/>
          </w:tcPr>
          <w:p w14:paraId="707E64B7" w14:textId="7AF62E22" w:rsidR="0007325E" w:rsidRDefault="00FF4F1F" w:rsidP="0007325E">
            <w:r>
              <w:t>151,</w:t>
            </w:r>
            <w:r w:rsidR="0082604B">
              <w:t>2</w:t>
            </w:r>
          </w:p>
        </w:tc>
      </w:tr>
      <w:tr w:rsidR="0007325E" w14:paraId="2CE5A0F5" w14:textId="77777777" w:rsidTr="0007325E">
        <w:tc>
          <w:tcPr>
            <w:tcW w:w="494" w:type="dxa"/>
          </w:tcPr>
          <w:p w14:paraId="0FC649D5" w14:textId="0E5930C7" w:rsidR="0007325E" w:rsidRDefault="00FA7E35" w:rsidP="0007325E">
            <w:r>
              <w:t>9</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D47285">
            <w:pPr>
              <w:ind w:left="-108" w:right="-23"/>
            </w:pPr>
            <w:r>
              <w:t>85</w:t>
            </w:r>
          </w:p>
        </w:tc>
        <w:tc>
          <w:tcPr>
            <w:tcW w:w="510" w:type="dxa"/>
          </w:tcPr>
          <w:p w14:paraId="054CD02D" w14:textId="2C0F58D8" w:rsidR="0007325E" w:rsidRDefault="003C2A01" w:rsidP="00D47285">
            <w:pPr>
              <w:ind w:left="-51" w:right="-80"/>
            </w:pPr>
            <w:r>
              <w:t>86</w:t>
            </w:r>
          </w:p>
        </w:tc>
        <w:tc>
          <w:tcPr>
            <w:tcW w:w="510" w:type="dxa"/>
          </w:tcPr>
          <w:p w14:paraId="6EDB020C" w14:textId="1DE88951" w:rsidR="0007325E" w:rsidRDefault="003C2A01" w:rsidP="00D47285">
            <w:pPr>
              <w:ind w:left="-4" w:right="-137"/>
            </w:pPr>
            <w:r>
              <w:t>107</w:t>
            </w:r>
          </w:p>
        </w:tc>
        <w:tc>
          <w:tcPr>
            <w:tcW w:w="510" w:type="dxa"/>
          </w:tcPr>
          <w:p w14:paraId="62EA6CEF" w14:textId="1480BB6F" w:rsidR="0007325E" w:rsidRDefault="003C2A01" w:rsidP="00D47285">
            <w:pPr>
              <w:ind w:left="-79" w:right="-53"/>
            </w:pPr>
            <w:r>
              <w:t>134</w:t>
            </w:r>
          </w:p>
        </w:tc>
        <w:tc>
          <w:tcPr>
            <w:tcW w:w="510" w:type="dxa"/>
          </w:tcPr>
          <w:p w14:paraId="5662004A" w14:textId="6A7295D9" w:rsidR="0007325E" w:rsidRDefault="003C2A01" w:rsidP="00D47285">
            <w:pPr>
              <w:ind w:left="-26" w:right="-110"/>
            </w:pPr>
            <w:r>
              <w:t>92</w:t>
            </w:r>
          </w:p>
        </w:tc>
        <w:tc>
          <w:tcPr>
            <w:tcW w:w="852" w:type="dxa"/>
          </w:tcPr>
          <w:p w14:paraId="08B1ED34" w14:textId="3AE72D8B" w:rsidR="0007325E" w:rsidRDefault="00FF4F1F" w:rsidP="0007325E">
            <w:r>
              <w:t>100,</w:t>
            </w:r>
            <w:r w:rsidR="0082604B">
              <w:t>8</w:t>
            </w:r>
          </w:p>
        </w:tc>
      </w:tr>
    </w:tbl>
    <w:p w14:paraId="495F8B52" w14:textId="77777777" w:rsidR="0007325E" w:rsidRDefault="0007325E" w:rsidP="0007325E"/>
    <w:p w14:paraId="472B207F" w14:textId="2A42C406" w:rsidR="00094D99" w:rsidRDefault="00094D99" w:rsidP="0007325E">
      <w:r>
        <w:tab/>
        <w:t xml:space="preserve">Kategori yan kedua adalah </w:t>
      </w:r>
      <w:r w:rsidR="00896FDC">
        <w:t xml:space="preserve">pengambilan data pada basis data SQL. Pada kategori ini, semua kueri yang berkaitan dengan pengambilan data, atau kueri </w:t>
      </w:r>
      <w:r w:rsidR="00896FDC" w:rsidRPr="00896FDC">
        <w:rPr>
          <w:i/>
        </w:rPr>
        <w:t>select</w:t>
      </w:r>
      <w:r w:rsidR="00896FDC">
        <w:t xml:space="preserve">,  akan diarahkan ke MySQL. Hal ini terjadi ketika proses sinkronisasi sedang berlangsung. </w:t>
      </w:r>
      <w:r w:rsidR="00896FDC">
        <w:fldChar w:fldCharType="begin"/>
      </w:r>
      <w:r w:rsidR="00896FDC">
        <w:instrText xml:space="preserve"> REF _Ref483804126 \h </w:instrText>
      </w:r>
      <w:r w:rsidR="00896FDC">
        <w:fldChar w:fldCharType="separate"/>
      </w:r>
      <w:r w:rsidR="00896FDC">
        <w:t xml:space="preserve">Tabel </w:t>
      </w:r>
      <w:r w:rsidR="00896FDC">
        <w:rPr>
          <w:noProof/>
        </w:rPr>
        <w:lastRenderedPageBreak/>
        <w:t>5</w:t>
      </w:r>
      <w:r w:rsidR="00896FDC">
        <w:t>.</w:t>
      </w:r>
      <w:r w:rsidR="00896FDC">
        <w:rPr>
          <w:noProof/>
        </w:rPr>
        <w:t>4</w:t>
      </w:r>
      <w:r w:rsidR="00896FDC">
        <w:fldChar w:fldCharType="end"/>
      </w:r>
      <w:r w:rsidR="00896FDC">
        <w:t xml:space="preserve"> menunjukan catatan waktu respon untuk pengambilan data pada basis data MySQL.</w:t>
      </w:r>
    </w:p>
    <w:p w14:paraId="1B243EB8" w14:textId="54207B08" w:rsidR="004701B5" w:rsidRDefault="004701B5" w:rsidP="0007325E">
      <w:r>
        <w:tab/>
        <w:t xml:space="preserve">Dan kategori yang terakhir adalah pengambilan basis data pada basis data NoSQL. Proses pengambilan data ini terjadi jika proses sinkronisasi sedang tidak berlangsung. Kueri select akan diarahkan ke HBase dan hasil uji coba dicatat pada </w:t>
      </w:r>
      <w:r>
        <w:fldChar w:fldCharType="begin"/>
      </w:r>
      <w:r>
        <w:instrText xml:space="preserve"> REF _Ref483804340 \h </w:instrText>
      </w:r>
      <w:r>
        <w:fldChar w:fldCharType="separate"/>
      </w:r>
      <w:r>
        <w:t xml:space="preserve">Tabel </w:t>
      </w:r>
      <w:r>
        <w:rPr>
          <w:noProof/>
        </w:rPr>
        <w:t>5</w:t>
      </w:r>
      <w:r>
        <w:t>.</w:t>
      </w:r>
      <w:r>
        <w:rPr>
          <w:noProof/>
        </w:rPr>
        <w:t>5</w:t>
      </w:r>
      <w:r>
        <w:fldChar w:fldCharType="end"/>
      </w:r>
      <w:r>
        <w:t>.</w:t>
      </w:r>
    </w:p>
    <w:p w14:paraId="3C49D2E9" w14:textId="77777777" w:rsidR="00896FDC" w:rsidRDefault="00896FDC" w:rsidP="0007325E"/>
    <w:p w14:paraId="400355D6" w14:textId="2E05955B" w:rsidR="00FA7E35" w:rsidRDefault="00FA7E35" w:rsidP="00FA7E35">
      <w:pPr>
        <w:pStyle w:val="Caption"/>
      </w:pPr>
      <w:bookmarkStart w:id="66" w:name="_Ref483804126"/>
      <w:r>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4</w:t>
      </w:r>
      <w:r w:rsidR="00A77938">
        <w:rPr>
          <w:noProof/>
        </w:rPr>
        <w:fldChar w:fldCharType="end"/>
      </w:r>
      <w:bookmarkEnd w:id="66"/>
      <w:r>
        <w:t xml:space="preserve"> Waktu Respon Uji Fungsionalitas Proses Pengambilan Data pada Basis Data MySQL</w:t>
      </w:r>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32C76C4" w14:textId="77777777" w:rsidTr="002965C9">
        <w:trPr>
          <w:tblHeader/>
        </w:trPr>
        <w:tc>
          <w:tcPr>
            <w:tcW w:w="846" w:type="dxa"/>
            <w:vMerge w:val="restart"/>
            <w:vAlign w:val="center"/>
          </w:tcPr>
          <w:p w14:paraId="0048226C" w14:textId="5F676C54"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6A5D3F08" w14:textId="77777777" w:rsidR="00FA7E35" w:rsidRPr="00931159" w:rsidRDefault="00FA7E35" w:rsidP="008941B2">
            <w:pPr>
              <w:jc w:val="left"/>
              <w:rPr>
                <w:b/>
              </w:rPr>
            </w:pPr>
            <w:r w:rsidRPr="00931159">
              <w:rPr>
                <w:b/>
              </w:rPr>
              <w:t>Nama Interfaces</w:t>
            </w:r>
          </w:p>
        </w:tc>
        <w:tc>
          <w:tcPr>
            <w:tcW w:w="3402" w:type="dxa"/>
            <w:gridSpan w:val="6"/>
          </w:tcPr>
          <w:p w14:paraId="1647FFC9" w14:textId="32118A67" w:rsidR="00FA7E35" w:rsidRPr="00931159" w:rsidRDefault="00FA7E35" w:rsidP="008941B2">
            <w:pPr>
              <w:jc w:val="center"/>
              <w:rPr>
                <w:b/>
              </w:rPr>
            </w:pPr>
            <w:r>
              <w:rPr>
                <w:b/>
              </w:rPr>
              <w:t>Waktu Respons</w:t>
            </w:r>
            <w:r w:rsidR="000D37DC">
              <w:rPr>
                <w:b/>
              </w:rPr>
              <w:t xml:space="preserve"> (</w:t>
            </w:r>
            <w:r w:rsidRPr="00931159">
              <w:rPr>
                <w:b/>
              </w:rPr>
              <w:t>s)</w:t>
            </w:r>
          </w:p>
        </w:tc>
      </w:tr>
      <w:tr w:rsidR="00FA7E35" w14:paraId="1D4AF2AE" w14:textId="77777777" w:rsidTr="002965C9">
        <w:trPr>
          <w:tblHeader/>
        </w:trPr>
        <w:tc>
          <w:tcPr>
            <w:tcW w:w="846" w:type="dxa"/>
            <w:vMerge/>
          </w:tcPr>
          <w:p w14:paraId="3BD5389C" w14:textId="77777777" w:rsidR="00FA7E35" w:rsidRPr="00931159" w:rsidRDefault="00FA7E35" w:rsidP="008941B2">
            <w:pPr>
              <w:rPr>
                <w:b/>
              </w:rPr>
            </w:pPr>
          </w:p>
        </w:tc>
        <w:tc>
          <w:tcPr>
            <w:tcW w:w="1559" w:type="dxa"/>
            <w:vMerge/>
          </w:tcPr>
          <w:p w14:paraId="7DE998BA" w14:textId="77777777" w:rsidR="00FA7E35" w:rsidRPr="00931159" w:rsidRDefault="00FA7E35" w:rsidP="008941B2">
            <w:pPr>
              <w:rPr>
                <w:b/>
              </w:rPr>
            </w:pPr>
          </w:p>
        </w:tc>
        <w:tc>
          <w:tcPr>
            <w:tcW w:w="510" w:type="dxa"/>
            <w:vAlign w:val="center"/>
          </w:tcPr>
          <w:p w14:paraId="05951288" w14:textId="77777777" w:rsidR="00FA7E35" w:rsidRPr="00931159" w:rsidRDefault="00FA7E35" w:rsidP="008941B2">
            <w:pPr>
              <w:jc w:val="center"/>
              <w:rPr>
                <w:b/>
              </w:rPr>
            </w:pPr>
            <w:r w:rsidRPr="00931159">
              <w:rPr>
                <w:b/>
              </w:rPr>
              <w:t>1</w:t>
            </w:r>
          </w:p>
        </w:tc>
        <w:tc>
          <w:tcPr>
            <w:tcW w:w="510" w:type="dxa"/>
            <w:vAlign w:val="center"/>
          </w:tcPr>
          <w:p w14:paraId="42F4A1BB" w14:textId="77777777" w:rsidR="00FA7E35" w:rsidRPr="00931159" w:rsidRDefault="00FA7E35" w:rsidP="008941B2">
            <w:pPr>
              <w:jc w:val="center"/>
              <w:rPr>
                <w:b/>
              </w:rPr>
            </w:pPr>
            <w:r w:rsidRPr="00931159">
              <w:rPr>
                <w:b/>
              </w:rPr>
              <w:t>2</w:t>
            </w:r>
          </w:p>
        </w:tc>
        <w:tc>
          <w:tcPr>
            <w:tcW w:w="510" w:type="dxa"/>
            <w:vAlign w:val="center"/>
          </w:tcPr>
          <w:p w14:paraId="3DED50DC" w14:textId="77777777" w:rsidR="00FA7E35" w:rsidRPr="00931159" w:rsidRDefault="00FA7E35" w:rsidP="008941B2">
            <w:pPr>
              <w:jc w:val="center"/>
              <w:rPr>
                <w:b/>
              </w:rPr>
            </w:pPr>
            <w:r w:rsidRPr="00931159">
              <w:rPr>
                <w:b/>
              </w:rPr>
              <w:t>3</w:t>
            </w:r>
          </w:p>
        </w:tc>
        <w:tc>
          <w:tcPr>
            <w:tcW w:w="510" w:type="dxa"/>
            <w:vAlign w:val="center"/>
          </w:tcPr>
          <w:p w14:paraId="5443DE2A" w14:textId="77777777" w:rsidR="00FA7E35" w:rsidRPr="00931159" w:rsidRDefault="00FA7E35" w:rsidP="008941B2">
            <w:pPr>
              <w:jc w:val="center"/>
              <w:rPr>
                <w:b/>
              </w:rPr>
            </w:pPr>
            <w:r w:rsidRPr="00931159">
              <w:rPr>
                <w:b/>
              </w:rPr>
              <w:t>4</w:t>
            </w:r>
          </w:p>
        </w:tc>
        <w:tc>
          <w:tcPr>
            <w:tcW w:w="510" w:type="dxa"/>
            <w:vAlign w:val="center"/>
          </w:tcPr>
          <w:p w14:paraId="4AAECDB8" w14:textId="77777777" w:rsidR="00FA7E35" w:rsidRPr="00931159" w:rsidRDefault="00FA7E35" w:rsidP="008941B2">
            <w:pPr>
              <w:jc w:val="center"/>
              <w:rPr>
                <w:b/>
              </w:rPr>
            </w:pPr>
            <w:r w:rsidRPr="00931159">
              <w:rPr>
                <w:b/>
              </w:rPr>
              <w:t>5</w:t>
            </w:r>
          </w:p>
        </w:tc>
        <w:tc>
          <w:tcPr>
            <w:tcW w:w="852" w:type="dxa"/>
          </w:tcPr>
          <w:p w14:paraId="2F16EB3B" w14:textId="77777777" w:rsidR="00FA7E35" w:rsidRPr="00931159" w:rsidRDefault="00FA7E35" w:rsidP="008941B2">
            <w:pPr>
              <w:rPr>
                <w:b/>
              </w:rPr>
            </w:pPr>
            <w:r w:rsidRPr="00931159">
              <w:rPr>
                <w:b/>
              </w:rPr>
              <w:t>Rata-rata</w:t>
            </w:r>
          </w:p>
        </w:tc>
      </w:tr>
      <w:tr w:rsidR="004C3065" w14:paraId="49241BD1" w14:textId="77777777" w:rsidTr="00076076">
        <w:tc>
          <w:tcPr>
            <w:tcW w:w="846" w:type="dxa"/>
          </w:tcPr>
          <w:p w14:paraId="1393E2A1" w14:textId="3938510E" w:rsidR="004C3065" w:rsidRDefault="004C3065" w:rsidP="004C3065">
            <w:r>
              <w:t>1</w:t>
            </w:r>
          </w:p>
        </w:tc>
        <w:tc>
          <w:tcPr>
            <w:tcW w:w="1559" w:type="dxa"/>
          </w:tcPr>
          <w:p w14:paraId="2B69F7B5" w14:textId="77777777" w:rsidR="004C3065" w:rsidRDefault="004C3065" w:rsidP="004C3065">
            <w:r>
              <w:t>GET /select_all_routes</w:t>
            </w:r>
          </w:p>
        </w:tc>
        <w:tc>
          <w:tcPr>
            <w:tcW w:w="510" w:type="dxa"/>
            <w:vAlign w:val="center"/>
          </w:tcPr>
          <w:p w14:paraId="1B509D98" w14:textId="0696DD60" w:rsidR="004C3065" w:rsidRDefault="004C3065" w:rsidP="004C3065">
            <w:pPr>
              <w:ind w:left="-108" w:right="-23"/>
              <w:jc w:val="left"/>
            </w:pPr>
            <w:r>
              <w:t>701</w:t>
            </w:r>
          </w:p>
        </w:tc>
        <w:tc>
          <w:tcPr>
            <w:tcW w:w="510" w:type="dxa"/>
            <w:vAlign w:val="center"/>
          </w:tcPr>
          <w:p w14:paraId="7EBA8497" w14:textId="64B7583B" w:rsidR="004C3065" w:rsidRDefault="004C3065" w:rsidP="004C3065">
            <w:pPr>
              <w:ind w:left="-51" w:right="-80"/>
              <w:jc w:val="left"/>
            </w:pPr>
            <w:r>
              <w:t>708</w:t>
            </w:r>
          </w:p>
        </w:tc>
        <w:tc>
          <w:tcPr>
            <w:tcW w:w="510" w:type="dxa"/>
            <w:vAlign w:val="center"/>
          </w:tcPr>
          <w:p w14:paraId="547D93C8" w14:textId="68C0BDA7" w:rsidR="004C3065" w:rsidRDefault="004C3065" w:rsidP="004C3065">
            <w:pPr>
              <w:ind w:left="-4" w:right="-137"/>
              <w:jc w:val="left"/>
            </w:pPr>
            <w:r>
              <w:t>698</w:t>
            </w:r>
          </w:p>
        </w:tc>
        <w:tc>
          <w:tcPr>
            <w:tcW w:w="510" w:type="dxa"/>
            <w:vAlign w:val="center"/>
          </w:tcPr>
          <w:p w14:paraId="709B5478" w14:textId="453890ED" w:rsidR="004C3065" w:rsidRDefault="004C3065" w:rsidP="004C3065">
            <w:pPr>
              <w:ind w:left="-79" w:right="-53"/>
              <w:jc w:val="left"/>
            </w:pPr>
            <w:r>
              <w:t>686</w:t>
            </w:r>
          </w:p>
        </w:tc>
        <w:tc>
          <w:tcPr>
            <w:tcW w:w="510" w:type="dxa"/>
            <w:vAlign w:val="center"/>
          </w:tcPr>
          <w:p w14:paraId="12046041" w14:textId="4E9FAF52" w:rsidR="004C3065" w:rsidRDefault="004C3065" w:rsidP="004C3065">
            <w:pPr>
              <w:ind w:left="-26" w:right="-110"/>
              <w:jc w:val="left"/>
            </w:pPr>
            <w:r>
              <w:t>728</w:t>
            </w:r>
          </w:p>
        </w:tc>
        <w:tc>
          <w:tcPr>
            <w:tcW w:w="852" w:type="dxa"/>
            <w:tcBorders>
              <w:top w:val="nil"/>
              <w:left w:val="nil"/>
              <w:bottom w:val="single" w:sz="8" w:space="0" w:color="auto"/>
              <w:right w:val="single" w:sz="8" w:space="0" w:color="auto"/>
            </w:tcBorders>
            <w:shd w:val="clear" w:color="auto" w:fill="auto"/>
            <w:vAlign w:val="center"/>
          </w:tcPr>
          <w:p w14:paraId="4CED5D60" w14:textId="0EF7D74E" w:rsidR="004C3065" w:rsidRDefault="004C3065" w:rsidP="004C3065">
            <w:r>
              <w:rPr>
                <w:color w:val="000000"/>
              </w:rPr>
              <w:t>704,2</w:t>
            </w:r>
          </w:p>
        </w:tc>
      </w:tr>
      <w:tr w:rsidR="004C3065" w14:paraId="6EC11603" w14:textId="77777777" w:rsidTr="00076076">
        <w:tc>
          <w:tcPr>
            <w:tcW w:w="846" w:type="dxa"/>
          </w:tcPr>
          <w:p w14:paraId="094C0901" w14:textId="1455DDE4" w:rsidR="004C3065" w:rsidRDefault="004C3065" w:rsidP="004C3065">
            <w:r>
              <w:t>2</w:t>
            </w:r>
          </w:p>
        </w:tc>
        <w:tc>
          <w:tcPr>
            <w:tcW w:w="1559" w:type="dxa"/>
          </w:tcPr>
          <w:p w14:paraId="45022A4E" w14:textId="77777777" w:rsidR="004C3065" w:rsidRDefault="004C3065" w:rsidP="004C3065">
            <w:r>
              <w:t>GET /select_route_by_id/&lt;id&gt;</w:t>
            </w:r>
          </w:p>
        </w:tc>
        <w:tc>
          <w:tcPr>
            <w:tcW w:w="510" w:type="dxa"/>
            <w:vAlign w:val="center"/>
          </w:tcPr>
          <w:p w14:paraId="7F1DBBFD" w14:textId="41D55099" w:rsidR="004C3065" w:rsidRDefault="004C3065" w:rsidP="004C3065">
            <w:pPr>
              <w:ind w:left="-108" w:right="-23"/>
              <w:jc w:val="left"/>
            </w:pPr>
            <w:r>
              <w:t>53</w:t>
            </w:r>
          </w:p>
        </w:tc>
        <w:tc>
          <w:tcPr>
            <w:tcW w:w="510" w:type="dxa"/>
            <w:vAlign w:val="center"/>
          </w:tcPr>
          <w:p w14:paraId="32C1C7F4" w14:textId="2F81CB82" w:rsidR="004C3065" w:rsidRDefault="004C3065" w:rsidP="004C3065">
            <w:pPr>
              <w:ind w:left="-51" w:right="-80"/>
              <w:jc w:val="left"/>
            </w:pPr>
            <w:r>
              <w:t>56</w:t>
            </w:r>
          </w:p>
        </w:tc>
        <w:tc>
          <w:tcPr>
            <w:tcW w:w="510" w:type="dxa"/>
            <w:vAlign w:val="center"/>
          </w:tcPr>
          <w:p w14:paraId="4F20BCF9" w14:textId="21691079" w:rsidR="004C3065" w:rsidRDefault="004C3065" w:rsidP="004C3065">
            <w:pPr>
              <w:ind w:left="-4" w:right="-137"/>
              <w:jc w:val="left"/>
            </w:pPr>
            <w:r>
              <w:t>57</w:t>
            </w:r>
          </w:p>
        </w:tc>
        <w:tc>
          <w:tcPr>
            <w:tcW w:w="510" w:type="dxa"/>
            <w:vAlign w:val="center"/>
          </w:tcPr>
          <w:p w14:paraId="35FE746C" w14:textId="56A9A80E" w:rsidR="004C3065" w:rsidRDefault="004C3065" w:rsidP="004C3065">
            <w:pPr>
              <w:ind w:left="-79" w:right="-53"/>
              <w:jc w:val="left"/>
            </w:pPr>
            <w:r>
              <w:t>51</w:t>
            </w:r>
          </w:p>
        </w:tc>
        <w:tc>
          <w:tcPr>
            <w:tcW w:w="510" w:type="dxa"/>
            <w:vAlign w:val="center"/>
          </w:tcPr>
          <w:p w14:paraId="7DC53683" w14:textId="45A10078" w:rsidR="004C3065" w:rsidRDefault="004C3065" w:rsidP="004C3065">
            <w:pPr>
              <w:ind w:left="-26" w:right="-110"/>
              <w:jc w:val="left"/>
            </w:pPr>
            <w:r>
              <w:t>52</w:t>
            </w:r>
          </w:p>
        </w:tc>
        <w:tc>
          <w:tcPr>
            <w:tcW w:w="852" w:type="dxa"/>
            <w:tcBorders>
              <w:top w:val="nil"/>
              <w:left w:val="nil"/>
              <w:bottom w:val="single" w:sz="8" w:space="0" w:color="auto"/>
              <w:right w:val="single" w:sz="8" w:space="0" w:color="auto"/>
            </w:tcBorders>
            <w:shd w:val="clear" w:color="auto" w:fill="auto"/>
            <w:vAlign w:val="center"/>
          </w:tcPr>
          <w:p w14:paraId="11C93348" w14:textId="550B7333" w:rsidR="004C3065" w:rsidRDefault="004C3065" w:rsidP="004C3065">
            <w:r>
              <w:rPr>
                <w:color w:val="000000"/>
              </w:rPr>
              <w:t>53,8</w:t>
            </w:r>
          </w:p>
        </w:tc>
      </w:tr>
      <w:tr w:rsidR="004C3065" w14:paraId="6305240C" w14:textId="77777777" w:rsidTr="00076076">
        <w:tc>
          <w:tcPr>
            <w:tcW w:w="846" w:type="dxa"/>
          </w:tcPr>
          <w:p w14:paraId="198D1D0C" w14:textId="2D9B5909" w:rsidR="004C3065" w:rsidRDefault="004C3065" w:rsidP="004C3065">
            <w:r>
              <w:t>3</w:t>
            </w:r>
          </w:p>
        </w:tc>
        <w:tc>
          <w:tcPr>
            <w:tcW w:w="1559" w:type="dxa"/>
          </w:tcPr>
          <w:p w14:paraId="55A02408" w14:textId="77777777" w:rsidR="004C3065" w:rsidRDefault="004C3065" w:rsidP="004C3065">
            <w:r>
              <w:t>GET /select_all_airline</w:t>
            </w:r>
          </w:p>
        </w:tc>
        <w:tc>
          <w:tcPr>
            <w:tcW w:w="510" w:type="dxa"/>
            <w:vAlign w:val="center"/>
          </w:tcPr>
          <w:p w14:paraId="7B933C77" w14:textId="4C9BDE33" w:rsidR="004C3065" w:rsidRDefault="004C3065" w:rsidP="004C3065">
            <w:pPr>
              <w:ind w:left="-108" w:right="-23"/>
              <w:jc w:val="left"/>
            </w:pPr>
            <w:r>
              <w:t>89</w:t>
            </w:r>
          </w:p>
        </w:tc>
        <w:tc>
          <w:tcPr>
            <w:tcW w:w="510" w:type="dxa"/>
            <w:vAlign w:val="center"/>
          </w:tcPr>
          <w:p w14:paraId="5A83A135" w14:textId="334FA57E" w:rsidR="004C3065" w:rsidRDefault="004C3065" w:rsidP="004C3065">
            <w:pPr>
              <w:ind w:left="-51" w:right="-80"/>
              <w:jc w:val="left"/>
            </w:pPr>
            <w:r>
              <w:t>53</w:t>
            </w:r>
          </w:p>
        </w:tc>
        <w:tc>
          <w:tcPr>
            <w:tcW w:w="510" w:type="dxa"/>
            <w:vAlign w:val="center"/>
          </w:tcPr>
          <w:p w14:paraId="06CC5163" w14:textId="57C1793C" w:rsidR="004C3065" w:rsidRDefault="004C3065" w:rsidP="004C3065">
            <w:pPr>
              <w:ind w:left="-4" w:right="-137"/>
              <w:jc w:val="left"/>
            </w:pPr>
            <w:r>
              <w:t>56</w:t>
            </w:r>
          </w:p>
        </w:tc>
        <w:tc>
          <w:tcPr>
            <w:tcW w:w="510" w:type="dxa"/>
            <w:vAlign w:val="center"/>
          </w:tcPr>
          <w:p w14:paraId="675B025A" w14:textId="118CA4D3" w:rsidR="004C3065" w:rsidRDefault="004C3065" w:rsidP="004C3065">
            <w:pPr>
              <w:ind w:left="-79" w:right="-53"/>
              <w:jc w:val="left"/>
            </w:pPr>
            <w:r>
              <w:t>54</w:t>
            </w:r>
          </w:p>
        </w:tc>
        <w:tc>
          <w:tcPr>
            <w:tcW w:w="510" w:type="dxa"/>
            <w:vAlign w:val="center"/>
          </w:tcPr>
          <w:p w14:paraId="29762A29" w14:textId="5B9BE228" w:rsidR="004C3065" w:rsidRDefault="004C3065" w:rsidP="004C3065">
            <w:pPr>
              <w:ind w:left="-26" w:right="-110"/>
              <w:jc w:val="left"/>
            </w:pPr>
            <w:r>
              <w:t>67</w:t>
            </w:r>
          </w:p>
        </w:tc>
        <w:tc>
          <w:tcPr>
            <w:tcW w:w="852" w:type="dxa"/>
            <w:tcBorders>
              <w:top w:val="nil"/>
              <w:left w:val="nil"/>
              <w:bottom w:val="single" w:sz="8" w:space="0" w:color="auto"/>
              <w:right w:val="single" w:sz="8" w:space="0" w:color="auto"/>
            </w:tcBorders>
            <w:shd w:val="clear" w:color="auto" w:fill="auto"/>
            <w:vAlign w:val="center"/>
          </w:tcPr>
          <w:p w14:paraId="353C3D37" w14:textId="334F4E49" w:rsidR="004C3065" w:rsidRDefault="004C3065" w:rsidP="004C3065">
            <w:r>
              <w:rPr>
                <w:color w:val="000000"/>
              </w:rPr>
              <w:t>63,8</w:t>
            </w:r>
          </w:p>
        </w:tc>
      </w:tr>
      <w:tr w:rsidR="004C3065" w14:paraId="77E13AF0" w14:textId="77777777" w:rsidTr="00076076">
        <w:tc>
          <w:tcPr>
            <w:tcW w:w="846" w:type="dxa"/>
          </w:tcPr>
          <w:p w14:paraId="5744BB9F" w14:textId="1D248A10" w:rsidR="004C3065" w:rsidRDefault="004C3065" w:rsidP="004C3065">
            <w:r>
              <w:t>4</w:t>
            </w:r>
          </w:p>
        </w:tc>
        <w:tc>
          <w:tcPr>
            <w:tcW w:w="1559" w:type="dxa"/>
          </w:tcPr>
          <w:p w14:paraId="02DEA5BF" w14:textId="77777777" w:rsidR="004C3065" w:rsidRDefault="004C3065" w:rsidP="004C3065">
            <w:r>
              <w:t>GET /select_airline_by_id/&lt;id&gt;</w:t>
            </w:r>
          </w:p>
        </w:tc>
        <w:tc>
          <w:tcPr>
            <w:tcW w:w="510" w:type="dxa"/>
            <w:vAlign w:val="center"/>
          </w:tcPr>
          <w:p w14:paraId="328941D7" w14:textId="063FF885" w:rsidR="004C3065" w:rsidRDefault="004C3065" w:rsidP="004C3065">
            <w:pPr>
              <w:ind w:left="-108" w:right="-23"/>
              <w:jc w:val="left"/>
            </w:pPr>
            <w:r>
              <w:t>18</w:t>
            </w:r>
          </w:p>
        </w:tc>
        <w:tc>
          <w:tcPr>
            <w:tcW w:w="510" w:type="dxa"/>
            <w:vAlign w:val="center"/>
          </w:tcPr>
          <w:p w14:paraId="56AFAA73" w14:textId="5F2DAD94" w:rsidR="004C3065" w:rsidRDefault="004C3065" w:rsidP="004C3065">
            <w:pPr>
              <w:ind w:left="-51" w:right="-80"/>
              <w:jc w:val="left"/>
            </w:pPr>
            <w:r>
              <w:t>28</w:t>
            </w:r>
          </w:p>
        </w:tc>
        <w:tc>
          <w:tcPr>
            <w:tcW w:w="510" w:type="dxa"/>
            <w:vAlign w:val="center"/>
          </w:tcPr>
          <w:p w14:paraId="2C2AEA5A" w14:textId="7668E77F" w:rsidR="004C3065" w:rsidRDefault="004C3065" w:rsidP="004C3065">
            <w:pPr>
              <w:ind w:left="-4" w:right="-137"/>
              <w:jc w:val="left"/>
            </w:pPr>
            <w:r>
              <w:t>30</w:t>
            </w:r>
          </w:p>
        </w:tc>
        <w:tc>
          <w:tcPr>
            <w:tcW w:w="510" w:type="dxa"/>
            <w:vAlign w:val="center"/>
          </w:tcPr>
          <w:p w14:paraId="056D39BE" w14:textId="3185E015" w:rsidR="004C3065" w:rsidRDefault="004C3065" w:rsidP="004C3065">
            <w:pPr>
              <w:ind w:left="-79" w:right="-53"/>
              <w:jc w:val="left"/>
            </w:pPr>
            <w:r>
              <w:t>12</w:t>
            </w:r>
          </w:p>
        </w:tc>
        <w:tc>
          <w:tcPr>
            <w:tcW w:w="510" w:type="dxa"/>
            <w:vAlign w:val="center"/>
          </w:tcPr>
          <w:p w14:paraId="4A4CE698" w14:textId="77F263A9" w:rsidR="004C3065" w:rsidRDefault="004C3065" w:rsidP="004C3065">
            <w:pPr>
              <w:ind w:left="-26" w:right="-110"/>
              <w:jc w:val="left"/>
            </w:pPr>
            <w:r>
              <w:t>22</w:t>
            </w:r>
          </w:p>
        </w:tc>
        <w:tc>
          <w:tcPr>
            <w:tcW w:w="852" w:type="dxa"/>
            <w:tcBorders>
              <w:top w:val="nil"/>
              <w:left w:val="nil"/>
              <w:bottom w:val="single" w:sz="8" w:space="0" w:color="auto"/>
              <w:right w:val="single" w:sz="8" w:space="0" w:color="auto"/>
            </w:tcBorders>
            <w:shd w:val="clear" w:color="auto" w:fill="auto"/>
            <w:vAlign w:val="center"/>
          </w:tcPr>
          <w:p w14:paraId="03373462" w14:textId="047B096F" w:rsidR="004C3065" w:rsidRDefault="004C3065" w:rsidP="004C3065">
            <w:r>
              <w:rPr>
                <w:color w:val="000000"/>
              </w:rPr>
              <w:t>22</w:t>
            </w:r>
          </w:p>
        </w:tc>
      </w:tr>
      <w:tr w:rsidR="004C3065" w14:paraId="73D70348" w14:textId="77777777" w:rsidTr="00076076">
        <w:tc>
          <w:tcPr>
            <w:tcW w:w="846" w:type="dxa"/>
          </w:tcPr>
          <w:p w14:paraId="52D05117" w14:textId="59B57ABC" w:rsidR="004C3065" w:rsidRDefault="004C3065" w:rsidP="004C3065">
            <w:r>
              <w:t>5</w:t>
            </w:r>
          </w:p>
        </w:tc>
        <w:tc>
          <w:tcPr>
            <w:tcW w:w="1559" w:type="dxa"/>
          </w:tcPr>
          <w:p w14:paraId="1CC3CEDA" w14:textId="77777777" w:rsidR="004C3065" w:rsidRDefault="004C3065" w:rsidP="004C3065">
            <w:r>
              <w:t>GET /select_all_airport</w:t>
            </w:r>
          </w:p>
        </w:tc>
        <w:tc>
          <w:tcPr>
            <w:tcW w:w="510" w:type="dxa"/>
            <w:vAlign w:val="center"/>
          </w:tcPr>
          <w:p w14:paraId="1EE33F77" w14:textId="28E64906" w:rsidR="004C3065" w:rsidRDefault="004C3065" w:rsidP="004C3065">
            <w:pPr>
              <w:ind w:left="-108" w:right="-23"/>
              <w:jc w:val="left"/>
            </w:pPr>
            <w:r>
              <w:t>126</w:t>
            </w:r>
          </w:p>
        </w:tc>
        <w:tc>
          <w:tcPr>
            <w:tcW w:w="510" w:type="dxa"/>
            <w:vAlign w:val="center"/>
          </w:tcPr>
          <w:p w14:paraId="0F066989" w14:textId="258C441F" w:rsidR="004C3065" w:rsidRDefault="004C3065" w:rsidP="004C3065">
            <w:pPr>
              <w:ind w:left="-51" w:right="-80"/>
              <w:jc w:val="left"/>
            </w:pPr>
            <w:r>
              <w:t>129</w:t>
            </w:r>
          </w:p>
        </w:tc>
        <w:tc>
          <w:tcPr>
            <w:tcW w:w="510" w:type="dxa"/>
            <w:vAlign w:val="center"/>
          </w:tcPr>
          <w:p w14:paraId="040B742E" w14:textId="111E240B" w:rsidR="004C3065" w:rsidRDefault="004C3065" w:rsidP="004C3065">
            <w:pPr>
              <w:ind w:left="-4" w:right="-137"/>
              <w:jc w:val="left"/>
            </w:pPr>
            <w:r>
              <w:t>169</w:t>
            </w:r>
          </w:p>
        </w:tc>
        <w:tc>
          <w:tcPr>
            <w:tcW w:w="510" w:type="dxa"/>
            <w:vAlign w:val="center"/>
          </w:tcPr>
          <w:p w14:paraId="4674C028" w14:textId="4C59781C" w:rsidR="004C3065" w:rsidRDefault="004C3065" w:rsidP="004C3065">
            <w:pPr>
              <w:ind w:left="-79" w:right="-53"/>
              <w:jc w:val="left"/>
            </w:pPr>
            <w:r>
              <w:t>129</w:t>
            </w:r>
          </w:p>
        </w:tc>
        <w:tc>
          <w:tcPr>
            <w:tcW w:w="510" w:type="dxa"/>
            <w:vAlign w:val="center"/>
          </w:tcPr>
          <w:p w14:paraId="07FCA842" w14:textId="1F61BA44" w:rsidR="004C3065" w:rsidRDefault="004C3065" w:rsidP="004C3065">
            <w:pPr>
              <w:ind w:left="-26" w:right="-110"/>
              <w:jc w:val="left"/>
            </w:pPr>
            <w:r>
              <w:t>139</w:t>
            </w:r>
          </w:p>
        </w:tc>
        <w:tc>
          <w:tcPr>
            <w:tcW w:w="852" w:type="dxa"/>
            <w:tcBorders>
              <w:top w:val="nil"/>
              <w:left w:val="nil"/>
              <w:bottom w:val="single" w:sz="8" w:space="0" w:color="auto"/>
              <w:right w:val="single" w:sz="8" w:space="0" w:color="auto"/>
            </w:tcBorders>
            <w:shd w:val="clear" w:color="auto" w:fill="auto"/>
            <w:vAlign w:val="center"/>
          </w:tcPr>
          <w:p w14:paraId="02CFAAC5" w14:textId="7F25A2AA" w:rsidR="004C3065" w:rsidRDefault="004C3065" w:rsidP="004C3065">
            <w:r>
              <w:rPr>
                <w:color w:val="000000"/>
              </w:rPr>
              <w:t>138,4</w:t>
            </w:r>
          </w:p>
        </w:tc>
      </w:tr>
      <w:tr w:rsidR="004C3065" w14:paraId="0D72C38D" w14:textId="77777777" w:rsidTr="00076076">
        <w:tc>
          <w:tcPr>
            <w:tcW w:w="846" w:type="dxa"/>
          </w:tcPr>
          <w:p w14:paraId="1AA5D872" w14:textId="32C81C5E" w:rsidR="004C3065" w:rsidRDefault="004C3065" w:rsidP="004C3065">
            <w:r>
              <w:t>6</w:t>
            </w:r>
          </w:p>
        </w:tc>
        <w:tc>
          <w:tcPr>
            <w:tcW w:w="1559" w:type="dxa"/>
          </w:tcPr>
          <w:p w14:paraId="676D5E8F" w14:textId="77777777" w:rsidR="004C3065" w:rsidRDefault="004C3065" w:rsidP="004C3065">
            <w:r>
              <w:t>GET /select_airport_by_id/&lt;id&gt;</w:t>
            </w:r>
          </w:p>
        </w:tc>
        <w:tc>
          <w:tcPr>
            <w:tcW w:w="510" w:type="dxa"/>
            <w:vAlign w:val="center"/>
          </w:tcPr>
          <w:p w14:paraId="69D18949" w14:textId="0333925B" w:rsidR="004C3065" w:rsidRDefault="004C3065" w:rsidP="004C3065">
            <w:pPr>
              <w:ind w:left="-108" w:right="-23"/>
              <w:jc w:val="left"/>
            </w:pPr>
            <w:r>
              <w:t>20</w:t>
            </w:r>
          </w:p>
        </w:tc>
        <w:tc>
          <w:tcPr>
            <w:tcW w:w="510" w:type="dxa"/>
            <w:vAlign w:val="center"/>
          </w:tcPr>
          <w:p w14:paraId="268CA098" w14:textId="6C8263C1" w:rsidR="004C3065" w:rsidRDefault="004C3065" w:rsidP="004C3065">
            <w:pPr>
              <w:ind w:left="-51" w:right="-80"/>
              <w:jc w:val="left"/>
            </w:pPr>
            <w:r>
              <w:t>22</w:t>
            </w:r>
          </w:p>
        </w:tc>
        <w:tc>
          <w:tcPr>
            <w:tcW w:w="510" w:type="dxa"/>
            <w:vAlign w:val="center"/>
          </w:tcPr>
          <w:p w14:paraId="7BF9B058" w14:textId="6139D3E2" w:rsidR="004C3065" w:rsidRDefault="004C3065" w:rsidP="004C3065">
            <w:pPr>
              <w:ind w:left="-4" w:right="-137"/>
              <w:jc w:val="left"/>
            </w:pPr>
            <w:r>
              <w:t>15</w:t>
            </w:r>
          </w:p>
        </w:tc>
        <w:tc>
          <w:tcPr>
            <w:tcW w:w="510" w:type="dxa"/>
            <w:vAlign w:val="center"/>
          </w:tcPr>
          <w:p w14:paraId="34EF2AF6" w14:textId="02825DBF" w:rsidR="004C3065" w:rsidRDefault="004C3065" w:rsidP="004C3065">
            <w:pPr>
              <w:ind w:left="-79" w:right="-53"/>
              <w:jc w:val="left"/>
            </w:pPr>
            <w:r>
              <w:t>17</w:t>
            </w:r>
          </w:p>
        </w:tc>
        <w:tc>
          <w:tcPr>
            <w:tcW w:w="510" w:type="dxa"/>
            <w:vAlign w:val="center"/>
          </w:tcPr>
          <w:p w14:paraId="564FF71B" w14:textId="5E53174A" w:rsidR="004C3065" w:rsidRDefault="004C3065" w:rsidP="004C3065">
            <w:pPr>
              <w:ind w:left="-26" w:right="-110"/>
              <w:jc w:val="left"/>
            </w:pPr>
            <w:r>
              <w:t>52</w:t>
            </w:r>
          </w:p>
        </w:tc>
        <w:tc>
          <w:tcPr>
            <w:tcW w:w="852" w:type="dxa"/>
            <w:tcBorders>
              <w:top w:val="nil"/>
              <w:left w:val="nil"/>
              <w:bottom w:val="single" w:sz="8" w:space="0" w:color="auto"/>
              <w:right w:val="single" w:sz="8" w:space="0" w:color="auto"/>
            </w:tcBorders>
            <w:shd w:val="clear" w:color="auto" w:fill="auto"/>
            <w:vAlign w:val="center"/>
          </w:tcPr>
          <w:p w14:paraId="54C7BB8C" w14:textId="61DE4E90" w:rsidR="004C3065" w:rsidRDefault="004C3065" w:rsidP="004C3065">
            <w:r>
              <w:rPr>
                <w:color w:val="000000"/>
              </w:rPr>
              <w:t>25,2</w:t>
            </w:r>
          </w:p>
        </w:tc>
      </w:tr>
      <w:tr w:rsidR="004C3065" w14:paraId="1F6116A9" w14:textId="77777777" w:rsidTr="00076076">
        <w:tc>
          <w:tcPr>
            <w:tcW w:w="846" w:type="dxa"/>
          </w:tcPr>
          <w:p w14:paraId="76E9372F" w14:textId="7F3FF3D5" w:rsidR="004C3065" w:rsidRDefault="004C3065" w:rsidP="004C3065">
            <w:r>
              <w:t>7</w:t>
            </w:r>
          </w:p>
        </w:tc>
        <w:tc>
          <w:tcPr>
            <w:tcW w:w="1559" w:type="dxa"/>
          </w:tcPr>
          <w:p w14:paraId="6BF6FF9B" w14:textId="65D8A65E" w:rsidR="004C3065" w:rsidRDefault="004C3065" w:rsidP="004C3065">
            <w:r>
              <w:t>GET /select_routes_country/&lt;id&gt;</w:t>
            </w:r>
          </w:p>
        </w:tc>
        <w:tc>
          <w:tcPr>
            <w:tcW w:w="510" w:type="dxa"/>
            <w:vAlign w:val="center"/>
          </w:tcPr>
          <w:p w14:paraId="7DB8CF1F" w14:textId="34B166D9" w:rsidR="004C3065" w:rsidRDefault="004C3065" w:rsidP="004C3065">
            <w:pPr>
              <w:ind w:left="-108" w:right="-23"/>
              <w:jc w:val="left"/>
            </w:pPr>
            <w:r>
              <w:t>345</w:t>
            </w:r>
          </w:p>
        </w:tc>
        <w:tc>
          <w:tcPr>
            <w:tcW w:w="510" w:type="dxa"/>
            <w:vAlign w:val="center"/>
          </w:tcPr>
          <w:p w14:paraId="35EED52B" w14:textId="14C37212" w:rsidR="004C3065" w:rsidRDefault="004C3065" w:rsidP="004C3065">
            <w:pPr>
              <w:ind w:left="-51" w:right="-80"/>
              <w:jc w:val="left"/>
            </w:pPr>
            <w:r>
              <w:t>343</w:t>
            </w:r>
          </w:p>
        </w:tc>
        <w:tc>
          <w:tcPr>
            <w:tcW w:w="510" w:type="dxa"/>
            <w:vAlign w:val="center"/>
          </w:tcPr>
          <w:p w14:paraId="2674A4AB" w14:textId="28FBCAD9" w:rsidR="004C3065" w:rsidRDefault="004C3065" w:rsidP="004C3065">
            <w:pPr>
              <w:ind w:left="-4" w:right="-137"/>
              <w:jc w:val="left"/>
            </w:pPr>
            <w:r>
              <w:t>336</w:t>
            </w:r>
          </w:p>
        </w:tc>
        <w:tc>
          <w:tcPr>
            <w:tcW w:w="510" w:type="dxa"/>
            <w:vAlign w:val="center"/>
          </w:tcPr>
          <w:p w14:paraId="63DE09FD" w14:textId="5EA1A40C" w:rsidR="004C3065" w:rsidRDefault="004C3065" w:rsidP="004C3065">
            <w:pPr>
              <w:ind w:left="-79" w:right="-53"/>
              <w:jc w:val="left"/>
            </w:pPr>
            <w:r>
              <w:t>331</w:t>
            </w:r>
          </w:p>
        </w:tc>
        <w:tc>
          <w:tcPr>
            <w:tcW w:w="510" w:type="dxa"/>
            <w:vAlign w:val="center"/>
          </w:tcPr>
          <w:p w14:paraId="58320EE4" w14:textId="7A1F498E" w:rsidR="004C3065" w:rsidRDefault="004C3065" w:rsidP="004C3065">
            <w:pPr>
              <w:ind w:left="-26" w:right="-110"/>
              <w:jc w:val="left"/>
            </w:pPr>
            <w:r>
              <w:t>323</w:t>
            </w:r>
          </w:p>
        </w:tc>
        <w:tc>
          <w:tcPr>
            <w:tcW w:w="852" w:type="dxa"/>
            <w:tcBorders>
              <w:top w:val="nil"/>
              <w:left w:val="nil"/>
              <w:bottom w:val="single" w:sz="8" w:space="0" w:color="auto"/>
              <w:right w:val="single" w:sz="8" w:space="0" w:color="auto"/>
            </w:tcBorders>
            <w:shd w:val="clear" w:color="auto" w:fill="auto"/>
            <w:vAlign w:val="center"/>
          </w:tcPr>
          <w:p w14:paraId="137234D2" w14:textId="2878DF6D" w:rsidR="004C3065" w:rsidRDefault="004C3065" w:rsidP="004C3065">
            <w:r>
              <w:rPr>
                <w:color w:val="000000"/>
              </w:rPr>
              <w:t>335,6</w:t>
            </w:r>
          </w:p>
        </w:tc>
      </w:tr>
      <w:tr w:rsidR="004C3065" w14:paraId="05D95FE1" w14:textId="77777777" w:rsidTr="00076076">
        <w:tc>
          <w:tcPr>
            <w:tcW w:w="846" w:type="dxa"/>
          </w:tcPr>
          <w:p w14:paraId="2948E31E" w14:textId="537A1BF4" w:rsidR="004C3065" w:rsidRDefault="004C3065" w:rsidP="004C3065">
            <w:r>
              <w:t>8</w:t>
            </w:r>
          </w:p>
        </w:tc>
        <w:tc>
          <w:tcPr>
            <w:tcW w:w="1559" w:type="dxa"/>
          </w:tcPr>
          <w:p w14:paraId="6C3DCACA" w14:textId="3A98FC7E" w:rsidR="004C3065" w:rsidRDefault="004C3065" w:rsidP="004C3065">
            <w:r>
              <w:t>GET /select_all_nu</w:t>
            </w:r>
            <w:r>
              <w:lastRenderedPageBreak/>
              <w:t>mber_routes_by_airline</w:t>
            </w:r>
          </w:p>
        </w:tc>
        <w:tc>
          <w:tcPr>
            <w:tcW w:w="510" w:type="dxa"/>
            <w:vAlign w:val="center"/>
          </w:tcPr>
          <w:p w14:paraId="19999FDF" w14:textId="7FC0B193" w:rsidR="004C3065" w:rsidRDefault="004C3065" w:rsidP="004C3065">
            <w:pPr>
              <w:ind w:left="-108" w:right="-23"/>
              <w:jc w:val="left"/>
            </w:pPr>
            <w:r>
              <w:lastRenderedPageBreak/>
              <w:t>21340</w:t>
            </w:r>
          </w:p>
        </w:tc>
        <w:tc>
          <w:tcPr>
            <w:tcW w:w="510" w:type="dxa"/>
            <w:vAlign w:val="center"/>
          </w:tcPr>
          <w:p w14:paraId="3596E47C" w14:textId="1E695009" w:rsidR="004C3065" w:rsidRDefault="004C3065" w:rsidP="004C3065">
            <w:pPr>
              <w:ind w:left="-51" w:right="-80"/>
              <w:jc w:val="left"/>
            </w:pPr>
            <w:r>
              <w:t>21338</w:t>
            </w:r>
          </w:p>
        </w:tc>
        <w:tc>
          <w:tcPr>
            <w:tcW w:w="510" w:type="dxa"/>
            <w:vAlign w:val="center"/>
          </w:tcPr>
          <w:p w14:paraId="78C844E8" w14:textId="49303805" w:rsidR="004C3065" w:rsidRDefault="004C3065" w:rsidP="004C3065">
            <w:pPr>
              <w:ind w:left="-4" w:right="-137"/>
              <w:jc w:val="left"/>
            </w:pPr>
            <w:r>
              <w:t>21308</w:t>
            </w:r>
          </w:p>
        </w:tc>
        <w:tc>
          <w:tcPr>
            <w:tcW w:w="510" w:type="dxa"/>
            <w:vAlign w:val="center"/>
          </w:tcPr>
          <w:p w14:paraId="36086CA5" w14:textId="6E3BF7C5" w:rsidR="004C3065" w:rsidRDefault="004C3065" w:rsidP="004C3065">
            <w:pPr>
              <w:ind w:left="-79" w:right="-53"/>
              <w:jc w:val="left"/>
            </w:pPr>
            <w:r>
              <w:t>21308</w:t>
            </w:r>
          </w:p>
        </w:tc>
        <w:tc>
          <w:tcPr>
            <w:tcW w:w="510" w:type="dxa"/>
            <w:vAlign w:val="center"/>
          </w:tcPr>
          <w:p w14:paraId="7C3CD339" w14:textId="0D9D3F20" w:rsidR="004C3065" w:rsidRDefault="004C3065" w:rsidP="004C3065">
            <w:pPr>
              <w:ind w:left="-26" w:right="-110"/>
              <w:jc w:val="left"/>
            </w:pPr>
            <w:r>
              <w:t>21340</w:t>
            </w:r>
          </w:p>
        </w:tc>
        <w:tc>
          <w:tcPr>
            <w:tcW w:w="852" w:type="dxa"/>
            <w:tcBorders>
              <w:top w:val="nil"/>
              <w:left w:val="nil"/>
              <w:bottom w:val="single" w:sz="8" w:space="0" w:color="auto"/>
              <w:right w:val="single" w:sz="8" w:space="0" w:color="auto"/>
            </w:tcBorders>
            <w:shd w:val="clear" w:color="auto" w:fill="auto"/>
            <w:vAlign w:val="center"/>
          </w:tcPr>
          <w:p w14:paraId="44803761" w14:textId="40202EC4" w:rsidR="004C3065" w:rsidRDefault="004C3065" w:rsidP="004C3065">
            <w:r>
              <w:rPr>
                <w:color w:val="000000"/>
              </w:rPr>
              <w:t>21326,8</w:t>
            </w:r>
          </w:p>
        </w:tc>
      </w:tr>
      <w:tr w:rsidR="004C3065" w14:paraId="62DD293F" w14:textId="77777777" w:rsidTr="00076076">
        <w:tc>
          <w:tcPr>
            <w:tcW w:w="846" w:type="dxa"/>
          </w:tcPr>
          <w:p w14:paraId="130A2DCE" w14:textId="59844F32" w:rsidR="004C3065" w:rsidRDefault="004C3065" w:rsidP="004C3065">
            <w:r>
              <w:lastRenderedPageBreak/>
              <w:t>9</w:t>
            </w:r>
          </w:p>
        </w:tc>
        <w:tc>
          <w:tcPr>
            <w:tcW w:w="1559" w:type="dxa"/>
          </w:tcPr>
          <w:p w14:paraId="088C0551" w14:textId="648B5A28" w:rsidR="004C3065" w:rsidRDefault="004C3065" w:rsidP="004C3065">
            <w:r>
              <w:t>GET /select_all_number_routes_more_than/&lt;number&gt;</w:t>
            </w:r>
          </w:p>
        </w:tc>
        <w:tc>
          <w:tcPr>
            <w:tcW w:w="510" w:type="dxa"/>
            <w:vAlign w:val="center"/>
          </w:tcPr>
          <w:p w14:paraId="7EB4A0DB" w14:textId="1DB511E6" w:rsidR="004C3065" w:rsidRDefault="004C3065" w:rsidP="004C3065">
            <w:pPr>
              <w:ind w:left="-108" w:right="-23"/>
              <w:jc w:val="left"/>
            </w:pPr>
            <w:r>
              <w:t>46</w:t>
            </w:r>
          </w:p>
        </w:tc>
        <w:tc>
          <w:tcPr>
            <w:tcW w:w="510" w:type="dxa"/>
            <w:vAlign w:val="center"/>
          </w:tcPr>
          <w:p w14:paraId="728BE6BE" w14:textId="467C67FD" w:rsidR="004C3065" w:rsidRDefault="004C3065" w:rsidP="004C3065">
            <w:pPr>
              <w:ind w:left="-51" w:right="-80"/>
              <w:jc w:val="left"/>
            </w:pPr>
            <w:r>
              <w:t>49</w:t>
            </w:r>
          </w:p>
        </w:tc>
        <w:tc>
          <w:tcPr>
            <w:tcW w:w="510" w:type="dxa"/>
            <w:vAlign w:val="center"/>
          </w:tcPr>
          <w:p w14:paraId="7C200A85" w14:textId="2DAE4108" w:rsidR="004C3065" w:rsidRDefault="004C3065" w:rsidP="004C3065">
            <w:pPr>
              <w:ind w:left="-4" w:right="-137"/>
              <w:jc w:val="left"/>
            </w:pPr>
            <w:r>
              <w:t>50</w:t>
            </w:r>
          </w:p>
        </w:tc>
        <w:tc>
          <w:tcPr>
            <w:tcW w:w="510" w:type="dxa"/>
            <w:vAlign w:val="center"/>
          </w:tcPr>
          <w:p w14:paraId="74408820" w14:textId="1101ADDF" w:rsidR="004C3065" w:rsidRDefault="004C3065" w:rsidP="004C3065">
            <w:pPr>
              <w:ind w:left="-79" w:right="-53"/>
              <w:jc w:val="left"/>
            </w:pPr>
            <w:r>
              <w:t>66</w:t>
            </w:r>
          </w:p>
        </w:tc>
        <w:tc>
          <w:tcPr>
            <w:tcW w:w="510" w:type="dxa"/>
            <w:vAlign w:val="center"/>
          </w:tcPr>
          <w:p w14:paraId="6AB31E8C" w14:textId="0877EEF3" w:rsidR="004C3065" w:rsidRDefault="004C3065" w:rsidP="004C3065">
            <w:pPr>
              <w:ind w:left="-26" w:right="-110"/>
              <w:jc w:val="left"/>
            </w:pPr>
            <w:r>
              <w:t>55</w:t>
            </w:r>
          </w:p>
        </w:tc>
        <w:tc>
          <w:tcPr>
            <w:tcW w:w="852" w:type="dxa"/>
            <w:tcBorders>
              <w:top w:val="nil"/>
              <w:left w:val="nil"/>
              <w:bottom w:val="single" w:sz="8" w:space="0" w:color="auto"/>
              <w:right w:val="single" w:sz="8" w:space="0" w:color="auto"/>
            </w:tcBorders>
            <w:shd w:val="clear" w:color="auto" w:fill="auto"/>
            <w:vAlign w:val="center"/>
          </w:tcPr>
          <w:p w14:paraId="74A7C27D" w14:textId="2DAEEAB3" w:rsidR="004C3065" w:rsidRDefault="004C3065" w:rsidP="004C3065">
            <w:r>
              <w:rPr>
                <w:color w:val="000000"/>
              </w:rPr>
              <w:t>53,2</w:t>
            </w:r>
          </w:p>
        </w:tc>
      </w:tr>
      <w:tr w:rsidR="004C3065" w14:paraId="16AC9ADC" w14:textId="77777777" w:rsidTr="00076076">
        <w:tc>
          <w:tcPr>
            <w:tcW w:w="846" w:type="dxa"/>
          </w:tcPr>
          <w:p w14:paraId="77198A2A" w14:textId="76BDAE67" w:rsidR="004C3065" w:rsidRDefault="004C3065" w:rsidP="004C3065">
            <w:r>
              <w:t>10</w:t>
            </w:r>
          </w:p>
        </w:tc>
        <w:tc>
          <w:tcPr>
            <w:tcW w:w="1559" w:type="dxa"/>
          </w:tcPr>
          <w:p w14:paraId="29D672B5" w14:textId="21CB3867" w:rsidR="004C3065" w:rsidRDefault="004C3065" w:rsidP="004C3065">
            <w:r>
              <w:t>GET /select_all_airline_in_routes</w:t>
            </w:r>
          </w:p>
        </w:tc>
        <w:tc>
          <w:tcPr>
            <w:tcW w:w="510" w:type="dxa"/>
            <w:vAlign w:val="center"/>
          </w:tcPr>
          <w:p w14:paraId="22FB5090" w14:textId="7C1696D2" w:rsidR="004C3065" w:rsidRDefault="004C3065" w:rsidP="004C3065">
            <w:pPr>
              <w:ind w:left="-108" w:right="-23"/>
              <w:jc w:val="left"/>
            </w:pPr>
            <w:r>
              <w:t>49</w:t>
            </w:r>
          </w:p>
        </w:tc>
        <w:tc>
          <w:tcPr>
            <w:tcW w:w="510" w:type="dxa"/>
            <w:vAlign w:val="center"/>
          </w:tcPr>
          <w:p w14:paraId="1E4E70BE" w14:textId="09A4FF7D" w:rsidR="004C3065" w:rsidRDefault="004C3065" w:rsidP="004C3065">
            <w:pPr>
              <w:ind w:left="-51" w:right="-80"/>
              <w:jc w:val="left"/>
            </w:pPr>
            <w:r>
              <w:t>45</w:t>
            </w:r>
          </w:p>
        </w:tc>
        <w:tc>
          <w:tcPr>
            <w:tcW w:w="510" w:type="dxa"/>
            <w:vAlign w:val="center"/>
          </w:tcPr>
          <w:p w14:paraId="4247E6FD" w14:textId="19EA0201" w:rsidR="004C3065" w:rsidRDefault="004C3065" w:rsidP="004C3065">
            <w:pPr>
              <w:ind w:left="-4" w:right="-137"/>
              <w:jc w:val="left"/>
            </w:pPr>
            <w:r>
              <w:t>49</w:t>
            </w:r>
          </w:p>
        </w:tc>
        <w:tc>
          <w:tcPr>
            <w:tcW w:w="510" w:type="dxa"/>
            <w:vAlign w:val="center"/>
          </w:tcPr>
          <w:p w14:paraId="5B755A11" w14:textId="415B9E8E" w:rsidR="004C3065" w:rsidRDefault="004C3065" w:rsidP="004C3065">
            <w:pPr>
              <w:ind w:left="-79" w:right="-53"/>
              <w:jc w:val="left"/>
            </w:pPr>
            <w:r>
              <w:t>64</w:t>
            </w:r>
          </w:p>
        </w:tc>
        <w:tc>
          <w:tcPr>
            <w:tcW w:w="510" w:type="dxa"/>
            <w:vAlign w:val="center"/>
          </w:tcPr>
          <w:p w14:paraId="400D1611" w14:textId="72DE7E48" w:rsidR="004C3065" w:rsidRDefault="004C3065" w:rsidP="004C3065">
            <w:pPr>
              <w:ind w:left="-26" w:right="-110"/>
              <w:jc w:val="left"/>
            </w:pPr>
            <w:r>
              <w:t>54</w:t>
            </w:r>
          </w:p>
        </w:tc>
        <w:tc>
          <w:tcPr>
            <w:tcW w:w="852" w:type="dxa"/>
            <w:tcBorders>
              <w:top w:val="nil"/>
              <w:left w:val="nil"/>
              <w:bottom w:val="nil"/>
              <w:right w:val="single" w:sz="8" w:space="0" w:color="auto"/>
            </w:tcBorders>
            <w:shd w:val="clear" w:color="auto" w:fill="auto"/>
            <w:vAlign w:val="center"/>
          </w:tcPr>
          <w:p w14:paraId="5114667D" w14:textId="2A6E922C" w:rsidR="004C3065" w:rsidRDefault="004C3065" w:rsidP="004C3065">
            <w:r>
              <w:rPr>
                <w:color w:val="000000"/>
              </w:rPr>
              <w:t>52,2</w:t>
            </w:r>
          </w:p>
        </w:tc>
      </w:tr>
      <w:tr w:rsidR="007979A2" w14:paraId="574A3BB1" w14:textId="77777777" w:rsidTr="00076076">
        <w:tc>
          <w:tcPr>
            <w:tcW w:w="846" w:type="dxa"/>
          </w:tcPr>
          <w:p w14:paraId="55BB1BD2" w14:textId="55E0E937" w:rsidR="007979A2" w:rsidRDefault="007979A2" w:rsidP="004C3065">
            <w:r>
              <w:t>11</w:t>
            </w:r>
          </w:p>
        </w:tc>
        <w:tc>
          <w:tcPr>
            <w:tcW w:w="1559" w:type="dxa"/>
          </w:tcPr>
          <w:p w14:paraId="0627276D" w14:textId="6CFBC08F" w:rsidR="007979A2" w:rsidRDefault="007979A2" w:rsidP="004C3065">
            <w:r>
              <w:t>GET /select_all_airline_source</w:t>
            </w:r>
          </w:p>
        </w:tc>
        <w:tc>
          <w:tcPr>
            <w:tcW w:w="510" w:type="dxa"/>
            <w:vAlign w:val="center"/>
          </w:tcPr>
          <w:p w14:paraId="272035CC" w14:textId="3B0948B6" w:rsidR="007979A2" w:rsidRDefault="007979A2" w:rsidP="007979A2">
            <w:pPr>
              <w:ind w:left="-108" w:right="-23"/>
              <w:jc w:val="center"/>
            </w:pPr>
            <w:r>
              <w:t>TLE</w:t>
            </w:r>
          </w:p>
        </w:tc>
        <w:tc>
          <w:tcPr>
            <w:tcW w:w="510" w:type="dxa"/>
            <w:vAlign w:val="center"/>
          </w:tcPr>
          <w:p w14:paraId="19BCAB9A" w14:textId="482F8668" w:rsidR="007979A2" w:rsidRDefault="007979A2" w:rsidP="004C3065">
            <w:pPr>
              <w:ind w:left="-51" w:right="-80"/>
              <w:jc w:val="left"/>
            </w:pPr>
            <w:r>
              <w:t>TLE</w:t>
            </w:r>
          </w:p>
        </w:tc>
        <w:tc>
          <w:tcPr>
            <w:tcW w:w="510" w:type="dxa"/>
            <w:vAlign w:val="center"/>
          </w:tcPr>
          <w:p w14:paraId="760FFA46" w14:textId="624417A0" w:rsidR="007979A2" w:rsidRDefault="007979A2" w:rsidP="004C3065">
            <w:pPr>
              <w:ind w:left="-4" w:right="-137"/>
              <w:jc w:val="left"/>
            </w:pPr>
            <w:r>
              <w:t>TLE</w:t>
            </w:r>
          </w:p>
        </w:tc>
        <w:tc>
          <w:tcPr>
            <w:tcW w:w="510" w:type="dxa"/>
            <w:vAlign w:val="center"/>
          </w:tcPr>
          <w:p w14:paraId="5E014CA2" w14:textId="694B38C7" w:rsidR="007979A2" w:rsidRDefault="007979A2" w:rsidP="004C3065">
            <w:pPr>
              <w:ind w:left="-79" w:right="-53"/>
              <w:jc w:val="left"/>
            </w:pPr>
            <w:r>
              <w:t>TLE</w:t>
            </w:r>
          </w:p>
        </w:tc>
        <w:tc>
          <w:tcPr>
            <w:tcW w:w="510" w:type="dxa"/>
            <w:vAlign w:val="center"/>
          </w:tcPr>
          <w:p w14:paraId="72E5D0C5" w14:textId="05CE1A77" w:rsidR="007979A2" w:rsidRDefault="007979A2" w:rsidP="004C3065">
            <w:pPr>
              <w:ind w:left="-26" w:right="-110"/>
              <w:jc w:val="left"/>
            </w:pPr>
            <w:r>
              <w:t>TLE</w:t>
            </w:r>
          </w:p>
        </w:tc>
        <w:tc>
          <w:tcPr>
            <w:tcW w:w="852" w:type="dxa"/>
            <w:tcBorders>
              <w:top w:val="nil"/>
              <w:left w:val="nil"/>
              <w:bottom w:val="single" w:sz="8" w:space="0" w:color="auto"/>
              <w:right w:val="single" w:sz="8" w:space="0" w:color="auto"/>
            </w:tcBorders>
            <w:shd w:val="clear" w:color="auto" w:fill="auto"/>
            <w:vAlign w:val="center"/>
          </w:tcPr>
          <w:p w14:paraId="7587014F" w14:textId="4ED9F77C" w:rsidR="007979A2" w:rsidRDefault="007979A2" w:rsidP="004C3065">
            <w:pPr>
              <w:rPr>
                <w:color w:val="000000"/>
              </w:rPr>
            </w:pPr>
            <w:r>
              <w:rPr>
                <w:color w:val="000000"/>
              </w:rPr>
              <w:t>TLE</w:t>
            </w:r>
          </w:p>
        </w:tc>
      </w:tr>
    </w:tbl>
    <w:p w14:paraId="1067FC56" w14:textId="017666FD" w:rsidR="00FA7E35" w:rsidRDefault="00FF4F1F" w:rsidP="0007325E">
      <w:r>
        <w:tab/>
      </w:r>
    </w:p>
    <w:p w14:paraId="0902C7A0" w14:textId="0A5B9F7C" w:rsidR="00FA7E35" w:rsidRDefault="00FA7E35" w:rsidP="00FA7E35">
      <w:pPr>
        <w:pStyle w:val="Caption"/>
      </w:pPr>
      <w:bookmarkStart w:id="67" w:name="_Ref483804340"/>
      <w:r>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5</w:t>
      </w:r>
      <w:r w:rsidR="00A77938">
        <w:rPr>
          <w:noProof/>
        </w:rPr>
        <w:fldChar w:fldCharType="end"/>
      </w:r>
      <w:bookmarkEnd w:id="67"/>
      <w:r>
        <w:t xml:space="preserve"> Waktu Respon Uji Fungsionalitas Proses Pengambilan Data pada Basis Data HBase</w:t>
      </w:r>
    </w:p>
    <w:tbl>
      <w:tblPr>
        <w:tblStyle w:val="TableGrid"/>
        <w:tblW w:w="5807" w:type="dxa"/>
        <w:tblLayout w:type="fixed"/>
        <w:tblLook w:val="04A0" w:firstRow="1" w:lastRow="0" w:firstColumn="1" w:lastColumn="0" w:noHBand="0" w:noVBand="1"/>
      </w:tblPr>
      <w:tblGrid>
        <w:gridCol w:w="846"/>
        <w:gridCol w:w="1559"/>
        <w:gridCol w:w="510"/>
        <w:gridCol w:w="510"/>
        <w:gridCol w:w="510"/>
        <w:gridCol w:w="510"/>
        <w:gridCol w:w="510"/>
        <w:gridCol w:w="852"/>
      </w:tblGrid>
      <w:tr w:rsidR="00FA7E35" w14:paraId="6C433642" w14:textId="77777777" w:rsidTr="00076076">
        <w:trPr>
          <w:tblHeader/>
        </w:trPr>
        <w:tc>
          <w:tcPr>
            <w:tcW w:w="846" w:type="dxa"/>
            <w:vMerge w:val="restart"/>
            <w:vAlign w:val="center"/>
          </w:tcPr>
          <w:p w14:paraId="0B179A32" w14:textId="56FE1CB1" w:rsidR="00FA7E35" w:rsidRPr="00931159" w:rsidRDefault="00FA7E35" w:rsidP="008941B2">
            <w:pPr>
              <w:jc w:val="left"/>
              <w:rPr>
                <w:b/>
              </w:rPr>
            </w:pPr>
            <w:r w:rsidRPr="00931159">
              <w:rPr>
                <w:b/>
              </w:rPr>
              <w:t>No</w:t>
            </w:r>
            <w:r w:rsidR="00076076">
              <w:rPr>
                <w:b/>
              </w:rPr>
              <w:t>. Antarmuka</w:t>
            </w:r>
          </w:p>
        </w:tc>
        <w:tc>
          <w:tcPr>
            <w:tcW w:w="1559" w:type="dxa"/>
            <w:vMerge w:val="restart"/>
            <w:vAlign w:val="center"/>
          </w:tcPr>
          <w:p w14:paraId="23831D0C" w14:textId="77777777" w:rsidR="00FA7E35" w:rsidRPr="00931159" w:rsidRDefault="00FA7E35" w:rsidP="008941B2">
            <w:pPr>
              <w:jc w:val="left"/>
              <w:rPr>
                <w:b/>
              </w:rPr>
            </w:pPr>
            <w:r w:rsidRPr="00931159">
              <w:rPr>
                <w:b/>
              </w:rPr>
              <w:t>Nama Interfaces</w:t>
            </w:r>
          </w:p>
        </w:tc>
        <w:tc>
          <w:tcPr>
            <w:tcW w:w="3402" w:type="dxa"/>
            <w:gridSpan w:val="6"/>
          </w:tcPr>
          <w:p w14:paraId="77FE27A1" w14:textId="77777777" w:rsidR="00FA7E35" w:rsidRPr="00931159" w:rsidRDefault="00FA7E35" w:rsidP="008941B2">
            <w:pPr>
              <w:jc w:val="center"/>
              <w:rPr>
                <w:b/>
              </w:rPr>
            </w:pPr>
            <w:r>
              <w:rPr>
                <w:b/>
              </w:rPr>
              <w:t>Waktu Respons</w:t>
            </w:r>
            <w:r w:rsidRPr="00931159">
              <w:rPr>
                <w:b/>
              </w:rPr>
              <w:t xml:space="preserve"> (ms)</w:t>
            </w:r>
          </w:p>
        </w:tc>
      </w:tr>
      <w:tr w:rsidR="00FA7E35" w14:paraId="48C55C39" w14:textId="77777777" w:rsidTr="00076076">
        <w:trPr>
          <w:tblHeader/>
        </w:trPr>
        <w:tc>
          <w:tcPr>
            <w:tcW w:w="846" w:type="dxa"/>
            <w:vMerge/>
          </w:tcPr>
          <w:p w14:paraId="69857C08" w14:textId="77777777" w:rsidR="00FA7E35" w:rsidRPr="00931159" w:rsidRDefault="00FA7E35" w:rsidP="008941B2">
            <w:pPr>
              <w:rPr>
                <w:b/>
              </w:rPr>
            </w:pPr>
          </w:p>
        </w:tc>
        <w:tc>
          <w:tcPr>
            <w:tcW w:w="1559" w:type="dxa"/>
            <w:vMerge/>
          </w:tcPr>
          <w:p w14:paraId="40F43B10" w14:textId="77777777" w:rsidR="00FA7E35" w:rsidRPr="00931159" w:rsidRDefault="00FA7E35" w:rsidP="008941B2">
            <w:pPr>
              <w:rPr>
                <w:b/>
              </w:rPr>
            </w:pPr>
          </w:p>
        </w:tc>
        <w:tc>
          <w:tcPr>
            <w:tcW w:w="510" w:type="dxa"/>
            <w:vAlign w:val="center"/>
          </w:tcPr>
          <w:p w14:paraId="748AADD3" w14:textId="77777777" w:rsidR="00FA7E35" w:rsidRPr="00931159" w:rsidRDefault="00FA7E35" w:rsidP="008941B2">
            <w:pPr>
              <w:jc w:val="center"/>
              <w:rPr>
                <w:b/>
              </w:rPr>
            </w:pPr>
            <w:r w:rsidRPr="00931159">
              <w:rPr>
                <w:b/>
              </w:rPr>
              <w:t>1</w:t>
            </w:r>
          </w:p>
        </w:tc>
        <w:tc>
          <w:tcPr>
            <w:tcW w:w="510" w:type="dxa"/>
            <w:vAlign w:val="center"/>
          </w:tcPr>
          <w:p w14:paraId="073B6FC4" w14:textId="77777777" w:rsidR="00FA7E35" w:rsidRPr="00931159" w:rsidRDefault="00FA7E35" w:rsidP="008941B2">
            <w:pPr>
              <w:jc w:val="center"/>
              <w:rPr>
                <w:b/>
              </w:rPr>
            </w:pPr>
            <w:r w:rsidRPr="00931159">
              <w:rPr>
                <w:b/>
              </w:rPr>
              <w:t>2</w:t>
            </w:r>
          </w:p>
        </w:tc>
        <w:tc>
          <w:tcPr>
            <w:tcW w:w="510" w:type="dxa"/>
            <w:vAlign w:val="center"/>
          </w:tcPr>
          <w:p w14:paraId="0E3B6C47" w14:textId="77777777" w:rsidR="00FA7E35" w:rsidRPr="00931159" w:rsidRDefault="00FA7E35" w:rsidP="008941B2">
            <w:pPr>
              <w:jc w:val="center"/>
              <w:rPr>
                <w:b/>
              </w:rPr>
            </w:pPr>
            <w:r w:rsidRPr="00931159">
              <w:rPr>
                <w:b/>
              </w:rPr>
              <w:t>3</w:t>
            </w:r>
          </w:p>
        </w:tc>
        <w:tc>
          <w:tcPr>
            <w:tcW w:w="510" w:type="dxa"/>
            <w:vAlign w:val="center"/>
          </w:tcPr>
          <w:p w14:paraId="18B58A81" w14:textId="77777777" w:rsidR="00FA7E35" w:rsidRPr="00931159" w:rsidRDefault="00FA7E35" w:rsidP="008941B2">
            <w:pPr>
              <w:jc w:val="center"/>
              <w:rPr>
                <w:b/>
              </w:rPr>
            </w:pPr>
            <w:r w:rsidRPr="00931159">
              <w:rPr>
                <w:b/>
              </w:rPr>
              <w:t>4</w:t>
            </w:r>
          </w:p>
        </w:tc>
        <w:tc>
          <w:tcPr>
            <w:tcW w:w="510" w:type="dxa"/>
            <w:vAlign w:val="center"/>
          </w:tcPr>
          <w:p w14:paraId="078F3EE0" w14:textId="77777777" w:rsidR="00FA7E35" w:rsidRPr="00931159" w:rsidRDefault="00FA7E35" w:rsidP="008941B2">
            <w:pPr>
              <w:jc w:val="center"/>
              <w:rPr>
                <w:b/>
              </w:rPr>
            </w:pPr>
            <w:r w:rsidRPr="00931159">
              <w:rPr>
                <w:b/>
              </w:rPr>
              <w:t>5</w:t>
            </w:r>
          </w:p>
        </w:tc>
        <w:tc>
          <w:tcPr>
            <w:tcW w:w="852" w:type="dxa"/>
          </w:tcPr>
          <w:p w14:paraId="1D6BB9D8" w14:textId="77777777" w:rsidR="00FA7E35" w:rsidRPr="00931159" w:rsidRDefault="00FA7E35" w:rsidP="008941B2">
            <w:pPr>
              <w:rPr>
                <w:b/>
              </w:rPr>
            </w:pPr>
            <w:r w:rsidRPr="00931159">
              <w:rPr>
                <w:b/>
              </w:rPr>
              <w:t>Rata-rata</w:t>
            </w:r>
          </w:p>
        </w:tc>
      </w:tr>
      <w:tr w:rsidR="004C3065" w14:paraId="444E7FDB" w14:textId="77777777" w:rsidTr="00076076">
        <w:tc>
          <w:tcPr>
            <w:tcW w:w="846" w:type="dxa"/>
          </w:tcPr>
          <w:p w14:paraId="566FDEDB" w14:textId="77777777" w:rsidR="004C3065" w:rsidRDefault="004C3065" w:rsidP="004C3065">
            <w:r>
              <w:t>1</w:t>
            </w:r>
          </w:p>
        </w:tc>
        <w:tc>
          <w:tcPr>
            <w:tcW w:w="1559" w:type="dxa"/>
          </w:tcPr>
          <w:p w14:paraId="1CC563D5" w14:textId="77777777" w:rsidR="004C3065" w:rsidRDefault="004C3065" w:rsidP="004C3065">
            <w:r>
              <w:t>GET /select_all_routes</w:t>
            </w:r>
          </w:p>
        </w:tc>
        <w:tc>
          <w:tcPr>
            <w:tcW w:w="510" w:type="dxa"/>
            <w:vAlign w:val="center"/>
          </w:tcPr>
          <w:p w14:paraId="5B93A7E9" w14:textId="2EDA2B57" w:rsidR="004C3065" w:rsidRDefault="004C3065" w:rsidP="004C3065">
            <w:pPr>
              <w:ind w:left="-108" w:right="-23"/>
              <w:jc w:val="left"/>
            </w:pPr>
            <w:r>
              <w:t>13873</w:t>
            </w:r>
          </w:p>
        </w:tc>
        <w:tc>
          <w:tcPr>
            <w:tcW w:w="510" w:type="dxa"/>
            <w:vAlign w:val="center"/>
          </w:tcPr>
          <w:p w14:paraId="4A9D8510" w14:textId="3922D987" w:rsidR="004C3065" w:rsidRDefault="004C3065" w:rsidP="004C3065">
            <w:pPr>
              <w:ind w:left="-51" w:right="-80"/>
              <w:jc w:val="left"/>
            </w:pPr>
            <w:r>
              <w:t>13784</w:t>
            </w:r>
          </w:p>
        </w:tc>
        <w:tc>
          <w:tcPr>
            <w:tcW w:w="510" w:type="dxa"/>
            <w:vAlign w:val="center"/>
          </w:tcPr>
          <w:p w14:paraId="1806947A" w14:textId="5E68B881" w:rsidR="004C3065" w:rsidRDefault="004C3065" w:rsidP="004C3065">
            <w:pPr>
              <w:ind w:left="-4" w:right="-137"/>
              <w:jc w:val="left"/>
            </w:pPr>
            <w:r>
              <w:t>13711</w:t>
            </w:r>
          </w:p>
        </w:tc>
        <w:tc>
          <w:tcPr>
            <w:tcW w:w="510" w:type="dxa"/>
            <w:vAlign w:val="center"/>
          </w:tcPr>
          <w:p w14:paraId="4F7AC1BE" w14:textId="790707A8" w:rsidR="004C3065" w:rsidRDefault="004C3065" w:rsidP="004C3065">
            <w:pPr>
              <w:ind w:left="-79" w:right="-53"/>
              <w:jc w:val="left"/>
            </w:pPr>
            <w:r>
              <w:t>13762</w:t>
            </w:r>
          </w:p>
        </w:tc>
        <w:tc>
          <w:tcPr>
            <w:tcW w:w="510" w:type="dxa"/>
            <w:vAlign w:val="center"/>
          </w:tcPr>
          <w:p w14:paraId="3367836B" w14:textId="1DBDB670" w:rsidR="004C3065" w:rsidRDefault="004C3065" w:rsidP="004C3065">
            <w:pPr>
              <w:ind w:left="-26" w:right="-110"/>
              <w:jc w:val="left"/>
            </w:pPr>
            <w:r>
              <w:t>13772</w:t>
            </w:r>
          </w:p>
        </w:tc>
        <w:tc>
          <w:tcPr>
            <w:tcW w:w="852" w:type="dxa"/>
            <w:tcBorders>
              <w:top w:val="nil"/>
              <w:left w:val="nil"/>
              <w:bottom w:val="single" w:sz="8" w:space="0" w:color="auto"/>
              <w:right w:val="single" w:sz="8" w:space="0" w:color="auto"/>
            </w:tcBorders>
            <w:shd w:val="clear" w:color="auto" w:fill="auto"/>
            <w:vAlign w:val="center"/>
          </w:tcPr>
          <w:p w14:paraId="25298134" w14:textId="163302CD" w:rsidR="004C3065" w:rsidRDefault="004C3065" w:rsidP="004C3065">
            <w:pPr>
              <w:jc w:val="left"/>
            </w:pPr>
            <w:r>
              <w:rPr>
                <w:color w:val="000000"/>
              </w:rPr>
              <w:t>13780,4</w:t>
            </w:r>
          </w:p>
        </w:tc>
      </w:tr>
      <w:tr w:rsidR="004C3065" w14:paraId="2A990D4E" w14:textId="77777777" w:rsidTr="00076076">
        <w:tc>
          <w:tcPr>
            <w:tcW w:w="846" w:type="dxa"/>
          </w:tcPr>
          <w:p w14:paraId="128BD7D7" w14:textId="77777777" w:rsidR="004C3065" w:rsidRDefault="004C3065" w:rsidP="004C3065">
            <w:r>
              <w:t>2</w:t>
            </w:r>
          </w:p>
        </w:tc>
        <w:tc>
          <w:tcPr>
            <w:tcW w:w="1559" w:type="dxa"/>
          </w:tcPr>
          <w:p w14:paraId="19E4206F" w14:textId="77777777" w:rsidR="004C3065" w:rsidRDefault="004C3065" w:rsidP="004C3065">
            <w:r>
              <w:t>GET /select_route_by_id/&lt;id&gt;</w:t>
            </w:r>
          </w:p>
        </w:tc>
        <w:tc>
          <w:tcPr>
            <w:tcW w:w="510" w:type="dxa"/>
            <w:vAlign w:val="center"/>
          </w:tcPr>
          <w:p w14:paraId="5FBD072F" w14:textId="120CAAA7" w:rsidR="004C3065" w:rsidRDefault="004C3065" w:rsidP="004C3065">
            <w:pPr>
              <w:ind w:left="-108" w:right="-23"/>
              <w:jc w:val="left"/>
            </w:pPr>
            <w:r>
              <w:t>52</w:t>
            </w:r>
          </w:p>
        </w:tc>
        <w:tc>
          <w:tcPr>
            <w:tcW w:w="510" w:type="dxa"/>
            <w:vAlign w:val="center"/>
          </w:tcPr>
          <w:p w14:paraId="71C96D23" w14:textId="0AFB727B" w:rsidR="004C3065" w:rsidRDefault="004C3065" w:rsidP="004C3065">
            <w:pPr>
              <w:ind w:left="-51" w:right="-80"/>
              <w:jc w:val="left"/>
            </w:pPr>
            <w:r>
              <w:t>46</w:t>
            </w:r>
          </w:p>
        </w:tc>
        <w:tc>
          <w:tcPr>
            <w:tcW w:w="510" w:type="dxa"/>
            <w:vAlign w:val="center"/>
          </w:tcPr>
          <w:p w14:paraId="576CDA77" w14:textId="6B6399CB" w:rsidR="004C3065" w:rsidRDefault="004C3065" w:rsidP="004C3065">
            <w:pPr>
              <w:ind w:left="-4" w:right="-137"/>
              <w:jc w:val="left"/>
            </w:pPr>
            <w:r>
              <w:t>52</w:t>
            </w:r>
          </w:p>
        </w:tc>
        <w:tc>
          <w:tcPr>
            <w:tcW w:w="510" w:type="dxa"/>
            <w:vAlign w:val="center"/>
          </w:tcPr>
          <w:p w14:paraId="0605DFBA" w14:textId="670FFB07" w:rsidR="004C3065" w:rsidRDefault="004C3065" w:rsidP="004C3065">
            <w:pPr>
              <w:ind w:left="-79" w:right="-53"/>
              <w:jc w:val="left"/>
            </w:pPr>
            <w:r>
              <w:t>50</w:t>
            </w:r>
          </w:p>
        </w:tc>
        <w:tc>
          <w:tcPr>
            <w:tcW w:w="510" w:type="dxa"/>
            <w:vAlign w:val="center"/>
          </w:tcPr>
          <w:p w14:paraId="2A64838A" w14:textId="6B1E262A" w:rsidR="004C3065" w:rsidRDefault="004C3065" w:rsidP="004C3065">
            <w:pPr>
              <w:ind w:left="-26" w:right="-110"/>
              <w:jc w:val="left"/>
            </w:pPr>
            <w:r>
              <w:t>50</w:t>
            </w:r>
          </w:p>
        </w:tc>
        <w:tc>
          <w:tcPr>
            <w:tcW w:w="852" w:type="dxa"/>
            <w:tcBorders>
              <w:top w:val="nil"/>
              <w:left w:val="nil"/>
              <w:bottom w:val="single" w:sz="8" w:space="0" w:color="auto"/>
              <w:right w:val="single" w:sz="8" w:space="0" w:color="auto"/>
            </w:tcBorders>
            <w:shd w:val="clear" w:color="auto" w:fill="auto"/>
            <w:vAlign w:val="center"/>
          </w:tcPr>
          <w:p w14:paraId="6D171BF9" w14:textId="3DFF2905" w:rsidR="004C3065" w:rsidRDefault="004C3065" w:rsidP="004C3065">
            <w:pPr>
              <w:jc w:val="left"/>
            </w:pPr>
            <w:r>
              <w:rPr>
                <w:color w:val="000000"/>
              </w:rPr>
              <w:t>50</w:t>
            </w:r>
          </w:p>
        </w:tc>
      </w:tr>
      <w:tr w:rsidR="004C3065" w14:paraId="5D9E1118" w14:textId="77777777" w:rsidTr="00076076">
        <w:tc>
          <w:tcPr>
            <w:tcW w:w="846" w:type="dxa"/>
          </w:tcPr>
          <w:p w14:paraId="4CA027E7" w14:textId="77777777" w:rsidR="004C3065" w:rsidRDefault="004C3065" w:rsidP="004C3065">
            <w:r>
              <w:t>3</w:t>
            </w:r>
          </w:p>
        </w:tc>
        <w:tc>
          <w:tcPr>
            <w:tcW w:w="1559" w:type="dxa"/>
          </w:tcPr>
          <w:p w14:paraId="37279618" w14:textId="77777777" w:rsidR="004C3065" w:rsidRDefault="004C3065" w:rsidP="004C3065">
            <w:r>
              <w:t>GET /select_all_airline</w:t>
            </w:r>
          </w:p>
        </w:tc>
        <w:tc>
          <w:tcPr>
            <w:tcW w:w="510" w:type="dxa"/>
            <w:vAlign w:val="center"/>
          </w:tcPr>
          <w:p w14:paraId="04B5F402" w14:textId="0D34FCA5" w:rsidR="004C3065" w:rsidRDefault="004C3065" w:rsidP="004C3065">
            <w:pPr>
              <w:ind w:left="-108" w:right="-23"/>
              <w:jc w:val="left"/>
            </w:pPr>
            <w:r>
              <w:t>1148</w:t>
            </w:r>
          </w:p>
        </w:tc>
        <w:tc>
          <w:tcPr>
            <w:tcW w:w="510" w:type="dxa"/>
            <w:vAlign w:val="center"/>
          </w:tcPr>
          <w:p w14:paraId="535EA9AC" w14:textId="650A5803" w:rsidR="004C3065" w:rsidRDefault="004C3065" w:rsidP="004C3065">
            <w:pPr>
              <w:ind w:left="-51" w:right="-80"/>
              <w:jc w:val="left"/>
            </w:pPr>
            <w:r>
              <w:t>1006</w:t>
            </w:r>
          </w:p>
        </w:tc>
        <w:tc>
          <w:tcPr>
            <w:tcW w:w="510" w:type="dxa"/>
            <w:vAlign w:val="center"/>
          </w:tcPr>
          <w:p w14:paraId="71A0071E" w14:textId="01F7587B" w:rsidR="004C3065" w:rsidRDefault="004C3065" w:rsidP="004C3065">
            <w:pPr>
              <w:ind w:left="-4" w:right="-137"/>
              <w:jc w:val="left"/>
            </w:pPr>
            <w:r>
              <w:t>1004</w:t>
            </w:r>
          </w:p>
        </w:tc>
        <w:tc>
          <w:tcPr>
            <w:tcW w:w="510" w:type="dxa"/>
            <w:vAlign w:val="center"/>
          </w:tcPr>
          <w:p w14:paraId="233E0FB9" w14:textId="44CCF3A6" w:rsidR="004C3065" w:rsidRDefault="004C3065" w:rsidP="004C3065">
            <w:pPr>
              <w:ind w:left="-79" w:right="-53"/>
              <w:jc w:val="left"/>
            </w:pPr>
            <w:r>
              <w:t>0998</w:t>
            </w:r>
          </w:p>
        </w:tc>
        <w:tc>
          <w:tcPr>
            <w:tcW w:w="510" w:type="dxa"/>
            <w:vAlign w:val="center"/>
          </w:tcPr>
          <w:p w14:paraId="1EEDEF92" w14:textId="05ABF981" w:rsidR="004C3065" w:rsidRDefault="004C3065" w:rsidP="004C3065">
            <w:pPr>
              <w:ind w:left="-26" w:right="-110"/>
              <w:jc w:val="left"/>
            </w:pPr>
            <w:r>
              <w:t>0998</w:t>
            </w:r>
          </w:p>
        </w:tc>
        <w:tc>
          <w:tcPr>
            <w:tcW w:w="852" w:type="dxa"/>
            <w:tcBorders>
              <w:top w:val="nil"/>
              <w:left w:val="nil"/>
              <w:bottom w:val="single" w:sz="8" w:space="0" w:color="auto"/>
              <w:right w:val="single" w:sz="8" w:space="0" w:color="auto"/>
            </w:tcBorders>
            <w:shd w:val="clear" w:color="auto" w:fill="auto"/>
            <w:vAlign w:val="center"/>
          </w:tcPr>
          <w:p w14:paraId="290C72D5" w14:textId="00D587A7" w:rsidR="004C3065" w:rsidRDefault="004C3065" w:rsidP="004C3065">
            <w:pPr>
              <w:jc w:val="left"/>
            </w:pPr>
            <w:r>
              <w:rPr>
                <w:color w:val="000000"/>
              </w:rPr>
              <w:t>1030,8</w:t>
            </w:r>
          </w:p>
        </w:tc>
      </w:tr>
      <w:tr w:rsidR="004C3065" w14:paraId="6AA58BE7" w14:textId="77777777" w:rsidTr="00076076">
        <w:tc>
          <w:tcPr>
            <w:tcW w:w="846" w:type="dxa"/>
          </w:tcPr>
          <w:p w14:paraId="1402BD02" w14:textId="77777777" w:rsidR="004C3065" w:rsidRDefault="004C3065" w:rsidP="004C3065">
            <w:r>
              <w:t>4</w:t>
            </w:r>
          </w:p>
        </w:tc>
        <w:tc>
          <w:tcPr>
            <w:tcW w:w="1559" w:type="dxa"/>
          </w:tcPr>
          <w:p w14:paraId="4819AFCC" w14:textId="77777777" w:rsidR="004C3065" w:rsidRDefault="004C3065" w:rsidP="004C3065">
            <w:r>
              <w:t>GET /select_airline_by_id/&lt;id&gt;</w:t>
            </w:r>
          </w:p>
        </w:tc>
        <w:tc>
          <w:tcPr>
            <w:tcW w:w="510" w:type="dxa"/>
            <w:vAlign w:val="center"/>
          </w:tcPr>
          <w:p w14:paraId="1C79F62F" w14:textId="318F874E" w:rsidR="004C3065" w:rsidRDefault="004C3065" w:rsidP="004C3065">
            <w:pPr>
              <w:ind w:left="-108" w:right="-23"/>
              <w:jc w:val="left"/>
            </w:pPr>
            <w:r>
              <w:t>84</w:t>
            </w:r>
          </w:p>
        </w:tc>
        <w:tc>
          <w:tcPr>
            <w:tcW w:w="510" w:type="dxa"/>
            <w:vAlign w:val="center"/>
          </w:tcPr>
          <w:p w14:paraId="0DE63115" w14:textId="7A70DF9B" w:rsidR="004C3065" w:rsidRDefault="004C3065" w:rsidP="004C3065">
            <w:pPr>
              <w:ind w:left="-51" w:right="-80"/>
              <w:jc w:val="left"/>
            </w:pPr>
            <w:r>
              <w:t>94</w:t>
            </w:r>
          </w:p>
        </w:tc>
        <w:tc>
          <w:tcPr>
            <w:tcW w:w="510" w:type="dxa"/>
            <w:vAlign w:val="center"/>
          </w:tcPr>
          <w:p w14:paraId="52F5BB75" w14:textId="7779103D" w:rsidR="004C3065" w:rsidRDefault="004C3065" w:rsidP="004C3065">
            <w:pPr>
              <w:ind w:left="-4" w:right="-137"/>
              <w:jc w:val="left"/>
            </w:pPr>
            <w:r>
              <w:t>47</w:t>
            </w:r>
          </w:p>
        </w:tc>
        <w:tc>
          <w:tcPr>
            <w:tcW w:w="510" w:type="dxa"/>
            <w:vAlign w:val="center"/>
          </w:tcPr>
          <w:p w14:paraId="382566A0" w14:textId="6A469313" w:rsidR="004C3065" w:rsidRDefault="004C3065" w:rsidP="004C3065">
            <w:pPr>
              <w:ind w:left="-79" w:right="-53"/>
              <w:jc w:val="left"/>
            </w:pPr>
            <w:r>
              <w:t>50</w:t>
            </w:r>
          </w:p>
        </w:tc>
        <w:tc>
          <w:tcPr>
            <w:tcW w:w="510" w:type="dxa"/>
            <w:vAlign w:val="center"/>
          </w:tcPr>
          <w:p w14:paraId="0DDEC9EA" w14:textId="308534A4" w:rsidR="004C3065" w:rsidRDefault="004C3065" w:rsidP="004C3065">
            <w:pPr>
              <w:ind w:left="-26" w:right="-110"/>
              <w:jc w:val="left"/>
            </w:pPr>
            <w:r>
              <w:t>45</w:t>
            </w:r>
          </w:p>
        </w:tc>
        <w:tc>
          <w:tcPr>
            <w:tcW w:w="852" w:type="dxa"/>
            <w:tcBorders>
              <w:top w:val="nil"/>
              <w:left w:val="nil"/>
              <w:bottom w:val="single" w:sz="8" w:space="0" w:color="auto"/>
              <w:right w:val="single" w:sz="8" w:space="0" w:color="auto"/>
            </w:tcBorders>
            <w:shd w:val="clear" w:color="auto" w:fill="auto"/>
            <w:vAlign w:val="center"/>
          </w:tcPr>
          <w:p w14:paraId="36F4DBEB" w14:textId="1AC1B530" w:rsidR="004C3065" w:rsidRDefault="004C3065" w:rsidP="004C3065">
            <w:pPr>
              <w:jc w:val="left"/>
            </w:pPr>
            <w:r>
              <w:rPr>
                <w:color w:val="000000"/>
              </w:rPr>
              <w:t>64</w:t>
            </w:r>
          </w:p>
        </w:tc>
      </w:tr>
      <w:tr w:rsidR="004C3065" w14:paraId="67DCA6F2" w14:textId="77777777" w:rsidTr="00076076">
        <w:tc>
          <w:tcPr>
            <w:tcW w:w="846" w:type="dxa"/>
          </w:tcPr>
          <w:p w14:paraId="6BF50C55" w14:textId="77777777" w:rsidR="004C3065" w:rsidRDefault="004C3065" w:rsidP="004C3065">
            <w:r>
              <w:lastRenderedPageBreak/>
              <w:t>5</w:t>
            </w:r>
          </w:p>
        </w:tc>
        <w:tc>
          <w:tcPr>
            <w:tcW w:w="1559" w:type="dxa"/>
          </w:tcPr>
          <w:p w14:paraId="32E71CE7" w14:textId="77777777" w:rsidR="004C3065" w:rsidRDefault="004C3065" w:rsidP="004C3065">
            <w:r>
              <w:t>GET /select_all_airport</w:t>
            </w:r>
          </w:p>
        </w:tc>
        <w:tc>
          <w:tcPr>
            <w:tcW w:w="510" w:type="dxa"/>
            <w:vAlign w:val="center"/>
          </w:tcPr>
          <w:p w14:paraId="674CA5DA" w14:textId="01415145" w:rsidR="004C3065" w:rsidRDefault="004C3065" w:rsidP="004C3065">
            <w:pPr>
              <w:ind w:left="-108" w:right="-23"/>
              <w:jc w:val="left"/>
            </w:pPr>
            <w:r>
              <w:t>2031</w:t>
            </w:r>
          </w:p>
        </w:tc>
        <w:tc>
          <w:tcPr>
            <w:tcW w:w="510" w:type="dxa"/>
            <w:vAlign w:val="center"/>
          </w:tcPr>
          <w:p w14:paraId="02839788" w14:textId="41D787CD" w:rsidR="004C3065" w:rsidRDefault="004C3065" w:rsidP="004C3065">
            <w:pPr>
              <w:ind w:left="-51" w:right="-80"/>
              <w:jc w:val="left"/>
            </w:pPr>
            <w:r>
              <w:t>1990</w:t>
            </w:r>
          </w:p>
        </w:tc>
        <w:tc>
          <w:tcPr>
            <w:tcW w:w="510" w:type="dxa"/>
            <w:vAlign w:val="center"/>
          </w:tcPr>
          <w:p w14:paraId="0D58EF23" w14:textId="0481A51C" w:rsidR="004C3065" w:rsidRDefault="004C3065" w:rsidP="004C3065">
            <w:pPr>
              <w:ind w:left="-4" w:right="-137"/>
              <w:jc w:val="left"/>
            </w:pPr>
            <w:r>
              <w:t>2058</w:t>
            </w:r>
          </w:p>
        </w:tc>
        <w:tc>
          <w:tcPr>
            <w:tcW w:w="510" w:type="dxa"/>
            <w:vAlign w:val="center"/>
          </w:tcPr>
          <w:p w14:paraId="27DAC412" w14:textId="7CA7D5BF" w:rsidR="004C3065" w:rsidRDefault="004C3065" w:rsidP="004C3065">
            <w:pPr>
              <w:ind w:left="-79" w:right="-53"/>
              <w:jc w:val="left"/>
            </w:pPr>
            <w:r>
              <w:t>2024</w:t>
            </w:r>
          </w:p>
        </w:tc>
        <w:tc>
          <w:tcPr>
            <w:tcW w:w="510" w:type="dxa"/>
            <w:vAlign w:val="center"/>
          </w:tcPr>
          <w:p w14:paraId="0EA0B36B" w14:textId="4DBFF187" w:rsidR="004C3065" w:rsidRDefault="004C3065" w:rsidP="004C3065">
            <w:pPr>
              <w:ind w:left="-26" w:right="-110"/>
              <w:jc w:val="left"/>
            </w:pPr>
            <w:r>
              <w:t>2018</w:t>
            </w:r>
          </w:p>
        </w:tc>
        <w:tc>
          <w:tcPr>
            <w:tcW w:w="852" w:type="dxa"/>
            <w:tcBorders>
              <w:top w:val="nil"/>
              <w:left w:val="nil"/>
              <w:bottom w:val="single" w:sz="8" w:space="0" w:color="auto"/>
              <w:right w:val="single" w:sz="8" w:space="0" w:color="auto"/>
            </w:tcBorders>
            <w:shd w:val="clear" w:color="auto" w:fill="auto"/>
            <w:vAlign w:val="center"/>
          </w:tcPr>
          <w:p w14:paraId="460FD149" w14:textId="1450A9AA" w:rsidR="004C3065" w:rsidRDefault="004C3065" w:rsidP="004C3065">
            <w:pPr>
              <w:jc w:val="left"/>
            </w:pPr>
            <w:r>
              <w:rPr>
                <w:color w:val="000000"/>
              </w:rPr>
              <w:t>2024,2</w:t>
            </w:r>
          </w:p>
        </w:tc>
      </w:tr>
      <w:tr w:rsidR="004C3065" w14:paraId="26B1705B" w14:textId="77777777" w:rsidTr="00076076">
        <w:tc>
          <w:tcPr>
            <w:tcW w:w="846" w:type="dxa"/>
          </w:tcPr>
          <w:p w14:paraId="16FD926B" w14:textId="77777777" w:rsidR="004C3065" w:rsidRDefault="004C3065" w:rsidP="004C3065">
            <w:r>
              <w:t>6</w:t>
            </w:r>
          </w:p>
        </w:tc>
        <w:tc>
          <w:tcPr>
            <w:tcW w:w="1559" w:type="dxa"/>
          </w:tcPr>
          <w:p w14:paraId="18E6DA0E" w14:textId="77777777" w:rsidR="004C3065" w:rsidRDefault="004C3065" w:rsidP="004C3065">
            <w:r>
              <w:t>GET /select_airport_by_id/&lt;id&gt;</w:t>
            </w:r>
          </w:p>
        </w:tc>
        <w:tc>
          <w:tcPr>
            <w:tcW w:w="510" w:type="dxa"/>
            <w:vAlign w:val="center"/>
          </w:tcPr>
          <w:p w14:paraId="6B4813FD" w14:textId="57A1ACAC" w:rsidR="004C3065" w:rsidRDefault="004C3065" w:rsidP="004C3065">
            <w:pPr>
              <w:ind w:left="-108" w:right="-23"/>
              <w:jc w:val="left"/>
            </w:pPr>
            <w:r>
              <w:t>99</w:t>
            </w:r>
          </w:p>
        </w:tc>
        <w:tc>
          <w:tcPr>
            <w:tcW w:w="510" w:type="dxa"/>
            <w:vAlign w:val="center"/>
          </w:tcPr>
          <w:p w14:paraId="4733C6FF" w14:textId="706A1A26" w:rsidR="004C3065" w:rsidRDefault="004C3065" w:rsidP="004C3065">
            <w:pPr>
              <w:ind w:left="-51" w:right="-80"/>
              <w:jc w:val="left"/>
            </w:pPr>
            <w:r>
              <w:t>72</w:t>
            </w:r>
          </w:p>
        </w:tc>
        <w:tc>
          <w:tcPr>
            <w:tcW w:w="510" w:type="dxa"/>
            <w:vAlign w:val="center"/>
          </w:tcPr>
          <w:p w14:paraId="286608AB" w14:textId="317A1193" w:rsidR="004C3065" w:rsidRDefault="004C3065" w:rsidP="004C3065">
            <w:pPr>
              <w:ind w:left="-4" w:right="-137"/>
              <w:jc w:val="left"/>
            </w:pPr>
            <w:r>
              <w:t>60</w:t>
            </w:r>
          </w:p>
        </w:tc>
        <w:tc>
          <w:tcPr>
            <w:tcW w:w="510" w:type="dxa"/>
            <w:vAlign w:val="center"/>
          </w:tcPr>
          <w:p w14:paraId="6D674E67" w14:textId="3301124A" w:rsidR="004C3065" w:rsidRDefault="004C3065" w:rsidP="004C3065">
            <w:pPr>
              <w:ind w:left="-79" w:right="-53"/>
              <w:jc w:val="left"/>
            </w:pPr>
            <w:r>
              <w:t>57</w:t>
            </w:r>
          </w:p>
        </w:tc>
        <w:tc>
          <w:tcPr>
            <w:tcW w:w="510" w:type="dxa"/>
            <w:vAlign w:val="center"/>
          </w:tcPr>
          <w:p w14:paraId="2F37ADCB" w14:textId="4B276B36" w:rsidR="004C3065" w:rsidRDefault="004C3065" w:rsidP="004C3065">
            <w:pPr>
              <w:ind w:left="-26" w:right="-110"/>
              <w:jc w:val="left"/>
            </w:pPr>
            <w:r>
              <w:t>49</w:t>
            </w:r>
          </w:p>
        </w:tc>
        <w:tc>
          <w:tcPr>
            <w:tcW w:w="852" w:type="dxa"/>
            <w:tcBorders>
              <w:top w:val="nil"/>
              <w:left w:val="nil"/>
              <w:bottom w:val="single" w:sz="8" w:space="0" w:color="auto"/>
              <w:right w:val="single" w:sz="8" w:space="0" w:color="auto"/>
            </w:tcBorders>
            <w:shd w:val="clear" w:color="auto" w:fill="auto"/>
            <w:vAlign w:val="center"/>
          </w:tcPr>
          <w:p w14:paraId="06131FA3" w14:textId="758998B6" w:rsidR="004C3065" w:rsidRDefault="004C3065" w:rsidP="004C3065">
            <w:pPr>
              <w:jc w:val="left"/>
            </w:pPr>
            <w:r>
              <w:rPr>
                <w:color w:val="000000"/>
              </w:rPr>
              <w:t>67,4</w:t>
            </w:r>
          </w:p>
        </w:tc>
      </w:tr>
      <w:tr w:rsidR="004C3065" w14:paraId="31A1186A" w14:textId="77777777" w:rsidTr="00076076">
        <w:tc>
          <w:tcPr>
            <w:tcW w:w="846" w:type="dxa"/>
          </w:tcPr>
          <w:p w14:paraId="0030191F" w14:textId="77777777" w:rsidR="004C3065" w:rsidRDefault="004C3065" w:rsidP="004C3065">
            <w:r>
              <w:t>7</w:t>
            </w:r>
          </w:p>
        </w:tc>
        <w:tc>
          <w:tcPr>
            <w:tcW w:w="1559" w:type="dxa"/>
          </w:tcPr>
          <w:p w14:paraId="5040675E" w14:textId="77777777" w:rsidR="004C3065" w:rsidRDefault="004C3065" w:rsidP="004C3065">
            <w:r>
              <w:t>GET /select_routes_country/&lt;id&gt;</w:t>
            </w:r>
          </w:p>
        </w:tc>
        <w:tc>
          <w:tcPr>
            <w:tcW w:w="510" w:type="dxa"/>
            <w:vAlign w:val="center"/>
          </w:tcPr>
          <w:p w14:paraId="51CA6853" w14:textId="4248D7A6" w:rsidR="004C3065" w:rsidRDefault="004C3065" w:rsidP="004C3065">
            <w:pPr>
              <w:ind w:left="-108" w:right="-23"/>
              <w:jc w:val="left"/>
            </w:pPr>
            <w:r>
              <w:t>228</w:t>
            </w:r>
          </w:p>
        </w:tc>
        <w:tc>
          <w:tcPr>
            <w:tcW w:w="510" w:type="dxa"/>
            <w:vAlign w:val="center"/>
          </w:tcPr>
          <w:p w14:paraId="5D1124F2" w14:textId="7F85DDC2" w:rsidR="004C3065" w:rsidRDefault="004C3065" w:rsidP="004C3065">
            <w:pPr>
              <w:ind w:left="-51" w:right="-80"/>
              <w:jc w:val="left"/>
            </w:pPr>
            <w:r>
              <w:t>207</w:t>
            </w:r>
          </w:p>
        </w:tc>
        <w:tc>
          <w:tcPr>
            <w:tcW w:w="510" w:type="dxa"/>
            <w:vAlign w:val="center"/>
          </w:tcPr>
          <w:p w14:paraId="75C34E39" w14:textId="47193483" w:rsidR="004C3065" w:rsidRDefault="004C3065" w:rsidP="004C3065">
            <w:pPr>
              <w:ind w:left="-4" w:right="-137"/>
              <w:jc w:val="left"/>
            </w:pPr>
            <w:r>
              <w:t>180</w:t>
            </w:r>
          </w:p>
        </w:tc>
        <w:tc>
          <w:tcPr>
            <w:tcW w:w="510" w:type="dxa"/>
            <w:vAlign w:val="center"/>
          </w:tcPr>
          <w:p w14:paraId="609CD9A4" w14:textId="2D005E3B" w:rsidR="004C3065" w:rsidRDefault="004C3065" w:rsidP="004C3065">
            <w:pPr>
              <w:ind w:left="-79" w:right="-53"/>
              <w:jc w:val="left"/>
            </w:pPr>
            <w:r>
              <w:t>158</w:t>
            </w:r>
          </w:p>
        </w:tc>
        <w:tc>
          <w:tcPr>
            <w:tcW w:w="510" w:type="dxa"/>
            <w:vAlign w:val="center"/>
          </w:tcPr>
          <w:p w14:paraId="7C564902" w14:textId="022BD2B5" w:rsidR="004C3065" w:rsidRDefault="004C3065" w:rsidP="004C3065">
            <w:pPr>
              <w:ind w:left="-26" w:right="-110"/>
              <w:jc w:val="left"/>
            </w:pPr>
            <w:r>
              <w:t>181</w:t>
            </w:r>
          </w:p>
        </w:tc>
        <w:tc>
          <w:tcPr>
            <w:tcW w:w="852" w:type="dxa"/>
            <w:tcBorders>
              <w:top w:val="nil"/>
              <w:left w:val="nil"/>
              <w:bottom w:val="single" w:sz="8" w:space="0" w:color="auto"/>
              <w:right w:val="single" w:sz="8" w:space="0" w:color="auto"/>
            </w:tcBorders>
            <w:shd w:val="clear" w:color="auto" w:fill="auto"/>
            <w:vAlign w:val="center"/>
          </w:tcPr>
          <w:p w14:paraId="153BC92A" w14:textId="3AB47E48" w:rsidR="004C3065" w:rsidRDefault="004C3065" w:rsidP="004C3065">
            <w:pPr>
              <w:jc w:val="left"/>
            </w:pPr>
            <w:r>
              <w:rPr>
                <w:color w:val="000000"/>
              </w:rPr>
              <w:t>190,8</w:t>
            </w:r>
          </w:p>
        </w:tc>
      </w:tr>
      <w:tr w:rsidR="004C3065" w14:paraId="7F013AAF" w14:textId="77777777" w:rsidTr="00076076">
        <w:tc>
          <w:tcPr>
            <w:tcW w:w="846" w:type="dxa"/>
          </w:tcPr>
          <w:p w14:paraId="0C327147" w14:textId="77777777" w:rsidR="004C3065" w:rsidRDefault="004C3065" w:rsidP="004C3065">
            <w:r>
              <w:t>8</w:t>
            </w:r>
          </w:p>
        </w:tc>
        <w:tc>
          <w:tcPr>
            <w:tcW w:w="1559" w:type="dxa"/>
          </w:tcPr>
          <w:p w14:paraId="0630714F" w14:textId="77777777" w:rsidR="004C3065" w:rsidRDefault="004C3065" w:rsidP="004C3065">
            <w:r>
              <w:t>GET /select_all_number_routes_by_airline</w:t>
            </w:r>
          </w:p>
        </w:tc>
        <w:tc>
          <w:tcPr>
            <w:tcW w:w="510" w:type="dxa"/>
            <w:vAlign w:val="center"/>
          </w:tcPr>
          <w:p w14:paraId="0B77A63D" w14:textId="0EBA1A9B" w:rsidR="004C3065" w:rsidRDefault="004C3065" w:rsidP="004C3065">
            <w:pPr>
              <w:ind w:left="-108" w:right="-23"/>
              <w:jc w:val="left"/>
            </w:pPr>
            <w:r>
              <w:t>480</w:t>
            </w:r>
          </w:p>
        </w:tc>
        <w:tc>
          <w:tcPr>
            <w:tcW w:w="510" w:type="dxa"/>
            <w:vAlign w:val="center"/>
          </w:tcPr>
          <w:p w14:paraId="08313107" w14:textId="149B5FA3" w:rsidR="004C3065" w:rsidRDefault="004C3065" w:rsidP="004C3065">
            <w:pPr>
              <w:ind w:left="-51" w:right="-80"/>
              <w:jc w:val="left"/>
            </w:pPr>
            <w:r>
              <w:t>455</w:t>
            </w:r>
          </w:p>
        </w:tc>
        <w:tc>
          <w:tcPr>
            <w:tcW w:w="510" w:type="dxa"/>
            <w:vAlign w:val="center"/>
          </w:tcPr>
          <w:p w14:paraId="62329C3A" w14:textId="781D821E" w:rsidR="004C3065" w:rsidRDefault="004C3065" w:rsidP="004C3065">
            <w:pPr>
              <w:ind w:left="-4" w:right="-137"/>
              <w:jc w:val="left"/>
            </w:pPr>
            <w:r>
              <w:t>451</w:t>
            </w:r>
          </w:p>
        </w:tc>
        <w:tc>
          <w:tcPr>
            <w:tcW w:w="510" w:type="dxa"/>
            <w:vAlign w:val="center"/>
          </w:tcPr>
          <w:p w14:paraId="4AA0503C" w14:textId="1F15B20F" w:rsidR="004C3065" w:rsidRDefault="004C3065" w:rsidP="004C3065">
            <w:pPr>
              <w:ind w:left="-79" w:right="-53"/>
              <w:jc w:val="left"/>
            </w:pPr>
            <w:r>
              <w:t>449</w:t>
            </w:r>
          </w:p>
        </w:tc>
        <w:tc>
          <w:tcPr>
            <w:tcW w:w="510" w:type="dxa"/>
            <w:vAlign w:val="center"/>
          </w:tcPr>
          <w:p w14:paraId="0332EE9C" w14:textId="1E5CB85A" w:rsidR="004C3065" w:rsidRDefault="004C3065" w:rsidP="004C3065">
            <w:pPr>
              <w:ind w:left="-26" w:right="-110"/>
              <w:jc w:val="left"/>
            </w:pPr>
            <w:r>
              <w:t>444</w:t>
            </w:r>
          </w:p>
        </w:tc>
        <w:tc>
          <w:tcPr>
            <w:tcW w:w="852" w:type="dxa"/>
            <w:tcBorders>
              <w:top w:val="nil"/>
              <w:left w:val="nil"/>
              <w:bottom w:val="single" w:sz="8" w:space="0" w:color="auto"/>
              <w:right w:val="single" w:sz="8" w:space="0" w:color="auto"/>
            </w:tcBorders>
            <w:shd w:val="clear" w:color="auto" w:fill="auto"/>
            <w:vAlign w:val="center"/>
          </w:tcPr>
          <w:p w14:paraId="53F87DDC" w14:textId="395D71A4" w:rsidR="004C3065" w:rsidRDefault="004C3065" w:rsidP="004C3065">
            <w:pPr>
              <w:jc w:val="left"/>
            </w:pPr>
            <w:r>
              <w:rPr>
                <w:color w:val="000000"/>
              </w:rPr>
              <w:t>455,8</w:t>
            </w:r>
          </w:p>
        </w:tc>
      </w:tr>
      <w:tr w:rsidR="004C3065" w14:paraId="7EDD5580" w14:textId="77777777" w:rsidTr="00076076">
        <w:tc>
          <w:tcPr>
            <w:tcW w:w="846" w:type="dxa"/>
          </w:tcPr>
          <w:p w14:paraId="6D3553A4" w14:textId="77777777" w:rsidR="004C3065" w:rsidRDefault="004C3065" w:rsidP="004C3065">
            <w:r>
              <w:t>9</w:t>
            </w:r>
          </w:p>
        </w:tc>
        <w:tc>
          <w:tcPr>
            <w:tcW w:w="1559" w:type="dxa"/>
          </w:tcPr>
          <w:p w14:paraId="31D6B563" w14:textId="77777777" w:rsidR="004C3065" w:rsidRDefault="004C3065" w:rsidP="004C3065">
            <w:r>
              <w:t>GET /select_all_number_routes_more_than</w:t>
            </w:r>
          </w:p>
        </w:tc>
        <w:tc>
          <w:tcPr>
            <w:tcW w:w="510" w:type="dxa"/>
            <w:vAlign w:val="center"/>
          </w:tcPr>
          <w:p w14:paraId="14F965B8" w14:textId="7327B063" w:rsidR="004C3065" w:rsidRDefault="004C3065" w:rsidP="004C3065">
            <w:pPr>
              <w:ind w:left="-108" w:right="-23"/>
              <w:jc w:val="left"/>
            </w:pPr>
            <w:r>
              <w:t>208</w:t>
            </w:r>
          </w:p>
        </w:tc>
        <w:tc>
          <w:tcPr>
            <w:tcW w:w="510" w:type="dxa"/>
            <w:vAlign w:val="center"/>
          </w:tcPr>
          <w:p w14:paraId="3EBFF3A6" w14:textId="6AE51FF0" w:rsidR="004C3065" w:rsidRDefault="004C3065" w:rsidP="004C3065">
            <w:pPr>
              <w:ind w:left="-51" w:right="-80"/>
              <w:jc w:val="left"/>
            </w:pPr>
            <w:r>
              <w:t>237</w:t>
            </w:r>
          </w:p>
        </w:tc>
        <w:tc>
          <w:tcPr>
            <w:tcW w:w="510" w:type="dxa"/>
            <w:vAlign w:val="center"/>
          </w:tcPr>
          <w:p w14:paraId="64F2FCCC" w14:textId="54A6AFFD" w:rsidR="004C3065" w:rsidRDefault="004C3065" w:rsidP="004C3065">
            <w:pPr>
              <w:ind w:left="-4" w:right="-137"/>
              <w:jc w:val="left"/>
            </w:pPr>
            <w:r>
              <w:t>216</w:t>
            </w:r>
          </w:p>
        </w:tc>
        <w:tc>
          <w:tcPr>
            <w:tcW w:w="510" w:type="dxa"/>
            <w:vAlign w:val="center"/>
          </w:tcPr>
          <w:p w14:paraId="58D9019D" w14:textId="19BA57A7" w:rsidR="004C3065" w:rsidRDefault="004C3065" w:rsidP="004C3065">
            <w:pPr>
              <w:ind w:left="-79" w:right="-53"/>
              <w:jc w:val="left"/>
            </w:pPr>
            <w:r>
              <w:t>229</w:t>
            </w:r>
          </w:p>
        </w:tc>
        <w:tc>
          <w:tcPr>
            <w:tcW w:w="510" w:type="dxa"/>
            <w:vAlign w:val="center"/>
          </w:tcPr>
          <w:p w14:paraId="181FC645" w14:textId="1CC153DF" w:rsidR="004C3065" w:rsidRDefault="004C3065" w:rsidP="004C3065">
            <w:pPr>
              <w:ind w:left="-26" w:right="-110"/>
              <w:jc w:val="left"/>
            </w:pPr>
            <w:r>
              <w:t>222</w:t>
            </w:r>
          </w:p>
        </w:tc>
        <w:tc>
          <w:tcPr>
            <w:tcW w:w="852" w:type="dxa"/>
            <w:tcBorders>
              <w:top w:val="nil"/>
              <w:left w:val="nil"/>
              <w:bottom w:val="single" w:sz="8" w:space="0" w:color="auto"/>
              <w:right w:val="single" w:sz="8" w:space="0" w:color="auto"/>
            </w:tcBorders>
            <w:shd w:val="clear" w:color="auto" w:fill="auto"/>
            <w:vAlign w:val="center"/>
          </w:tcPr>
          <w:p w14:paraId="1605FD91" w14:textId="50DD601E" w:rsidR="004C3065" w:rsidRDefault="004C3065" w:rsidP="004C3065">
            <w:pPr>
              <w:jc w:val="left"/>
            </w:pPr>
            <w:r>
              <w:rPr>
                <w:color w:val="000000"/>
              </w:rPr>
              <w:t>222,4</w:t>
            </w:r>
          </w:p>
        </w:tc>
      </w:tr>
      <w:tr w:rsidR="004C3065" w14:paraId="41FA7856" w14:textId="77777777" w:rsidTr="00076076">
        <w:tc>
          <w:tcPr>
            <w:tcW w:w="846" w:type="dxa"/>
          </w:tcPr>
          <w:p w14:paraId="0C2607B0" w14:textId="77777777" w:rsidR="004C3065" w:rsidRDefault="004C3065" w:rsidP="004C3065">
            <w:r>
              <w:t>10</w:t>
            </w:r>
          </w:p>
        </w:tc>
        <w:tc>
          <w:tcPr>
            <w:tcW w:w="1559" w:type="dxa"/>
          </w:tcPr>
          <w:p w14:paraId="2A01ABE7" w14:textId="77777777" w:rsidR="004C3065" w:rsidRDefault="004C3065" w:rsidP="004C3065">
            <w:r>
              <w:t>GET /select_all_airline_in_routes</w:t>
            </w:r>
          </w:p>
        </w:tc>
        <w:tc>
          <w:tcPr>
            <w:tcW w:w="510" w:type="dxa"/>
            <w:vAlign w:val="center"/>
          </w:tcPr>
          <w:p w14:paraId="1D2C82E7" w14:textId="3FBB6050" w:rsidR="004C3065" w:rsidRDefault="004C3065" w:rsidP="004C3065">
            <w:pPr>
              <w:ind w:left="-108" w:right="-23"/>
              <w:jc w:val="left"/>
            </w:pPr>
            <w:r>
              <w:t>211</w:t>
            </w:r>
          </w:p>
        </w:tc>
        <w:tc>
          <w:tcPr>
            <w:tcW w:w="510" w:type="dxa"/>
            <w:vAlign w:val="center"/>
          </w:tcPr>
          <w:p w14:paraId="4FA6A46B" w14:textId="6FA41383" w:rsidR="004C3065" w:rsidRDefault="004C3065" w:rsidP="004C3065">
            <w:pPr>
              <w:ind w:left="-51" w:right="-80"/>
              <w:jc w:val="left"/>
            </w:pPr>
            <w:r>
              <w:t>207</w:t>
            </w:r>
          </w:p>
        </w:tc>
        <w:tc>
          <w:tcPr>
            <w:tcW w:w="510" w:type="dxa"/>
            <w:vAlign w:val="center"/>
          </w:tcPr>
          <w:p w14:paraId="46FE882B" w14:textId="048D8846" w:rsidR="004C3065" w:rsidRDefault="004C3065" w:rsidP="004C3065">
            <w:pPr>
              <w:ind w:left="-4" w:right="-137"/>
              <w:jc w:val="left"/>
            </w:pPr>
            <w:r>
              <w:t>216</w:t>
            </w:r>
          </w:p>
        </w:tc>
        <w:tc>
          <w:tcPr>
            <w:tcW w:w="510" w:type="dxa"/>
            <w:vAlign w:val="center"/>
          </w:tcPr>
          <w:p w14:paraId="2DBAB7A8" w14:textId="14B012FE" w:rsidR="004C3065" w:rsidRDefault="004C3065" w:rsidP="004C3065">
            <w:pPr>
              <w:ind w:left="-79" w:right="-53"/>
              <w:jc w:val="left"/>
            </w:pPr>
            <w:r>
              <w:t>212</w:t>
            </w:r>
          </w:p>
        </w:tc>
        <w:tc>
          <w:tcPr>
            <w:tcW w:w="510" w:type="dxa"/>
            <w:vAlign w:val="center"/>
          </w:tcPr>
          <w:p w14:paraId="6F24804B" w14:textId="2C0A4E26" w:rsidR="004C3065" w:rsidRDefault="004C3065" w:rsidP="004C3065">
            <w:pPr>
              <w:ind w:left="-26" w:right="-110"/>
              <w:jc w:val="left"/>
            </w:pPr>
            <w:r>
              <w:t>215</w:t>
            </w:r>
          </w:p>
        </w:tc>
        <w:tc>
          <w:tcPr>
            <w:tcW w:w="852" w:type="dxa"/>
            <w:tcBorders>
              <w:top w:val="nil"/>
              <w:left w:val="nil"/>
              <w:bottom w:val="nil"/>
              <w:right w:val="single" w:sz="8" w:space="0" w:color="auto"/>
            </w:tcBorders>
            <w:shd w:val="clear" w:color="auto" w:fill="auto"/>
            <w:vAlign w:val="center"/>
          </w:tcPr>
          <w:p w14:paraId="665ABC66" w14:textId="57BD39EF" w:rsidR="004C3065" w:rsidRDefault="004C3065" w:rsidP="004C3065">
            <w:pPr>
              <w:jc w:val="left"/>
            </w:pPr>
            <w:r>
              <w:rPr>
                <w:color w:val="000000"/>
              </w:rPr>
              <w:t>212,2</w:t>
            </w:r>
          </w:p>
        </w:tc>
      </w:tr>
      <w:tr w:rsidR="007979A2" w14:paraId="05C12575" w14:textId="77777777" w:rsidTr="00076076">
        <w:tc>
          <w:tcPr>
            <w:tcW w:w="846" w:type="dxa"/>
          </w:tcPr>
          <w:p w14:paraId="41C86C63" w14:textId="5DC6B84B" w:rsidR="007979A2" w:rsidRDefault="007979A2" w:rsidP="004C3065">
            <w:r>
              <w:t>11</w:t>
            </w:r>
          </w:p>
        </w:tc>
        <w:tc>
          <w:tcPr>
            <w:tcW w:w="1559" w:type="dxa"/>
          </w:tcPr>
          <w:p w14:paraId="40F2E0F1" w14:textId="2CDF8D56" w:rsidR="007979A2" w:rsidRDefault="007979A2" w:rsidP="004C3065">
            <w:r>
              <w:t>GET /select_all_airline_source</w:t>
            </w:r>
          </w:p>
        </w:tc>
        <w:tc>
          <w:tcPr>
            <w:tcW w:w="510" w:type="dxa"/>
            <w:vAlign w:val="center"/>
          </w:tcPr>
          <w:p w14:paraId="40AC4243" w14:textId="173DE440" w:rsidR="007979A2" w:rsidRDefault="007979A2" w:rsidP="004C3065">
            <w:pPr>
              <w:ind w:left="-108" w:right="-23"/>
              <w:jc w:val="left"/>
            </w:pPr>
            <w:r>
              <w:t>3372</w:t>
            </w:r>
          </w:p>
        </w:tc>
        <w:tc>
          <w:tcPr>
            <w:tcW w:w="510" w:type="dxa"/>
            <w:vAlign w:val="center"/>
          </w:tcPr>
          <w:p w14:paraId="2B76CD79" w14:textId="515CD262" w:rsidR="007979A2" w:rsidRDefault="007979A2" w:rsidP="004C3065">
            <w:pPr>
              <w:ind w:left="-51" w:right="-80"/>
              <w:jc w:val="left"/>
            </w:pPr>
            <w:r>
              <w:t>3367</w:t>
            </w:r>
          </w:p>
        </w:tc>
        <w:tc>
          <w:tcPr>
            <w:tcW w:w="510" w:type="dxa"/>
            <w:vAlign w:val="center"/>
          </w:tcPr>
          <w:p w14:paraId="07B5593A" w14:textId="70FFE1C0" w:rsidR="007979A2" w:rsidRDefault="007979A2" w:rsidP="004C3065">
            <w:pPr>
              <w:ind w:left="-4" w:right="-137"/>
              <w:jc w:val="left"/>
            </w:pPr>
            <w:r>
              <w:t>3222</w:t>
            </w:r>
          </w:p>
        </w:tc>
        <w:tc>
          <w:tcPr>
            <w:tcW w:w="510" w:type="dxa"/>
            <w:vAlign w:val="center"/>
          </w:tcPr>
          <w:p w14:paraId="532CB75F" w14:textId="23846F06" w:rsidR="007979A2" w:rsidRDefault="007979A2" w:rsidP="004C3065">
            <w:pPr>
              <w:ind w:left="-79" w:right="-53"/>
              <w:jc w:val="left"/>
            </w:pPr>
            <w:r>
              <w:t>3302</w:t>
            </w:r>
          </w:p>
        </w:tc>
        <w:tc>
          <w:tcPr>
            <w:tcW w:w="510" w:type="dxa"/>
            <w:vAlign w:val="center"/>
          </w:tcPr>
          <w:p w14:paraId="7583A547" w14:textId="2AA3FECA" w:rsidR="007979A2" w:rsidRDefault="007979A2" w:rsidP="004C3065">
            <w:pPr>
              <w:ind w:left="-26" w:right="-110"/>
              <w:jc w:val="left"/>
            </w:pPr>
            <w:r>
              <w:t>3321</w:t>
            </w:r>
          </w:p>
        </w:tc>
        <w:tc>
          <w:tcPr>
            <w:tcW w:w="852" w:type="dxa"/>
            <w:tcBorders>
              <w:top w:val="nil"/>
              <w:left w:val="nil"/>
              <w:bottom w:val="single" w:sz="8" w:space="0" w:color="auto"/>
              <w:right w:val="single" w:sz="8" w:space="0" w:color="auto"/>
            </w:tcBorders>
            <w:shd w:val="clear" w:color="auto" w:fill="auto"/>
            <w:vAlign w:val="center"/>
          </w:tcPr>
          <w:p w14:paraId="566898F7" w14:textId="520D594B" w:rsidR="007979A2" w:rsidRDefault="00FF4F1F" w:rsidP="004C3065">
            <w:pPr>
              <w:jc w:val="left"/>
              <w:rPr>
                <w:color w:val="000000"/>
              </w:rPr>
            </w:pPr>
            <w:r w:rsidRPr="00FF4F1F">
              <w:rPr>
                <w:color w:val="000000"/>
              </w:rPr>
              <w:t>3316,8</w:t>
            </w:r>
          </w:p>
        </w:tc>
      </w:tr>
    </w:tbl>
    <w:p w14:paraId="7EB89ACD" w14:textId="77777777" w:rsidR="00FA7E35" w:rsidRDefault="00FA7E35" w:rsidP="0007325E"/>
    <w:p w14:paraId="6ACB6AA8" w14:textId="6541327A" w:rsidR="00E57129" w:rsidRDefault="00FF4F1F" w:rsidP="00E57129">
      <w:pPr>
        <w:keepNext/>
      </w:pPr>
      <w:r>
        <w:rPr>
          <w:noProof/>
          <w:lang w:eastAsia="id-ID"/>
        </w:rPr>
        <w:lastRenderedPageBreak/>
        <w:drawing>
          <wp:inline distT="0" distB="0" distL="0" distR="0" wp14:anchorId="113A5C7F" wp14:editId="7930EEC3">
            <wp:extent cx="3707765" cy="2976880"/>
            <wp:effectExtent l="0" t="0" r="6985" b="1397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04C55835" w14:textId="575D09B3" w:rsidR="00E57129" w:rsidRDefault="00E57129" w:rsidP="00E57129">
      <w:pPr>
        <w:pStyle w:val="Caption"/>
      </w:pPr>
      <w:bookmarkStart w:id="68" w:name="_Ref483853159"/>
      <w:bookmarkStart w:id="69" w:name="_Ref483853163"/>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4</w:t>
      </w:r>
      <w:r w:rsidR="006218AF">
        <w:fldChar w:fldCharType="end"/>
      </w:r>
      <w:bookmarkEnd w:id="69"/>
      <w:r>
        <w:t xml:space="preserve"> Grafik Perbandingan Waktu Respon Rata-rata Basis Data SQL (MySQL) dengan NoSQL (HBase)</w:t>
      </w:r>
      <w:bookmarkEnd w:id="68"/>
    </w:p>
    <w:p w14:paraId="1D25ACB6" w14:textId="77777777" w:rsidR="0007325E" w:rsidRDefault="0007325E" w:rsidP="0007325E"/>
    <w:p w14:paraId="1A7BE272" w14:textId="4F296F81" w:rsidR="004701B5" w:rsidRDefault="004701B5" w:rsidP="004701B5">
      <w:pPr>
        <w:ind w:firstLine="720"/>
      </w:pPr>
      <w:r>
        <w:t xml:space="preserve">Dari hasil uji coba yang dilakukan, </w:t>
      </w:r>
      <w:r w:rsidR="004A67FE">
        <w:t>terdapat beberapa kueri dengan perbedaan waktu respon yang signifikan seperti pada nomor antar muka 1, 8, dan 11. Pada nomor antar muka</w:t>
      </w:r>
      <w:r w:rsidR="00FD3830">
        <w:t xml:space="preserve"> 11, waktu respon untuk pengambilan data pada MySQL melebihi dari batas waktu yang ditentukan atau TLE (</w:t>
      </w:r>
      <w:r w:rsidR="00FD3830" w:rsidRPr="00FD3830">
        <w:rPr>
          <w:i/>
        </w:rPr>
        <w:t>time limit exceeded</w:t>
      </w:r>
      <w:r w:rsidR="00FD3830">
        <w:t xml:space="preserve">). </w:t>
      </w:r>
      <w:r w:rsidR="004A67FE">
        <w:t>Waktu respon untuk pengambilan data ke basis data SQL lebih cepat pada nomor antar muka 1, 3, 4, 5, 6, 9, dan 10. Waktu respon untuk pengambilan data pada NoSQL lebih cepat pada nomor antar muka 2, 7, 8, dan 11.</w:t>
      </w:r>
    </w:p>
    <w:p w14:paraId="47260345" w14:textId="77777777" w:rsidR="004701B5" w:rsidRPr="0007325E" w:rsidRDefault="004701B5" w:rsidP="004701B5">
      <w:pPr>
        <w:ind w:firstLine="720"/>
      </w:pPr>
    </w:p>
    <w:p w14:paraId="6E064DD0" w14:textId="01CB6E57" w:rsidR="001653EA" w:rsidRDefault="001653EA" w:rsidP="001653EA">
      <w:pPr>
        <w:pStyle w:val="Heading3"/>
      </w:pPr>
      <w:r>
        <w:t>Hasil Uji Coba Kapasitas dan Performa</w:t>
      </w:r>
    </w:p>
    <w:p w14:paraId="29FFC5E9" w14:textId="77777777" w:rsidR="008941B2" w:rsidRDefault="008941B2" w:rsidP="008941B2"/>
    <w:p w14:paraId="54585781" w14:textId="3614B804" w:rsidR="008941B2" w:rsidRDefault="00A56256" w:rsidP="00A56256">
      <w:pPr>
        <w:ind w:firstLine="720"/>
      </w:pPr>
      <w:r>
        <w:t xml:space="preserve">Seperti yang dijelaskan pada sub bab sebelumnya, terdapat lima skenario yang digunakan untuk  melakukan uji coba kapasitas </w:t>
      </w:r>
      <w:r>
        <w:lastRenderedPageBreak/>
        <w:t>dan performa.</w:t>
      </w:r>
      <w:r w:rsidR="00175BEF">
        <w:t xml:space="preserve"> Hasil pengujian disimpan kedalam tabel</w:t>
      </w:r>
      <w:r>
        <w:t xml:space="preserve"> Hasil uji coba yang telah dilakukan </w:t>
      </w:r>
      <w:r w:rsidR="00C45AB2">
        <w:t>dijelaskan secara rinci pada sub bab berikut:</w:t>
      </w:r>
    </w:p>
    <w:p w14:paraId="00CAF0A2" w14:textId="77777777" w:rsidR="00A56256" w:rsidRPr="008941B2" w:rsidRDefault="00A56256" w:rsidP="00A56256">
      <w:pPr>
        <w:ind w:firstLine="720"/>
      </w:pPr>
    </w:p>
    <w:p w14:paraId="50D29181" w14:textId="0E76938A" w:rsidR="00C92204" w:rsidRDefault="006D0B01" w:rsidP="00C45AB2">
      <w:pPr>
        <w:pStyle w:val="Heading4"/>
      </w:pPr>
      <w:r>
        <w:t>Perbandingan Jumlah Baris dalam Tabel</w:t>
      </w:r>
    </w:p>
    <w:p w14:paraId="16A68CDC" w14:textId="77777777" w:rsidR="006D0B01" w:rsidRDefault="006D0B01" w:rsidP="006D0B01"/>
    <w:p w14:paraId="7606D0C6" w14:textId="7A4715B6" w:rsidR="006D0B01" w:rsidRDefault="006D0B01" w:rsidP="006D0B01">
      <w:pPr>
        <w:ind w:firstLine="720"/>
      </w:pPr>
      <w:r>
        <w:t xml:space="preserve">Pengujian ini dilakukan dengan menggunakan kumpulan data yang memiliki jumlah baris yang berbeda. Pengujian diawali dengan baris dengan jumlah 6.000 pada tabel Airplane, 7.000 pada tabel Airport dan 60.000 pada tabel Route. </w:t>
      </w:r>
      <w:r w:rsidR="007B6B32">
        <w:t xml:space="preserve">Jumlah </w:t>
      </w:r>
      <w:r w:rsidR="00F35AD5">
        <w:t>baris</w:t>
      </w:r>
      <w:r w:rsidR="007B6B32">
        <w:t xml:space="preserve"> bertambah sesuai dengan skenario.</w:t>
      </w:r>
      <w:r w:rsidR="009A7626">
        <w:t xml:space="preserve"> Waktu respon dicatat mulai dari awal proses sampai dengan proses inisialisasi telah berakhir.</w:t>
      </w:r>
      <w:r w:rsidR="007B6B32">
        <w:t xml:space="preserve"> </w:t>
      </w:r>
      <w:r w:rsidR="007B6B32">
        <w:fldChar w:fldCharType="begin"/>
      </w:r>
      <w:r w:rsidR="007B6B32">
        <w:instrText xml:space="preserve"> REF _Ref483739831 \h </w:instrText>
      </w:r>
      <w:r w:rsidR="007B6B32">
        <w:fldChar w:fldCharType="separate"/>
      </w:r>
      <w:r w:rsidR="007B6B32">
        <w:t xml:space="preserve">Tabel </w:t>
      </w:r>
      <w:r w:rsidR="007B6B32">
        <w:rPr>
          <w:noProof/>
        </w:rPr>
        <w:t>5</w:t>
      </w:r>
      <w:r w:rsidR="007B6B32">
        <w:t>.</w:t>
      </w:r>
      <w:r w:rsidR="007B6B32">
        <w:rPr>
          <w:noProof/>
        </w:rPr>
        <w:t>6</w:t>
      </w:r>
      <w:r w:rsidR="007B6B32">
        <w:fldChar w:fldCharType="end"/>
      </w:r>
      <w:r w:rsidR="007B6B32">
        <w:t xml:space="preserve"> menunjukan hasil sumber daya yang digunakan dan waktu respon saat proses inisialisasi data dari MySQL ke HBase. </w:t>
      </w:r>
    </w:p>
    <w:p w14:paraId="6B3E6B70" w14:textId="20688442" w:rsidR="009A7626" w:rsidRPr="006D0B01" w:rsidRDefault="009A7626" w:rsidP="006D0B01">
      <w:pPr>
        <w:ind w:firstLine="720"/>
      </w:pPr>
      <w:r>
        <w:t xml:space="preserve">Dari hasil pengujian, waktu respon yang dibutuhkan untuk melakukan inisialisasi meningkat secara konsisten, mulai dari 30,848 detik untuk skenario pertama dan naik bertahap sampai mencapai 56,185 pada skenario terakhir. Grafik peningkatan waktu respon ini dapat dilihat pada </w:t>
      </w:r>
      <w:r>
        <w:fldChar w:fldCharType="begin"/>
      </w:r>
      <w:r>
        <w:instrText xml:space="preserve"> REF _Ref483486121 \h </w:instrText>
      </w:r>
      <w:r>
        <w:fldChar w:fldCharType="separate"/>
      </w:r>
      <w:r>
        <w:t xml:space="preserve">Gambar </w:t>
      </w:r>
      <w:r>
        <w:rPr>
          <w:noProof/>
        </w:rPr>
        <w:t>5</w:t>
      </w:r>
      <w:r>
        <w:t>.</w:t>
      </w:r>
      <w:r>
        <w:rPr>
          <w:noProof/>
        </w:rPr>
        <w:t>3</w:t>
      </w:r>
      <w:r>
        <w:fldChar w:fldCharType="end"/>
      </w:r>
      <w:r>
        <w:t xml:space="preserve">. Perubahan penggunaan memori pada RAM </w:t>
      </w:r>
      <w:r w:rsidR="0099464D">
        <w:t xml:space="preserve">menunjukan angka perubahan yang tidak terlalu signifikan dengan persentase tertinggi sebesar 58,91%. </w:t>
      </w:r>
    </w:p>
    <w:p w14:paraId="72CA6846" w14:textId="77777777" w:rsidR="00C45AB2" w:rsidRPr="00C45AB2" w:rsidRDefault="00C45AB2" w:rsidP="00C45AB2"/>
    <w:p w14:paraId="6C3F841F" w14:textId="4438C962" w:rsidR="001074E5" w:rsidRDefault="001074E5" w:rsidP="001074E5">
      <w:pPr>
        <w:pStyle w:val="Caption"/>
      </w:pPr>
      <w:bookmarkStart w:id="70" w:name="_Ref483739831"/>
      <w:r>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6</w:t>
      </w:r>
      <w:r w:rsidR="00A77938">
        <w:rPr>
          <w:noProof/>
        </w:rPr>
        <w:fldChar w:fldCharType="end"/>
      </w:r>
      <w:bookmarkEnd w:id="70"/>
      <w:r>
        <w:t xml:space="preserve"> Hasil Uji Kapasitas dan Performa pada Komputer Data Adapter (DB Converter)</w:t>
      </w:r>
      <w:r w:rsidR="009A7626">
        <w:t xml:space="preserve"> dengan Perbandingan Jumlah Baris </w:t>
      </w:r>
    </w:p>
    <w:tbl>
      <w:tblPr>
        <w:tblStyle w:val="TableGrid"/>
        <w:tblW w:w="0" w:type="auto"/>
        <w:tblLayout w:type="fixed"/>
        <w:tblLook w:val="04A0" w:firstRow="1" w:lastRow="0" w:firstColumn="1" w:lastColumn="0" w:noHBand="0" w:noVBand="1"/>
      </w:tblPr>
      <w:tblGrid>
        <w:gridCol w:w="485"/>
        <w:gridCol w:w="1693"/>
        <w:gridCol w:w="998"/>
        <w:gridCol w:w="1355"/>
        <w:gridCol w:w="1298"/>
      </w:tblGrid>
      <w:tr w:rsidR="00C92204" w14:paraId="4A99AC2D" w14:textId="77777777" w:rsidTr="0099464D">
        <w:trPr>
          <w:tblHeader/>
        </w:trPr>
        <w:tc>
          <w:tcPr>
            <w:tcW w:w="485" w:type="dxa"/>
          </w:tcPr>
          <w:p w14:paraId="23A054EB" w14:textId="3E2F12CC" w:rsidR="00C92204" w:rsidRPr="001074E5" w:rsidRDefault="00C92204" w:rsidP="00C92204">
            <w:pPr>
              <w:rPr>
                <w:b/>
              </w:rPr>
            </w:pPr>
            <w:r w:rsidRPr="001074E5">
              <w:rPr>
                <w:b/>
              </w:rPr>
              <w:t>No</w:t>
            </w:r>
          </w:p>
        </w:tc>
        <w:tc>
          <w:tcPr>
            <w:tcW w:w="1693" w:type="dxa"/>
          </w:tcPr>
          <w:p w14:paraId="58E683D3" w14:textId="1562B236" w:rsidR="00C92204" w:rsidRPr="001074E5" w:rsidRDefault="00C92204" w:rsidP="00C92204">
            <w:pPr>
              <w:rPr>
                <w:b/>
              </w:rPr>
            </w:pPr>
            <w:r w:rsidRPr="001074E5">
              <w:rPr>
                <w:b/>
              </w:rPr>
              <w:t xml:space="preserve">Jumlah Baris </w:t>
            </w:r>
          </w:p>
        </w:tc>
        <w:tc>
          <w:tcPr>
            <w:tcW w:w="998" w:type="dxa"/>
          </w:tcPr>
          <w:p w14:paraId="1E5C284C" w14:textId="6E1251B2" w:rsidR="00C92204" w:rsidRPr="001074E5" w:rsidRDefault="00C92204" w:rsidP="00C92204">
            <w:pPr>
              <w:rPr>
                <w:b/>
              </w:rPr>
            </w:pPr>
            <w:r w:rsidRPr="001074E5">
              <w:rPr>
                <w:b/>
              </w:rPr>
              <w:t>Memori Terpakai</w:t>
            </w:r>
          </w:p>
        </w:tc>
        <w:tc>
          <w:tcPr>
            <w:tcW w:w="1355" w:type="dxa"/>
          </w:tcPr>
          <w:p w14:paraId="50829BA3" w14:textId="487CCA6A" w:rsidR="00C92204" w:rsidRPr="001074E5" w:rsidRDefault="00C92204" w:rsidP="00C92204">
            <w:pPr>
              <w:rPr>
                <w:b/>
              </w:rPr>
            </w:pPr>
            <w:r w:rsidRPr="001074E5">
              <w:rPr>
                <w:b/>
              </w:rPr>
              <w:t>Processor yang terpakai</w:t>
            </w:r>
          </w:p>
        </w:tc>
        <w:tc>
          <w:tcPr>
            <w:tcW w:w="1298" w:type="dxa"/>
          </w:tcPr>
          <w:p w14:paraId="3D99A69D" w14:textId="7F1F4374" w:rsidR="00C92204" w:rsidRPr="001074E5" w:rsidRDefault="00C92204" w:rsidP="00C92204">
            <w:pPr>
              <w:rPr>
                <w:b/>
              </w:rPr>
            </w:pPr>
            <w:r w:rsidRPr="001074E5">
              <w:rPr>
                <w:b/>
              </w:rPr>
              <w:t>Waktu Transformasi</w:t>
            </w:r>
            <w:r w:rsidR="00AA117C" w:rsidRPr="001074E5">
              <w:rPr>
                <w:b/>
              </w:rPr>
              <w:t xml:space="preserve"> (s)</w:t>
            </w:r>
          </w:p>
        </w:tc>
      </w:tr>
      <w:tr w:rsidR="00C92204" w14:paraId="5E60168F" w14:textId="77777777" w:rsidTr="0099464D">
        <w:tc>
          <w:tcPr>
            <w:tcW w:w="485" w:type="dxa"/>
          </w:tcPr>
          <w:p w14:paraId="046F1DB5" w14:textId="766E1BA5" w:rsidR="00C92204" w:rsidRDefault="00C92204" w:rsidP="00C92204">
            <w:r>
              <w:t>1</w:t>
            </w:r>
          </w:p>
        </w:tc>
        <w:tc>
          <w:tcPr>
            <w:tcW w:w="1693" w:type="dxa"/>
          </w:tcPr>
          <w:p w14:paraId="71BB4A62" w14:textId="77777777" w:rsidR="00C92204" w:rsidRDefault="00C92204" w:rsidP="00C92204">
            <w:r>
              <w:t>Airplane : 6000</w:t>
            </w:r>
          </w:p>
          <w:p w14:paraId="39218930" w14:textId="77777777" w:rsidR="00C92204" w:rsidRDefault="00C92204" w:rsidP="00C92204">
            <w:r>
              <w:t>Airpot : 7000</w:t>
            </w:r>
          </w:p>
          <w:p w14:paraId="35D356B0" w14:textId="5698CC61" w:rsidR="00C92204" w:rsidRDefault="00C92204" w:rsidP="00C92204">
            <w:r>
              <w:t>Route : 60000</w:t>
            </w:r>
          </w:p>
        </w:tc>
        <w:tc>
          <w:tcPr>
            <w:tcW w:w="998" w:type="dxa"/>
          </w:tcPr>
          <w:p w14:paraId="07B15EAE" w14:textId="1D66ED7D" w:rsidR="00C92204" w:rsidRDefault="00B10275" w:rsidP="00C92204">
            <w:r>
              <w:t>55,08%</w:t>
            </w:r>
          </w:p>
        </w:tc>
        <w:tc>
          <w:tcPr>
            <w:tcW w:w="1355" w:type="dxa"/>
          </w:tcPr>
          <w:p w14:paraId="3FC77AEC" w14:textId="46FE3456" w:rsidR="00C92204" w:rsidRDefault="00AA117C" w:rsidP="00C92204">
            <w:r>
              <w:t>1: 58</w:t>
            </w:r>
            <w:r w:rsidR="00B10275">
              <w:t>,0</w:t>
            </w:r>
            <w:r>
              <w:t>%</w:t>
            </w:r>
          </w:p>
          <w:p w14:paraId="62C37AE3" w14:textId="2C426A50" w:rsidR="00B10275" w:rsidRDefault="00B10275" w:rsidP="00C92204">
            <w:r>
              <w:t>2: 58,1%</w:t>
            </w:r>
          </w:p>
          <w:p w14:paraId="53B105B9" w14:textId="79B4E858" w:rsidR="00B10275" w:rsidRDefault="00B10275" w:rsidP="00C92204">
            <w:r>
              <w:t>3: 35,3%</w:t>
            </w:r>
          </w:p>
          <w:p w14:paraId="3A89EA4A" w14:textId="0AF539BC" w:rsidR="00B10275" w:rsidRDefault="00B10275" w:rsidP="00C92204">
            <w:r>
              <w:t>4: 56,4%</w:t>
            </w:r>
          </w:p>
        </w:tc>
        <w:tc>
          <w:tcPr>
            <w:tcW w:w="1298" w:type="dxa"/>
          </w:tcPr>
          <w:p w14:paraId="57EDF1BF" w14:textId="609E757A" w:rsidR="00C92204" w:rsidRDefault="001074E5" w:rsidP="00B10275">
            <w:r>
              <w:t>30,848</w:t>
            </w:r>
          </w:p>
        </w:tc>
      </w:tr>
      <w:tr w:rsidR="00C92204" w14:paraId="4615D54B" w14:textId="77777777" w:rsidTr="0099464D">
        <w:tc>
          <w:tcPr>
            <w:tcW w:w="485" w:type="dxa"/>
          </w:tcPr>
          <w:p w14:paraId="7ACA574E" w14:textId="49355BBB" w:rsidR="00C92204" w:rsidRDefault="00C92204" w:rsidP="00C92204">
            <w:r>
              <w:t>2</w:t>
            </w:r>
          </w:p>
        </w:tc>
        <w:tc>
          <w:tcPr>
            <w:tcW w:w="1693" w:type="dxa"/>
          </w:tcPr>
          <w:p w14:paraId="2445539A" w14:textId="610DA69F" w:rsidR="00C92204" w:rsidRDefault="00C92204" w:rsidP="00C92204">
            <w:r>
              <w:t>Airplane : 12000</w:t>
            </w:r>
          </w:p>
          <w:p w14:paraId="12A50727" w14:textId="0C5E3E1E" w:rsidR="00C92204" w:rsidRDefault="00C92204" w:rsidP="00C92204">
            <w:r>
              <w:t>Airpot : 14000</w:t>
            </w:r>
          </w:p>
          <w:p w14:paraId="3F845847" w14:textId="0B3FF8E5" w:rsidR="00C92204" w:rsidRDefault="00C92204" w:rsidP="00C92204">
            <w:r>
              <w:t>Route : 120000</w:t>
            </w:r>
          </w:p>
        </w:tc>
        <w:tc>
          <w:tcPr>
            <w:tcW w:w="998" w:type="dxa"/>
          </w:tcPr>
          <w:p w14:paraId="533B68E5" w14:textId="567CBEF4" w:rsidR="00C92204" w:rsidRDefault="00B10275" w:rsidP="00C92204">
            <w:r>
              <w:t>57,12%</w:t>
            </w:r>
          </w:p>
        </w:tc>
        <w:tc>
          <w:tcPr>
            <w:tcW w:w="1355" w:type="dxa"/>
          </w:tcPr>
          <w:p w14:paraId="7CB49D63" w14:textId="0AB67A4D" w:rsidR="00C92204" w:rsidRDefault="00B10275" w:rsidP="00C92204">
            <w:r>
              <w:t>1: 69,7%</w:t>
            </w:r>
          </w:p>
          <w:p w14:paraId="78CF1BD5" w14:textId="7DCAA79E" w:rsidR="00B10275" w:rsidRDefault="00B10275" w:rsidP="00C92204">
            <w:r>
              <w:t>2: 71,3%</w:t>
            </w:r>
          </w:p>
          <w:p w14:paraId="0BE497AD" w14:textId="628D4890" w:rsidR="00B10275" w:rsidRDefault="00B10275" w:rsidP="00C92204">
            <w:r>
              <w:t>3: 55,1%</w:t>
            </w:r>
          </w:p>
          <w:p w14:paraId="2933EF83" w14:textId="6125B95E" w:rsidR="00B10275" w:rsidRDefault="00B10275" w:rsidP="00C92204">
            <w:r>
              <w:t>4: 49,0%</w:t>
            </w:r>
          </w:p>
        </w:tc>
        <w:tc>
          <w:tcPr>
            <w:tcW w:w="1298" w:type="dxa"/>
          </w:tcPr>
          <w:p w14:paraId="487831A8" w14:textId="735B5CB4" w:rsidR="00C92204" w:rsidRDefault="001074E5" w:rsidP="00C92204">
            <w:r>
              <w:t>36,755</w:t>
            </w:r>
          </w:p>
        </w:tc>
      </w:tr>
      <w:tr w:rsidR="00C92204" w14:paraId="5222DEE7" w14:textId="77777777" w:rsidTr="0099464D">
        <w:tc>
          <w:tcPr>
            <w:tcW w:w="485" w:type="dxa"/>
          </w:tcPr>
          <w:p w14:paraId="5BC89997" w14:textId="681A6CB6" w:rsidR="00C92204" w:rsidRDefault="00C92204" w:rsidP="00C92204">
            <w:r>
              <w:lastRenderedPageBreak/>
              <w:t>3</w:t>
            </w:r>
          </w:p>
        </w:tc>
        <w:tc>
          <w:tcPr>
            <w:tcW w:w="1693" w:type="dxa"/>
          </w:tcPr>
          <w:p w14:paraId="29BB1302" w14:textId="378CACCD" w:rsidR="00C92204" w:rsidRDefault="00C92204" w:rsidP="00C92204">
            <w:r>
              <w:t>Airplane : 18000</w:t>
            </w:r>
          </w:p>
          <w:p w14:paraId="08D4FDC2" w14:textId="3A61AEC4" w:rsidR="00C92204" w:rsidRDefault="00C92204" w:rsidP="00C92204">
            <w:r>
              <w:t>Airpot : 21000</w:t>
            </w:r>
          </w:p>
          <w:p w14:paraId="39B92A12" w14:textId="03703144" w:rsidR="00C92204" w:rsidRDefault="00C92204" w:rsidP="00C92204">
            <w:r>
              <w:t>Route : 180000</w:t>
            </w:r>
          </w:p>
        </w:tc>
        <w:tc>
          <w:tcPr>
            <w:tcW w:w="998" w:type="dxa"/>
          </w:tcPr>
          <w:p w14:paraId="0F8FC3D1" w14:textId="2CE242D7" w:rsidR="00C92204" w:rsidRDefault="00B10275" w:rsidP="00C92204">
            <w:r>
              <w:t>56,93%</w:t>
            </w:r>
          </w:p>
        </w:tc>
        <w:tc>
          <w:tcPr>
            <w:tcW w:w="1355" w:type="dxa"/>
          </w:tcPr>
          <w:p w14:paraId="406F10F3" w14:textId="01EF2FBB" w:rsidR="00C92204" w:rsidRDefault="00B10275" w:rsidP="00C92204">
            <w:r>
              <w:t>1:</w:t>
            </w:r>
            <w:r w:rsidR="00051767">
              <w:t xml:space="preserve"> 71,4%</w:t>
            </w:r>
          </w:p>
          <w:p w14:paraId="5462B9EE" w14:textId="3163983B" w:rsidR="00B10275" w:rsidRDefault="00B10275" w:rsidP="00C92204">
            <w:r>
              <w:t>2:</w:t>
            </w:r>
            <w:r w:rsidR="00051767">
              <w:t xml:space="preserve"> 59,2%</w:t>
            </w:r>
          </w:p>
          <w:p w14:paraId="54D3E873" w14:textId="1B7BA9AD" w:rsidR="00051767" w:rsidRDefault="00B10275" w:rsidP="00C92204">
            <w:r>
              <w:t>3:</w:t>
            </w:r>
            <w:r w:rsidR="00051767">
              <w:t xml:space="preserve"> 69,0%</w:t>
            </w:r>
          </w:p>
          <w:p w14:paraId="1957E326" w14:textId="722902A0" w:rsidR="00B10275" w:rsidRDefault="00B10275" w:rsidP="00C92204">
            <w:r>
              <w:t>4:</w:t>
            </w:r>
            <w:r w:rsidR="00051767">
              <w:t xml:space="preserve"> 74,0%</w:t>
            </w:r>
          </w:p>
        </w:tc>
        <w:tc>
          <w:tcPr>
            <w:tcW w:w="1298" w:type="dxa"/>
          </w:tcPr>
          <w:p w14:paraId="5BB1E173" w14:textId="4647F622" w:rsidR="00C92204" w:rsidRDefault="001074E5" w:rsidP="00C92204">
            <w:r>
              <w:t>43,355</w:t>
            </w:r>
          </w:p>
        </w:tc>
      </w:tr>
      <w:tr w:rsidR="00C92204" w14:paraId="6125A85B" w14:textId="77777777" w:rsidTr="0099464D">
        <w:tc>
          <w:tcPr>
            <w:tcW w:w="485" w:type="dxa"/>
          </w:tcPr>
          <w:p w14:paraId="3D57A18E" w14:textId="60895586" w:rsidR="00C92204" w:rsidRDefault="00C92204" w:rsidP="00C92204">
            <w:r>
              <w:t>4</w:t>
            </w:r>
          </w:p>
        </w:tc>
        <w:tc>
          <w:tcPr>
            <w:tcW w:w="1693" w:type="dxa"/>
          </w:tcPr>
          <w:p w14:paraId="3A090F7B" w14:textId="6DBDA89B" w:rsidR="00C92204" w:rsidRDefault="00C92204" w:rsidP="00C92204">
            <w:r>
              <w:t>Airplane : 24000</w:t>
            </w:r>
          </w:p>
          <w:p w14:paraId="08A3AB0B" w14:textId="5DD978B7" w:rsidR="00C92204" w:rsidRDefault="00C92204" w:rsidP="00C92204">
            <w:r>
              <w:t>Airpot : 28000</w:t>
            </w:r>
          </w:p>
          <w:p w14:paraId="65DD992E" w14:textId="3C0AB835" w:rsidR="00C92204" w:rsidRDefault="00C92204" w:rsidP="00C92204">
            <w:r>
              <w:t>Route : 240000</w:t>
            </w:r>
          </w:p>
        </w:tc>
        <w:tc>
          <w:tcPr>
            <w:tcW w:w="998" w:type="dxa"/>
          </w:tcPr>
          <w:p w14:paraId="014A5654" w14:textId="431E6759" w:rsidR="00C92204" w:rsidRDefault="000959D9" w:rsidP="00C92204">
            <w:r>
              <w:t>55,20%</w:t>
            </w:r>
          </w:p>
        </w:tc>
        <w:tc>
          <w:tcPr>
            <w:tcW w:w="1355" w:type="dxa"/>
          </w:tcPr>
          <w:p w14:paraId="1C69A5A6" w14:textId="4AEB49B5" w:rsidR="00C92204" w:rsidRDefault="00B10275" w:rsidP="00C92204">
            <w:r>
              <w:t>1:</w:t>
            </w:r>
            <w:r w:rsidR="000959D9">
              <w:t xml:space="preserve"> 96,8%</w:t>
            </w:r>
          </w:p>
          <w:p w14:paraId="73DFA467" w14:textId="631C2CB0" w:rsidR="00B10275" w:rsidRDefault="00B10275" w:rsidP="00C92204">
            <w:r>
              <w:t>2:</w:t>
            </w:r>
            <w:r w:rsidR="000959D9">
              <w:t xml:space="preserve"> 94,7%</w:t>
            </w:r>
          </w:p>
          <w:p w14:paraId="1FD55A21" w14:textId="5F588CBE" w:rsidR="00B10275" w:rsidRDefault="00B10275" w:rsidP="00C92204">
            <w:r>
              <w:t>3:</w:t>
            </w:r>
            <w:r w:rsidR="000959D9">
              <w:t xml:space="preserve"> 91,0%</w:t>
            </w:r>
          </w:p>
          <w:p w14:paraId="1BDE751D" w14:textId="5505ECC1" w:rsidR="00B10275" w:rsidRDefault="00B10275" w:rsidP="00C92204">
            <w:r>
              <w:t>4:</w:t>
            </w:r>
            <w:r w:rsidR="000959D9">
              <w:t xml:space="preserve"> 91,1%</w:t>
            </w:r>
          </w:p>
        </w:tc>
        <w:tc>
          <w:tcPr>
            <w:tcW w:w="1298" w:type="dxa"/>
          </w:tcPr>
          <w:p w14:paraId="403F8D89" w14:textId="6CD76E3C" w:rsidR="00C92204" w:rsidRDefault="001074E5" w:rsidP="00C92204">
            <w:r>
              <w:t>49,794</w:t>
            </w:r>
          </w:p>
        </w:tc>
      </w:tr>
      <w:tr w:rsidR="00C92204" w14:paraId="26E7DE43" w14:textId="77777777" w:rsidTr="0099464D">
        <w:tc>
          <w:tcPr>
            <w:tcW w:w="485" w:type="dxa"/>
          </w:tcPr>
          <w:p w14:paraId="714F984C" w14:textId="56EF6360" w:rsidR="00C92204" w:rsidRDefault="00C92204" w:rsidP="00C92204">
            <w:r>
              <w:t>5</w:t>
            </w:r>
          </w:p>
        </w:tc>
        <w:tc>
          <w:tcPr>
            <w:tcW w:w="1693" w:type="dxa"/>
          </w:tcPr>
          <w:p w14:paraId="4A61F047" w14:textId="19772134" w:rsidR="00C92204" w:rsidRDefault="00C92204" w:rsidP="00C92204">
            <w:r>
              <w:t>Airplane : 30000</w:t>
            </w:r>
          </w:p>
          <w:p w14:paraId="2A4BB414" w14:textId="116525F0" w:rsidR="00C92204" w:rsidRDefault="00C92204" w:rsidP="00C92204">
            <w:r>
              <w:t>Airpot : 35000</w:t>
            </w:r>
          </w:p>
          <w:p w14:paraId="15929D63" w14:textId="26FE8115" w:rsidR="00C92204" w:rsidRDefault="00C92204" w:rsidP="00C92204">
            <w:r>
              <w:t>Route : 300000</w:t>
            </w:r>
          </w:p>
        </w:tc>
        <w:tc>
          <w:tcPr>
            <w:tcW w:w="998" w:type="dxa"/>
          </w:tcPr>
          <w:p w14:paraId="34ACA985" w14:textId="2848DC72" w:rsidR="00C92204" w:rsidRDefault="003356C7" w:rsidP="00C92204">
            <w:r>
              <w:t>58,91%</w:t>
            </w:r>
          </w:p>
        </w:tc>
        <w:tc>
          <w:tcPr>
            <w:tcW w:w="1355" w:type="dxa"/>
          </w:tcPr>
          <w:p w14:paraId="5DD7D8EC" w14:textId="5D245E38" w:rsidR="00C92204" w:rsidRDefault="00B10275" w:rsidP="00C92204">
            <w:r>
              <w:t>1:</w:t>
            </w:r>
            <w:r w:rsidR="000959D9">
              <w:t xml:space="preserve"> </w:t>
            </w:r>
            <w:r w:rsidR="003356C7">
              <w:t>65,6%</w:t>
            </w:r>
          </w:p>
          <w:p w14:paraId="56315B85" w14:textId="573F7D48" w:rsidR="00B10275" w:rsidRDefault="00B10275" w:rsidP="00C92204">
            <w:r>
              <w:t>2:</w:t>
            </w:r>
            <w:r w:rsidR="003356C7">
              <w:t xml:space="preserve"> 80,5%</w:t>
            </w:r>
          </w:p>
          <w:p w14:paraId="56F99B6D" w14:textId="39B6256C" w:rsidR="00B10275" w:rsidRDefault="00B10275" w:rsidP="00C92204">
            <w:r>
              <w:t>3:</w:t>
            </w:r>
            <w:r w:rsidR="003356C7">
              <w:t xml:space="preserve"> 71,4%</w:t>
            </w:r>
          </w:p>
          <w:p w14:paraId="5EF022E4" w14:textId="1BC67A27" w:rsidR="00B10275" w:rsidRDefault="00B10275" w:rsidP="00C92204">
            <w:r>
              <w:t>4:</w:t>
            </w:r>
            <w:r w:rsidR="003356C7">
              <w:t xml:space="preserve"> 64,1%</w:t>
            </w:r>
          </w:p>
        </w:tc>
        <w:tc>
          <w:tcPr>
            <w:tcW w:w="1298" w:type="dxa"/>
          </w:tcPr>
          <w:p w14:paraId="3D775AEC" w14:textId="6E1143AE" w:rsidR="00C92204" w:rsidRDefault="001074E5" w:rsidP="00C92204">
            <w:r>
              <w:t>56,185</w:t>
            </w:r>
          </w:p>
        </w:tc>
      </w:tr>
    </w:tbl>
    <w:p w14:paraId="3924E1A0" w14:textId="40CC79F1" w:rsidR="00C92204" w:rsidRDefault="00C92204" w:rsidP="00C92204"/>
    <w:p w14:paraId="7B8C585E" w14:textId="77777777" w:rsidR="009F66FC" w:rsidRDefault="009F66FC" w:rsidP="009F66FC">
      <w:pPr>
        <w:keepNext/>
      </w:pPr>
      <w:r>
        <w:rPr>
          <w:noProof/>
          <w:lang w:eastAsia="id-ID"/>
        </w:rPr>
        <w:drawing>
          <wp:inline distT="0" distB="0" distL="0" distR="0" wp14:anchorId="3595FB81" wp14:editId="604A5037">
            <wp:extent cx="3679190" cy="2018996"/>
            <wp:effectExtent l="0" t="0" r="16510" b="63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4B3758E" w14:textId="51F538E5" w:rsidR="009F66FC" w:rsidRDefault="009F66FC" w:rsidP="009F66FC">
      <w:pPr>
        <w:pStyle w:val="Caption"/>
      </w:pPr>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5</w:t>
      </w:r>
      <w:r w:rsidR="006218AF">
        <w:fldChar w:fldCharType="end"/>
      </w:r>
      <w:r>
        <w:t xml:space="preserve"> Grafik </w:t>
      </w:r>
      <w:r w:rsidR="00CE25BC">
        <w:t>Waktu Transformasi Berdasarkan Perbandingan Jumlah Baris</w:t>
      </w:r>
    </w:p>
    <w:p w14:paraId="19CDF12F" w14:textId="77777777" w:rsidR="009F66FC" w:rsidRDefault="009F66FC" w:rsidP="00C92204"/>
    <w:p w14:paraId="43BBACF2" w14:textId="73EDB1C6" w:rsidR="009F66FC" w:rsidRDefault="00F46E61" w:rsidP="00F46E61">
      <w:pPr>
        <w:pStyle w:val="Heading4"/>
      </w:pPr>
      <w:r>
        <w:t>Perbandingan Jumlah Tabel pada Basis Data</w:t>
      </w:r>
    </w:p>
    <w:p w14:paraId="73A09E81" w14:textId="77777777" w:rsidR="00F46E61" w:rsidRDefault="00F46E61" w:rsidP="00F46E61"/>
    <w:p w14:paraId="2E4CA93B" w14:textId="54191B24" w:rsidR="00F35AD5" w:rsidRDefault="00F35AD5" w:rsidP="00F35AD5">
      <w:pPr>
        <w:ind w:firstLine="720"/>
      </w:pPr>
      <w:r>
        <w:t xml:space="preserve">Pengujian dilakukan dengan menggunakan kumpulan data yang memiliki jumlah tabel berbeda. Tabel yang digunakan untuk </w:t>
      </w:r>
      <w:r>
        <w:lastRenderedPageBreak/>
        <w:t xml:space="preserve">setiap kali pengujian adalah berbeda, sesuai dengan skenario pada sub bab sebelumnya. Penambahan jumlah tabel dilakukan dengan jumlah baris yang sama. Waktu respon dicatat mulai dari awal proses sampai dengan proses inisialisasi telah berakhir. </w:t>
      </w:r>
      <w:r w:rsidR="00D70DA6">
        <w:fldChar w:fldCharType="begin"/>
      </w:r>
      <w:r w:rsidR="00D70DA6">
        <w:instrText xml:space="preserve"> REF _Ref483752833 \h </w:instrText>
      </w:r>
      <w:r w:rsidR="00D70DA6">
        <w:fldChar w:fldCharType="separate"/>
      </w:r>
      <w:r w:rsidR="00D70DA6">
        <w:t xml:space="preserve">Tabel </w:t>
      </w:r>
      <w:r w:rsidR="00D70DA6">
        <w:rPr>
          <w:noProof/>
        </w:rPr>
        <w:t>5</w:t>
      </w:r>
      <w:r w:rsidR="00D70DA6">
        <w:t>.</w:t>
      </w:r>
      <w:r w:rsidR="00D70DA6">
        <w:rPr>
          <w:noProof/>
        </w:rPr>
        <w:t>7</w:t>
      </w:r>
      <w:r w:rsidR="00D70DA6">
        <w:fldChar w:fldCharType="end"/>
      </w:r>
      <w:r w:rsidR="00D70DA6">
        <w:t xml:space="preserve"> </w:t>
      </w:r>
      <w:r>
        <w:t xml:space="preserve">menunjukan hasil sumber daya yang digunakan dan waktu respon saat proses inisialisasi data dari MySQL ke HBase. </w:t>
      </w:r>
    </w:p>
    <w:p w14:paraId="00C9DCF7" w14:textId="64803E73" w:rsidR="00F46E61" w:rsidRDefault="00F35AD5" w:rsidP="00D70DA6">
      <w:pPr>
        <w:ind w:firstLine="720"/>
      </w:pPr>
      <w:r>
        <w:t>Dari hasil pengujian, waktu respon yang dibutuhkan untuk melakukan inisialisasi</w:t>
      </w:r>
      <w:r w:rsidR="00712184">
        <w:t xml:space="preserve"> adalah</w:t>
      </w:r>
      <w:r>
        <w:t xml:space="preserve"> meningkat secara konsisten, namun memiliki selisih yang lebih besar jika dibandingan pengujian dengan perbedaan jumlah baris. </w:t>
      </w:r>
      <w:r w:rsidR="00712184">
        <w:t xml:space="preserve">Waktu transformasi tercepat adalah 31,982 detik pada jumlah tabel tiga dan waktu transformasi terlama adalah </w:t>
      </w:r>
      <w:r w:rsidR="00D70DA6">
        <w:t>139,741 detik</w:t>
      </w:r>
      <w:r w:rsidR="00152217">
        <w:t>.</w:t>
      </w:r>
      <w:r w:rsidR="00D70DA6">
        <w:t xml:space="preserve"> </w:t>
      </w:r>
      <w:r>
        <w:t>Grafik peningkatan waktu respon ini dapat dilihat pada</w:t>
      </w:r>
      <w:r w:rsidR="00D70DA6">
        <w:t xml:space="preserve"> </w:t>
      </w:r>
      <w:r w:rsidR="00D70DA6">
        <w:fldChar w:fldCharType="begin"/>
      </w:r>
      <w:r w:rsidR="00D70DA6">
        <w:instrText xml:space="preserve"> REF _Ref483752925 \h </w:instrText>
      </w:r>
      <w:r w:rsidR="00D70DA6">
        <w:fldChar w:fldCharType="separate"/>
      </w:r>
      <w:r w:rsidR="00D70DA6">
        <w:t xml:space="preserve">Gambar </w:t>
      </w:r>
      <w:r w:rsidR="00D70DA6">
        <w:rPr>
          <w:noProof/>
        </w:rPr>
        <w:t>5</w:t>
      </w:r>
      <w:r w:rsidR="00D70DA6">
        <w:t>.</w:t>
      </w:r>
      <w:r w:rsidR="00D70DA6">
        <w:rPr>
          <w:noProof/>
        </w:rPr>
        <w:t>6</w:t>
      </w:r>
      <w:r w:rsidR="00D70DA6">
        <w:fldChar w:fldCharType="end"/>
      </w:r>
      <w:r>
        <w:t xml:space="preserve">. </w:t>
      </w:r>
      <w:r w:rsidR="00152217">
        <w:t>Penggunaan RAM terbanyak terjadi pada jumlah tabel 15 dengan kondisi terpakai sejumlah 60,77%.</w:t>
      </w:r>
    </w:p>
    <w:p w14:paraId="2F6044B7" w14:textId="77777777" w:rsidR="00F35AD5" w:rsidRPr="00F46E61" w:rsidRDefault="00F35AD5" w:rsidP="00F35AD5"/>
    <w:p w14:paraId="4F9DECD8" w14:textId="28E07B41" w:rsidR="007963E3" w:rsidRDefault="007963E3" w:rsidP="007963E3">
      <w:pPr>
        <w:pStyle w:val="Caption"/>
      </w:pPr>
      <w:bookmarkStart w:id="71" w:name="_Ref483752833"/>
      <w:r>
        <w:t xml:space="preserve">Tabel </w:t>
      </w:r>
      <w:r w:rsidR="00A77938">
        <w:fldChar w:fldCharType="begin"/>
      </w:r>
      <w:r w:rsidR="00A77938">
        <w:instrText xml:space="preserve"> STYLEREF 1 \s </w:instrText>
      </w:r>
      <w:r w:rsidR="00A77938">
        <w:fldChar w:fldCharType="separate"/>
      </w:r>
      <w:r w:rsidR="000C2326">
        <w:rPr>
          <w:noProof/>
        </w:rPr>
        <w:t>5</w:t>
      </w:r>
      <w:r w:rsidR="00A77938">
        <w:rPr>
          <w:noProof/>
        </w:rPr>
        <w:fldChar w:fldCharType="end"/>
      </w:r>
      <w:r w:rsidR="000C2326">
        <w:t>.</w:t>
      </w:r>
      <w:r w:rsidR="00A77938">
        <w:fldChar w:fldCharType="begin"/>
      </w:r>
      <w:r w:rsidR="00A77938">
        <w:instrText xml:space="preserve"> SEQ Tabel \* ARABIC \s 1 </w:instrText>
      </w:r>
      <w:r w:rsidR="00A77938">
        <w:fldChar w:fldCharType="separate"/>
      </w:r>
      <w:r w:rsidR="000C2326">
        <w:rPr>
          <w:noProof/>
        </w:rPr>
        <w:t>7</w:t>
      </w:r>
      <w:r w:rsidR="00A77938">
        <w:rPr>
          <w:noProof/>
        </w:rPr>
        <w:fldChar w:fldCharType="end"/>
      </w:r>
      <w:bookmarkEnd w:id="71"/>
      <w:r>
        <w:t xml:space="preserve"> </w:t>
      </w:r>
      <w:r w:rsidR="000975BB">
        <w:t>Hasil Uji Kapasitas dan Performa pada Komputer Data Adapter (DB Converter) dengan Perbandingan Jumlah Tabel</w:t>
      </w:r>
    </w:p>
    <w:tbl>
      <w:tblPr>
        <w:tblStyle w:val="TableGrid"/>
        <w:tblW w:w="0" w:type="auto"/>
        <w:tblLook w:val="04A0" w:firstRow="1" w:lastRow="0" w:firstColumn="1" w:lastColumn="0" w:noHBand="0" w:noVBand="1"/>
      </w:tblPr>
      <w:tblGrid>
        <w:gridCol w:w="485"/>
        <w:gridCol w:w="928"/>
        <w:gridCol w:w="1134"/>
        <w:gridCol w:w="1559"/>
        <w:gridCol w:w="1723"/>
      </w:tblGrid>
      <w:tr w:rsidR="001074E5" w14:paraId="0D1D7BF1" w14:textId="77777777" w:rsidTr="00AE5A48">
        <w:tc>
          <w:tcPr>
            <w:tcW w:w="485" w:type="dxa"/>
          </w:tcPr>
          <w:p w14:paraId="656805E5" w14:textId="3F2895AE" w:rsidR="001074E5" w:rsidRPr="00C1552A" w:rsidRDefault="001074E5" w:rsidP="00C92204">
            <w:pPr>
              <w:rPr>
                <w:b/>
              </w:rPr>
            </w:pPr>
            <w:r w:rsidRPr="00C1552A">
              <w:rPr>
                <w:b/>
              </w:rPr>
              <w:t>No</w:t>
            </w:r>
          </w:p>
        </w:tc>
        <w:tc>
          <w:tcPr>
            <w:tcW w:w="928" w:type="dxa"/>
          </w:tcPr>
          <w:p w14:paraId="62B713A2" w14:textId="68FE1864" w:rsidR="001074E5" w:rsidRPr="00C1552A" w:rsidRDefault="001074E5" w:rsidP="00C92204">
            <w:pPr>
              <w:rPr>
                <w:b/>
              </w:rPr>
            </w:pPr>
            <w:r w:rsidRPr="00C1552A">
              <w:rPr>
                <w:b/>
              </w:rPr>
              <w:t>Jumlah Tabel</w:t>
            </w:r>
          </w:p>
        </w:tc>
        <w:tc>
          <w:tcPr>
            <w:tcW w:w="1134" w:type="dxa"/>
          </w:tcPr>
          <w:p w14:paraId="247907D8" w14:textId="4DFFE67E" w:rsidR="001074E5" w:rsidRPr="00C1552A" w:rsidRDefault="001074E5" w:rsidP="00C92204">
            <w:pPr>
              <w:rPr>
                <w:b/>
              </w:rPr>
            </w:pPr>
            <w:r w:rsidRPr="00C1552A">
              <w:rPr>
                <w:b/>
              </w:rPr>
              <w:t>Memori</w:t>
            </w:r>
            <w:r w:rsidR="00712184">
              <w:rPr>
                <w:b/>
              </w:rPr>
              <w:t xml:space="preserve"> (MB)</w:t>
            </w:r>
          </w:p>
        </w:tc>
        <w:tc>
          <w:tcPr>
            <w:tcW w:w="1559" w:type="dxa"/>
          </w:tcPr>
          <w:p w14:paraId="522EA2B7" w14:textId="56BE801A" w:rsidR="001074E5" w:rsidRPr="00C1552A" w:rsidRDefault="001074E5" w:rsidP="00C92204">
            <w:pPr>
              <w:rPr>
                <w:b/>
              </w:rPr>
            </w:pPr>
            <w:r w:rsidRPr="00C1552A">
              <w:rPr>
                <w:b/>
              </w:rPr>
              <w:t>Processor yang terpakai</w:t>
            </w:r>
          </w:p>
        </w:tc>
        <w:tc>
          <w:tcPr>
            <w:tcW w:w="1723" w:type="dxa"/>
          </w:tcPr>
          <w:p w14:paraId="622517A0" w14:textId="2F73C458" w:rsidR="001074E5" w:rsidRPr="00C1552A" w:rsidRDefault="001074E5" w:rsidP="00C92204">
            <w:pPr>
              <w:rPr>
                <w:b/>
              </w:rPr>
            </w:pPr>
            <w:r w:rsidRPr="00C1552A">
              <w:rPr>
                <w:b/>
              </w:rPr>
              <w:t>Waktu transformasi (s)</w:t>
            </w:r>
          </w:p>
        </w:tc>
      </w:tr>
      <w:tr w:rsidR="001074E5" w14:paraId="7C3E8B9E" w14:textId="77777777" w:rsidTr="00AE5A48">
        <w:tc>
          <w:tcPr>
            <w:tcW w:w="485" w:type="dxa"/>
          </w:tcPr>
          <w:p w14:paraId="5020103C" w14:textId="535EED5D" w:rsidR="001074E5" w:rsidRDefault="001074E5" w:rsidP="00C92204">
            <w:r>
              <w:t>1</w:t>
            </w:r>
          </w:p>
        </w:tc>
        <w:tc>
          <w:tcPr>
            <w:tcW w:w="928" w:type="dxa"/>
          </w:tcPr>
          <w:p w14:paraId="791BAFF3" w14:textId="360E157A" w:rsidR="001074E5" w:rsidRDefault="001074E5" w:rsidP="00C92204">
            <w:r>
              <w:t>3</w:t>
            </w:r>
          </w:p>
        </w:tc>
        <w:tc>
          <w:tcPr>
            <w:tcW w:w="1134" w:type="dxa"/>
          </w:tcPr>
          <w:p w14:paraId="3639FB88" w14:textId="1EBAB2CF" w:rsidR="001074E5" w:rsidRDefault="007229E4" w:rsidP="00C92204">
            <w:r>
              <w:t>52,26%</w:t>
            </w:r>
          </w:p>
        </w:tc>
        <w:tc>
          <w:tcPr>
            <w:tcW w:w="1559" w:type="dxa"/>
          </w:tcPr>
          <w:p w14:paraId="57607D21" w14:textId="77777777" w:rsidR="001074E5" w:rsidRDefault="007963E3" w:rsidP="00C92204">
            <w:r>
              <w:t>1: 80,0%</w:t>
            </w:r>
          </w:p>
          <w:p w14:paraId="310C80F4" w14:textId="77777777" w:rsidR="007963E3" w:rsidRDefault="007963E3" w:rsidP="00C92204">
            <w:r>
              <w:t>2: 77,1%</w:t>
            </w:r>
          </w:p>
          <w:p w14:paraId="0CE33C18" w14:textId="77777777" w:rsidR="007963E3" w:rsidRDefault="007963E3" w:rsidP="00C92204">
            <w:r>
              <w:t>3: 56,1%</w:t>
            </w:r>
          </w:p>
          <w:p w14:paraId="69736CCA" w14:textId="03178FA8" w:rsidR="007963E3" w:rsidRDefault="007963E3" w:rsidP="00C92204">
            <w:r>
              <w:t>4: 64,9%</w:t>
            </w:r>
          </w:p>
        </w:tc>
        <w:tc>
          <w:tcPr>
            <w:tcW w:w="1723" w:type="dxa"/>
          </w:tcPr>
          <w:p w14:paraId="0C21802A" w14:textId="34CAAC5F" w:rsidR="001074E5" w:rsidRDefault="00EF76D6" w:rsidP="00C92204">
            <w:r>
              <w:t>31,982</w:t>
            </w:r>
          </w:p>
        </w:tc>
      </w:tr>
      <w:tr w:rsidR="001074E5" w14:paraId="0CFD046B" w14:textId="77777777" w:rsidTr="00AE5A48">
        <w:tc>
          <w:tcPr>
            <w:tcW w:w="485" w:type="dxa"/>
          </w:tcPr>
          <w:p w14:paraId="69EAF443" w14:textId="04852636" w:rsidR="001074E5" w:rsidRDefault="001074E5" w:rsidP="00C92204">
            <w:r>
              <w:t>2</w:t>
            </w:r>
          </w:p>
        </w:tc>
        <w:tc>
          <w:tcPr>
            <w:tcW w:w="928" w:type="dxa"/>
          </w:tcPr>
          <w:p w14:paraId="75A9ABC4" w14:textId="555AA88F" w:rsidR="001074E5" w:rsidRDefault="001074E5" w:rsidP="00C92204">
            <w:r>
              <w:t>6</w:t>
            </w:r>
          </w:p>
        </w:tc>
        <w:tc>
          <w:tcPr>
            <w:tcW w:w="1134" w:type="dxa"/>
          </w:tcPr>
          <w:p w14:paraId="092F80F5" w14:textId="39C8878B" w:rsidR="001074E5" w:rsidRDefault="007229E4" w:rsidP="00C92204">
            <w:r>
              <w:t>52,78%</w:t>
            </w:r>
          </w:p>
        </w:tc>
        <w:tc>
          <w:tcPr>
            <w:tcW w:w="1559" w:type="dxa"/>
          </w:tcPr>
          <w:p w14:paraId="19A25A80" w14:textId="3DB949C7" w:rsidR="001074E5" w:rsidRDefault="007963E3" w:rsidP="00C92204">
            <w:r>
              <w:t>1: 55,7%</w:t>
            </w:r>
          </w:p>
          <w:p w14:paraId="54796B18" w14:textId="08502DEA" w:rsidR="007963E3" w:rsidRDefault="007963E3" w:rsidP="00C92204">
            <w:r>
              <w:t>2: 67,8%</w:t>
            </w:r>
          </w:p>
          <w:p w14:paraId="2F4A1661" w14:textId="06FE1C97" w:rsidR="007963E3" w:rsidRDefault="007963E3" w:rsidP="00C92204">
            <w:r>
              <w:t>3: 70,1%</w:t>
            </w:r>
          </w:p>
          <w:p w14:paraId="7E72E921" w14:textId="5D9B7145" w:rsidR="007963E3" w:rsidRDefault="007963E3" w:rsidP="00C92204">
            <w:r>
              <w:t>4: 67,1%</w:t>
            </w:r>
          </w:p>
        </w:tc>
        <w:tc>
          <w:tcPr>
            <w:tcW w:w="1723" w:type="dxa"/>
          </w:tcPr>
          <w:p w14:paraId="196684B0" w14:textId="5E43980B" w:rsidR="001074E5" w:rsidRDefault="00EF76D6" w:rsidP="00C92204">
            <w:r>
              <w:t>58,028</w:t>
            </w:r>
          </w:p>
        </w:tc>
      </w:tr>
      <w:tr w:rsidR="001074E5" w14:paraId="5DD0AC71" w14:textId="77777777" w:rsidTr="00AE5A48">
        <w:tc>
          <w:tcPr>
            <w:tcW w:w="485" w:type="dxa"/>
          </w:tcPr>
          <w:p w14:paraId="22C7F07F" w14:textId="48494E58" w:rsidR="001074E5" w:rsidRDefault="001074E5" w:rsidP="00C92204">
            <w:r>
              <w:t>3</w:t>
            </w:r>
          </w:p>
        </w:tc>
        <w:tc>
          <w:tcPr>
            <w:tcW w:w="928" w:type="dxa"/>
          </w:tcPr>
          <w:p w14:paraId="6B61EAF0" w14:textId="29745766" w:rsidR="001074E5" w:rsidRDefault="001074E5" w:rsidP="00C92204">
            <w:r>
              <w:t>9</w:t>
            </w:r>
          </w:p>
        </w:tc>
        <w:tc>
          <w:tcPr>
            <w:tcW w:w="1134" w:type="dxa"/>
          </w:tcPr>
          <w:p w14:paraId="267ED8DF" w14:textId="55A1D65F" w:rsidR="001074E5" w:rsidRDefault="007229E4" w:rsidP="00C92204">
            <w:r>
              <w:t>54,44%</w:t>
            </w:r>
          </w:p>
        </w:tc>
        <w:tc>
          <w:tcPr>
            <w:tcW w:w="1559" w:type="dxa"/>
          </w:tcPr>
          <w:p w14:paraId="2F55488C" w14:textId="08782D88" w:rsidR="001074E5" w:rsidRDefault="007963E3" w:rsidP="00C92204">
            <w:r>
              <w:t>1: 70,3%</w:t>
            </w:r>
          </w:p>
          <w:p w14:paraId="519D2C81" w14:textId="05777AA0" w:rsidR="007963E3" w:rsidRDefault="007963E3" w:rsidP="00C92204">
            <w:r>
              <w:t>2: 63,4%</w:t>
            </w:r>
          </w:p>
          <w:p w14:paraId="2F0E8760" w14:textId="53A7F2CA" w:rsidR="007963E3" w:rsidRDefault="007963E3" w:rsidP="00C92204">
            <w:r>
              <w:t>3: 60,3%</w:t>
            </w:r>
          </w:p>
          <w:p w14:paraId="6B52BB33" w14:textId="6D19FEBB" w:rsidR="007963E3" w:rsidRDefault="007963E3" w:rsidP="00C92204">
            <w:r>
              <w:t>4: 61,8%</w:t>
            </w:r>
          </w:p>
        </w:tc>
        <w:tc>
          <w:tcPr>
            <w:tcW w:w="1723" w:type="dxa"/>
          </w:tcPr>
          <w:p w14:paraId="5FE48BB6" w14:textId="6BFC573A" w:rsidR="001074E5" w:rsidRDefault="00EF76D6" w:rsidP="00C92204">
            <w:r>
              <w:t>84,482</w:t>
            </w:r>
          </w:p>
        </w:tc>
      </w:tr>
      <w:tr w:rsidR="001074E5" w14:paraId="7D765697" w14:textId="77777777" w:rsidTr="00AE5A48">
        <w:tc>
          <w:tcPr>
            <w:tcW w:w="485" w:type="dxa"/>
          </w:tcPr>
          <w:p w14:paraId="59E6D28D" w14:textId="5B6C2B64" w:rsidR="001074E5" w:rsidRDefault="001074E5" w:rsidP="00C92204">
            <w:r>
              <w:t>4</w:t>
            </w:r>
          </w:p>
        </w:tc>
        <w:tc>
          <w:tcPr>
            <w:tcW w:w="928" w:type="dxa"/>
          </w:tcPr>
          <w:p w14:paraId="07285852" w14:textId="3FE4CFC6" w:rsidR="001074E5" w:rsidRDefault="001074E5" w:rsidP="00C92204">
            <w:r>
              <w:t>12</w:t>
            </w:r>
          </w:p>
        </w:tc>
        <w:tc>
          <w:tcPr>
            <w:tcW w:w="1134" w:type="dxa"/>
          </w:tcPr>
          <w:p w14:paraId="31D10740" w14:textId="54CCDA1A" w:rsidR="001074E5" w:rsidRDefault="007229E4" w:rsidP="00C92204">
            <w:r>
              <w:t>57,48%</w:t>
            </w:r>
          </w:p>
        </w:tc>
        <w:tc>
          <w:tcPr>
            <w:tcW w:w="1559" w:type="dxa"/>
          </w:tcPr>
          <w:p w14:paraId="6819F715" w14:textId="6472F489" w:rsidR="001074E5" w:rsidRDefault="007963E3" w:rsidP="00C92204">
            <w:r>
              <w:t>1: 61,9%</w:t>
            </w:r>
          </w:p>
          <w:p w14:paraId="0482D15C" w14:textId="291C20BC" w:rsidR="007963E3" w:rsidRDefault="007963E3" w:rsidP="00C92204">
            <w:r>
              <w:t>2: 63,6%</w:t>
            </w:r>
          </w:p>
          <w:p w14:paraId="6F61D7EC" w14:textId="37209487" w:rsidR="007963E3" w:rsidRDefault="007963E3" w:rsidP="00C92204">
            <w:r>
              <w:t>3: 52,9%</w:t>
            </w:r>
          </w:p>
          <w:p w14:paraId="3B0FE456" w14:textId="77EEDCC6" w:rsidR="007963E3" w:rsidRDefault="007963E3" w:rsidP="00C92204">
            <w:r>
              <w:t>4: 53,6%</w:t>
            </w:r>
          </w:p>
        </w:tc>
        <w:tc>
          <w:tcPr>
            <w:tcW w:w="1723" w:type="dxa"/>
          </w:tcPr>
          <w:p w14:paraId="6BB79905" w14:textId="109513FF" w:rsidR="001074E5" w:rsidRDefault="00765840" w:rsidP="00C92204">
            <w:r>
              <w:t>112,031</w:t>
            </w:r>
          </w:p>
        </w:tc>
      </w:tr>
      <w:tr w:rsidR="001074E5" w14:paraId="6BA40CB5" w14:textId="77777777" w:rsidTr="00AE5A48">
        <w:tc>
          <w:tcPr>
            <w:tcW w:w="485" w:type="dxa"/>
          </w:tcPr>
          <w:p w14:paraId="6911242E" w14:textId="17A57AAA" w:rsidR="001074E5" w:rsidRDefault="001074E5" w:rsidP="00C92204">
            <w:r>
              <w:lastRenderedPageBreak/>
              <w:t>5</w:t>
            </w:r>
          </w:p>
        </w:tc>
        <w:tc>
          <w:tcPr>
            <w:tcW w:w="928" w:type="dxa"/>
          </w:tcPr>
          <w:p w14:paraId="51A5EE59" w14:textId="0F8863D5" w:rsidR="001074E5" w:rsidRDefault="001074E5" w:rsidP="00C92204">
            <w:r>
              <w:t>15</w:t>
            </w:r>
          </w:p>
        </w:tc>
        <w:tc>
          <w:tcPr>
            <w:tcW w:w="1134" w:type="dxa"/>
          </w:tcPr>
          <w:p w14:paraId="65B5ACEA" w14:textId="66641744" w:rsidR="001074E5" w:rsidRDefault="007229E4" w:rsidP="00C92204">
            <w:r>
              <w:t>60,77%</w:t>
            </w:r>
          </w:p>
        </w:tc>
        <w:tc>
          <w:tcPr>
            <w:tcW w:w="1559" w:type="dxa"/>
          </w:tcPr>
          <w:p w14:paraId="776732C8" w14:textId="36FA25C2" w:rsidR="001074E5" w:rsidRDefault="007963E3" w:rsidP="00C92204">
            <w:r>
              <w:t>1: 40,4%</w:t>
            </w:r>
          </w:p>
          <w:p w14:paraId="160EE054" w14:textId="35874950" w:rsidR="007963E3" w:rsidRDefault="007963E3" w:rsidP="00C92204">
            <w:r>
              <w:t>2: 44,4%</w:t>
            </w:r>
          </w:p>
          <w:p w14:paraId="5F09FC2A" w14:textId="221440A1" w:rsidR="007963E3" w:rsidRDefault="007963E3" w:rsidP="00C92204">
            <w:r>
              <w:t>3: 50,3%</w:t>
            </w:r>
          </w:p>
          <w:p w14:paraId="05B76C05" w14:textId="7E002DA9" w:rsidR="007963E3" w:rsidRDefault="007963E3" w:rsidP="00C92204">
            <w:r>
              <w:t>4: 30,9%</w:t>
            </w:r>
          </w:p>
        </w:tc>
        <w:tc>
          <w:tcPr>
            <w:tcW w:w="1723" w:type="dxa"/>
          </w:tcPr>
          <w:p w14:paraId="68B7BB94" w14:textId="5C5CD5FF" w:rsidR="001074E5" w:rsidRDefault="00854561" w:rsidP="00C92204">
            <w:r>
              <w:t>139,741</w:t>
            </w:r>
          </w:p>
        </w:tc>
      </w:tr>
    </w:tbl>
    <w:p w14:paraId="6F836C4B" w14:textId="1D1BB718" w:rsidR="00B10275" w:rsidRDefault="00B10275" w:rsidP="00C92204"/>
    <w:p w14:paraId="6D314E30" w14:textId="60FF6B58" w:rsidR="00CE25BC" w:rsidRDefault="00CE25BC" w:rsidP="00CE25BC">
      <w:pPr>
        <w:keepNext/>
      </w:pPr>
      <w:r>
        <w:rPr>
          <w:noProof/>
          <w:lang w:eastAsia="id-ID"/>
        </w:rPr>
        <w:drawing>
          <wp:inline distT="0" distB="0" distL="0" distR="0" wp14:anchorId="41C5F6BF" wp14:editId="242443F5">
            <wp:extent cx="3707765" cy="2209190"/>
            <wp:effectExtent l="0" t="0" r="6985" b="63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2E1F729" w14:textId="67A7D28C" w:rsidR="00CE25BC" w:rsidRDefault="00CE25BC" w:rsidP="00CE25BC">
      <w:pPr>
        <w:pStyle w:val="Caption"/>
      </w:pPr>
      <w:bookmarkStart w:id="72" w:name="_Ref483752925"/>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6</w:t>
      </w:r>
      <w:r w:rsidR="006218AF">
        <w:fldChar w:fldCharType="end"/>
      </w:r>
      <w:bookmarkEnd w:id="72"/>
      <w:r>
        <w:t xml:space="preserve"> Grafik Waktu Transformasi Berdasarkan Perbandingan Jumlah Tabel</w:t>
      </w:r>
    </w:p>
    <w:p w14:paraId="6AFA7992" w14:textId="77777777" w:rsidR="004D3BF2" w:rsidRDefault="004D3BF2" w:rsidP="004D3BF2"/>
    <w:p w14:paraId="40C16A92" w14:textId="77777777" w:rsidR="004D3BF2" w:rsidRDefault="004D3BF2" w:rsidP="004D3BF2"/>
    <w:p w14:paraId="57223C21" w14:textId="55BE5979" w:rsidR="004D3BF2" w:rsidRDefault="000C2326" w:rsidP="000C2326">
      <w:pPr>
        <w:pStyle w:val="Heading4"/>
      </w:pPr>
      <w:r>
        <w:t>Perbandingan Jumlah Kueri Insert</w:t>
      </w:r>
      <w:r w:rsidR="00641A0A">
        <w:t xml:space="preserve">, Update dan Delete </w:t>
      </w:r>
    </w:p>
    <w:p w14:paraId="7BB3A63D" w14:textId="77777777" w:rsidR="000C2326" w:rsidRDefault="000C2326" w:rsidP="000C2326"/>
    <w:p w14:paraId="76DB212B" w14:textId="314CE11C" w:rsidR="000C2326" w:rsidRDefault="00641A0A" w:rsidP="000C2326">
      <w:pPr>
        <w:ind w:firstLine="720"/>
      </w:pPr>
      <w:r>
        <w:t xml:space="preserve">Pengujian yang pertama pada sub bab ini adalah dengan </w:t>
      </w:r>
      <w:r w:rsidR="000C2326">
        <w:t xml:space="preserve">mengeksekusi sejumlah kueri </w:t>
      </w:r>
      <w:r w:rsidR="000C2326" w:rsidRPr="000C2326">
        <w:rPr>
          <w:i/>
        </w:rPr>
        <w:t>insert</w:t>
      </w:r>
      <w:r w:rsidR="000C2326">
        <w:t xml:space="preserve"> pada sistem. Selanjutnya, sistem akan  melakukan proses </w:t>
      </w:r>
      <w:r w:rsidR="000C2326" w:rsidRPr="000C2326">
        <w:rPr>
          <w:i/>
        </w:rPr>
        <w:t>patching</w:t>
      </w:r>
      <w:r w:rsidR="000C2326">
        <w:t xml:space="preserve"> dengan mentransformasikan semua kueri yang dieksekusi pada basis data SQL ke basis data NoSQL. </w:t>
      </w:r>
      <w:r w:rsidR="00465F3C">
        <w:t xml:space="preserve">Untuk transformasi sejumlah kueri insert, hasil uji coba ditunjukan pada </w:t>
      </w:r>
      <w:r w:rsidR="00813CF6">
        <w:fldChar w:fldCharType="begin"/>
      </w:r>
      <w:r w:rsidR="00813CF6">
        <w:instrText xml:space="preserve"> REF _Ref483759493 \h </w:instrText>
      </w:r>
      <w:r w:rsidR="00813CF6">
        <w:fldChar w:fldCharType="separate"/>
      </w:r>
      <w:r w:rsidR="00813CF6">
        <w:t xml:space="preserve">Tabel </w:t>
      </w:r>
      <w:r w:rsidR="00813CF6">
        <w:rPr>
          <w:noProof/>
        </w:rPr>
        <w:t>5</w:t>
      </w:r>
      <w:r w:rsidR="00813CF6">
        <w:t>.</w:t>
      </w:r>
      <w:r w:rsidR="00813CF6">
        <w:rPr>
          <w:noProof/>
        </w:rPr>
        <w:t>8</w:t>
      </w:r>
      <w:r w:rsidR="00813CF6">
        <w:fldChar w:fldCharType="end"/>
      </w:r>
      <w:r w:rsidR="00813CF6">
        <w:t xml:space="preserve">. </w:t>
      </w:r>
    </w:p>
    <w:p w14:paraId="579A85A3" w14:textId="77777777" w:rsidR="000C2326" w:rsidRPr="000C2326" w:rsidRDefault="000C2326" w:rsidP="000C2326"/>
    <w:p w14:paraId="0D471C9D" w14:textId="143891C7" w:rsidR="000C2326" w:rsidRDefault="000C2326" w:rsidP="000C2326">
      <w:pPr>
        <w:pStyle w:val="Caption"/>
      </w:pPr>
      <w:bookmarkStart w:id="73" w:name="_Ref483759493"/>
      <w:bookmarkStart w:id="74" w:name="_Ref483759475"/>
      <w:r>
        <w:t xml:space="preserve">Tabel </w:t>
      </w:r>
      <w:r w:rsidR="00A77938">
        <w:fldChar w:fldCharType="begin"/>
      </w:r>
      <w:r w:rsidR="00A77938">
        <w:instrText xml:space="preserve"> STYLEREF 1 \s </w:instrText>
      </w:r>
      <w:r w:rsidR="00A77938">
        <w:fldChar w:fldCharType="separate"/>
      </w:r>
      <w:r>
        <w:rPr>
          <w:noProof/>
        </w:rPr>
        <w:t>5</w:t>
      </w:r>
      <w:r w:rsidR="00A77938">
        <w:rPr>
          <w:noProof/>
        </w:rPr>
        <w:fldChar w:fldCharType="end"/>
      </w:r>
      <w:r>
        <w:t>.</w:t>
      </w:r>
      <w:r w:rsidR="00A77938">
        <w:fldChar w:fldCharType="begin"/>
      </w:r>
      <w:r w:rsidR="00A77938">
        <w:instrText xml:space="preserve"> SEQ Tabel \* ARABIC \s 1 </w:instrText>
      </w:r>
      <w:r w:rsidR="00A77938">
        <w:fldChar w:fldCharType="separate"/>
      </w:r>
      <w:r>
        <w:rPr>
          <w:noProof/>
        </w:rPr>
        <w:t>8</w:t>
      </w:r>
      <w:r w:rsidR="00A77938">
        <w:rPr>
          <w:noProof/>
        </w:rPr>
        <w:fldChar w:fldCharType="end"/>
      </w:r>
      <w:bookmarkEnd w:id="73"/>
      <w:r w:rsidRPr="000C2326">
        <w:t xml:space="preserve"> </w:t>
      </w:r>
      <w:r>
        <w:t>Hasil Uji Kapasitas dan Performa pada Komputer Data Adapter (DB Converter) dengan Perbandingan Jumlah Kueri Insert</w:t>
      </w:r>
      <w:bookmarkEnd w:id="74"/>
    </w:p>
    <w:tbl>
      <w:tblPr>
        <w:tblStyle w:val="TableGrid"/>
        <w:tblpPr w:leftFromText="180" w:rightFromText="180" w:vertAnchor="text" w:tblpY="1"/>
        <w:tblOverlap w:val="never"/>
        <w:tblW w:w="0" w:type="auto"/>
        <w:tblLook w:val="04A0" w:firstRow="1" w:lastRow="0" w:firstColumn="1" w:lastColumn="0" w:noHBand="0" w:noVBand="1"/>
      </w:tblPr>
      <w:tblGrid>
        <w:gridCol w:w="485"/>
        <w:gridCol w:w="1374"/>
        <w:gridCol w:w="1189"/>
        <w:gridCol w:w="1355"/>
        <w:gridCol w:w="1426"/>
      </w:tblGrid>
      <w:tr w:rsidR="004D3BF2" w14:paraId="67928A07" w14:textId="77777777" w:rsidTr="00A77938">
        <w:trPr>
          <w:tblHeader/>
        </w:trPr>
        <w:tc>
          <w:tcPr>
            <w:tcW w:w="485" w:type="dxa"/>
          </w:tcPr>
          <w:p w14:paraId="5595F54D" w14:textId="77777777" w:rsidR="004D3BF2" w:rsidRPr="00C1552A" w:rsidRDefault="004D3BF2" w:rsidP="00A77938">
            <w:pPr>
              <w:rPr>
                <w:b/>
              </w:rPr>
            </w:pPr>
            <w:r w:rsidRPr="00C1552A">
              <w:rPr>
                <w:b/>
              </w:rPr>
              <w:lastRenderedPageBreak/>
              <w:t>No</w:t>
            </w:r>
          </w:p>
        </w:tc>
        <w:tc>
          <w:tcPr>
            <w:tcW w:w="1374" w:type="dxa"/>
          </w:tcPr>
          <w:p w14:paraId="74F06B07" w14:textId="6C1E1FB2" w:rsidR="004D3BF2" w:rsidRPr="00C1552A" w:rsidRDefault="004D3BF2" w:rsidP="00A77938">
            <w:pPr>
              <w:rPr>
                <w:b/>
              </w:rPr>
            </w:pPr>
            <w:r w:rsidRPr="00C1552A">
              <w:rPr>
                <w:b/>
              </w:rPr>
              <w:t xml:space="preserve">Jumlah </w:t>
            </w:r>
            <w:r>
              <w:rPr>
                <w:b/>
              </w:rPr>
              <w:t xml:space="preserve">Kueri </w:t>
            </w:r>
            <w:r w:rsidRPr="000934D1">
              <w:rPr>
                <w:b/>
                <w:i/>
              </w:rPr>
              <w:t>Insert</w:t>
            </w:r>
          </w:p>
        </w:tc>
        <w:tc>
          <w:tcPr>
            <w:tcW w:w="1189" w:type="dxa"/>
          </w:tcPr>
          <w:p w14:paraId="4646E680" w14:textId="0AA8FBE9" w:rsidR="004D3BF2" w:rsidRPr="00C1552A" w:rsidRDefault="00A77938" w:rsidP="00A77938">
            <w:pPr>
              <w:rPr>
                <w:b/>
              </w:rPr>
            </w:pPr>
            <w:r>
              <w:rPr>
                <w:b/>
              </w:rPr>
              <w:t>Memori</w:t>
            </w:r>
            <w:r w:rsidR="00712184">
              <w:rPr>
                <w:b/>
              </w:rPr>
              <w:t xml:space="preserve"> (MB)</w:t>
            </w:r>
          </w:p>
        </w:tc>
        <w:tc>
          <w:tcPr>
            <w:tcW w:w="1355" w:type="dxa"/>
          </w:tcPr>
          <w:p w14:paraId="29059930" w14:textId="77777777" w:rsidR="004D3BF2" w:rsidRPr="00C1552A" w:rsidRDefault="004D3BF2" w:rsidP="00A77938">
            <w:pPr>
              <w:rPr>
                <w:b/>
              </w:rPr>
            </w:pPr>
            <w:r w:rsidRPr="00C1552A">
              <w:rPr>
                <w:b/>
              </w:rPr>
              <w:t>Processor yang terpakai</w:t>
            </w:r>
          </w:p>
        </w:tc>
        <w:tc>
          <w:tcPr>
            <w:tcW w:w="1426" w:type="dxa"/>
          </w:tcPr>
          <w:p w14:paraId="56D2945D" w14:textId="77777777" w:rsidR="004D3BF2" w:rsidRPr="00C1552A" w:rsidRDefault="004D3BF2" w:rsidP="00A77938">
            <w:pPr>
              <w:rPr>
                <w:b/>
              </w:rPr>
            </w:pPr>
            <w:r w:rsidRPr="00C1552A">
              <w:rPr>
                <w:b/>
              </w:rPr>
              <w:t>Waktu transformasi (s)</w:t>
            </w:r>
          </w:p>
        </w:tc>
      </w:tr>
      <w:tr w:rsidR="004D3BF2" w14:paraId="46D64F9D" w14:textId="77777777" w:rsidTr="002277AC">
        <w:tc>
          <w:tcPr>
            <w:tcW w:w="485" w:type="dxa"/>
          </w:tcPr>
          <w:p w14:paraId="7BC60B00" w14:textId="77777777" w:rsidR="004D3BF2" w:rsidRDefault="004D3BF2" w:rsidP="00A77938">
            <w:r>
              <w:t>1</w:t>
            </w:r>
          </w:p>
        </w:tc>
        <w:tc>
          <w:tcPr>
            <w:tcW w:w="1374" w:type="dxa"/>
            <w:vAlign w:val="center"/>
          </w:tcPr>
          <w:p w14:paraId="77A104BE" w14:textId="20BCC42B" w:rsidR="004D3BF2" w:rsidRDefault="000E5ECA" w:rsidP="002277AC">
            <w:pPr>
              <w:jc w:val="left"/>
            </w:pPr>
            <w:r>
              <w:t>1000</w:t>
            </w:r>
          </w:p>
        </w:tc>
        <w:tc>
          <w:tcPr>
            <w:tcW w:w="1189" w:type="dxa"/>
            <w:vAlign w:val="center"/>
          </w:tcPr>
          <w:p w14:paraId="773FF610" w14:textId="697D8183" w:rsidR="004D3BF2" w:rsidRDefault="002277AC" w:rsidP="002277AC">
            <w:pPr>
              <w:jc w:val="left"/>
            </w:pPr>
            <w:r>
              <w:t>43,84%</w:t>
            </w:r>
          </w:p>
        </w:tc>
        <w:tc>
          <w:tcPr>
            <w:tcW w:w="1355" w:type="dxa"/>
          </w:tcPr>
          <w:p w14:paraId="6BCFCC8E" w14:textId="6B64FA8D" w:rsidR="004D3BF2" w:rsidRDefault="00D4735F" w:rsidP="00A77938">
            <w:r>
              <w:t>1: 64,1</w:t>
            </w:r>
            <w:r w:rsidR="004D3BF2">
              <w:t>%</w:t>
            </w:r>
          </w:p>
          <w:p w14:paraId="1DE75076" w14:textId="68AE7786" w:rsidR="004D3BF2" w:rsidRDefault="00D4735F" w:rsidP="00A77938">
            <w:r>
              <w:t>2: 85,8</w:t>
            </w:r>
            <w:r w:rsidR="004D3BF2">
              <w:t>%</w:t>
            </w:r>
          </w:p>
          <w:p w14:paraId="4E066F7F" w14:textId="22BA340C" w:rsidR="004D3BF2" w:rsidRDefault="00D4735F" w:rsidP="00A77938">
            <w:r>
              <w:t>3: 28,1</w:t>
            </w:r>
            <w:r w:rsidR="004D3BF2">
              <w:t>%</w:t>
            </w:r>
          </w:p>
          <w:p w14:paraId="67F0308E" w14:textId="2425FDC3" w:rsidR="004D3BF2" w:rsidRDefault="00D4735F" w:rsidP="00A77938">
            <w:r>
              <w:t>4: 53,6</w:t>
            </w:r>
            <w:r w:rsidR="004D3BF2">
              <w:t>%</w:t>
            </w:r>
          </w:p>
        </w:tc>
        <w:tc>
          <w:tcPr>
            <w:tcW w:w="1426" w:type="dxa"/>
            <w:vAlign w:val="center"/>
          </w:tcPr>
          <w:p w14:paraId="04839420" w14:textId="4A8A825C" w:rsidR="004D3BF2" w:rsidRDefault="000E5ECA" w:rsidP="002277AC">
            <w:pPr>
              <w:jc w:val="left"/>
            </w:pPr>
            <w:r>
              <w:t>7,913</w:t>
            </w:r>
          </w:p>
        </w:tc>
      </w:tr>
      <w:tr w:rsidR="004D3BF2" w14:paraId="6094EBEA" w14:textId="77777777" w:rsidTr="002277AC">
        <w:tc>
          <w:tcPr>
            <w:tcW w:w="485" w:type="dxa"/>
          </w:tcPr>
          <w:p w14:paraId="26B91886" w14:textId="77777777" w:rsidR="004D3BF2" w:rsidRDefault="004D3BF2" w:rsidP="00A77938">
            <w:r>
              <w:t>2</w:t>
            </w:r>
          </w:p>
        </w:tc>
        <w:tc>
          <w:tcPr>
            <w:tcW w:w="1374" w:type="dxa"/>
            <w:vAlign w:val="center"/>
          </w:tcPr>
          <w:p w14:paraId="25EE8208" w14:textId="18C85F17" w:rsidR="004D3BF2" w:rsidRDefault="000E5ECA" w:rsidP="002277AC">
            <w:pPr>
              <w:jc w:val="left"/>
            </w:pPr>
            <w:r>
              <w:t>2000</w:t>
            </w:r>
          </w:p>
        </w:tc>
        <w:tc>
          <w:tcPr>
            <w:tcW w:w="1189" w:type="dxa"/>
            <w:vAlign w:val="center"/>
          </w:tcPr>
          <w:p w14:paraId="49FF2CF8" w14:textId="6AEB61AC" w:rsidR="004D3BF2" w:rsidRDefault="002277AC" w:rsidP="002277AC">
            <w:pPr>
              <w:jc w:val="left"/>
            </w:pPr>
            <w:r>
              <w:t>52,28%</w:t>
            </w:r>
          </w:p>
        </w:tc>
        <w:tc>
          <w:tcPr>
            <w:tcW w:w="1355" w:type="dxa"/>
          </w:tcPr>
          <w:p w14:paraId="5D6D0B8C" w14:textId="63967A77" w:rsidR="004D3BF2" w:rsidRDefault="00D4735F" w:rsidP="00A77938">
            <w:r>
              <w:t>1: 63,4</w:t>
            </w:r>
            <w:r w:rsidR="004D3BF2">
              <w:t>%</w:t>
            </w:r>
          </w:p>
          <w:p w14:paraId="3B60D173" w14:textId="569FB095" w:rsidR="004D3BF2" w:rsidRDefault="00D4735F" w:rsidP="00A77938">
            <w:r>
              <w:t>2: 54,0</w:t>
            </w:r>
            <w:r w:rsidR="004D3BF2">
              <w:t>%</w:t>
            </w:r>
          </w:p>
          <w:p w14:paraId="0C500F95" w14:textId="6B681D31" w:rsidR="004D3BF2" w:rsidRDefault="00D4735F" w:rsidP="00A77938">
            <w:r>
              <w:t>3: 60,3</w:t>
            </w:r>
            <w:r w:rsidR="004D3BF2">
              <w:t>%</w:t>
            </w:r>
          </w:p>
          <w:p w14:paraId="767282B2" w14:textId="46956F91" w:rsidR="004D3BF2" w:rsidRDefault="00D4735F" w:rsidP="00A77938">
            <w:r>
              <w:t>4: 68,6</w:t>
            </w:r>
            <w:r w:rsidR="004D3BF2">
              <w:t>%</w:t>
            </w:r>
          </w:p>
        </w:tc>
        <w:tc>
          <w:tcPr>
            <w:tcW w:w="1426" w:type="dxa"/>
            <w:vAlign w:val="center"/>
          </w:tcPr>
          <w:p w14:paraId="220CD004" w14:textId="1A65AD59" w:rsidR="004D3BF2" w:rsidRDefault="00FC5142" w:rsidP="002277AC">
            <w:pPr>
              <w:jc w:val="left"/>
            </w:pPr>
            <w:r>
              <w:t>10,630</w:t>
            </w:r>
          </w:p>
        </w:tc>
      </w:tr>
      <w:tr w:rsidR="004D3BF2" w14:paraId="7305E472" w14:textId="77777777" w:rsidTr="002277AC">
        <w:tc>
          <w:tcPr>
            <w:tcW w:w="485" w:type="dxa"/>
          </w:tcPr>
          <w:p w14:paraId="4C2B4E44" w14:textId="77777777" w:rsidR="004D3BF2" w:rsidRDefault="004D3BF2" w:rsidP="00A77938">
            <w:r>
              <w:t>3</w:t>
            </w:r>
          </w:p>
        </w:tc>
        <w:tc>
          <w:tcPr>
            <w:tcW w:w="1374" w:type="dxa"/>
            <w:vAlign w:val="center"/>
          </w:tcPr>
          <w:p w14:paraId="346673E0" w14:textId="193D2DB8" w:rsidR="004D3BF2" w:rsidRDefault="000E5ECA" w:rsidP="002277AC">
            <w:pPr>
              <w:jc w:val="left"/>
            </w:pPr>
            <w:r>
              <w:t>3000</w:t>
            </w:r>
          </w:p>
        </w:tc>
        <w:tc>
          <w:tcPr>
            <w:tcW w:w="1189" w:type="dxa"/>
            <w:vAlign w:val="center"/>
          </w:tcPr>
          <w:p w14:paraId="597824CD" w14:textId="4F78266E" w:rsidR="004D3BF2" w:rsidRDefault="002277AC" w:rsidP="002277AC">
            <w:pPr>
              <w:jc w:val="left"/>
            </w:pPr>
            <w:r>
              <w:t>53,51%</w:t>
            </w:r>
          </w:p>
        </w:tc>
        <w:tc>
          <w:tcPr>
            <w:tcW w:w="1355" w:type="dxa"/>
          </w:tcPr>
          <w:p w14:paraId="7128B0CD" w14:textId="004BF066" w:rsidR="004D3BF2" w:rsidRDefault="00DD7932" w:rsidP="00A77938">
            <w:r>
              <w:t>1: 52,1</w:t>
            </w:r>
            <w:r w:rsidR="004D3BF2">
              <w:t>%</w:t>
            </w:r>
          </w:p>
          <w:p w14:paraId="41138AA1" w14:textId="76133FA1" w:rsidR="004D3BF2" w:rsidRDefault="00DD7932" w:rsidP="00A77938">
            <w:r>
              <w:t>2: 59,6</w:t>
            </w:r>
            <w:r w:rsidR="004D3BF2">
              <w:t>%</w:t>
            </w:r>
          </w:p>
          <w:p w14:paraId="25BA1A88" w14:textId="66AA278B" w:rsidR="004D3BF2" w:rsidRDefault="00DD7932" w:rsidP="00A77938">
            <w:r>
              <w:t>3: 38,8</w:t>
            </w:r>
            <w:r w:rsidR="004D3BF2">
              <w:t>%</w:t>
            </w:r>
          </w:p>
          <w:p w14:paraId="6F98974A" w14:textId="4EF42BB5" w:rsidR="004D3BF2" w:rsidRDefault="00DD7932" w:rsidP="00A77938">
            <w:r>
              <w:t>4: 35,5</w:t>
            </w:r>
            <w:r w:rsidR="004D3BF2">
              <w:t>%</w:t>
            </w:r>
          </w:p>
        </w:tc>
        <w:tc>
          <w:tcPr>
            <w:tcW w:w="1426" w:type="dxa"/>
            <w:vAlign w:val="center"/>
          </w:tcPr>
          <w:p w14:paraId="4BF0E173" w14:textId="63D158CF" w:rsidR="004D3BF2" w:rsidRDefault="0079164A" w:rsidP="002277AC">
            <w:pPr>
              <w:jc w:val="left"/>
            </w:pPr>
            <w:r>
              <w:t>13</w:t>
            </w:r>
            <w:r w:rsidR="004A6C61">
              <w:t>,021</w:t>
            </w:r>
          </w:p>
        </w:tc>
      </w:tr>
      <w:tr w:rsidR="004D3BF2" w14:paraId="54A6150C" w14:textId="77777777" w:rsidTr="002277AC">
        <w:tc>
          <w:tcPr>
            <w:tcW w:w="485" w:type="dxa"/>
          </w:tcPr>
          <w:p w14:paraId="4419EA4A" w14:textId="77777777" w:rsidR="004D3BF2" w:rsidRDefault="004D3BF2" w:rsidP="00A77938">
            <w:r>
              <w:t>4</w:t>
            </w:r>
          </w:p>
        </w:tc>
        <w:tc>
          <w:tcPr>
            <w:tcW w:w="1374" w:type="dxa"/>
            <w:vAlign w:val="center"/>
          </w:tcPr>
          <w:p w14:paraId="313E02E8" w14:textId="0270F22E" w:rsidR="004D3BF2" w:rsidRDefault="000E5ECA" w:rsidP="002277AC">
            <w:pPr>
              <w:jc w:val="left"/>
            </w:pPr>
            <w:r>
              <w:t>4000</w:t>
            </w:r>
          </w:p>
        </w:tc>
        <w:tc>
          <w:tcPr>
            <w:tcW w:w="1189" w:type="dxa"/>
            <w:vAlign w:val="center"/>
          </w:tcPr>
          <w:p w14:paraId="330258F2" w14:textId="4220294B" w:rsidR="004D3BF2" w:rsidRDefault="002277AC" w:rsidP="002277AC">
            <w:pPr>
              <w:jc w:val="left"/>
            </w:pPr>
            <w:r>
              <w:t>54,07%</w:t>
            </w:r>
          </w:p>
        </w:tc>
        <w:tc>
          <w:tcPr>
            <w:tcW w:w="1355" w:type="dxa"/>
          </w:tcPr>
          <w:p w14:paraId="7C1B0D82" w14:textId="50170065" w:rsidR="004D3BF2" w:rsidRDefault="00DD7932" w:rsidP="00A77938">
            <w:r>
              <w:t>1: 52,3</w:t>
            </w:r>
            <w:r w:rsidR="004D3BF2">
              <w:t>%</w:t>
            </w:r>
          </w:p>
          <w:p w14:paraId="34E22D03" w14:textId="7A6C2BEF" w:rsidR="004D3BF2" w:rsidRDefault="00DD7932" w:rsidP="00A77938">
            <w:r>
              <w:t>2: 54,2</w:t>
            </w:r>
            <w:r w:rsidR="004D3BF2">
              <w:t>%</w:t>
            </w:r>
          </w:p>
          <w:p w14:paraId="63E59E6F" w14:textId="4B00C857" w:rsidR="004D3BF2" w:rsidRDefault="00DD7932" w:rsidP="00A77938">
            <w:r>
              <w:t>3: 40,3</w:t>
            </w:r>
            <w:r w:rsidR="004D3BF2">
              <w:t>%</w:t>
            </w:r>
          </w:p>
          <w:p w14:paraId="7AFBFA10" w14:textId="7BCCB6F4" w:rsidR="004D3BF2" w:rsidRDefault="004D3BF2" w:rsidP="00A77938">
            <w:r>
              <w:t>4:</w:t>
            </w:r>
            <w:r w:rsidR="00DD7932">
              <w:t xml:space="preserve"> 51,0</w:t>
            </w:r>
            <w:r>
              <w:t>%</w:t>
            </w:r>
          </w:p>
        </w:tc>
        <w:tc>
          <w:tcPr>
            <w:tcW w:w="1426" w:type="dxa"/>
            <w:vAlign w:val="center"/>
          </w:tcPr>
          <w:p w14:paraId="2FB52DAD" w14:textId="30FBB299" w:rsidR="004D3BF2" w:rsidRDefault="003C7452" w:rsidP="002277AC">
            <w:pPr>
              <w:jc w:val="left"/>
            </w:pPr>
            <w:r>
              <w:t>16,190</w:t>
            </w:r>
          </w:p>
        </w:tc>
      </w:tr>
      <w:tr w:rsidR="004D3BF2" w14:paraId="65531E61" w14:textId="77777777" w:rsidTr="002277AC">
        <w:tc>
          <w:tcPr>
            <w:tcW w:w="485" w:type="dxa"/>
          </w:tcPr>
          <w:p w14:paraId="028246FA" w14:textId="77777777" w:rsidR="004D3BF2" w:rsidRDefault="004D3BF2" w:rsidP="00A77938">
            <w:r>
              <w:t>5</w:t>
            </w:r>
          </w:p>
        </w:tc>
        <w:tc>
          <w:tcPr>
            <w:tcW w:w="1374" w:type="dxa"/>
            <w:vAlign w:val="center"/>
          </w:tcPr>
          <w:p w14:paraId="5AE9A196" w14:textId="33DB2B78" w:rsidR="004D3BF2" w:rsidRDefault="000E5ECA" w:rsidP="002277AC">
            <w:pPr>
              <w:jc w:val="left"/>
            </w:pPr>
            <w:r>
              <w:t>5000</w:t>
            </w:r>
          </w:p>
        </w:tc>
        <w:tc>
          <w:tcPr>
            <w:tcW w:w="1189" w:type="dxa"/>
            <w:vAlign w:val="center"/>
          </w:tcPr>
          <w:p w14:paraId="4FE8DD3F" w14:textId="697B03D0" w:rsidR="004D3BF2" w:rsidRDefault="002277AC" w:rsidP="002277AC">
            <w:pPr>
              <w:jc w:val="left"/>
            </w:pPr>
            <w:r>
              <w:t>53,10%</w:t>
            </w:r>
          </w:p>
        </w:tc>
        <w:tc>
          <w:tcPr>
            <w:tcW w:w="1355" w:type="dxa"/>
          </w:tcPr>
          <w:p w14:paraId="337C9DFE" w14:textId="79DB89C8" w:rsidR="004D3BF2" w:rsidRDefault="00DD7932" w:rsidP="00A77938">
            <w:r>
              <w:t>1: 61</w:t>
            </w:r>
            <w:r w:rsidR="004D3BF2">
              <w:t>,</w:t>
            </w:r>
            <w:r>
              <w:t>3</w:t>
            </w:r>
            <w:r w:rsidR="004D3BF2">
              <w:t>%</w:t>
            </w:r>
          </w:p>
          <w:p w14:paraId="4EC5E686" w14:textId="4FDBD82C" w:rsidR="004D3BF2" w:rsidRDefault="00DD7932" w:rsidP="00A77938">
            <w:r>
              <w:t>2: 54,4</w:t>
            </w:r>
            <w:r w:rsidR="004D3BF2">
              <w:t>%</w:t>
            </w:r>
          </w:p>
          <w:p w14:paraId="192986F0" w14:textId="7FF43FDA" w:rsidR="004D3BF2" w:rsidRDefault="00DD7932" w:rsidP="00A77938">
            <w:r>
              <w:t>3: 54,6</w:t>
            </w:r>
            <w:r w:rsidR="004D3BF2">
              <w:t>%</w:t>
            </w:r>
          </w:p>
          <w:p w14:paraId="692A5A02" w14:textId="0D43A675" w:rsidR="004D3BF2" w:rsidRDefault="00DD7932" w:rsidP="00A77938">
            <w:r>
              <w:t>4: 41,0</w:t>
            </w:r>
            <w:r w:rsidR="004D3BF2">
              <w:t>%</w:t>
            </w:r>
          </w:p>
        </w:tc>
        <w:tc>
          <w:tcPr>
            <w:tcW w:w="1426" w:type="dxa"/>
            <w:vAlign w:val="center"/>
          </w:tcPr>
          <w:p w14:paraId="18CC011B" w14:textId="5395C383" w:rsidR="004D3BF2" w:rsidRDefault="00C84192" w:rsidP="002277AC">
            <w:pPr>
              <w:jc w:val="left"/>
            </w:pPr>
            <w:r>
              <w:t>18,909</w:t>
            </w:r>
          </w:p>
        </w:tc>
      </w:tr>
    </w:tbl>
    <w:p w14:paraId="2616D92A" w14:textId="7F6096C3" w:rsidR="004D3BF2" w:rsidRDefault="00A77938" w:rsidP="004D3BF2">
      <w:r>
        <w:lastRenderedPageBreak/>
        <w:br w:type="textWrapping" w:clear="all"/>
      </w:r>
    </w:p>
    <w:p w14:paraId="2C43C67F" w14:textId="3B80B162" w:rsidR="003A2618" w:rsidRDefault="003A2618" w:rsidP="003A2618">
      <w:pPr>
        <w:ind w:firstLine="720"/>
      </w:pPr>
      <w:r>
        <w:t xml:space="preserve">Hal yang sama </w:t>
      </w:r>
      <w:r w:rsidR="00914CF0">
        <w:t xml:space="preserve">dilakukan untuk proses transformasi sejumlah kueri </w:t>
      </w:r>
      <w:r w:rsidR="00914CF0" w:rsidRPr="00914CF0">
        <w:rPr>
          <w:i/>
        </w:rPr>
        <w:t>update</w:t>
      </w:r>
      <w:r w:rsidR="00914CF0">
        <w:t xml:space="preserve">. Hasil uji coba transformasi sejumlah kueri update dapat dilihat pada </w:t>
      </w:r>
      <w:r w:rsidR="00914CF0">
        <w:fldChar w:fldCharType="begin"/>
      </w:r>
      <w:r w:rsidR="00914CF0">
        <w:instrText xml:space="preserve"> REF _Ref483761067 \h </w:instrText>
      </w:r>
      <w:r w:rsidR="00914CF0">
        <w:fldChar w:fldCharType="separate"/>
      </w:r>
      <w:r w:rsidR="00914CF0">
        <w:t xml:space="preserve">Tabel </w:t>
      </w:r>
      <w:r w:rsidR="00914CF0">
        <w:rPr>
          <w:noProof/>
        </w:rPr>
        <w:t>5</w:t>
      </w:r>
      <w:r w:rsidR="00914CF0">
        <w:t>.</w:t>
      </w:r>
      <w:r w:rsidR="00914CF0">
        <w:rPr>
          <w:noProof/>
        </w:rPr>
        <w:t>9</w:t>
      </w:r>
      <w:r w:rsidR="00914CF0">
        <w:fldChar w:fldCharType="end"/>
      </w:r>
      <w:r w:rsidR="00914CF0">
        <w:t>.</w:t>
      </w:r>
    </w:p>
    <w:p w14:paraId="13D32909" w14:textId="77777777" w:rsidR="003A2618" w:rsidRDefault="003A2618" w:rsidP="004D3BF2"/>
    <w:p w14:paraId="20695A0F" w14:textId="32745F3B" w:rsidR="000C2326" w:rsidRDefault="000C2326" w:rsidP="000C2326">
      <w:pPr>
        <w:pStyle w:val="Caption"/>
      </w:pPr>
      <w:bookmarkStart w:id="75" w:name="_Ref483761067"/>
      <w:r>
        <w:t xml:space="preserve">Tabel </w:t>
      </w:r>
      <w:r w:rsidR="00A77938">
        <w:fldChar w:fldCharType="begin"/>
      </w:r>
      <w:r w:rsidR="00A77938">
        <w:instrText xml:space="preserve"> STYLEREF 1 \s </w:instrText>
      </w:r>
      <w:r w:rsidR="00A77938">
        <w:fldChar w:fldCharType="separate"/>
      </w:r>
      <w:r>
        <w:rPr>
          <w:noProof/>
        </w:rPr>
        <w:t>5</w:t>
      </w:r>
      <w:r w:rsidR="00A77938">
        <w:rPr>
          <w:noProof/>
        </w:rPr>
        <w:fldChar w:fldCharType="end"/>
      </w:r>
      <w:r>
        <w:t>.</w:t>
      </w:r>
      <w:r w:rsidR="00A77938">
        <w:fldChar w:fldCharType="begin"/>
      </w:r>
      <w:r w:rsidR="00A77938">
        <w:instrText xml:space="preserve"> SEQ Tabel \* ARABIC \s 1 </w:instrText>
      </w:r>
      <w:r w:rsidR="00A77938">
        <w:fldChar w:fldCharType="separate"/>
      </w:r>
      <w:r>
        <w:rPr>
          <w:noProof/>
        </w:rPr>
        <w:t>9</w:t>
      </w:r>
      <w:r w:rsidR="00A77938">
        <w:rPr>
          <w:noProof/>
        </w:rPr>
        <w:fldChar w:fldCharType="end"/>
      </w:r>
      <w:bookmarkEnd w:id="75"/>
      <w:r>
        <w:t xml:space="preserve"> Hasil Uji Kapasitas dan Performa pada Komputer Data Adapter (DB Converter) dengan Perbandingan Jumlah Kueri Update</w:t>
      </w:r>
    </w:p>
    <w:tbl>
      <w:tblPr>
        <w:tblStyle w:val="TableGrid"/>
        <w:tblW w:w="0" w:type="auto"/>
        <w:tblLook w:val="04A0" w:firstRow="1" w:lastRow="0" w:firstColumn="1" w:lastColumn="0" w:noHBand="0" w:noVBand="1"/>
      </w:tblPr>
      <w:tblGrid>
        <w:gridCol w:w="485"/>
        <w:gridCol w:w="1374"/>
        <w:gridCol w:w="1189"/>
        <w:gridCol w:w="1355"/>
        <w:gridCol w:w="1426"/>
      </w:tblGrid>
      <w:tr w:rsidR="000E5ECA" w14:paraId="5ECBFA32" w14:textId="77777777" w:rsidTr="000934D1">
        <w:trPr>
          <w:tblHeader/>
        </w:trPr>
        <w:tc>
          <w:tcPr>
            <w:tcW w:w="485" w:type="dxa"/>
          </w:tcPr>
          <w:p w14:paraId="7A5CA313" w14:textId="77777777" w:rsidR="000E5ECA" w:rsidRPr="00C1552A" w:rsidRDefault="000E5ECA" w:rsidP="00C45AB2">
            <w:pPr>
              <w:rPr>
                <w:b/>
              </w:rPr>
            </w:pPr>
            <w:r w:rsidRPr="00C1552A">
              <w:rPr>
                <w:b/>
              </w:rPr>
              <w:t>No</w:t>
            </w:r>
          </w:p>
        </w:tc>
        <w:tc>
          <w:tcPr>
            <w:tcW w:w="1374" w:type="dxa"/>
          </w:tcPr>
          <w:p w14:paraId="4EE8FA3A" w14:textId="6784124A" w:rsidR="000E5ECA" w:rsidRPr="00C1552A" w:rsidRDefault="000E5ECA" w:rsidP="000E5ECA">
            <w:pPr>
              <w:rPr>
                <w:b/>
              </w:rPr>
            </w:pPr>
            <w:r w:rsidRPr="00C1552A">
              <w:rPr>
                <w:b/>
              </w:rPr>
              <w:t xml:space="preserve">Jumlah </w:t>
            </w:r>
            <w:r>
              <w:rPr>
                <w:b/>
              </w:rPr>
              <w:t xml:space="preserve">Kueri </w:t>
            </w:r>
            <w:r w:rsidRPr="000934D1">
              <w:rPr>
                <w:b/>
                <w:i/>
              </w:rPr>
              <w:t>Update</w:t>
            </w:r>
          </w:p>
        </w:tc>
        <w:tc>
          <w:tcPr>
            <w:tcW w:w="1189" w:type="dxa"/>
          </w:tcPr>
          <w:p w14:paraId="5AD45351" w14:textId="27501C8F" w:rsidR="000E5ECA" w:rsidRPr="00C1552A" w:rsidRDefault="000E5ECA" w:rsidP="00C45AB2">
            <w:pPr>
              <w:rPr>
                <w:b/>
              </w:rPr>
            </w:pPr>
            <w:r w:rsidRPr="00C1552A">
              <w:rPr>
                <w:b/>
              </w:rPr>
              <w:t>Memori</w:t>
            </w:r>
            <w:r w:rsidR="000934D1">
              <w:rPr>
                <w:b/>
              </w:rPr>
              <w:t xml:space="preserve"> (MB)</w:t>
            </w:r>
          </w:p>
        </w:tc>
        <w:tc>
          <w:tcPr>
            <w:tcW w:w="1355" w:type="dxa"/>
          </w:tcPr>
          <w:p w14:paraId="1E8D38DF" w14:textId="77777777" w:rsidR="000E5ECA" w:rsidRPr="00C1552A" w:rsidRDefault="000E5ECA" w:rsidP="00C45AB2">
            <w:pPr>
              <w:rPr>
                <w:b/>
              </w:rPr>
            </w:pPr>
            <w:r w:rsidRPr="00C1552A">
              <w:rPr>
                <w:b/>
              </w:rPr>
              <w:t>Processor yang terpakai</w:t>
            </w:r>
          </w:p>
        </w:tc>
        <w:tc>
          <w:tcPr>
            <w:tcW w:w="1426" w:type="dxa"/>
          </w:tcPr>
          <w:p w14:paraId="2ACB92D0" w14:textId="77777777" w:rsidR="000E5ECA" w:rsidRPr="00C1552A" w:rsidRDefault="000E5ECA" w:rsidP="00C45AB2">
            <w:pPr>
              <w:rPr>
                <w:b/>
              </w:rPr>
            </w:pPr>
            <w:r w:rsidRPr="00C1552A">
              <w:rPr>
                <w:b/>
              </w:rPr>
              <w:t>Waktu transformasi (s)</w:t>
            </w:r>
          </w:p>
        </w:tc>
      </w:tr>
      <w:tr w:rsidR="000E5ECA" w14:paraId="2298F76E" w14:textId="77777777" w:rsidTr="00EB0ED1">
        <w:tc>
          <w:tcPr>
            <w:tcW w:w="485" w:type="dxa"/>
          </w:tcPr>
          <w:p w14:paraId="524A38B0" w14:textId="77777777" w:rsidR="000E5ECA" w:rsidRDefault="000E5ECA" w:rsidP="00C45AB2">
            <w:r>
              <w:t>1</w:t>
            </w:r>
          </w:p>
        </w:tc>
        <w:tc>
          <w:tcPr>
            <w:tcW w:w="1374" w:type="dxa"/>
            <w:vAlign w:val="center"/>
          </w:tcPr>
          <w:p w14:paraId="046DA0B1" w14:textId="77777777" w:rsidR="000E5ECA" w:rsidRDefault="000E5ECA" w:rsidP="00EB0ED1">
            <w:pPr>
              <w:jc w:val="left"/>
            </w:pPr>
            <w:r>
              <w:t>1000</w:t>
            </w:r>
          </w:p>
        </w:tc>
        <w:tc>
          <w:tcPr>
            <w:tcW w:w="1189" w:type="dxa"/>
            <w:vAlign w:val="center"/>
          </w:tcPr>
          <w:p w14:paraId="7CBA573A" w14:textId="3D823163" w:rsidR="000E5ECA" w:rsidRDefault="004E6711" w:rsidP="00EB0ED1">
            <w:pPr>
              <w:jc w:val="left"/>
            </w:pPr>
            <w:r>
              <w:t>54,81%</w:t>
            </w:r>
          </w:p>
        </w:tc>
        <w:tc>
          <w:tcPr>
            <w:tcW w:w="1355" w:type="dxa"/>
            <w:vAlign w:val="center"/>
          </w:tcPr>
          <w:p w14:paraId="13B13D5D" w14:textId="7DAAB7FD" w:rsidR="000E5ECA" w:rsidRDefault="008F2557" w:rsidP="00EB0ED1">
            <w:pPr>
              <w:jc w:val="left"/>
            </w:pPr>
            <w:r>
              <w:t>1: 21,2</w:t>
            </w:r>
            <w:r w:rsidR="000E5ECA">
              <w:t>%</w:t>
            </w:r>
          </w:p>
          <w:p w14:paraId="118BE4D7" w14:textId="47C4630B" w:rsidR="000E5ECA" w:rsidRDefault="008F2557" w:rsidP="00EB0ED1">
            <w:pPr>
              <w:jc w:val="left"/>
            </w:pPr>
            <w:r>
              <w:lastRenderedPageBreak/>
              <w:t>2: 24,8</w:t>
            </w:r>
            <w:r w:rsidR="000E5ECA">
              <w:t>%</w:t>
            </w:r>
          </w:p>
          <w:p w14:paraId="3ED6CD98" w14:textId="475D7AE4" w:rsidR="000E5ECA" w:rsidRDefault="008F2557" w:rsidP="00EB0ED1">
            <w:pPr>
              <w:jc w:val="left"/>
            </w:pPr>
            <w:r>
              <w:t>3: 17,4</w:t>
            </w:r>
            <w:r w:rsidR="000E5ECA">
              <w:t>%</w:t>
            </w:r>
          </w:p>
          <w:p w14:paraId="519A109E" w14:textId="082705D7" w:rsidR="000E5ECA" w:rsidRDefault="008F2557" w:rsidP="00EB0ED1">
            <w:pPr>
              <w:jc w:val="left"/>
            </w:pPr>
            <w:r>
              <w:t>4: 21,4</w:t>
            </w:r>
            <w:r w:rsidR="000E5ECA">
              <w:t>%</w:t>
            </w:r>
          </w:p>
        </w:tc>
        <w:tc>
          <w:tcPr>
            <w:tcW w:w="1426" w:type="dxa"/>
            <w:vAlign w:val="center"/>
          </w:tcPr>
          <w:p w14:paraId="1E7C536B" w14:textId="5231B519" w:rsidR="000E5ECA" w:rsidRDefault="00630A2A" w:rsidP="00EB0ED1">
            <w:pPr>
              <w:jc w:val="left"/>
            </w:pPr>
            <w:r>
              <w:lastRenderedPageBreak/>
              <w:t>41,304</w:t>
            </w:r>
          </w:p>
        </w:tc>
      </w:tr>
      <w:tr w:rsidR="000E5ECA" w14:paraId="031015EA" w14:textId="77777777" w:rsidTr="00EB0ED1">
        <w:tc>
          <w:tcPr>
            <w:tcW w:w="485" w:type="dxa"/>
          </w:tcPr>
          <w:p w14:paraId="6158FC58" w14:textId="77777777" w:rsidR="000E5ECA" w:rsidRDefault="000E5ECA" w:rsidP="00C45AB2">
            <w:r>
              <w:lastRenderedPageBreak/>
              <w:t>2</w:t>
            </w:r>
          </w:p>
        </w:tc>
        <w:tc>
          <w:tcPr>
            <w:tcW w:w="1374" w:type="dxa"/>
            <w:vAlign w:val="center"/>
          </w:tcPr>
          <w:p w14:paraId="2DD59D74" w14:textId="77777777" w:rsidR="000E5ECA" w:rsidRDefault="000E5ECA" w:rsidP="00EB0ED1">
            <w:pPr>
              <w:jc w:val="left"/>
            </w:pPr>
            <w:r>
              <w:t>2000</w:t>
            </w:r>
          </w:p>
        </w:tc>
        <w:tc>
          <w:tcPr>
            <w:tcW w:w="1189" w:type="dxa"/>
            <w:vAlign w:val="center"/>
          </w:tcPr>
          <w:p w14:paraId="77062AAD" w14:textId="745B735D" w:rsidR="000E5ECA" w:rsidRDefault="004E6711" w:rsidP="00EB0ED1">
            <w:pPr>
              <w:jc w:val="left"/>
            </w:pPr>
            <w:r>
              <w:t>53,97%</w:t>
            </w:r>
          </w:p>
        </w:tc>
        <w:tc>
          <w:tcPr>
            <w:tcW w:w="1355" w:type="dxa"/>
            <w:vAlign w:val="center"/>
          </w:tcPr>
          <w:p w14:paraId="42A03040" w14:textId="50FAA4B7" w:rsidR="000E5ECA" w:rsidRDefault="008F2557" w:rsidP="00EB0ED1">
            <w:pPr>
              <w:jc w:val="left"/>
            </w:pPr>
            <w:r>
              <w:t>1: 18,2</w:t>
            </w:r>
            <w:r w:rsidR="000E5ECA">
              <w:t>%</w:t>
            </w:r>
          </w:p>
          <w:p w14:paraId="1667D567" w14:textId="709B3AD6" w:rsidR="000E5ECA" w:rsidRDefault="008F2557" w:rsidP="00EB0ED1">
            <w:pPr>
              <w:jc w:val="left"/>
            </w:pPr>
            <w:r>
              <w:t>2: 14,4</w:t>
            </w:r>
            <w:r w:rsidR="000E5ECA">
              <w:t>%</w:t>
            </w:r>
          </w:p>
          <w:p w14:paraId="28729534" w14:textId="1C8B5757" w:rsidR="000E5ECA" w:rsidRDefault="008F2557" w:rsidP="00EB0ED1">
            <w:pPr>
              <w:jc w:val="left"/>
            </w:pPr>
            <w:r>
              <w:t>3: 11,8</w:t>
            </w:r>
            <w:r w:rsidR="000E5ECA">
              <w:t>%</w:t>
            </w:r>
          </w:p>
          <w:p w14:paraId="4ED2BBFD" w14:textId="7864806D" w:rsidR="000E5ECA" w:rsidRDefault="008F2557" w:rsidP="00EB0ED1">
            <w:pPr>
              <w:jc w:val="left"/>
            </w:pPr>
            <w:r>
              <w:t>4: 18,1</w:t>
            </w:r>
            <w:r w:rsidR="000E5ECA">
              <w:t>%</w:t>
            </w:r>
          </w:p>
        </w:tc>
        <w:tc>
          <w:tcPr>
            <w:tcW w:w="1426" w:type="dxa"/>
            <w:vAlign w:val="center"/>
          </w:tcPr>
          <w:p w14:paraId="0582B96C" w14:textId="0F0BCDE8" w:rsidR="000E5ECA" w:rsidRDefault="00FC5142" w:rsidP="00EB0ED1">
            <w:pPr>
              <w:jc w:val="left"/>
            </w:pPr>
            <w:r>
              <w:t>75,050</w:t>
            </w:r>
          </w:p>
        </w:tc>
      </w:tr>
      <w:tr w:rsidR="000E5ECA" w14:paraId="4BA73CB3" w14:textId="77777777" w:rsidTr="00EB0ED1">
        <w:tc>
          <w:tcPr>
            <w:tcW w:w="485" w:type="dxa"/>
          </w:tcPr>
          <w:p w14:paraId="1B2575E5" w14:textId="77777777" w:rsidR="000E5ECA" w:rsidRDefault="000E5ECA" w:rsidP="00C45AB2">
            <w:r>
              <w:t>3</w:t>
            </w:r>
          </w:p>
        </w:tc>
        <w:tc>
          <w:tcPr>
            <w:tcW w:w="1374" w:type="dxa"/>
            <w:vAlign w:val="center"/>
          </w:tcPr>
          <w:p w14:paraId="07289B67" w14:textId="77777777" w:rsidR="000E5ECA" w:rsidRDefault="000E5ECA" w:rsidP="00EB0ED1">
            <w:pPr>
              <w:jc w:val="left"/>
            </w:pPr>
            <w:r>
              <w:t>3000</w:t>
            </w:r>
          </w:p>
        </w:tc>
        <w:tc>
          <w:tcPr>
            <w:tcW w:w="1189" w:type="dxa"/>
            <w:vAlign w:val="center"/>
          </w:tcPr>
          <w:p w14:paraId="3BDE744B" w14:textId="5707D2DC" w:rsidR="000E5ECA" w:rsidRDefault="004E6711" w:rsidP="00EB0ED1">
            <w:pPr>
              <w:jc w:val="left"/>
            </w:pPr>
            <w:r>
              <w:t>55,53%</w:t>
            </w:r>
          </w:p>
        </w:tc>
        <w:tc>
          <w:tcPr>
            <w:tcW w:w="1355" w:type="dxa"/>
            <w:vAlign w:val="center"/>
          </w:tcPr>
          <w:p w14:paraId="60202BB9" w14:textId="1DAF6A47" w:rsidR="000E5ECA" w:rsidRDefault="008F2557" w:rsidP="00EB0ED1">
            <w:pPr>
              <w:jc w:val="left"/>
            </w:pPr>
            <w:r>
              <w:t>1: 19,0</w:t>
            </w:r>
            <w:r w:rsidR="000E5ECA">
              <w:t>%</w:t>
            </w:r>
          </w:p>
          <w:p w14:paraId="4D3A472D" w14:textId="547A040F" w:rsidR="000E5ECA" w:rsidRDefault="008F2557" w:rsidP="00EB0ED1">
            <w:pPr>
              <w:jc w:val="left"/>
            </w:pPr>
            <w:r>
              <w:t>2: 23,1</w:t>
            </w:r>
            <w:r w:rsidR="000E5ECA">
              <w:t>%</w:t>
            </w:r>
          </w:p>
          <w:p w14:paraId="4FC96390" w14:textId="127E1C62" w:rsidR="000E5ECA" w:rsidRDefault="008F2557" w:rsidP="00EB0ED1">
            <w:pPr>
              <w:jc w:val="left"/>
            </w:pPr>
            <w:r>
              <w:t>3: 17,6</w:t>
            </w:r>
            <w:r w:rsidR="000E5ECA">
              <w:t>%</w:t>
            </w:r>
          </w:p>
          <w:p w14:paraId="7BFD5976" w14:textId="0C5E5629" w:rsidR="000E5ECA" w:rsidRDefault="008F2557" w:rsidP="00EB0ED1">
            <w:pPr>
              <w:jc w:val="left"/>
            </w:pPr>
            <w:r>
              <w:t>4: 24,1</w:t>
            </w:r>
            <w:r w:rsidR="000E5ECA">
              <w:t>%</w:t>
            </w:r>
          </w:p>
        </w:tc>
        <w:tc>
          <w:tcPr>
            <w:tcW w:w="1426" w:type="dxa"/>
            <w:vAlign w:val="center"/>
          </w:tcPr>
          <w:p w14:paraId="415DEF04" w14:textId="7148E486" w:rsidR="000E5ECA" w:rsidRDefault="004A6C61" w:rsidP="00EB0ED1">
            <w:pPr>
              <w:jc w:val="left"/>
            </w:pPr>
            <w:r>
              <w:t>107,772</w:t>
            </w:r>
          </w:p>
        </w:tc>
      </w:tr>
      <w:tr w:rsidR="000E5ECA" w14:paraId="693BA9E6" w14:textId="77777777" w:rsidTr="00EB0ED1">
        <w:tc>
          <w:tcPr>
            <w:tcW w:w="485" w:type="dxa"/>
          </w:tcPr>
          <w:p w14:paraId="69D08D78" w14:textId="77777777" w:rsidR="000E5ECA" w:rsidRDefault="000E5ECA" w:rsidP="00C45AB2">
            <w:r>
              <w:t>4</w:t>
            </w:r>
          </w:p>
        </w:tc>
        <w:tc>
          <w:tcPr>
            <w:tcW w:w="1374" w:type="dxa"/>
            <w:vAlign w:val="center"/>
          </w:tcPr>
          <w:p w14:paraId="00D02AC3" w14:textId="77777777" w:rsidR="000E5ECA" w:rsidRDefault="000E5ECA" w:rsidP="00EB0ED1">
            <w:pPr>
              <w:jc w:val="left"/>
            </w:pPr>
            <w:r>
              <w:t>4000</w:t>
            </w:r>
          </w:p>
        </w:tc>
        <w:tc>
          <w:tcPr>
            <w:tcW w:w="1189" w:type="dxa"/>
            <w:vAlign w:val="center"/>
          </w:tcPr>
          <w:p w14:paraId="4D05191C" w14:textId="30B7BC1B" w:rsidR="000E5ECA" w:rsidRDefault="004E6711" w:rsidP="00EB0ED1">
            <w:pPr>
              <w:jc w:val="left"/>
            </w:pPr>
            <w:r>
              <w:t>56,26%</w:t>
            </w:r>
          </w:p>
        </w:tc>
        <w:tc>
          <w:tcPr>
            <w:tcW w:w="1355" w:type="dxa"/>
            <w:vAlign w:val="center"/>
          </w:tcPr>
          <w:p w14:paraId="57A12FB2" w14:textId="00C6FAA8" w:rsidR="000E5ECA" w:rsidRDefault="008F2557" w:rsidP="00EB0ED1">
            <w:pPr>
              <w:jc w:val="left"/>
            </w:pPr>
            <w:r>
              <w:t>1: 30,3</w:t>
            </w:r>
            <w:r w:rsidR="000E5ECA">
              <w:t>%</w:t>
            </w:r>
          </w:p>
          <w:p w14:paraId="5DAFB3E0" w14:textId="1D11F7E1" w:rsidR="000E5ECA" w:rsidRDefault="008F2557" w:rsidP="00EB0ED1">
            <w:pPr>
              <w:jc w:val="left"/>
            </w:pPr>
            <w:r>
              <w:t>2: 18,7</w:t>
            </w:r>
            <w:r w:rsidR="000E5ECA">
              <w:t>%</w:t>
            </w:r>
          </w:p>
          <w:p w14:paraId="38948E03" w14:textId="4237F063" w:rsidR="000E5ECA" w:rsidRDefault="008F2557" w:rsidP="00EB0ED1">
            <w:pPr>
              <w:jc w:val="left"/>
            </w:pPr>
            <w:r>
              <w:t>3: 18,2</w:t>
            </w:r>
            <w:r w:rsidR="000E5ECA">
              <w:t>%</w:t>
            </w:r>
          </w:p>
          <w:p w14:paraId="3618E9AC" w14:textId="6C8E99A4" w:rsidR="000E5ECA" w:rsidRDefault="008F2557" w:rsidP="00EB0ED1">
            <w:pPr>
              <w:jc w:val="left"/>
            </w:pPr>
            <w:r>
              <w:t>4: 29,2</w:t>
            </w:r>
            <w:r w:rsidR="000E5ECA">
              <w:t>%</w:t>
            </w:r>
          </w:p>
        </w:tc>
        <w:tc>
          <w:tcPr>
            <w:tcW w:w="1426" w:type="dxa"/>
            <w:vAlign w:val="center"/>
          </w:tcPr>
          <w:p w14:paraId="74C94A7E" w14:textId="0BA9C2B9" w:rsidR="000E5ECA" w:rsidRDefault="008243A3" w:rsidP="00EB0ED1">
            <w:pPr>
              <w:jc w:val="left"/>
            </w:pPr>
            <w:r>
              <w:t>135,771</w:t>
            </w:r>
          </w:p>
        </w:tc>
      </w:tr>
      <w:tr w:rsidR="000E5ECA" w14:paraId="2431E36E" w14:textId="77777777" w:rsidTr="00EB0ED1">
        <w:tc>
          <w:tcPr>
            <w:tcW w:w="485" w:type="dxa"/>
          </w:tcPr>
          <w:p w14:paraId="30F1CC93" w14:textId="77777777" w:rsidR="000E5ECA" w:rsidRDefault="000E5ECA" w:rsidP="00C45AB2">
            <w:r>
              <w:t>5</w:t>
            </w:r>
          </w:p>
        </w:tc>
        <w:tc>
          <w:tcPr>
            <w:tcW w:w="1374" w:type="dxa"/>
            <w:vAlign w:val="center"/>
          </w:tcPr>
          <w:p w14:paraId="4741EC15" w14:textId="77777777" w:rsidR="000E5ECA" w:rsidRDefault="000E5ECA" w:rsidP="00EB0ED1">
            <w:pPr>
              <w:jc w:val="left"/>
            </w:pPr>
            <w:r>
              <w:t>5000</w:t>
            </w:r>
          </w:p>
        </w:tc>
        <w:tc>
          <w:tcPr>
            <w:tcW w:w="1189" w:type="dxa"/>
            <w:vAlign w:val="center"/>
          </w:tcPr>
          <w:p w14:paraId="470AC2D0" w14:textId="07BDF5B4" w:rsidR="000E5ECA" w:rsidRDefault="004E6711" w:rsidP="00EB0ED1">
            <w:pPr>
              <w:jc w:val="left"/>
            </w:pPr>
            <w:r>
              <w:t>54,42%</w:t>
            </w:r>
          </w:p>
        </w:tc>
        <w:tc>
          <w:tcPr>
            <w:tcW w:w="1355" w:type="dxa"/>
            <w:vAlign w:val="center"/>
          </w:tcPr>
          <w:p w14:paraId="02E06F99" w14:textId="22ABDD55" w:rsidR="000E5ECA" w:rsidRDefault="008F2557" w:rsidP="00EB0ED1">
            <w:pPr>
              <w:jc w:val="left"/>
            </w:pPr>
            <w:r>
              <w:t>1: 13,1</w:t>
            </w:r>
            <w:r w:rsidR="000E5ECA">
              <w:t>%</w:t>
            </w:r>
          </w:p>
          <w:p w14:paraId="7725DF60" w14:textId="38CF6132" w:rsidR="000E5ECA" w:rsidRDefault="008F2557" w:rsidP="00EB0ED1">
            <w:pPr>
              <w:jc w:val="left"/>
            </w:pPr>
            <w:r>
              <w:t>2: 19,2</w:t>
            </w:r>
            <w:r w:rsidR="000E5ECA">
              <w:t>%</w:t>
            </w:r>
          </w:p>
          <w:p w14:paraId="02F758D2" w14:textId="0A5B9FC3" w:rsidR="000E5ECA" w:rsidRDefault="008F2557" w:rsidP="00EB0ED1">
            <w:pPr>
              <w:jc w:val="left"/>
            </w:pPr>
            <w:r>
              <w:t>3: 14,5</w:t>
            </w:r>
            <w:r w:rsidR="000E5ECA">
              <w:t>%</w:t>
            </w:r>
          </w:p>
          <w:p w14:paraId="66172CE7" w14:textId="1CFBA214" w:rsidR="000E5ECA" w:rsidRDefault="008F2557" w:rsidP="00EB0ED1">
            <w:pPr>
              <w:jc w:val="left"/>
            </w:pPr>
            <w:r>
              <w:t>4: 13,3</w:t>
            </w:r>
            <w:r w:rsidR="000E5ECA">
              <w:t>%</w:t>
            </w:r>
          </w:p>
        </w:tc>
        <w:tc>
          <w:tcPr>
            <w:tcW w:w="1426" w:type="dxa"/>
            <w:vAlign w:val="center"/>
          </w:tcPr>
          <w:p w14:paraId="2222981A" w14:textId="54561593" w:rsidR="000E5ECA" w:rsidRDefault="001345F9" w:rsidP="00EB0ED1">
            <w:pPr>
              <w:jc w:val="left"/>
            </w:pPr>
            <w:r>
              <w:t>162,906</w:t>
            </w:r>
          </w:p>
        </w:tc>
      </w:tr>
    </w:tbl>
    <w:p w14:paraId="778D149C" w14:textId="77777777" w:rsidR="000E5ECA" w:rsidRDefault="000E5ECA" w:rsidP="004D3BF2"/>
    <w:p w14:paraId="5321DC36" w14:textId="61D0EE3A" w:rsidR="00914CF0" w:rsidRDefault="00914CF0" w:rsidP="00914CF0">
      <w:pPr>
        <w:ind w:firstLine="720"/>
      </w:pPr>
      <w:r>
        <w:t xml:space="preserve">Operasi terakhir yang diuji adalah melakukan transformasi untuk sejumlah kueri </w:t>
      </w:r>
      <w:r w:rsidRPr="000625E5">
        <w:rPr>
          <w:i/>
        </w:rPr>
        <w:t>delete</w:t>
      </w:r>
      <w:r>
        <w:t xml:space="preserve">. </w:t>
      </w:r>
      <w:r w:rsidR="000934D1">
        <w:t xml:space="preserve">Hasil uji coba kapasitas dan performa untuk perbandingan jumlah kueri </w:t>
      </w:r>
      <w:r w:rsidR="000934D1" w:rsidRPr="000625E5">
        <w:rPr>
          <w:i/>
        </w:rPr>
        <w:t>delete</w:t>
      </w:r>
      <w:r w:rsidR="000934D1">
        <w:t xml:space="preserve"> dapat dilihat pada </w:t>
      </w:r>
      <w:r w:rsidR="000934D1">
        <w:fldChar w:fldCharType="begin"/>
      </w:r>
      <w:r w:rsidR="000934D1">
        <w:instrText xml:space="preserve"> REF _Ref483761168 \h </w:instrText>
      </w:r>
      <w:r w:rsidR="000934D1">
        <w:fldChar w:fldCharType="separate"/>
      </w:r>
      <w:r w:rsidR="000934D1">
        <w:t xml:space="preserve">Tabel </w:t>
      </w:r>
      <w:r w:rsidR="000934D1">
        <w:rPr>
          <w:noProof/>
        </w:rPr>
        <w:t>5</w:t>
      </w:r>
      <w:r w:rsidR="000934D1">
        <w:t>.</w:t>
      </w:r>
      <w:r w:rsidR="000934D1">
        <w:rPr>
          <w:noProof/>
        </w:rPr>
        <w:t>10</w:t>
      </w:r>
      <w:r w:rsidR="000934D1">
        <w:fldChar w:fldCharType="end"/>
      </w:r>
      <w:r w:rsidR="000934D1">
        <w:t>.</w:t>
      </w:r>
    </w:p>
    <w:p w14:paraId="2B93D7F7" w14:textId="77777777" w:rsidR="000934D1" w:rsidRDefault="000934D1" w:rsidP="00914CF0">
      <w:pPr>
        <w:ind w:firstLine="720"/>
      </w:pPr>
    </w:p>
    <w:p w14:paraId="18354C32" w14:textId="6DCDCFD7" w:rsidR="000C2326" w:rsidRDefault="000C2326" w:rsidP="000C2326">
      <w:pPr>
        <w:pStyle w:val="Caption"/>
      </w:pPr>
      <w:bookmarkStart w:id="76" w:name="_Ref483761168"/>
      <w:r>
        <w:t xml:space="preserve">Tabel </w:t>
      </w:r>
      <w:r w:rsidR="00A77938">
        <w:fldChar w:fldCharType="begin"/>
      </w:r>
      <w:r w:rsidR="00A77938">
        <w:instrText xml:space="preserve"> STYLEREF 1 \s </w:instrText>
      </w:r>
      <w:r w:rsidR="00A77938">
        <w:fldChar w:fldCharType="separate"/>
      </w:r>
      <w:r>
        <w:rPr>
          <w:noProof/>
        </w:rPr>
        <w:t>5</w:t>
      </w:r>
      <w:r w:rsidR="00A77938">
        <w:rPr>
          <w:noProof/>
        </w:rPr>
        <w:fldChar w:fldCharType="end"/>
      </w:r>
      <w:r>
        <w:t>.</w:t>
      </w:r>
      <w:r w:rsidR="00A77938">
        <w:fldChar w:fldCharType="begin"/>
      </w:r>
      <w:r w:rsidR="00A77938">
        <w:instrText xml:space="preserve"> SEQ Tabel \* ARABIC \s 1 </w:instrText>
      </w:r>
      <w:r w:rsidR="00A77938">
        <w:fldChar w:fldCharType="separate"/>
      </w:r>
      <w:r>
        <w:rPr>
          <w:noProof/>
        </w:rPr>
        <w:t>10</w:t>
      </w:r>
      <w:r w:rsidR="00A77938">
        <w:rPr>
          <w:noProof/>
        </w:rPr>
        <w:fldChar w:fldCharType="end"/>
      </w:r>
      <w:bookmarkEnd w:id="76"/>
      <w:r>
        <w:t xml:space="preserve"> Hasil Uji Kapasitas dan Performa pada Komputer Data Adapter (DB Converter) dengan Perbandingan Jumlah Kueri Delete</w:t>
      </w:r>
    </w:p>
    <w:tbl>
      <w:tblPr>
        <w:tblStyle w:val="TableGrid"/>
        <w:tblW w:w="0" w:type="auto"/>
        <w:tblLook w:val="04A0" w:firstRow="1" w:lastRow="0" w:firstColumn="1" w:lastColumn="0" w:noHBand="0" w:noVBand="1"/>
      </w:tblPr>
      <w:tblGrid>
        <w:gridCol w:w="485"/>
        <w:gridCol w:w="1374"/>
        <w:gridCol w:w="1189"/>
        <w:gridCol w:w="1355"/>
        <w:gridCol w:w="1426"/>
      </w:tblGrid>
      <w:tr w:rsidR="000E5ECA" w14:paraId="110CE03B" w14:textId="77777777" w:rsidTr="000934D1">
        <w:trPr>
          <w:tblHeader/>
        </w:trPr>
        <w:tc>
          <w:tcPr>
            <w:tcW w:w="485" w:type="dxa"/>
          </w:tcPr>
          <w:p w14:paraId="3BFA3D61" w14:textId="77777777" w:rsidR="000E5ECA" w:rsidRPr="00C1552A" w:rsidRDefault="000E5ECA" w:rsidP="00C45AB2">
            <w:pPr>
              <w:rPr>
                <w:b/>
              </w:rPr>
            </w:pPr>
            <w:r w:rsidRPr="00C1552A">
              <w:rPr>
                <w:b/>
              </w:rPr>
              <w:t>No</w:t>
            </w:r>
          </w:p>
        </w:tc>
        <w:tc>
          <w:tcPr>
            <w:tcW w:w="1374" w:type="dxa"/>
          </w:tcPr>
          <w:p w14:paraId="0A119572" w14:textId="3457EB3D" w:rsidR="000E5ECA" w:rsidRPr="00C1552A" w:rsidRDefault="000E5ECA" w:rsidP="000E5ECA">
            <w:pPr>
              <w:rPr>
                <w:b/>
              </w:rPr>
            </w:pPr>
            <w:r w:rsidRPr="00C1552A">
              <w:rPr>
                <w:b/>
              </w:rPr>
              <w:t xml:space="preserve">Jumlah </w:t>
            </w:r>
            <w:r>
              <w:rPr>
                <w:b/>
              </w:rPr>
              <w:t xml:space="preserve">Kueri </w:t>
            </w:r>
            <w:r w:rsidRPr="000934D1">
              <w:rPr>
                <w:b/>
                <w:i/>
              </w:rPr>
              <w:t>Delete</w:t>
            </w:r>
          </w:p>
        </w:tc>
        <w:tc>
          <w:tcPr>
            <w:tcW w:w="1189" w:type="dxa"/>
          </w:tcPr>
          <w:p w14:paraId="5F9EFCC5" w14:textId="47646C98" w:rsidR="000E5ECA" w:rsidRPr="00C1552A" w:rsidRDefault="000E5ECA" w:rsidP="00C45AB2">
            <w:pPr>
              <w:rPr>
                <w:b/>
              </w:rPr>
            </w:pPr>
            <w:r w:rsidRPr="00C1552A">
              <w:rPr>
                <w:b/>
              </w:rPr>
              <w:t>Memori</w:t>
            </w:r>
            <w:r w:rsidR="000934D1">
              <w:rPr>
                <w:b/>
              </w:rPr>
              <w:t xml:space="preserve"> (MB)</w:t>
            </w:r>
          </w:p>
        </w:tc>
        <w:tc>
          <w:tcPr>
            <w:tcW w:w="1355" w:type="dxa"/>
          </w:tcPr>
          <w:p w14:paraId="715400E8" w14:textId="77777777" w:rsidR="000E5ECA" w:rsidRPr="00C1552A" w:rsidRDefault="000E5ECA" w:rsidP="00C45AB2">
            <w:pPr>
              <w:rPr>
                <w:b/>
              </w:rPr>
            </w:pPr>
            <w:r w:rsidRPr="00C1552A">
              <w:rPr>
                <w:b/>
              </w:rPr>
              <w:t>Processor yang terpakai</w:t>
            </w:r>
          </w:p>
        </w:tc>
        <w:tc>
          <w:tcPr>
            <w:tcW w:w="1426" w:type="dxa"/>
          </w:tcPr>
          <w:p w14:paraId="3EB3C156" w14:textId="77777777" w:rsidR="000E5ECA" w:rsidRPr="00C1552A" w:rsidRDefault="000E5ECA" w:rsidP="00C45AB2">
            <w:pPr>
              <w:rPr>
                <w:b/>
              </w:rPr>
            </w:pPr>
            <w:r w:rsidRPr="00C1552A">
              <w:rPr>
                <w:b/>
              </w:rPr>
              <w:t>Waktu transformasi (s)</w:t>
            </w:r>
          </w:p>
        </w:tc>
      </w:tr>
      <w:tr w:rsidR="000E5ECA" w14:paraId="41909F48" w14:textId="77777777" w:rsidTr="00EB0ED1">
        <w:tc>
          <w:tcPr>
            <w:tcW w:w="485" w:type="dxa"/>
          </w:tcPr>
          <w:p w14:paraId="3602DEB2" w14:textId="77777777" w:rsidR="000E5ECA" w:rsidRDefault="000E5ECA" w:rsidP="00C45AB2">
            <w:r>
              <w:t>1</w:t>
            </w:r>
          </w:p>
        </w:tc>
        <w:tc>
          <w:tcPr>
            <w:tcW w:w="1374" w:type="dxa"/>
            <w:vAlign w:val="center"/>
          </w:tcPr>
          <w:p w14:paraId="27263366" w14:textId="77777777" w:rsidR="000E5ECA" w:rsidRDefault="000E5ECA" w:rsidP="00EB0ED1">
            <w:pPr>
              <w:jc w:val="left"/>
            </w:pPr>
            <w:r>
              <w:t>1000</w:t>
            </w:r>
          </w:p>
        </w:tc>
        <w:tc>
          <w:tcPr>
            <w:tcW w:w="1189" w:type="dxa"/>
            <w:vAlign w:val="center"/>
          </w:tcPr>
          <w:p w14:paraId="7F8E96A2" w14:textId="7B883722" w:rsidR="000E5ECA" w:rsidRDefault="003A662C" w:rsidP="00EB0ED1">
            <w:pPr>
              <w:jc w:val="left"/>
            </w:pPr>
            <w:r>
              <w:t>48,21%</w:t>
            </w:r>
          </w:p>
        </w:tc>
        <w:tc>
          <w:tcPr>
            <w:tcW w:w="1355" w:type="dxa"/>
            <w:vAlign w:val="center"/>
          </w:tcPr>
          <w:p w14:paraId="1C35C91A" w14:textId="35B11F07" w:rsidR="000E5ECA" w:rsidRDefault="00A953AD" w:rsidP="00EB0ED1">
            <w:pPr>
              <w:jc w:val="left"/>
            </w:pPr>
            <w:r>
              <w:t>1: 9,9</w:t>
            </w:r>
            <w:r w:rsidR="000E5ECA">
              <w:t>%</w:t>
            </w:r>
          </w:p>
          <w:p w14:paraId="5670B4D9" w14:textId="0CFE1DBE" w:rsidR="000E5ECA" w:rsidRDefault="00A953AD" w:rsidP="00EB0ED1">
            <w:pPr>
              <w:jc w:val="left"/>
            </w:pPr>
            <w:r>
              <w:t>2: 13,2</w:t>
            </w:r>
            <w:r w:rsidR="000E5ECA">
              <w:t>%</w:t>
            </w:r>
          </w:p>
          <w:p w14:paraId="3CD6D0D5" w14:textId="06F547E7" w:rsidR="000E5ECA" w:rsidRDefault="00A953AD" w:rsidP="00EB0ED1">
            <w:pPr>
              <w:jc w:val="left"/>
            </w:pPr>
            <w:r>
              <w:lastRenderedPageBreak/>
              <w:t>3: 3,3</w:t>
            </w:r>
            <w:r w:rsidR="000E5ECA">
              <w:t>%</w:t>
            </w:r>
          </w:p>
          <w:p w14:paraId="181659B7" w14:textId="03DF7C8F" w:rsidR="000E5ECA" w:rsidRDefault="00A953AD" w:rsidP="00EB0ED1">
            <w:pPr>
              <w:jc w:val="left"/>
            </w:pPr>
            <w:r>
              <w:t>4: 29,0</w:t>
            </w:r>
            <w:r w:rsidR="000E5ECA">
              <w:t>%</w:t>
            </w:r>
          </w:p>
        </w:tc>
        <w:tc>
          <w:tcPr>
            <w:tcW w:w="1426" w:type="dxa"/>
            <w:vAlign w:val="center"/>
          </w:tcPr>
          <w:p w14:paraId="2C7C8F42" w14:textId="26836926" w:rsidR="000E5ECA" w:rsidRDefault="00FC5142" w:rsidP="00EB0ED1">
            <w:pPr>
              <w:jc w:val="left"/>
            </w:pPr>
            <w:r>
              <w:lastRenderedPageBreak/>
              <w:t>8,229</w:t>
            </w:r>
          </w:p>
        </w:tc>
      </w:tr>
      <w:tr w:rsidR="000E5ECA" w14:paraId="1292DB7C" w14:textId="77777777" w:rsidTr="00EB0ED1">
        <w:tc>
          <w:tcPr>
            <w:tcW w:w="485" w:type="dxa"/>
          </w:tcPr>
          <w:p w14:paraId="643B71DC" w14:textId="77777777" w:rsidR="000E5ECA" w:rsidRDefault="000E5ECA" w:rsidP="00C45AB2">
            <w:r>
              <w:lastRenderedPageBreak/>
              <w:t>2</w:t>
            </w:r>
          </w:p>
        </w:tc>
        <w:tc>
          <w:tcPr>
            <w:tcW w:w="1374" w:type="dxa"/>
            <w:vAlign w:val="center"/>
          </w:tcPr>
          <w:p w14:paraId="578BE38E" w14:textId="77777777" w:rsidR="000E5ECA" w:rsidRDefault="000E5ECA" w:rsidP="00EB0ED1">
            <w:pPr>
              <w:jc w:val="left"/>
            </w:pPr>
            <w:r>
              <w:t>2000</w:t>
            </w:r>
          </w:p>
        </w:tc>
        <w:tc>
          <w:tcPr>
            <w:tcW w:w="1189" w:type="dxa"/>
            <w:vAlign w:val="center"/>
          </w:tcPr>
          <w:p w14:paraId="2CA5A83D" w14:textId="76C3E39B" w:rsidR="000E5ECA" w:rsidRDefault="003A662C" w:rsidP="00EB0ED1">
            <w:pPr>
              <w:jc w:val="left"/>
            </w:pPr>
            <w:r>
              <w:t>53,32%</w:t>
            </w:r>
          </w:p>
        </w:tc>
        <w:tc>
          <w:tcPr>
            <w:tcW w:w="1355" w:type="dxa"/>
            <w:vAlign w:val="center"/>
          </w:tcPr>
          <w:p w14:paraId="6A33E3FB" w14:textId="6114B9B6" w:rsidR="000E5ECA" w:rsidRDefault="00A953AD" w:rsidP="00EB0ED1">
            <w:pPr>
              <w:jc w:val="left"/>
            </w:pPr>
            <w:r>
              <w:t>1: 50,6</w:t>
            </w:r>
            <w:r w:rsidR="000E5ECA">
              <w:t>%</w:t>
            </w:r>
          </w:p>
          <w:p w14:paraId="63BDFA62" w14:textId="7E693C6F" w:rsidR="000E5ECA" w:rsidRDefault="00A953AD" w:rsidP="00EB0ED1">
            <w:pPr>
              <w:jc w:val="left"/>
            </w:pPr>
            <w:r>
              <w:t>2: 40,0</w:t>
            </w:r>
            <w:r w:rsidR="000E5ECA">
              <w:t>%</w:t>
            </w:r>
          </w:p>
          <w:p w14:paraId="0A3B7884" w14:textId="106A07F7" w:rsidR="000E5ECA" w:rsidRDefault="00A953AD" w:rsidP="00EB0ED1">
            <w:pPr>
              <w:jc w:val="left"/>
            </w:pPr>
            <w:r>
              <w:t>3: 54,9</w:t>
            </w:r>
            <w:r w:rsidR="000E5ECA">
              <w:t>%</w:t>
            </w:r>
          </w:p>
          <w:p w14:paraId="268B1D8C" w14:textId="4367BE04" w:rsidR="000E5ECA" w:rsidRDefault="00A953AD" w:rsidP="00EB0ED1">
            <w:pPr>
              <w:jc w:val="left"/>
            </w:pPr>
            <w:r>
              <w:t>4: 68,0%</w:t>
            </w:r>
          </w:p>
        </w:tc>
        <w:tc>
          <w:tcPr>
            <w:tcW w:w="1426" w:type="dxa"/>
            <w:vAlign w:val="center"/>
          </w:tcPr>
          <w:p w14:paraId="41F9432D" w14:textId="4BB0DD6E" w:rsidR="000E5ECA" w:rsidRDefault="0079164A" w:rsidP="00EB0ED1">
            <w:pPr>
              <w:jc w:val="left"/>
            </w:pPr>
            <w:r>
              <w:t>11,423</w:t>
            </w:r>
          </w:p>
        </w:tc>
      </w:tr>
      <w:tr w:rsidR="000E5ECA" w14:paraId="7AC6F4CC" w14:textId="77777777" w:rsidTr="00EB0ED1">
        <w:tc>
          <w:tcPr>
            <w:tcW w:w="485" w:type="dxa"/>
          </w:tcPr>
          <w:p w14:paraId="26FAD820" w14:textId="77777777" w:rsidR="000E5ECA" w:rsidRDefault="000E5ECA" w:rsidP="00C45AB2">
            <w:r>
              <w:t>3</w:t>
            </w:r>
          </w:p>
        </w:tc>
        <w:tc>
          <w:tcPr>
            <w:tcW w:w="1374" w:type="dxa"/>
            <w:vAlign w:val="center"/>
          </w:tcPr>
          <w:p w14:paraId="00420052" w14:textId="77777777" w:rsidR="000E5ECA" w:rsidRDefault="000E5ECA" w:rsidP="00EB0ED1">
            <w:pPr>
              <w:jc w:val="left"/>
            </w:pPr>
            <w:r>
              <w:t>3000</w:t>
            </w:r>
          </w:p>
        </w:tc>
        <w:tc>
          <w:tcPr>
            <w:tcW w:w="1189" w:type="dxa"/>
            <w:vAlign w:val="center"/>
          </w:tcPr>
          <w:p w14:paraId="7F130235" w14:textId="6AA324FB" w:rsidR="000E5ECA" w:rsidRDefault="003A662C" w:rsidP="00EB0ED1">
            <w:pPr>
              <w:jc w:val="left"/>
            </w:pPr>
            <w:r>
              <w:t>52,78%</w:t>
            </w:r>
          </w:p>
        </w:tc>
        <w:tc>
          <w:tcPr>
            <w:tcW w:w="1355" w:type="dxa"/>
            <w:vAlign w:val="center"/>
          </w:tcPr>
          <w:p w14:paraId="1748A2D8" w14:textId="02C0D6A9" w:rsidR="000E5ECA" w:rsidRDefault="00514F8A" w:rsidP="00EB0ED1">
            <w:pPr>
              <w:jc w:val="left"/>
            </w:pPr>
            <w:r>
              <w:t>1: 51,0</w:t>
            </w:r>
            <w:r w:rsidR="000E5ECA">
              <w:t>%</w:t>
            </w:r>
          </w:p>
          <w:p w14:paraId="589BF66F" w14:textId="4B31F440" w:rsidR="000E5ECA" w:rsidRDefault="00514F8A" w:rsidP="00EB0ED1">
            <w:pPr>
              <w:jc w:val="left"/>
            </w:pPr>
            <w:r>
              <w:t>2: 51,0</w:t>
            </w:r>
            <w:r w:rsidR="000E5ECA">
              <w:t>%</w:t>
            </w:r>
          </w:p>
          <w:p w14:paraId="7249E27A" w14:textId="3F179C7E" w:rsidR="000E5ECA" w:rsidRDefault="00514F8A" w:rsidP="00EB0ED1">
            <w:pPr>
              <w:jc w:val="left"/>
            </w:pPr>
            <w:r>
              <w:t>3: 59,1</w:t>
            </w:r>
            <w:r w:rsidR="000E5ECA">
              <w:t>%</w:t>
            </w:r>
          </w:p>
          <w:p w14:paraId="17826094" w14:textId="068D4A70" w:rsidR="000E5ECA" w:rsidRDefault="00514F8A" w:rsidP="00EB0ED1">
            <w:pPr>
              <w:jc w:val="left"/>
            </w:pPr>
            <w:r>
              <w:t>4: 36,4</w:t>
            </w:r>
            <w:r w:rsidR="000E5ECA">
              <w:t>%</w:t>
            </w:r>
          </w:p>
        </w:tc>
        <w:tc>
          <w:tcPr>
            <w:tcW w:w="1426" w:type="dxa"/>
            <w:vAlign w:val="center"/>
          </w:tcPr>
          <w:p w14:paraId="7FBFC3C9" w14:textId="3AC03A32" w:rsidR="000E5ECA" w:rsidRDefault="004A6C61" w:rsidP="00EB0ED1">
            <w:pPr>
              <w:jc w:val="left"/>
            </w:pPr>
            <w:r>
              <w:t>15,029</w:t>
            </w:r>
          </w:p>
        </w:tc>
      </w:tr>
      <w:tr w:rsidR="000E5ECA" w14:paraId="5568E666" w14:textId="77777777" w:rsidTr="00EB0ED1">
        <w:tc>
          <w:tcPr>
            <w:tcW w:w="485" w:type="dxa"/>
          </w:tcPr>
          <w:p w14:paraId="3DAA1CD6" w14:textId="77777777" w:rsidR="000E5ECA" w:rsidRDefault="000E5ECA" w:rsidP="00C45AB2">
            <w:r>
              <w:t>4</w:t>
            </w:r>
          </w:p>
        </w:tc>
        <w:tc>
          <w:tcPr>
            <w:tcW w:w="1374" w:type="dxa"/>
            <w:vAlign w:val="center"/>
          </w:tcPr>
          <w:p w14:paraId="422118C8" w14:textId="77777777" w:rsidR="000E5ECA" w:rsidRDefault="000E5ECA" w:rsidP="00EB0ED1">
            <w:pPr>
              <w:jc w:val="left"/>
            </w:pPr>
            <w:r>
              <w:t>4000</w:t>
            </w:r>
          </w:p>
        </w:tc>
        <w:tc>
          <w:tcPr>
            <w:tcW w:w="1189" w:type="dxa"/>
            <w:vAlign w:val="center"/>
          </w:tcPr>
          <w:p w14:paraId="0AC07EBC" w14:textId="4A11ABDF" w:rsidR="000E5ECA" w:rsidRDefault="003A662C" w:rsidP="00EB0ED1">
            <w:pPr>
              <w:jc w:val="left"/>
            </w:pPr>
            <w:r>
              <w:t>55,24%</w:t>
            </w:r>
          </w:p>
        </w:tc>
        <w:tc>
          <w:tcPr>
            <w:tcW w:w="1355" w:type="dxa"/>
            <w:vAlign w:val="center"/>
          </w:tcPr>
          <w:p w14:paraId="15CAB01E" w14:textId="3A369FB8" w:rsidR="000E5ECA" w:rsidRDefault="00D11683" w:rsidP="00EB0ED1">
            <w:pPr>
              <w:jc w:val="left"/>
            </w:pPr>
            <w:r>
              <w:t>1: 40,8</w:t>
            </w:r>
            <w:r w:rsidR="000E5ECA">
              <w:t>%</w:t>
            </w:r>
          </w:p>
          <w:p w14:paraId="1BD31CC2" w14:textId="2063B26C" w:rsidR="000E5ECA" w:rsidRDefault="00D11683" w:rsidP="00EB0ED1">
            <w:pPr>
              <w:jc w:val="left"/>
            </w:pPr>
            <w:r>
              <w:t>2: 39,2</w:t>
            </w:r>
            <w:r w:rsidR="000E5ECA">
              <w:t>%</w:t>
            </w:r>
          </w:p>
          <w:p w14:paraId="0D02F840" w14:textId="192D0264" w:rsidR="000E5ECA" w:rsidRDefault="00D11683" w:rsidP="00EB0ED1">
            <w:pPr>
              <w:jc w:val="left"/>
            </w:pPr>
            <w:r>
              <w:t>3: 43,9</w:t>
            </w:r>
            <w:r w:rsidR="000E5ECA">
              <w:t>%</w:t>
            </w:r>
          </w:p>
          <w:p w14:paraId="45FA6473" w14:textId="0CBFD89D" w:rsidR="000E5ECA" w:rsidRDefault="00D11683" w:rsidP="00EB0ED1">
            <w:pPr>
              <w:jc w:val="left"/>
            </w:pPr>
            <w:r>
              <w:t>4: 44,4</w:t>
            </w:r>
            <w:r w:rsidR="000E5ECA">
              <w:t>%</w:t>
            </w:r>
          </w:p>
        </w:tc>
        <w:tc>
          <w:tcPr>
            <w:tcW w:w="1426" w:type="dxa"/>
            <w:vAlign w:val="center"/>
          </w:tcPr>
          <w:p w14:paraId="31EC6845" w14:textId="4218FC59" w:rsidR="000E5ECA" w:rsidRDefault="00C84192" w:rsidP="00EB0ED1">
            <w:pPr>
              <w:jc w:val="left"/>
            </w:pPr>
            <w:r>
              <w:t>18,520</w:t>
            </w:r>
          </w:p>
        </w:tc>
      </w:tr>
      <w:tr w:rsidR="000E5ECA" w14:paraId="6380510A" w14:textId="77777777" w:rsidTr="00EB0ED1">
        <w:tc>
          <w:tcPr>
            <w:tcW w:w="485" w:type="dxa"/>
          </w:tcPr>
          <w:p w14:paraId="345BADE6" w14:textId="77777777" w:rsidR="000E5ECA" w:rsidRDefault="000E5ECA" w:rsidP="00C45AB2">
            <w:r>
              <w:t>5</w:t>
            </w:r>
          </w:p>
        </w:tc>
        <w:tc>
          <w:tcPr>
            <w:tcW w:w="1374" w:type="dxa"/>
            <w:vAlign w:val="center"/>
          </w:tcPr>
          <w:p w14:paraId="3C2B1809" w14:textId="77777777" w:rsidR="000E5ECA" w:rsidRDefault="000E5ECA" w:rsidP="00EB0ED1">
            <w:pPr>
              <w:jc w:val="left"/>
            </w:pPr>
            <w:r>
              <w:t>5000</w:t>
            </w:r>
          </w:p>
        </w:tc>
        <w:tc>
          <w:tcPr>
            <w:tcW w:w="1189" w:type="dxa"/>
            <w:vAlign w:val="center"/>
          </w:tcPr>
          <w:p w14:paraId="5C45F60C" w14:textId="6C5726AF" w:rsidR="000E5ECA" w:rsidRDefault="003A662C" w:rsidP="00EB0ED1">
            <w:pPr>
              <w:jc w:val="left"/>
            </w:pPr>
            <w:r>
              <w:t>54,03%</w:t>
            </w:r>
          </w:p>
        </w:tc>
        <w:tc>
          <w:tcPr>
            <w:tcW w:w="1355" w:type="dxa"/>
            <w:vAlign w:val="center"/>
          </w:tcPr>
          <w:p w14:paraId="02FD0FF7" w14:textId="0C0634CE" w:rsidR="000E5ECA" w:rsidRDefault="00D11683" w:rsidP="00EB0ED1">
            <w:pPr>
              <w:jc w:val="left"/>
            </w:pPr>
            <w:r>
              <w:t>1: 54,3</w:t>
            </w:r>
            <w:r w:rsidR="000E5ECA">
              <w:t>%</w:t>
            </w:r>
          </w:p>
          <w:p w14:paraId="415A35E5" w14:textId="46036865" w:rsidR="000E5ECA" w:rsidRDefault="00D11683" w:rsidP="00EB0ED1">
            <w:pPr>
              <w:jc w:val="left"/>
            </w:pPr>
            <w:r>
              <w:t>2: 41,2</w:t>
            </w:r>
            <w:r w:rsidR="000E5ECA">
              <w:t>%</w:t>
            </w:r>
          </w:p>
          <w:p w14:paraId="3CD270C1" w14:textId="2F061424" w:rsidR="000E5ECA" w:rsidRDefault="00D11683" w:rsidP="00EB0ED1">
            <w:pPr>
              <w:jc w:val="left"/>
            </w:pPr>
            <w:r>
              <w:t>3: 66,2</w:t>
            </w:r>
            <w:r w:rsidR="000E5ECA">
              <w:t>%</w:t>
            </w:r>
          </w:p>
          <w:p w14:paraId="703C6F6E" w14:textId="799FADC6" w:rsidR="000E5ECA" w:rsidRDefault="00D11683" w:rsidP="00EB0ED1">
            <w:pPr>
              <w:jc w:val="left"/>
            </w:pPr>
            <w:r>
              <w:t>4: 68,4</w:t>
            </w:r>
            <w:r w:rsidR="000E5ECA">
              <w:t>%</w:t>
            </w:r>
          </w:p>
        </w:tc>
        <w:tc>
          <w:tcPr>
            <w:tcW w:w="1426" w:type="dxa"/>
            <w:vAlign w:val="center"/>
          </w:tcPr>
          <w:p w14:paraId="598BCE90" w14:textId="1DB80661" w:rsidR="000E5ECA" w:rsidRDefault="001F1012" w:rsidP="00EB0ED1">
            <w:pPr>
              <w:jc w:val="left"/>
            </w:pPr>
            <w:r>
              <w:t>22,250</w:t>
            </w:r>
          </w:p>
        </w:tc>
      </w:tr>
    </w:tbl>
    <w:p w14:paraId="16D6D5D4" w14:textId="0B474E74" w:rsidR="000625E5" w:rsidRDefault="000625E5" w:rsidP="004D3BF2"/>
    <w:p w14:paraId="0AA4951F" w14:textId="0A08D549" w:rsidR="002A53AB" w:rsidRDefault="00D6255D" w:rsidP="004D3BF2">
      <w:r>
        <w:tab/>
      </w:r>
      <w:r w:rsidR="00A62FD1">
        <w:t xml:space="preserve">Dari hasil percobaan, waktu yang dibutuhkan untuk proses transformasi pada operasi insert dan delete memiliki nilai yang hampir sama. Namun untuk proses transformasi operasi update memiliki waktu yang lebih lama. Grafik perbandingan masing-masing operasi untuk setiap perbandingan jumlah kueri dapat dilihat pada </w:t>
      </w:r>
      <w:r w:rsidR="00A62FD1">
        <w:fldChar w:fldCharType="begin"/>
      </w:r>
      <w:r w:rsidR="00A62FD1">
        <w:instrText xml:space="preserve"> REF _Ref483806812 \h </w:instrText>
      </w:r>
      <w:r w:rsidR="00A62FD1">
        <w:fldChar w:fldCharType="separate"/>
      </w:r>
      <w:r w:rsidR="00A62FD1">
        <w:t xml:space="preserve">Gambar </w:t>
      </w:r>
      <w:r w:rsidR="00A62FD1">
        <w:rPr>
          <w:noProof/>
        </w:rPr>
        <w:t>5</w:t>
      </w:r>
      <w:r w:rsidR="00A62FD1">
        <w:t>.</w:t>
      </w:r>
      <w:r w:rsidR="00A62FD1">
        <w:rPr>
          <w:noProof/>
        </w:rPr>
        <w:t>7</w:t>
      </w:r>
      <w:r w:rsidR="00A62FD1">
        <w:fldChar w:fldCharType="end"/>
      </w:r>
      <w:r w:rsidR="00A62FD1">
        <w:t>.</w:t>
      </w:r>
    </w:p>
    <w:p w14:paraId="4A427202" w14:textId="77777777" w:rsidR="000C2326" w:rsidRDefault="00ED2154" w:rsidP="000C2326">
      <w:pPr>
        <w:keepNext/>
      </w:pPr>
      <w:r>
        <w:rPr>
          <w:noProof/>
          <w:lang w:eastAsia="id-ID"/>
        </w:rPr>
        <w:lastRenderedPageBreak/>
        <w:drawing>
          <wp:inline distT="0" distB="0" distL="0" distR="0" wp14:anchorId="4BD051AC" wp14:editId="0D824A29">
            <wp:extent cx="3707765" cy="2574824"/>
            <wp:effectExtent l="0" t="0" r="6985" b="165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2F9E17F6" w14:textId="2616987E" w:rsidR="00ED2154" w:rsidRDefault="000C2326" w:rsidP="000C2326">
      <w:pPr>
        <w:pStyle w:val="Caption"/>
      </w:pPr>
      <w:bookmarkStart w:id="77" w:name="_Ref483806812"/>
      <w:r>
        <w:t xml:space="preserve">Gambar </w:t>
      </w:r>
      <w:r w:rsidR="006218AF">
        <w:fldChar w:fldCharType="begin"/>
      </w:r>
      <w:r w:rsidR="006218AF">
        <w:instrText xml:space="preserve"> STYLEREF 1 \s </w:instrText>
      </w:r>
      <w:r w:rsidR="006218AF">
        <w:fldChar w:fldCharType="separate"/>
      </w:r>
      <w:r w:rsidR="006218AF">
        <w:rPr>
          <w:noProof/>
        </w:rPr>
        <w:t>5</w:t>
      </w:r>
      <w:r w:rsidR="006218AF">
        <w:fldChar w:fldCharType="end"/>
      </w:r>
      <w:r w:rsidR="006218AF">
        <w:t>.</w:t>
      </w:r>
      <w:r w:rsidR="006218AF">
        <w:fldChar w:fldCharType="begin"/>
      </w:r>
      <w:r w:rsidR="006218AF">
        <w:instrText xml:space="preserve"> SEQ Gambar \* ARABIC \s 1 </w:instrText>
      </w:r>
      <w:r w:rsidR="006218AF">
        <w:fldChar w:fldCharType="separate"/>
      </w:r>
      <w:r w:rsidR="006218AF">
        <w:rPr>
          <w:noProof/>
        </w:rPr>
        <w:t>7</w:t>
      </w:r>
      <w:r w:rsidR="006218AF">
        <w:fldChar w:fldCharType="end"/>
      </w:r>
      <w:bookmarkEnd w:id="77"/>
      <w:r>
        <w:t xml:space="preserve"> Perbandingan Waktu Transformasi pada Transformasi Kueri Insert, Update dan Delete</w:t>
      </w:r>
    </w:p>
    <w:p w14:paraId="35A15BF2" w14:textId="77777777" w:rsidR="002965C9" w:rsidRDefault="002965C9" w:rsidP="002965C9"/>
    <w:p w14:paraId="4769EC73" w14:textId="02EDE93F" w:rsidR="002965C9" w:rsidRDefault="002965C9" w:rsidP="002965C9">
      <w:pPr>
        <w:pStyle w:val="Heading3"/>
      </w:pPr>
      <w:r>
        <w:t>Evaluasi</w:t>
      </w:r>
    </w:p>
    <w:p w14:paraId="7C19CC5B" w14:textId="77777777" w:rsidR="002965C9" w:rsidRDefault="002965C9" w:rsidP="002965C9"/>
    <w:p w14:paraId="04C1C14A" w14:textId="7E7F1DE9" w:rsidR="002965C9" w:rsidRDefault="002965C9" w:rsidP="002965C9">
      <w:pPr>
        <w:ind w:firstLine="720"/>
      </w:pPr>
      <w:r>
        <w:t>Berdasarkan hasil uji coba, sistem dapat berjalan sesuai dengan skenario pada sub bab 5.3. Da</w:t>
      </w:r>
      <w:r w:rsidR="005E681B">
        <w:t>ri pengujian</w:t>
      </w:r>
      <w:r>
        <w:t xml:space="preserve"> fungsionalitas, </w:t>
      </w:r>
      <w:r w:rsidR="00246A24">
        <w:t xml:space="preserve">semua fungsi dapat berjalan sesuai dengan harapan. Namun, untuk proses pengambilan data pada MySQL, terdapat satu antar muka dengan waktu respon yang melebih batas. MySQL tidak cukup tangguh untuk menangani kueri yang membutuhkan pengambilan data </w:t>
      </w:r>
      <w:r w:rsidR="00D267CB">
        <w:t xml:space="preserve">ke </w:t>
      </w:r>
      <w:r w:rsidR="00246A24">
        <w:t xml:space="preserve">lebih dari satu tabel pada </w:t>
      </w:r>
      <w:r w:rsidR="00D267CB">
        <w:t xml:space="preserve">tabel yang memiliki </w:t>
      </w:r>
      <w:r w:rsidR="00246A24">
        <w:t xml:space="preserve">jumlah data </w:t>
      </w:r>
      <w:r w:rsidR="00D267CB">
        <w:t>yang</w:t>
      </w:r>
      <w:r w:rsidR="00246A24">
        <w:t xml:space="preserve"> banyak. Disisi lain, HBase mampu menangani semua permintaan </w:t>
      </w:r>
      <w:r w:rsidR="00D267CB">
        <w:t xml:space="preserve">pemrosesan </w:t>
      </w:r>
      <w:r w:rsidR="00246A24">
        <w:t xml:space="preserve">kueri dari setiap antar muka yang diujicobakan. </w:t>
      </w:r>
    </w:p>
    <w:p w14:paraId="0906112A" w14:textId="032218F6" w:rsidR="00246A24" w:rsidRPr="002965C9" w:rsidRDefault="00246A24" w:rsidP="002965C9">
      <w:pPr>
        <w:ind w:firstLine="720"/>
      </w:pPr>
      <w:r>
        <w:t xml:space="preserve">Dari sisi kapasitas dan performa, </w:t>
      </w:r>
      <w:r w:rsidR="00E35115">
        <w:t xml:space="preserve">untuk semua skenario yang diujikan, </w:t>
      </w:r>
      <w:r>
        <w:t xml:space="preserve">jumlah persentase sumber daya memori RAM yang digunakan cenderung konstan </w:t>
      </w:r>
      <w:r w:rsidR="00D267CB">
        <w:t xml:space="preserve">berkisar </w:t>
      </w:r>
      <w:r>
        <w:t xml:space="preserve">pada angka 40%-60%. Sumber daya processor yang digunakan menghasilkan angka yang </w:t>
      </w:r>
      <w:r>
        <w:lastRenderedPageBreak/>
        <w:t>bervariasi</w:t>
      </w:r>
      <w:r w:rsidR="00E35115">
        <w:t xml:space="preserve">. </w:t>
      </w:r>
      <w:r w:rsidR="00712A65">
        <w:t xml:space="preserve">Rata-rata persentase processor yang digunakan untuk proses inisialisasi adalah sekitar 60%. Proses transformasi kueri mengabiskan </w:t>
      </w:r>
      <w:r w:rsidR="003B4FC9">
        <w:t xml:space="preserve">rata-rata </w:t>
      </w:r>
      <w:r w:rsidR="00712A65">
        <w:t>sumber daya processor lebi</w:t>
      </w:r>
      <w:r w:rsidR="0071726B">
        <w:t>h sedikit yaitu</w:t>
      </w:r>
      <w:r w:rsidR="00712A65">
        <w:t xml:space="preserve"> </w:t>
      </w:r>
      <w:r w:rsidR="0071726B">
        <w:t xml:space="preserve">53,3% untuk kueri </w:t>
      </w:r>
      <w:r w:rsidR="0071726B" w:rsidRPr="0015360C">
        <w:rPr>
          <w:i/>
        </w:rPr>
        <w:t>insert</w:t>
      </w:r>
      <w:r w:rsidR="0071726B">
        <w:t xml:space="preserve">, 19,05% untuk kueri </w:t>
      </w:r>
      <w:r w:rsidR="0071726B" w:rsidRPr="0015360C">
        <w:rPr>
          <w:i/>
        </w:rPr>
        <w:t>update</w:t>
      </w:r>
      <w:r w:rsidR="0071726B">
        <w:t xml:space="preserve"> dan 42,9% untuk </w:t>
      </w:r>
      <w:r w:rsidR="0015360C">
        <w:t xml:space="preserve">kueri </w:t>
      </w:r>
      <w:r w:rsidR="0015360C" w:rsidRPr="0015360C">
        <w:rPr>
          <w:i/>
        </w:rPr>
        <w:t>delete</w:t>
      </w:r>
      <w:r w:rsidR="0015360C">
        <w:t xml:space="preserve">. Proses transformasi kueri </w:t>
      </w:r>
      <w:r w:rsidR="0015360C" w:rsidRPr="0015360C">
        <w:rPr>
          <w:i/>
        </w:rPr>
        <w:t>update</w:t>
      </w:r>
      <w:r w:rsidR="0015360C">
        <w:t xml:space="preserve"> memiliki angka persentase paling kecil, berkebalikan dengan waktu transfomasinya yang paling lama. </w:t>
      </w:r>
    </w:p>
    <w:p w14:paraId="3804B4E9" w14:textId="397B2B69" w:rsidR="00F818E6" w:rsidRDefault="00F818E6" w:rsidP="00CE72A6">
      <w:pPr>
        <w:suppressAutoHyphens w:val="0"/>
        <w:rPr>
          <w:rFonts w:eastAsia="PMingLiU" w:cs="Arial"/>
          <w:b/>
          <w:bCs/>
          <w:kern w:val="1"/>
          <w:sz w:val="24"/>
          <w:szCs w:val="32"/>
        </w:rPr>
      </w:pPr>
      <w:r>
        <w:br w:type="page"/>
      </w:r>
    </w:p>
    <w:p w14:paraId="2E3A17A8" w14:textId="77777777" w:rsidR="004829FC" w:rsidRPr="00F818E6" w:rsidRDefault="004829FC" w:rsidP="00F818E6">
      <w:pPr>
        <w:jc w:val="center"/>
        <w:rPr>
          <w:b/>
          <w:i/>
        </w:rPr>
        <w:sectPr w:rsidR="004829FC" w:rsidRPr="00F818E6">
          <w:headerReference w:type="default" r:id="rId101"/>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78" w:name="_Toc454782872"/>
      <w:r w:rsidRPr="006D580B">
        <w:lastRenderedPageBreak/>
        <w:t>BAB VI</w:t>
      </w:r>
      <w:r>
        <w:br/>
        <w:t>KESIMPULAN DAN SARAN</w:t>
      </w:r>
      <w:bookmarkEnd w:id="78"/>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79" w:name="_Toc454782873"/>
      <w:r>
        <w:t>Kesimpulan</w:t>
      </w:r>
      <w:bookmarkEnd w:id="79"/>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1A4FF3F4" w:rsidR="002A1271" w:rsidRDefault="00044C61" w:rsidP="00242D16">
      <w:pPr>
        <w:numPr>
          <w:ilvl w:val="0"/>
          <w:numId w:val="15"/>
        </w:numPr>
        <w:ind w:left="851" w:hanging="283"/>
      </w:pPr>
      <w:r>
        <w:t xml:space="preserve">Data adapter dapat digunakan sebagai sistem untuk mensinkronisasi antara basis data SQL dan basis data NoSQL. Dari hasil pengujian, proses sinkronisasi berhasil bekerja 100% sukses dan kedua basis data memiliki data yang sama. </w:t>
      </w:r>
      <w:r w:rsidR="00611365">
        <w:t xml:space="preserve">Dengan menggunakan pendekatan kueri </w:t>
      </w:r>
      <w:r w:rsidR="00611365" w:rsidRPr="00611365">
        <w:rPr>
          <w:i/>
        </w:rPr>
        <w:t>direct access</w:t>
      </w:r>
      <w:r w:rsidR="00611365">
        <w:t>, aplikasi tetap dapat mengakses basis data saat proses sinkronisasi sedang berlangsung.</w:t>
      </w:r>
    </w:p>
    <w:p w14:paraId="5D8C7FAD" w14:textId="73D6BF0F" w:rsidR="00D013FC" w:rsidRDefault="002476A3" w:rsidP="00242D16">
      <w:pPr>
        <w:numPr>
          <w:ilvl w:val="0"/>
          <w:numId w:val="15"/>
        </w:numPr>
        <w:ind w:left="851" w:hanging="283"/>
      </w:pPr>
      <w:r>
        <w:t xml:space="preserve">Berdasarkan hasil pengujian, untuk setiap peningkatan jumlah data atau kueri, persentase penggunaan memori RAM tidak mengalami peningkatan yang signifikan. Hal ini menunjukan jika sistem data adapter tidak membutuhkan kapasitas RAM yang terlalu besar. </w:t>
      </w:r>
      <w:r w:rsidR="00CA2B32">
        <w:t xml:space="preserve">Sedangkan untuk persentase processor, saat proses sinkronisasi sistem mengambil sumber daya yang cukup besar pada server basis data NoSQL. </w:t>
      </w:r>
    </w:p>
    <w:p w14:paraId="7DCABCB7" w14:textId="080C90F1" w:rsidR="002476A3" w:rsidRDefault="00F100E7" w:rsidP="00242D16">
      <w:pPr>
        <w:numPr>
          <w:ilvl w:val="0"/>
          <w:numId w:val="15"/>
        </w:numPr>
        <w:ind w:left="851" w:hanging="283"/>
      </w:pPr>
      <w:r>
        <w:t xml:space="preserve">Basis data NoSQL yaitu Apache HBase, memiliki kemampuan yang lebih baik jika dibandingkan dengan basis data relasional, yaitu MySQL, dalam hal melakukan kueri analisis pada banyak tabel dengan jumlah baris yang banyak. Hal ini ditunjukan dengan </w:t>
      </w:r>
      <w:r>
        <w:lastRenderedPageBreak/>
        <w:t xml:space="preserve">waktu respon yang dibutuhkan untuk mengambil data pada antar muka nomor 8 dan 11 pada </w:t>
      </w:r>
      <w:r>
        <w:fldChar w:fldCharType="begin"/>
      </w:r>
      <w:r>
        <w:instrText xml:space="preserve"> REF _Ref483853163 \h </w:instrText>
      </w:r>
      <w:r>
        <w:fldChar w:fldCharType="separate"/>
      </w:r>
      <w:r>
        <w:t xml:space="preserve">Gambar </w:t>
      </w:r>
      <w:r>
        <w:rPr>
          <w:noProof/>
        </w:rPr>
        <w:t>5</w:t>
      </w:r>
      <w:r>
        <w:t>.</w:t>
      </w:r>
      <w:r>
        <w:rPr>
          <w:noProof/>
        </w:rPr>
        <w:t>4</w:t>
      </w:r>
      <w:r>
        <w:fldChar w:fldCharType="end"/>
      </w:r>
      <w:r w:rsidR="00CA2B32">
        <w:t xml:space="preserve"> menunjukan waktu respon HBase lebih cepat dibandingkan dengan MySQL, bahkan pada nomor 11 respon MySQL melewati batas waktu</w:t>
      </w:r>
      <w:r>
        <w:t>.</w:t>
      </w:r>
      <w:r w:rsidR="00CA2B32">
        <w:t xml:space="preserve"> </w:t>
      </w:r>
      <w:r w:rsidR="00264057">
        <w:t>Hal</w:t>
      </w:r>
      <w:r w:rsidR="00CA2B32">
        <w:t xml:space="preserve"> ini menunjukan jika NoSQL layak</w:t>
      </w:r>
      <w:r w:rsidR="00264057">
        <w:t xml:space="preserve"> digunakan untuk </w:t>
      </w:r>
      <w:r w:rsidR="00CA2B32">
        <w:t>menangani permasalahan</w:t>
      </w:r>
      <w:r w:rsidR="00264057">
        <w:t xml:space="preserve"> </w:t>
      </w:r>
      <w:r w:rsidR="00264057" w:rsidRPr="00264057">
        <w:rPr>
          <w:i/>
        </w:rPr>
        <w:t>big data</w:t>
      </w:r>
      <w:r w:rsidR="00264057">
        <w:t>.</w:t>
      </w:r>
    </w:p>
    <w:p w14:paraId="2F5128A5" w14:textId="77777777" w:rsidR="004F0CA5" w:rsidRDefault="004F0CA5">
      <w:pPr>
        <w:pStyle w:val="Heading2"/>
        <w:spacing w:before="240" w:after="200"/>
        <w:ind w:left="540" w:hanging="540"/>
      </w:pPr>
      <w:bookmarkStart w:id="80" w:name="_Toc454782874"/>
      <w:r>
        <w:t>Saran</w:t>
      </w:r>
      <w:bookmarkEnd w:id="80"/>
    </w:p>
    <w:p w14:paraId="57911376" w14:textId="6C80D7A1" w:rsidR="004F0CA5" w:rsidRDefault="004F0CA5" w:rsidP="00112B1F">
      <w:pPr>
        <w:ind w:firstLine="540"/>
      </w:pPr>
      <w:r>
        <w:t xml:space="preserve">Saran yang diberikan untuk </w:t>
      </w:r>
      <w:r w:rsidR="00044C61">
        <w:t>pengembangan lebih lanjut terhadap sistem ini adalah sebagai berikut</w:t>
      </w:r>
      <w:r>
        <w:t>:</w:t>
      </w:r>
    </w:p>
    <w:p w14:paraId="154B2912" w14:textId="54492D50" w:rsidR="002C69CD" w:rsidRPr="002C69CD" w:rsidRDefault="00CA2B32" w:rsidP="002C69CD">
      <w:pPr>
        <w:numPr>
          <w:ilvl w:val="0"/>
          <w:numId w:val="14"/>
        </w:numPr>
        <w:spacing w:after="200"/>
        <w:ind w:left="851" w:hanging="284"/>
        <w:rPr>
          <w:lang w:val="en-GB"/>
        </w:rPr>
        <w:sectPr w:rsidR="002C69CD" w:rsidRPr="002C69CD" w:rsidSect="00F605B9">
          <w:type w:val="continuous"/>
          <w:pgSz w:w="8391" w:h="11906" w:code="11"/>
          <w:pgMar w:top="1418" w:right="1134" w:bottom="1418" w:left="1418" w:header="709" w:footer="709" w:gutter="0"/>
          <w:cols w:space="720"/>
          <w:titlePg/>
          <w:docGrid w:linePitch="360"/>
        </w:sectPr>
      </w:pPr>
      <w:r>
        <w:t xml:space="preserve">Mekanisme data adapter perlu dikembangkan lagi dengan </w:t>
      </w:r>
      <w:r w:rsidR="002C69CD">
        <w:t xml:space="preserve"> melakukan perbandingan dengan tipe basis data NoSQL lainnya.</w:t>
      </w:r>
    </w:p>
    <w:bookmarkStart w:id="81" w:name="_Toc454782875"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81"/>
        </w:p>
        <w:sdt>
          <w:sdtPr>
            <w:id w:val="111145805"/>
            <w:bibliography/>
          </w:sdtPr>
          <w:sdtContent>
            <w:p w14:paraId="15C4E8EC" w14:textId="77777777" w:rsidR="002C4753" w:rsidRDefault="00621F89">
              <w:pPr>
                <w:rPr>
                  <w:noProof/>
                  <w:sz w:val="20"/>
                  <w:szCs w:val="20"/>
                  <w:lang w:eastAsia="ko-K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5514"/>
              </w:tblGrid>
              <w:tr w:rsidR="002C4753" w14:paraId="63390C5B" w14:textId="77777777">
                <w:trPr>
                  <w:divId w:val="664557293"/>
                  <w:tblCellSpacing w:w="15" w:type="dxa"/>
                </w:trPr>
                <w:tc>
                  <w:tcPr>
                    <w:tcW w:w="50" w:type="pct"/>
                    <w:hideMark/>
                  </w:tcPr>
                  <w:p w14:paraId="55D7C8CE" w14:textId="77777777" w:rsidR="002C4753" w:rsidRDefault="002C4753">
                    <w:pPr>
                      <w:pStyle w:val="Bibliography"/>
                      <w:rPr>
                        <w:noProof/>
                        <w:sz w:val="24"/>
                        <w:szCs w:val="24"/>
                      </w:rPr>
                    </w:pPr>
                    <w:r>
                      <w:rPr>
                        <w:noProof/>
                      </w:rPr>
                      <w:t xml:space="preserve">[1] </w:t>
                    </w:r>
                  </w:p>
                </w:tc>
                <w:tc>
                  <w:tcPr>
                    <w:tcW w:w="0" w:type="auto"/>
                    <w:hideMark/>
                  </w:tcPr>
                  <w:p w14:paraId="523F58A8" w14:textId="77777777" w:rsidR="002C4753" w:rsidRDefault="002C4753">
                    <w:pPr>
                      <w:pStyle w:val="Bibliography"/>
                      <w:rPr>
                        <w:noProof/>
                      </w:rPr>
                    </w:pPr>
                    <w:r>
                      <w:rPr>
                        <w:noProof/>
                      </w:rPr>
                      <w:t>G. Audin, “No Jitter,” UBM, 2017. [Online]. Available: http://www.nojitter.com/post/240170228/the-network-impact-of-big-data. [Diakses 03 April 2017].</w:t>
                    </w:r>
                  </w:p>
                </w:tc>
              </w:tr>
              <w:tr w:rsidR="002C4753" w14:paraId="24DDD275" w14:textId="77777777">
                <w:trPr>
                  <w:divId w:val="664557293"/>
                  <w:tblCellSpacing w:w="15" w:type="dxa"/>
                </w:trPr>
                <w:tc>
                  <w:tcPr>
                    <w:tcW w:w="50" w:type="pct"/>
                    <w:hideMark/>
                  </w:tcPr>
                  <w:p w14:paraId="1E9BEB68" w14:textId="77777777" w:rsidR="002C4753" w:rsidRDefault="002C4753">
                    <w:pPr>
                      <w:pStyle w:val="Bibliography"/>
                      <w:rPr>
                        <w:noProof/>
                      </w:rPr>
                    </w:pPr>
                    <w:r>
                      <w:rPr>
                        <w:noProof/>
                      </w:rPr>
                      <w:t xml:space="preserve">[2] </w:t>
                    </w:r>
                  </w:p>
                </w:tc>
                <w:tc>
                  <w:tcPr>
                    <w:tcW w:w="0" w:type="auto"/>
                    <w:hideMark/>
                  </w:tcPr>
                  <w:p w14:paraId="5EA2C148" w14:textId="77777777" w:rsidR="002C4753" w:rsidRDefault="002C4753">
                    <w:pPr>
                      <w:pStyle w:val="Bibliography"/>
                      <w:rPr>
                        <w:noProof/>
                      </w:rPr>
                    </w:pPr>
                    <w:r>
                      <w:rPr>
                        <w:noProof/>
                      </w:rPr>
                      <w:t>Oracle, “Oracle,” Oracle, [Online]. Available: https://www.oracle.com/mysql/index.html. [Diakses 13 April 2017].</w:t>
                    </w:r>
                  </w:p>
                </w:tc>
              </w:tr>
              <w:tr w:rsidR="002C4753" w14:paraId="53EB37F9" w14:textId="77777777">
                <w:trPr>
                  <w:divId w:val="664557293"/>
                  <w:tblCellSpacing w:w="15" w:type="dxa"/>
                </w:trPr>
                <w:tc>
                  <w:tcPr>
                    <w:tcW w:w="50" w:type="pct"/>
                    <w:hideMark/>
                  </w:tcPr>
                  <w:p w14:paraId="6CDF8A2C" w14:textId="77777777" w:rsidR="002C4753" w:rsidRDefault="002C4753">
                    <w:pPr>
                      <w:pStyle w:val="Bibliography"/>
                      <w:rPr>
                        <w:noProof/>
                      </w:rPr>
                    </w:pPr>
                    <w:r>
                      <w:rPr>
                        <w:noProof/>
                      </w:rPr>
                      <w:t xml:space="preserve">[3] </w:t>
                    </w:r>
                  </w:p>
                </w:tc>
                <w:tc>
                  <w:tcPr>
                    <w:tcW w:w="0" w:type="auto"/>
                    <w:hideMark/>
                  </w:tcPr>
                  <w:p w14:paraId="56C4B89D" w14:textId="77777777" w:rsidR="002C4753" w:rsidRDefault="002C4753">
                    <w:pPr>
                      <w:pStyle w:val="Bibliography"/>
                      <w:rPr>
                        <w:noProof/>
                      </w:rPr>
                    </w:pPr>
                    <w:r>
                      <w:rPr>
                        <w:noProof/>
                      </w:rPr>
                      <w:t>COUCHBASE, “COUCHBASE,” COUCHBASE , 2017. [Online]. Available: https://www.couchbase.com/nosql-resources/why-nosql. [Diakses 13 April 2017].</w:t>
                    </w:r>
                  </w:p>
                </w:tc>
              </w:tr>
              <w:tr w:rsidR="002C4753" w14:paraId="7740958B" w14:textId="77777777">
                <w:trPr>
                  <w:divId w:val="664557293"/>
                  <w:tblCellSpacing w:w="15" w:type="dxa"/>
                </w:trPr>
                <w:tc>
                  <w:tcPr>
                    <w:tcW w:w="50" w:type="pct"/>
                    <w:hideMark/>
                  </w:tcPr>
                  <w:p w14:paraId="01CF3C9A" w14:textId="77777777" w:rsidR="002C4753" w:rsidRDefault="002C4753">
                    <w:pPr>
                      <w:pStyle w:val="Bibliography"/>
                      <w:rPr>
                        <w:noProof/>
                      </w:rPr>
                    </w:pPr>
                    <w:r>
                      <w:rPr>
                        <w:noProof/>
                      </w:rPr>
                      <w:t xml:space="preserve">[4] </w:t>
                    </w:r>
                  </w:p>
                </w:tc>
                <w:tc>
                  <w:tcPr>
                    <w:tcW w:w="0" w:type="auto"/>
                    <w:hideMark/>
                  </w:tcPr>
                  <w:p w14:paraId="06549E11" w14:textId="77777777" w:rsidR="002C4753" w:rsidRDefault="002C4753">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2C4753" w14:paraId="74156F40" w14:textId="77777777">
                <w:trPr>
                  <w:divId w:val="664557293"/>
                  <w:tblCellSpacing w:w="15" w:type="dxa"/>
                </w:trPr>
                <w:tc>
                  <w:tcPr>
                    <w:tcW w:w="50" w:type="pct"/>
                    <w:hideMark/>
                  </w:tcPr>
                  <w:p w14:paraId="03B5DC24" w14:textId="77777777" w:rsidR="002C4753" w:rsidRDefault="002C4753">
                    <w:pPr>
                      <w:pStyle w:val="Bibliography"/>
                      <w:rPr>
                        <w:noProof/>
                      </w:rPr>
                    </w:pPr>
                    <w:r>
                      <w:rPr>
                        <w:noProof/>
                      </w:rPr>
                      <w:t xml:space="preserve">[5] </w:t>
                    </w:r>
                  </w:p>
                </w:tc>
                <w:tc>
                  <w:tcPr>
                    <w:tcW w:w="0" w:type="auto"/>
                    <w:hideMark/>
                  </w:tcPr>
                  <w:p w14:paraId="72CB15EF" w14:textId="77777777" w:rsidR="002C4753" w:rsidRDefault="002C4753">
                    <w:pPr>
                      <w:pStyle w:val="Bibliography"/>
                      <w:rPr>
                        <w:noProof/>
                      </w:rPr>
                    </w:pPr>
                    <w:r>
                      <w:rPr>
                        <w:noProof/>
                      </w:rPr>
                      <w:t>S. Matteson, “TechRepublic,” CBS Interactive., 2017. [Online]. Available: http://www.techrepublic.com/blog/big-data-analytics/big-data-basic-concepts-and-benefits-explained/. [Diakses 2017 Mei 10].</w:t>
                    </w:r>
                  </w:p>
                </w:tc>
              </w:tr>
              <w:tr w:rsidR="002C4753" w14:paraId="0DFB09F7" w14:textId="77777777">
                <w:trPr>
                  <w:divId w:val="664557293"/>
                  <w:tblCellSpacing w:w="15" w:type="dxa"/>
                </w:trPr>
                <w:tc>
                  <w:tcPr>
                    <w:tcW w:w="50" w:type="pct"/>
                    <w:hideMark/>
                  </w:tcPr>
                  <w:p w14:paraId="7559ED26" w14:textId="77777777" w:rsidR="002C4753" w:rsidRDefault="002C4753">
                    <w:pPr>
                      <w:pStyle w:val="Bibliography"/>
                      <w:rPr>
                        <w:noProof/>
                      </w:rPr>
                    </w:pPr>
                    <w:r>
                      <w:rPr>
                        <w:noProof/>
                      </w:rPr>
                      <w:t xml:space="preserve">[6] </w:t>
                    </w:r>
                  </w:p>
                </w:tc>
                <w:tc>
                  <w:tcPr>
                    <w:tcW w:w="0" w:type="auto"/>
                    <w:hideMark/>
                  </w:tcPr>
                  <w:p w14:paraId="15EBB13C" w14:textId="77777777" w:rsidR="002C4753" w:rsidRDefault="002C4753">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2C4753" w14:paraId="10EDC2AD" w14:textId="77777777">
                <w:trPr>
                  <w:divId w:val="664557293"/>
                  <w:tblCellSpacing w:w="15" w:type="dxa"/>
                </w:trPr>
                <w:tc>
                  <w:tcPr>
                    <w:tcW w:w="50" w:type="pct"/>
                    <w:hideMark/>
                  </w:tcPr>
                  <w:p w14:paraId="72BA00ED" w14:textId="77777777" w:rsidR="002C4753" w:rsidRDefault="002C4753">
                    <w:pPr>
                      <w:pStyle w:val="Bibliography"/>
                      <w:rPr>
                        <w:noProof/>
                      </w:rPr>
                    </w:pPr>
                    <w:r>
                      <w:rPr>
                        <w:noProof/>
                      </w:rPr>
                      <w:t xml:space="preserve">[7] </w:t>
                    </w:r>
                  </w:p>
                </w:tc>
                <w:tc>
                  <w:tcPr>
                    <w:tcW w:w="0" w:type="auto"/>
                    <w:hideMark/>
                  </w:tcPr>
                  <w:p w14:paraId="64C266C7" w14:textId="77777777" w:rsidR="002C4753" w:rsidRDefault="002C4753">
                    <w:pPr>
                      <w:pStyle w:val="Bibliography"/>
                      <w:rPr>
                        <w:noProof/>
                      </w:rPr>
                    </w:pPr>
                    <w:r>
                      <w:rPr>
                        <w:noProof/>
                      </w:rPr>
                      <w:t>SAS Institute Inc., “SAS US,” SAS Institute Inc., 2017. [Online]. Available: https://www.sas.com/en_us/insights/big-data/what-is-big-data.html. [Diakses 12 Mei 2017].</w:t>
                    </w:r>
                  </w:p>
                </w:tc>
              </w:tr>
              <w:tr w:rsidR="002C4753" w14:paraId="5E3E2561" w14:textId="77777777">
                <w:trPr>
                  <w:divId w:val="664557293"/>
                  <w:tblCellSpacing w:w="15" w:type="dxa"/>
                </w:trPr>
                <w:tc>
                  <w:tcPr>
                    <w:tcW w:w="50" w:type="pct"/>
                    <w:hideMark/>
                  </w:tcPr>
                  <w:p w14:paraId="0C522D49" w14:textId="77777777" w:rsidR="002C4753" w:rsidRDefault="002C4753">
                    <w:pPr>
                      <w:pStyle w:val="Bibliography"/>
                      <w:rPr>
                        <w:noProof/>
                      </w:rPr>
                    </w:pPr>
                    <w:r>
                      <w:rPr>
                        <w:noProof/>
                      </w:rPr>
                      <w:t xml:space="preserve">[8] </w:t>
                    </w:r>
                  </w:p>
                </w:tc>
                <w:tc>
                  <w:tcPr>
                    <w:tcW w:w="0" w:type="auto"/>
                    <w:hideMark/>
                  </w:tcPr>
                  <w:p w14:paraId="479FF31B" w14:textId="77777777" w:rsidR="002C4753" w:rsidRDefault="002C4753">
                    <w:pPr>
                      <w:pStyle w:val="Bibliography"/>
                      <w:rPr>
                        <w:noProof/>
                      </w:rPr>
                    </w:pPr>
                    <w:r>
                      <w:rPr>
                        <w:noProof/>
                      </w:rPr>
                      <w:t xml:space="preserve">P. K. Pankaj Sareen, “NOSQL DATABASE AND ITS COMPARISON WITH SQL DATABASE,” </w:t>
                    </w:r>
                    <w:r>
                      <w:rPr>
                        <w:i/>
                        <w:iCs/>
                        <w:noProof/>
                      </w:rPr>
                      <w:t xml:space="preserve">International Journal of Computer Science &amp; Communication Networks, </w:t>
                    </w:r>
                    <w:r>
                      <w:rPr>
                        <w:noProof/>
                      </w:rPr>
                      <w:t xml:space="preserve">vol. 5, pp. 293-298. </w:t>
                    </w:r>
                  </w:p>
                </w:tc>
              </w:tr>
              <w:tr w:rsidR="002C4753" w14:paraId="152D672D" w14:textId="77777777">
                <w:trPr>
                  <w:divId w:val="664557293"/>
                  <w:tblCellSpacing w:w="15" w:type="dxa"/>
                </w:trPr>
                <w:tc>
                  <w:tcPr>
                    <w:tcW w:w="50" w:type="pct"/>
                    <w:hideMark/>
                  </w:tcPr>
                  <w:p w14:paraId="112CDA86" w14:textId="77777777" w:rsidR="002C4753" w:rsidRDefault="002C4753">
                    <w:pPr>
                      <w:pStyle w:val="Bibliography"/>
                      <w:rPr>
                        <w:noProof/>
                      </w:rPr>
                    </w:pPr>
                    <w:r>
                      <w:rPr>
                        <w:noProof/>
                      </w:rPr>
                      <w:lastRenderedPageBreak/>
                      <w:t xml:space="preserve">[9] </w:t>
                    </w:r>
                  </w:p>
                </w:tc>
                <w:tc>
                  <w:tcPr>
                    <w:tcW w:w="0" w:type="auto"/>
                    <w:hideMark/>
                  </w:tcPr>
                  <w:p w14:paraId="00C809D2" w14:textId="77777777" w:rsidR="002C4753" w:rsidRDefault="002C4753">
                    <w:pPr>
                      <w:pStyle w:val="Bibliography"/>
                      <w:rPr>
                        <w:noProof/>
                      </w:rPr>
                    </w:pPr>
                    <w:r>
                      <w:rPr>
                        <w:noProof/>
                      </w:rPr>
                      <w:t xml:space="preserve">G. C. Everest, Database Management: Objectives, System Functions, and Administration, New York: McGraw-Hill Companies, 1986. </w:t>
                    </w:r>
                  </w:p>
                </w:tc>
              </w:tr>
              <w:tr w:rsidR="002C4753" w14:paraId="3D46B1A0" w14:textId="77777777">
                <w:trPr>
                  <w:divId w:val="664557293"/>
                  <w:tblCellSpacing w:w="15" w:type="dxa"/>
                </w:trPr>
                <w:tc>
                  <w:tcPr>
                    <w:tcW w:w="50" w:type="pct"/>
                    <w:hideMark/>
                  </w:tcPr>
                  <w:p w14:paraId="09DBF16F" w14:textId="77777777" w:rsidR="002C4753" w:rsidRDefault="002C4753">
                    <w:pPr>
                      <w:pStyle w:val="Bibliography"/>
                      <w:rPr>
                        <w:noProof/>
                      </w:rPr>
                    </w:pPr>
                    <w:r>
                      <w:rPr>
                        <w:noProof/>
                      </w:rPr>
                      <w:t xml:space="preserve">[10] </w:t>
                    </w:r>
                  </w:p>
                </w:tc>
                <w:tc>
                  <w:tcPr>
                    <w:tcW w:w="0" w:type="auto"/>
                    <w:hideMark/>
                  </w:tcPr>
                  <w:p w14:paraId="55C9E443" w14:textId="77777777" w:rsidR="002C4753" w:rsidRDefault="002C4753">
                    <w:pPr>
                      <w:pStyle w:val="Bibliography"/>
                      <w:rPr>
                        <w:noProof/>
                      </w:rPr>
                    </w:pPr>
                    <w:r>
                      <w:rPr>
                        <w:noProof/>
                      </w:rPr>
                      <w:t>P. ". D. D. Christensson, “Techterms.com,” Sharpened Production , 16 July 2016. [Online]. Available: https://techterms.com/definition/relational_database.. [Diakses 28 March 2017].</w:t>
                    </w:r>
                  </w:p>
                </w:tc>
              </w:tr>
              <w:tr w:rsidR="002C4753" w14:paraId="26A425D0" w14:textId="77777777">
                <w:trPr>
                  <w:divId w:val="664557293"/>
                  <w:tblCellSpacing w:w="15" w:type="dxa"/>
                </w:trPr>
                <w:tc>
                  <w:tcPr>
                    <w:tcW w:w="50" w:type="pct"/>
                    <w:hideMark/>
                  </w:tcPr>
                  <w:p w14:paraId="5C1909A9" w14:textId="77777777" w:rsidR="002C4753" w:rsidRDefault="002C4753">
                    <w:pPr>
                      <w:pStyle w:val="Bibliography"/>
                      <w:rPr>
                        <w:noProof/>
                      </w:rPr>
                    </w:pPr>
                    <w:r>
                      <w:rPr>
                        <w:noProof/>
                      </w:rPr>
                      <w:t xml:space="preserve">[11] </w:t>
                    </w:r>
                  </w:p>
                </w:tc>
                <w:tc>
                  <w:tcPr>
                    <w:tcW w:w="0" w:type="auto"/>
                    <w:hideMark/>
                  </w:tcPr>
                  <w:p w14:paraId="47947D9F" w14:textId="77777777" w:rsidR="002C4753" w:rsidRDefault="002C4753">
                    <w:pPr>
                      <w:pStyle w:val="Bibliography"/>
                      <w:rPr>
                        <w:noProof/>
                      </w:rPr>
                    </w:pPr>
                    <w:r>
                      <w:rPr>
                        <w:noProof/>
                      </w:rPr>
                      <w:t>M. Rouse, “TechTarget.com,” TechTarget, 10 2011. [Online]. Available: http://searchdatamanagement.techtarget.com/definition/NoSQL-Not-Only-SQL. [Diakses 20 10 2016].</w:t>
                    </w:r>
                  </w:p>
                </w:tc>
              </w:tr>
              <w:tr w:rsidR="002C4753" w14:paraId="3F7B95C6" w14:textId="77777777">
                <w:trPr>
                  <w:divId w:val="664557293"/>
                  <w:tblCellSpacing w:w="15" w:type="dxa"/>
                </w:trPr>
                <w:tc>
                  <w:tcPr>
                    <w:tcW w:w="50" w:type="pct"/>
                    <w:hideMark/>
                  </w:tcPr>
                  <w:p w14:paraId="024B695E" w14:textId="77777777" w:rsidR="002C4753" w:rsidRDefault="002C4753">
                    <w:pPr>
                      <w:pStyle w:val="Bibliography"/>
                      <w:rPr>
                        <w:noProof/>
                      </w:rPr>
                    </w:pPr>
                    <w:r>
                      <w:rPr>
                        <w:noProof/>
                      </w:rPr>
                      <w:t xml:space="preserve">[12] </w:t>
                    </w:r>
                  </w:p>
                </w:tc>
                <w:tc>
                  <w:tcPr>
                    <w:tcW w:w="0" w:type="auto"/>
                    <w:hideMark/>
                  </w:tcPr>
                  <w:p w14:paraId="2215F598" w14:textId="77777777" w:rsidR="002C4753" w:rsidRDefault="002C4753">
                    <w:pPr>
                      <w:pStyle w:val="Bibliography"/>
                      <w:rPr>
                        <w:noProof/>
                      </w:rPr>
                    </w:pPr>
                    <w:r>
                      <w:rPr>
                        <w:noProof/>
                      </w:rPr>
                      <w:t>mongoDB, “mongoDB,” MongoDB, Inc., [Online]. Available: https://www.mongodb.com/nosql-explained. [Diakses 20 10 2016].</w:t>
                    </w:r>
                  </w:p>
                </w:tc>
              </w:tr>
              <w:tr w:rsidR="002C4753" w14:paraId="121DB914" w14:textId="77777777">
                <w:trPr>
                  <w:divId w:val="664557293"/>
                  <w:tblCellSpacing w:w="15" w:type="dxa"/>
                </w:trPr>
                <w:tc>
                  <w:tcPr>
                    <w:tcW w:w="50" w:type="pct"/>
                    <w:hideMark/>
                  </w:tcPr>
                  <w:p w14:paraId="032D9756" w14:textId="77777777" w:rsidR="002C4753" w:rsidRDefault="002C4753">
                    <w:pPr>
                      <w:pStyle w:val="Bibliography"/>
                      <w:rPr>
                        <w:noProof/>
                      </w:rPr>
                    </w:pPr>
                    <w:r>
                      <w:rPr>
                        <w:noProof/>
                      </w:rPr>
                      <w:t xml:space="preserve">[13] </w:t>
                    </w:r>
                  </w:p>
                </w:tc>
                <w:tc>
                  <w:tcPr>
                    <w:tcW w:w="0" w:type="auto"/>
                    <w:hideMark/>
                  </w:tcPr>
                  <w:p w14:paraId="07137FE2" w14:textId="77777777" w:rsidR="002C4753" w:rsidRDefault="002C4753">
                    <w:pPr>
                      <w:pStyle w:val="Bibliography"/>
                      <w:rPr>
                        <w:noProof/>
                      </w:rPr>
                    </w:pPr>
                    <w:r>
                      <w:rPr>
                        <w:noProof/>
                      </w:rPr>
                      <w:t>B. M. Sasaki, “neo4j,” Neo Technology, Inc., 2017. [Online]. Available: https://neo4j.com/blog/why-nosql-databases/. [Diakses 12 Mei 2017].</w:t>
                    </w:r>
                  </w:p>
                </w:tc>
              </w:tr>
              <w:tr w:rsidR="002C4753" w14:paraId="225CB9D7" w14:textId="77777777">
                <w:trPr>
                  <w:divId w:val="664557293"/>
                  <w:tblCellSpacing w:w="15" w:type="dxa"/>
                </w:trPr>
                <w:tc>
                  <w:tcPr>
                    <w:tcW w:w="50" w:type="pct"/>
                    <w:hideMark/>
                  </w:tcPr>
                  <w:p w14:paraId="1951F2AD" w14:textId="77777777" w:rsidR="002C4753" w:rsidRDefault="002C4753">
                    <w:pPr>
                      <w:pStyle w:val="Bibliography"/>
                      <w:rPr>
                        <w:noProof/>
                      </w:rPr>
                    </w:pPr>
                    <w:r>
                      <w:rPr>
                        <w:noProof/>
                      </w:rPr>
                      <w:t xml:space="preserve">[14] </w:t>
                    </w:r>
                  </w:p>
                </w:tc>
                <w:tc>
                  <w:tcPr>
                    <w:tcW w:w="0" w:type="auto"/>
                    <w:hideMark/>
                  </w:tcPr>
                  <w:p w14:paraId="77D786D6" w14:textId="77777777" w:rsidR="002C4753" w:rsidRDefault="002C4753">
                    <w:pPr>
                      <w:pStyle w:val="Bibliography"/>
                      <w:rPr>
                        <w:noProof/>
                      </w:rPr>
                    </w:pPr>
                    <w:r>
                      <w:rPr>
                        <w:noProof/>
                      </w:rPr>
                      <w:t xml:space="preserve">J. Z. C.-H. L. S.-C. C. C.-H. H. C. M.-F. J. Y.-C. C. Ying-Ti Liao, “Data adapter for querying and transformation between SQL and NoSQL database,” </w:t>
                    </w:r>
                    <w:r>
                      <w:rPr>
                        <w:i/>
                        <w:iCs/>
                        <w:noProof/>
                      </w:rPr>
                      <w:t xml:space="preserve">Elsevier, </w:t>
                    </w:r>
                    <w:r>
                      <w:rPr>
                        <w:noProof/>
                      </w:rPr>
                      <w:t xml:space="preserve">vol. 65, pp. 111-121, 2016. </w:t>
                    </w:r>
                  </w:p>
                </w:tc>
              </w:tr>
              <w:tr w:rsidR="002C4753" w14:paraId="6EBFB7BE" w14:textId="77777777">
                <w:trPr>
                  <w:divId w:val="664557293"/>
                  <w:tblCellSpacing w:w="15" w:type="dxa"/>
                </w:trPr>
                <w:tc>
                  <w:tcPr>
                    <w:tcW w:w="50" w:type="pct"/>
                    <w:hideMark/>
                  </w:tcPr>
                  <w:p w14:paraId="5A52332A" w14:textId="77777777" w:rsidR="002C4753" w:rsidRDefault="002C4753">
                    <w:pPr>
                      <w:pStyle w:val="Bibliography"/>
                      <w:rPr>
                        <w:noProof/>
                      </w:rPr>
                    </w:pPr>
                    <w:r>
                      <w:rPr>
                        <w:noProof/>
                      </w:rPr>
                      <w:t xml:space="preserve">[15] </w:t>
                    </w:r>
                  </w:p>
                </w:tc>
                <w:tc>
                  <w:tcPr>
                    <w:tcW w:w="0" w:type="auto"/>
                    <w:hideMark/>
                  </w:tcPr>
                  <w:p w14:paraId="1E81A5BB" w14:textId="77777777" w:rsidR="002C4753" w:rsidRDefault="002C4753">
                    <w:pPr>
                      <w:pStyle w:val="Bibliography"/>
                      <w:rPr>
                        <w:noProof/>
                      </w:rPr>
                    </w:pPr>
                    <w:r>
                      <w:rPr>
                        <w:noProof/>
                      </w:rPr>
                      <w:t>MySQL, “MySQL,” Oracle Corporation, [Online]. Available: https://www.mysql.com/about/. [Diakses 20 10 2016].</w:t>
                    </w:r>
                  </w:p>
                </w:tc>
              </w:tr>
              <w:tr w:rsidR="002C4753" w14:paraId="68A85BBE" w14:textId="77777777">
                <w:trPr>
                  <w:divId w:val="664557293"/>
                  <w:tblCellSpacing w:w="15" w:type="dxa"/>
                </w:trPr>
                <w:tc>
                  <w:tcPr>
                    <w:tcW w:w="50" w:type="pct"/>
                    <w:hideMark/>
                  </w:tcPr>
                  <w:p w14:paraId="4BF8F8CC" w14:textId="77777777" w:rsidR="002C4753" w:rsidRDefault="002C4753">
                    <w:pPr>
                      <w:pStyle w:val="Bibliography"/>
                      <w:rPr>
                        <w:noProof/>
                      </w:rPr>
                    </w:pPr>
                    <w:r>
                      <w:rPr>
                        <w:noProof/>
                      </w:rPr>
                      <w:t xml:space="preserve">[16] </w:t>
                    </w:r>
                  </w:p>
                </w:tc>
                <w:tc>
                  <w:tcPr>
                    <w:tcW w:w="0" w:type="auto"/>
                    <w:hideMark/>
                  </w:tcPr>
                  <w:p w14:paraId="296D7EDB" w14:textId="77777777" w:rsidR="002C4753" w:rsidRDefault="002C4753">
                    <w:pPr>
                      <w:pStyle w:val="Bibliography"/>
                      <w:rPr>
                        <w:noProof/>
                      </w:rPr>
                    </w:pPr>
                    <w:r>
                      <w:rPr>
                        <w:noProof/>
                      </w:rPr>
                      <w:t>P. Lutus, “arachnoid.com,” 2012. [Online]. Available: https://arachnoid.com/MySQL/. [Diakses 28 Marh 2017].</w:t>
                    </w:r>
                  </w:p>
                </w:tc>
              </w:tr>
              <w:tr w:rsidR="002C4753" w14:paraId="7FFA97FD" w14:textId="77777777">
                <w:trPr>
                  <w:divId w:val="664557293"/>
                  <w:tblCellSpacing w:w="15" w:type="dxa"/>
                </w:trPr>
                <w:tc>
                  <w:tcPr>
                    <w:tcW w:w="50" w:type="pct"/>
                    <w:hideMark/>
                  </w:tcPr>
                  <w:p w14:paraId="1DD46D1B" w14:textId="77777777" w:rsidR="002C4753" w:rsidRDefault="002C4753">
                    <w:pPr>
                      <w:pStyle w:val="Bibliography"/>
                      <w:rPr>
                        <w:noProof/>
                      </w:rPr>
                    </w:pPr>
                    <w:r>
                      <w:rPr>
                        <w:noProof/>
                      </w:rPr>
                      <w:t xml:space="preserve">[17] </w:t>
                    </w:r>
                  </w:p>
                </w:tc>
                <w:tc>
                  <w:tcPr>
                    <w:tcW w:w="0" w:type="auto"/>
                    <w:hideMark/>
                  </w:tcPr>
                  <w:p w14:paraId="796A598E" w14:textId="77777777" w:rsidR="002C4753" w:rsidRDefault="002C4753">
                    <w:pPr>
                      <w:pStyle w:val="Bibliography"/>
                      <w:rPr>
                        <w:noProof/>
                      </w:rPr>
                    </w:pPr>
                    <w:r>
                      <w:rPr>
                        <w:noProof/>
                      </w:rPr>
                      <w:t>INTELLIPAAT.COM, “INTELLIPAAT.COM,” 2017. [Online]. Available: https://intellipaat.com/tutorial/hbase-tutorial/introduction/. [Diakses 20 04 2017].</w:t>
                    </w:r>
                  </w:p>
                </w:tc>
              </w:tr>
              <w:tr w:rsidR="002C4753" w14:paraId="6E435854" w14:textId="77777777">
                <w:trPr>
                  <w:divId w:val="664557293"/>
                  <w:tblCellSpacing w:w="15" w:type="dxa"/>
                </w:trPr>
                <w:tc>
                  <w:tcPr>
                    <w:tcW w:w="50" w:type="pct"/>
                    <w:hideMark/>
                  </w:tcPr>
                  <w:p w14:paraId="4BA5CB68" w14:textId="77777777" w:rsidR="002C4753" w:rsidRDefault="002C4753">
                    <w:pPr>
                      <w:pStyle w:val="Bibliography"/>
                      <w:rPr>
                        <w:noProof/>
                      </w:rPr>
                    </w:pPr>
                    <w:r>
                      <w:rPr>
                        <w:noProof/>
                      </w:rPr>
                      <w:t xml:space="preserve">[18] </w:t>
                    </w:r>
                  </w:p>
                </w:tc>
                <w:tc>
                  <w:tcPr>
                    <w:tcW w:w="0" w:type="auto"/>
                    <w:hideMark/>
                  </w:tcPr>
                  <w:p w14:paraId="3279306B" w14:textId="77777777" w:rsidR="002C4753" w:rsidRDefault="002C4753">
                    <w:pPr>
                      <w:pStyle w:val="Bibliography"/>
                      <w:rPr>
                        <w:noProof/>
                      </w:rPr>
                    </w:pPr>
                    <w:r>
                      <w:rPr>
                        <w:noProof/>
                      </w:rPr>
                      <w:t>H. Inc., “HORTONWORKS,” Hortonworks Inc., 2016. [Online]. Available: http://hortonworks.com/apache/hbase/. [Diakses 20 11 2016].</w:t>
                    </w:r>
                  </w:p>
                </w:tc>
              </w:tr>
              <w:tr w:rsidR="002C4753" w14:paraId="417C683C" w14:textId="77777777">
                <w:trPr>
                  <w:divId w:val="664557293"/>
                  <w:tblCellSpacing w:w="15" w:type="dxa"/>
                </w:trPr>
                <w:tc>
                  <w:tcPr>
                    <w:tcW w:w="50" w:type="pct"/>
                    <w:hideMark/>
                  </w:tcPr>
                  <w:p w14:paraId="28A07817" w14:textId="77777777" w:rsidR="002C4753" w:rsidRDefault="002C4753">
                    <w:pPr>
                      <w:pStyle w:val="Bibliography"/>
                      <w:rPr>
                        <w:noProof/>
                      </w:rPr>
                    </w:pPr>
                    <w:r>
                      <w:rPr>
                        <w:noProof/>
                      </w:rPr>
                      <w:lastRenderedPageBreak/>
                      <w:t xml:space="preserve">[19] </w:t>
                    </w:r>
                  </w:p>
                </w:tc>
                <w:tc>
                  <w:tcPr>
                    <w:tcW w:w="0" w:type="auto"/>
                    <w:hideMark/>
                  </w:tcPr>
                  <w:p w14:paraId="2F2BE1A6" w14:textId="77777777" w:rsidR="002C4753" w:rsidRDefault="002C4753">
                    <w:pPr>
                      <w:pStyle w:val="Bibliography"/>
                      <w:rPr>
                        <w:noProof/>
                      </w:rPr>
                    </w:pPr>
                    <w:r>
                      <w:rPr>
                        <w:noProof/>
                      </w:rPr>
                      <w:t>“Guru99,” 2017. [Online]. Available: http://www.guru99.com/hbase-architecture-data-flow-usecases.html. [Diakses 03 March 2017].</w:t>
                    </w:r>
                  </w:p>
                </w:tc>
              </w:tr>
              <w:tr w:rsidR="002C4753" w14:paraId="39DD1EF9" w14:textId="77777777">
                <w:trPr>
                  <w:divId w:val="664557293"/>
                  <w:tblCellSpacing w:w="15" w:type="dxa"/>
                </w:trPr>
                <w:tc>
                  <w:tcPr>
                    <w:tcW w:w="50" w:type="pct"/>
                    <w:hideMark/>
                  </w:tcPr>
                  <w:p w14:paraId="5CB791D9" w14:textId="77777777" w:rsidR="002C4753" w:rsidRDefault="002C4753">
                    <w:pPr>
                      <w:pStyle w:val="Bibliography"/>
                      <w:rPr>
                        <w:noProof/>
                      </w:rPr>
                    </w:pPr>
                    <w:r>
                      <w:rPr>
                        <w:noProof/>
                      </w:rPr>
                      <w:t xml:space="preserve">[20] </w:t>
                    </w:r>
                  </w:p>
                </w:tc>
                <w:tc>
                  <w:tcPr>
                    <w:tcW w:w="0" w:type="auto"/>
                    <w:hideMark/>
                  </w:tcPr>
                  <w:p w14:paraId="096319B0" w14:textId="77777777" w:rsidR="002C4753" w:rsidRDefault="002C4753">
                    <w:pPr>
                      <w:pStyle w:val="Bibliography"/>
                      <w:rPr>
                        <w:noProof/>
                      </w:rPr>
                    </w:pPr>
                    <w:r>
                      <w:rPr>
                        <w:noProof/>
                      </w:rPr>
                      <w:t>Apache HBase Team, “Apache HBase Reference Guide,” The Apache Software Foundation, 11 April 2017. [Online]. Available: http://hbase.apache.org/book.html#_read_hbase_shell_commands_from_a_command_file. [Diakses 20 May 2017].</w:t>
                    </w:r>
                  </w:p>
                </w:tc>
              </w:tr>
              <w:tr w:rsidR="002C4753" w14:paraId="66E05C32" w14:textId="77777777">
                <w:trPr>
                  <w:divId w:val="664557293"/>
                  <w:tblCellSpacing w:w="15" w:type="dxa"/>
                </w:trPr>
                <w:tc>
                  <w:tcPr>
                    <w:tcW w:w="50" w:type="pct"/>
                    <w:hideMark/>
                  </w:tcPr>
                  <w:p w14:paraId="72FA0C79" w14:textId="77777777" w:rsidR="002C4753" w:rsidRDefault="002C4753">
                    <w:pPr>
                      <w:pStyle w:val="Bibliography"/>
                      <w:rPr>
                        <w:noProof/>
                      </w:rPr>
                    </w:pPr>
                    <w:r>
                      <w:rPr>
                        <w:noProof/>
                      </w:rPr>
                      <w:t xml:space="preserve">[21] </w:t>
                    </w:r>
                  </w:p>
                </w:tc>
                <w:tc>
                  <w:tcPr>
                    <w:tcW w:w="0" w:type="auto"/>
                    <w:hideMark/>
                  </w:tcPr>
                  <w:p w14:paraId="7DBD6BE0" w14:textId="77777777" w:rsidR="002C4753" w:rsidRDefault="002C4753">
                    <w:pPr>
                      <w:pStyle w:val="Bibliography"/>
                      <w:rPr>
                        <w:noProof/>
                      </w:rPr>
                    </w:pPr>
                    <w:r>
                      <w:rPr>
                        <w:noProof/>
                      </w:rPr>
                      <w:t>“HORTONWORKS,” Hortonworks Inc, [Online]. Available: https://hortonworks.com/hadoop-tutorial/bi-apache-phoenix-odbc/. [Diakses 6 April 2017].</w:t>
                    </w:r>
                  </w:p>
                </w:tc>
              </w:tr>
              <w:tr w:rsidR="002C4753" w14:paraId="57B0413A" w14:textId="77777777">
                <w:trPr>
                  <w:divId w:val="664557293"/>
                  <w:tblCellSpacing w:w="15" w:type="dxa"/>
                </w:trPr>
                <w:tc>
                  <w:tcPr>
                    <w:tcW w:w="50" w:type="pct"/>
                    <w:hideMark/>
                  </w:tcPr>
                  <w:p w14:paraId="483DD2B0" w14:textId="77777777" w:rsidR="002C4753" w:rsidRDefault="002C4753">
                    <w:pPr>
                      <w:pStyle w:val="Bibliography"/>
                      <w:rPr>
                        <w:noProof/>
                      </w:rPr>
                    </w:pPr>
                    <w:r>
                      <w:rPr>
                        <w:noProof/>
                      </w:rPr>
                      <w:t xml:space="preserve">[22] </w:t>
                    </w:r>
                  </w:p>
                </w:tc>
                <w:tc>
                  <w:tcPr>
                    <w:tcW w:w="0" w:type="auto"/>
                    <w:hideMark/>
                  </w:tcPr>
                  <w:p w14:paraId="06C892B1" w14:textId="77777777" w:rsidR="002C4753" w:rsidRDefault="002C4753">
                    <w:pPr>
                      <w:pStyle w:val="Bibliography"/>
                      <w:rPr>
                        <w:noProof/>
                      </w:rPr>
                    </w:pPr>
                    <w:r>
                      <w:rPr>
                        <w:noProof/>
                      </w:rPr>
                      <w:t>Apache Software Foundation, “Apache Phoenix,” Apache Software Foundation, [Online]. Available: https://phoenix.apache.org/who_is_using.html. [Diakses 6 April 2017].</w:t>
                    </w:r>
                  </w:p>
                </w:tc>
              </w:tr>
              <w:tr w:rsidR="002C4753" w14:paraId="02745F99" w14:textId="77777777">
                <w:trPr>
                  <w:divId w:val="664557293"/>
                  <w:tblCellSpacing w:w="15" w:type="dxa"/>
                </w:trPr>
                <w:tc>
                  <w:tcPr>
                    <w:tcW w:w="50" w:type="pct"/>
                    <w:hideMark/>
                  </w:tcPr>
                  <w:p w14:paraId="1FC33F5D" w14:textId="77777777" w:rsidR="002C4753" w:rsidRDefault="002C4753">
                    <w:pPr>
                      <w:pStyle w:val="Bibliography"/>
                      <w:rPr>
                        <w:noProof/>
                      </w:rPr>
                    </w:pPr>
                    <w:r>
                      <w:rPr>
                        <w:noProof/>
                      </w:rPr>
                      <w:t xml:space="preserve">[23] </w:t>
                    </w:r>
                  </w:p>
                </w:tc>
                <w:tc>
                  <w:tcPr>
                    <w:tcW w:w="0" w:type="auto"/>
                    <w:hideMark/>
                  </w:tcPr>
                  <w:p w14:paraId="20629ED7" w14:textId="77777777" w:rsidR="002C4753" w:rsidRDefault="002C4753">
                    <w:pPr>
                      <w:pStyle w:val="Bibliography"/>
                      <w:rPr>
                        <w:noProof/>
                      </w:rPr>
                    </w:pPr>
                    <w:r>
                      <w:rPr>
                        <w:noProof/>
                      </w:rPr>
                      <w:t>S. Srungarapu, “Cloudera Engineering Blog,” Cloudera, Inc, 6 Mei 2015. [Online]. Available: https://blog.cloudera.com/blog/2015/05/apache-phoenix-joins-cloudera-labs/. [Diakses 6 Maret 2017].</w:t>
                    </w:r>
                  </w:p>
                </w:tc>
              </w:tr>
              <w:tr w:rsidR="002C4753" w14:paraId="64BCE86E" w14:textId="77777777">
                <w:trPr>
                  <w:divId w:val="664557293"/>
                  <w:tblCellSpacing w:w="15" w:type="dxa"/>
                </w:trPr>
                <w:tc>
                  <w:tcPr>
                    <w:tcW w:w="50" w:type="pct"/>
                    <w:hideMark/>
                  </w:tcPr>
                  <w:p w14:paraId="45841A9E" w14:textId="77777777" w:rsidR="002C4753" w:rsidRDefault="002C4753">
                    <w:pPr>
                      <w:pStyle w:val="Bibliography"/>
                      <w:rPr>
                        <w:noProof/>
                      </w:rPr>
                    </w:pPr>
                    <w:r>
                      <w:rPr>
                        <w:noProof/>
                      </w:rPr>
                      <w:t xml:space="preserve">[24] </w:t>
                    </w:r>
                  </w:p>
                </w:tc>
                <w:tc>
                  <w:tcPr>
                    <w:tcW w:w="0" w:type="auto"/>
                    <w:hideMark/>
                  </w:tcPr>
                  <w:p w14:paraId="77FDF56A" w14:textId="77777777" w:rsidR="002C4753" w:rsidRDefault="002C4753">
                    <w:pPr>
                      <w:pStyle w:val="Bibliography"/>
                      <w:rPr>
                        <w:noProof/>
                      </w:rPr>
                    </w:pPr>
                    <w:r>
                      <w:rPr>
                        <w:noProof/>
                      </w:rPr>
                      <w:t>T. Point, “Tutorialspoint.com,” Tutorials Point (I) Pvt. Ltd., 2017. [Online]. Available: https://www.tutorialspoint.com/python/python_overview.htm. [Diakses 14 April 2017].</w:t>
                    </w:r>
                  </w:p>
                </w:tc>
              </w:tr>
              <w:tr w:rsidR="002C4753" w14:paraId="431A6EB6" w14:textId="77777777">
                <w:trPr>
                  <w:divId w:val="664557293"/>
                  <w:tblCellSpacing w:w="15" w:type="dxa"/>
                </w:trPr>
                <w:tc>
                  <w:tcPr>
                    <w:tcW w:w="50" w:type="pct"/>
                    <w:hideMark/>
                  </w:tcPr>
                  <w:p w14:paraId="3E2DA6CB" w14:textId="77777777" w:rsidR="002C4753" w:rsidRDefault="002C4753">
                    <w:pPr>
                      <w:pStyle w:val="Bibliography"/>
                      <w:rPr>
                        <w:noProof/>
                      </w:rPr>
                    </w:pPr>
                    <w:r>
                      <w:rPr>
                        <w:noProof/>
                      </w:rPr>
                      <w:t xml:space="preserve">[25] </w:t>
                    </w:r>
                  </w:p>
                </w:tc>
                <w:tc>
                  <w:tcPr>
                    <w:tcW w:w="0" w:type="auto"/>
                    <w:hideMark/>
                  </w:tcPr>
                  <w:p w14:paraId="7864839F" w14:textId="77777777" w:rsidR="002C4753" w:rsidRDefault="002C4753">
                    <w:pPr>
                      <w:pStyle w:val="Bibliography"/>
                      <w:rPr>
                        <w:noProof/>
                      </w:rPr>
                    </w:pPr>
                    <w:r>
                      <w:rPr>
                        <w:noProof/>
                      </w:rPr>
                      <w:t>Python, “Python.org,” Python Software Foundation, 2017. [Online]. Available: https://www.python.org/. [Diakses 14 April 2017].</w:t>
                    </w:r>
                  </w:p>
                </w:tc>
              </w:tr>
              <w:tr w:rsidR="002C4753" w14:paraId="1A055E75" w14:textId="77777777">
                <w:trPr>
                  <w:divId w:val="664557293"/>
                  <w:tblCellSpacing w:w="15" w:type="dxa"/>
                </w:trPr>
                <w:tc>
                  <w:tcPr>
                    <w:tcW w:w="50" w:type="pct"/>
                    <w:hideMark/>
                  </w:tcPr>
                  <w:p w14:paraId="68161102" w14:textId="77777777" w:rsidR="002C4753" w:rsidRDefault="002C4753">
                    <w:pPr>
                      <w:pStyle w:val="Bibliography"/>
                      <w:rPr>
                        <w:noProof/>
                      </w:rPr>
                    </w:pPr>
                    <w:r>
                      <w:rPr>
                        <w:noProof/>
                      </w:rPr>
                      <w:t xml:space="preserve">[26] </w:t>
                    </w:r>
                  </w:p>
                </w:tc>
                <w:tc>
                  <w:tcPr>
                    <w:tcW w:w="0" w:type="auto"/>
                    <w:hideMark/>
                  </w:tcPr>
                  <w:p w14:paraId="31977236" w14:textId="77777777" w:rsidR="002C4753" w:rsidRDefault="002C4753">
                    <w:pPr>
                      <w:pStyle w:val="Bibliography"/>
                      <w:rPr>
                        <w:noProof/>
                      </w:rPr>
                    </w:pPr>
                    <w:r>
                      <w:rPr>
                        <w:noProof/>
                      </w:rPr>
                      <w:t>K. Das, “Pym,” pymbook, 2015. [Online]. Available: http://pymbook.readthedocs.io/en/latest/flask.html. [Diakses 2 Mei 2017].</w:t>
                    </w:r>
                  </w:p>
                </w:tc>
              </w:tr>
              <w:tr w:rsidR="002C4753" w14:paraId="6916F4FE" w14:textId="77777777">
                <w:trPr>
                  <w:divId w:val="664557293"/>
                  <w:tblCellSpacing w:w="15" w:type="dxa"/>
                </w:trPr>
                <w:tc>
                  <w:tcPr>
                    <w:tcW w:w="50" w:type="pct"/>
                    <w:hideMark/>
                  </w:tcPr>
                  <w:p w14:paraId="5B056400" w14:textId="77777777" w:rsidR="002C4753" w:rsidRDefault="002C4753">
                    <w:pPr>
                      <w:pStyle w:val="Bibliography"/>
                      <w:rPr>
                        <w:noProof/>
                      </w:rPr>
                    </w:pPr>
                    <w:r>
                      <w:rPr>
                        <w:noProof/>
                      </w:rPr>
                      <w:t xml:space="preserve">[27] </w:t>
                    </w:r>
                  </w:p>
                </w:tc>
                <w:tc>
                  <w:tcPr>
                    <w:tcW w:w="0" w:type="auto"/>
                    <w:hideMark/>
                  </w:tcPr>
                  <w:p w14:paraId="78DA485C" w14:textId="77777777" w:rsidR="002C4753" w:rsidRDefault="002C4753">
                    <w:pPr>
                      <w:pStyle w:val="Bibliography"/>
                      <w:rPr>
                        <w:noProof/>
                      </w:rPr>
                    </w:pPr>
                    <w:r>
                      <w:rPr>
                        <w:noProof/>
                      </w:rPr>
                      <w:t>A. Ronacher, “Flask,” Armin Ronacher and contributors, 2015. [Online]. Available: http://flask.pocoo.org/. [Diakses 2 Mei 2017].</w:t>
                    </w:r>
                  </w:p>
                </w:tc>
              </w:tr>
              <w:tr w:rsidR="002C4753" w14:paraId="0BAF0CDA" w14:textId="77777777">
                <w:trPr>
                  <w:divId w:val="664557293"/>
                  <w:tblCellSpacing w:w="15" w:type="dxa"/>
                </w:trPr>
                <w:tc>
                  <w:tcPr>
                    <w:tcW w:w="50" w:type="pct"/>
                    <w:hideMark/>
                  </w:tcPr>
                  <w:p w14:paraId="30C1B2FA" w14:textId="77777777" w:rsidR="002C4753" w:rsidRDefault="002C4753">
                    <w:pPr>
                      <w:pStyle w:val="Bibliography"/>
                      <w:rPr>
                        <w:noProof/>
                      </w:rPr>
                    </w:pPr>
                    <w:r>
                      <w:rPr>
                        <w:noProof/>
                      </w:rPr>
                      <w:lastRenderedPageBreak/>
                      <w:t xml:space="preserve">[28] </w:t>
                    </w:r>
                  </w:p>
                </w:tc>
                <w:tc>
                  <w:tcPr>
                    <w:tcW w:w="0" w:type="auto"/>
                    <w:hideMark/>
                  </w:tcPr>
                  <w:p w14:paraId="11FC0095" w14:textId="77777777" w:rsidR="002C4753" w:rsidRDefault="002C4753">
                    <w:pPr>
                      <w:pStyle w:val="Bibliography"/>
                      <w:rPr>
                        <w:noProof/>
                      </w:rPr>
                    </w:pPr>
                    <w:r>
                      <w:rPr>
                        <w:noProof/>
                      </w:rPr>
                      <w:t>Contentshare, “OpenFlights.org,” Contentshare, 2017. [Online]. Available: https://openflights.org/data.html. [Diakses 20 04 2017].</w:t>
                    </w:r>
                  </w:p>
                </w:tc>
              </w:tr>
            </w:tbl>
            <w:p w14:paraId="558CCDED" w14:textId="77777777" w:rsidR="002C4753" w:rsidRDefault="002C4753">
              <w:pPr>
                <w:divId w:val="664557293"/>
                <w:rPr>
                  <w:noProof/>
                </w:rPr>
              </w:pPr>
            </w:p>
            <w:p w14:paraId="4CE72AE6" w14:textId="2BCE8638" w:rsidR="00621F89" w:rsidRDefault="00621F89">
              <w:r>
                <w:rPr>
                  <w:b/>
                  <w:bCs/>
                  <w:noProof/>
                </w:rPr>
                <w:fldChar w:fldCharType="end"/>
              </w:r>
            </w:p>
          </w:sdtContent>
        </w:sdt>
      </w:sdtContent>
    </w:sdt>
    <w:p w14:paraId="5B658CE0" w14:textId="77777777" w:rsidR="004F0CA5" w:rsidRDefault="004F0CA5"/>
    <w:p w14:paraId="1FB97747" w14:textId="77777777" w:rsidR="00693255" w:rsidRDefault="00693255"/>
    <w:p w14:paraId="46815CA8" w14:textId="77777777" w:rsidR="00693255" w:rsidRDefault="00693255"/>
    <w:p w14:paraId="17FA34A6" w14:textId="77777777" w:rsidR="00693255" w:rsidRDefault="00693255"/>
    <w:p w14:paraId="118DAC48" w14:textId="77777777" w:rsidR="00693255" w:rsidRDefault="00693255"/>
    <w:p w14:paraId="57324E68" w14:textId="77777777" w:rsidR="00693255" w:rsidRDefault="00693255"/>
    <w:p w14:paraId="4930EC3B" w14:textId="77777777" w:rsidR="00693255" w:rsidRDefault="00693255"/>
    <w:p w14:paraId="61179A75" w14:textId="77777777" w:rsidR="00693255" w:rsidRDefault="00693255"/>
    <w:p w14:paraId="2D0373AF" w14:textId="77777777" w:rsidR="00693255" w:rsidRDefault="00693255"/>
    <w:p w14:paraId="02033EDD" w14:textId="77777777" w:rsidR="00693255" w:rsidRDefault="00693255"/>
    <w:p w14:paraId="44D69183" w14:textId="77777777" w:rsidR="00693255" w:rsidRDefault="00693255"/>
    <w:p w14:paraId="404E878F" w14:textId="77777777" w:rsidR="00693255" w:rsidRDefault="00693255"/>
    <w:p w14:paraId="16D7A4BD" w14:textId="77777777" w:rsidR="00693255" w:rsidRDefault="00693255"/>
    <w:p w14:paraId="09741C04" w14:textId="77777777" w:rsidR="00693255" w:rsidRDefault="00693255"/>
    <w:p w14:paraId="7DF5E58E" w14:textId="77777777" w:rsidR="00693255" w:rsidRDefault="00693255">
      <w:pPr>
        <w:sectPr w:rsidR="00693255">
          <w:headerReference w:type="even" r:id="rId102"/>
          <w:headerReference w:type="default" r:id="rId103"/>
          <w:footerReference w:type="even" r:id="rId104"/>
          <w:footerReference w:type="default" r:id="rId105"/>
          <w:headerReference w:type="first" r:id="rId106"/>
          <w:footerReference w:type="first" r:id="rId107"/>
          <w:pgSz w:w="8391" w:h="11906"/>
          <w:pgMar w:top="1418" w:right="1134" w:bottom="1418" w:left="1418" w:header="709" w:footer="709" w:gutter="0"/>
          <w:cols w:space="720"/>
          <w:titlePg/>
          <w:docGrid w:linePitch="360"/>
        </w:sectPr>
      </w:pPr>
    </w:p>
    <w:p w14:paraId="242B09C9" w14:textId="2F575577" w:rsidR="00693255" w:rsidRPr="00693255" w:rsidRDefault="00693255" w:rsidP="00D91971">
      <w:pPr>
        <w:pStyle w:val="Heading1"/>
      </w:pPr>
      <w:r>
        <w:lastRenderedPageBreak/>
        <w:t>LAMPIRAN A</w:t>
      </w:r>
      <w:r>
        <w:br/>
        <w:t>KODE SUMBER</w:t>
      </w:r>
    </w:p>
    <w:p w14:paraId="2B4159C3" w14:textId="78F0504D" w:rsidR="00693255" w:rsidRDefault="00693255" w:rsidP="00693255">
      <w:pPr>
        <w:pStyle w:val="Caption"/>
      </w:pPr>
      <w:r>
        <w:t xml:space="preserve">Kode Sumber </w:t>
      </w:r>
      <w:r>
        <w:fldChar w:fldCharType="begin"/>
      </w:r>
      <w:r>
        <w:instrText xml:space="preserve"> STYLEREF 1 \s </w:instrText>
      </w:r>
      <w:r>
        <w:fldChar w:fldCharType="separate"/>
      </w:r>
      <w:r>
        <w:rPr>
          <w:noProof/>
        </w:rPr>
        <w:t>7</w:t>
      </w:r>
      <w:r>
        <w:fldChar w:fldCharType="end"/>
      </w:r>
      <w:r>
        <w:t>.</w:t>
      </w:r>
      <w:r>
        <w:fldChar w:fldCharType="begin"/>
      </w:r>
      <w:r>
        <w:instrText xml:space="preserve"> SEQ Kode_Sumber \* ARABIC \s 1 </w:instrText>
      </w:r>
      <w:r>
        <w:fldChar w:fldCharType="separate"/>
      </w:r>
      <w:r>
        <w:rPr>
          <w:noProof/>
        </w:rPr>
        <w:t>1</w:t>
      </w:r>
      <w:r>
        <w:fldChar w:fldCharType="end"/>
      </w:r>
      <w:r>
        <w:t xml:space="preserve"> </w:t>
      </w:r>
      <w:r w:rsidR="00D91971">
        <w:t>Kode Sumber Sinkronisasi Utama</w:t>
      </w:r>
      <w:bookmarkStart w:id="82" w:name="_GoBack"/>
      <w:bookmarkEnd w:id="82"/>
    </w:p>
    <w:tbl>
      <w:tblPr>
        <w:tblStyle w:val="TableGrid"/>
        <w:tblW w:w="0" w:type="auto"/>
        <w:tblInd w:w="704" w:type="dxa"/>
        <w:tblLook w:val="04A0" w:firstRow="1" w:lastRow="0" w:firstColumn="1" w:lastColumn="0" w:noHBand="0" w:noVBand="1"/>
      </w:tblPr>
      <w:tblGrid>
        <w:gridCol w:w="8930"/>
      </w:tblGrid>
      <w:tr w:rsidR="00693255" w14:paraId="08028713" w14:textId="77777777" w:rsidTr="00693255">
        <w:tc>
          <w:tcPr>
            <w:tcW w:w="8930" w:type="dxa"/>
          </w:tcPr>
          <w:p w14:paraId="2306618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paramiko</w:t>
            </w:r>
          </w:p>
          <w:p w14:paraId="46D7A37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string</w:t>
            </w:r>
          </w:p>
          <w:p w14:paraId="59A649D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webbrowser</w:t>
            </w:r>
          </w:p>
          <w:p w14:paraId="5B6BBFD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time</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os</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re</w:t>
            </w:r>
          </w:p>
          <w:p w14:paraId="4FAC0CF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from</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datetime</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datetime</w:t>
            </w:r>
          </w:p>
          <w:p w14:paraId="167A933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MySQLdb</w:t>
            </w:r>
          </w:p>
          <w:p w14:paraId="776D4D0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csv</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sys</w:t>
            </w:r>
          </w:p>
          <w:p w14:paraId="37313FB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subprocess</w:t>
            </w:r>
          </w:p>
          <w:p w14:paraId="77671E0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conv_phoenix</w:t>
            </w:r>
          </w:p>
          <w:p w14:paraId="49F81A1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c_db</w:t>
            </w:r>
          </w:p>
          <w:p w14:paraId="4E0D772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from</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E84B5"/>
                <w:sz w:val="20"/>
                <w:szCs w:val="20"/>
                <w:lang w:eastAsia="id-ID"/>
              </w:rPr>
              <w:t>ConfigParser</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import</w:t>
            </w:r>
            <w:r w:rsidRPr="00693255">
              <w:rPr>
                <w:rFonts w:ascii="Courier New" w:hAnsi="Courier New" w:cs="Courier New"/>
                <w:color w:val="333333"/>
                <w:sz w:val="20"/>
                <w:szCs w:val="20"/>
                <w:lang w:eastAsia="id-ID"/>
              </w:rPr>
              <w:t xml:space="preserve"> SafeConfigParser</w:t>
            </w:r>
          </w:p>
          <w:p w14:paraId="75A1506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897ABC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sync_time_init=</w:t>
            </w:r>
            <w:r w:rsidRPr="00693255">
              <w:rPr>
                <w:rFonts w:ascii="Courier New" w:hAnsi="Courier New" w:cs="Courier New"/>
                <w:b/>
                <w:bCs/>
                <w:color w:val="0000DD"/>
                <w:sz w:val="20"/>
                <w:szCs w:val="20"/>
                <w:lang w:eastAsia="id-ID"/>
              </w:rPr>
              <w:t>0</w:t>
            </w:r>
          </w:p>
          <w:p w14:paraId="7DA6026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allow_q = [</w:t>
            </w:r>
            <w:r w:rsidRPr="00693255">
              <w:rPr>
                <w:rFonts w:ascii="Courier New" w:hAnsi="Courier New" w:cs="Courier New"/>
                <w:color w:val="333333"/>
                <w:sz w:val="20"/>
                <w:szCs w:val="20"/>
                <w:shd w:val="clear" w:color="auto" w:fill="FFF0F0"/>
                <w:lang w:eastAsia="id-ID"/>
              </w:rPr>
              <w:t>"insert"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"delete"</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"update"</w:t>
            </w:r>
            <w:r w:rsidRPr="00693255">
              <w:rPr>
                <w:rFonts w:ascii="Courier New" w:hAnsi="Courier New" w:cs="Courier New"/>
                <w:color w:val="333333"/>
                <w:sz w:val="20"/>
                <w:szCs w:val="20"/>
                <w:lang w:eastAsia="id-ID"/>
              </w:rPr>
              <w:t>]</w:t>
            </w:r>
          </w:p>
          <w:p w14:paraId="64B8099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35467E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getLastSync</w:t>
            </w:r>
            <w:r w:rsidRPr="00693255">
              <w:rPr>
                <w:rFonts w:ascii="Courier New" w:hAnsi="Courier New" w:cs="Courier New"/>
                <w:color w:val="333333"/>
                <w:sz w:val="20"/>
                <w:szCs w:val="20"/>
                <w:lang w:eastAsia="id-ID"/>
              </w:rPr>
              <w:t>(data):</w:t>
            </w:r>
          </w:p>
          <w:p w14:paraId="5821F8E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 = data[</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2A56B1C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username = data[</w:t>
            </w:r>
            <w:r w:rsidRPr="00693255">
              <w:rPr>
                <w:rFonts w:ascii="Courier New" w:hAnsi="Courier New" w:cs="Courier New"/>
                <w:color w:val="333333"/>
                <w:sz w:val="20"/>
                <w:szCs w:val="20"/>
                <w:shd w:val="clear" w:color="auto" w:fill="FFF0F0"/>
                <w:lang w:eastAsia="id-ID"/>
              </w:rPr>
              <w:t>'username'</w:t>
            </w:r>
            <w:r w:rsidRPr="00693255">
              <w:rPr>
                <w:rFonts w:ascii="Courier New" w:hAnsi="Courier New" w:cs="Courier New"/>
                <w:color w:val="333333"/>
                <w:sz w:val="20"/>
                <w:szCs w:val="20"/>
                <w:lang w:eastAsia="id-ID"/>
              </w:rPr>
              <w:t>]</w:t>
            </w:r>
          </w:p>
          <w:p w14:paraId="5AEEF37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password = data[</w:t>
            </w:r>
            <w:r w:rsidRPr="00693255">
              <w:rPr>
                <w:rFonts w:ascii="Courier New" w:hAnsi="Courier New" w:cs="Courier New"/>
                <w:color w:val="333333"/>
                <w:sz w:val="20"/>
                <w:szCs w:val="20"/>
                <w:shd w:val="clear" w:color="auto" w:fill="FFF0F0"/>
                <w:lang w:eastAsia="id-ID"/>
              </w:rPr>
              <w:t>'password'</w:t>
            </w:r>
            <w:r w:rsidRPr="00693255">
              <w:rPr>
                <w:rFonts w:ascii="Courier New" w:hAnsi="Courier New" w:cs="Courier New"/>
                <w:color w:val="333333"/>
                <w:sz w:val="20"/>
                <w:szCs w:val="20"/>
                <w:lang w:eastAsia="id-ID"/>
              </w:rPr>
              <w:t>]</w:t>
            </w:r>
          </w:p>
          <w:p w14:paraId="1BFDE8D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t>db_name = data[</w:t>
            </w:r>
            <w:r w:rsidRPr="00693255">
              <w:rPr>
                <w:rFonts w:ascii="Courier New" w:hAnsi="Courier New" w:cs="Courier New"/>
                <w:color w:val="333333"/>
                <w:sz w:val="20"/>
                <w:szCs w:val="20"/>
                <w:shd w:val="clear" w:color="auto" w:fill="FFF0F0"/>
                <w:lang w:eastAsia="id-ID"/>
              </w:rPr>
              <w:t>'db_name'</w:t>
            </w:r>
            <w:r w:rsidRPr="00693255">
              <w:rPr>
                <w:rFonts w:ascii="Courier New" w:hAnsi="Courier New" w:cs="Courier New"/>
                <w:color w:val="333333"/>
                <w:sz w:val="20"/>
                <w:szCs w:val="20"/>
                <w:lang w:eastAsia="id-ID"/>
              </w:rPr>
              <w:t>]</w:t>
            </w:r>
          </w:p>
          <w:p w14:paraId="76DAD2E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3D8D9D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 = MySQLdb.connect(host=host, user=username, passwd=password, db=db_name)</w:t>
            </w:r>
          </w:p>
          <w:p w14:paraId="712A716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cursor = db.cursor()</w:t>
            </w:r>
          </w:p>
          <w:p w14:paraId="044DB49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3415F0F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 xml:space="preserve">sql = </w:t>
            </w:r>
            <w:r w:rsidRPr="00693255">
              <w:rPr>
                <w:rFonts w:ascii="Courier New" w:hAnsi="Courier New" w:cs="Courier New"/>
                <w:color w:val="333333"/>
                <w:sz w:val="20"/>
                <w:szCs w:val="20"/>
                <w:shd w:val="clear" w:color="auto" w:fill="FFF0F0"/>
                <w:lang w:eastAsia="id-ID"/>
              </w:rPr>
              <w:t>"SELECT * FROM log_sinkronisasi ORDER BY waktu DESC LIMIT 1"</w:t>
            </w:r>
          </w:p>
          <w:p w14:paraId="48CA84C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w:t>
            </w:r>
          </w:p>
          <w:p w14:paraId="1C54BDF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cursor.execute(sql)</w:t>
            </w:r>
          </w:p>
          <w:p w14:paraId="7A08168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row = cursor.fetchone()</w:t>
            </w:r>
          </w:p>
          <w:p w14:paraId="2356020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get_date = row[</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35999D0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get_date</w:t>
            </w:r>
          </w:p>
          <w:p w14:paraId="612A6D2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p>
          <w:p w14:paraId="33AB9B2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"Error, unable to fetch Last Sync data"</w:t>
            </w:r>
          </w:p>
          <w:p w14:paraId="596B593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p>
          <w:p w14:paraId="064B7CF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db.close()</w:t>
            </w:r>
          </w:p>
          <w:p w14:paraId="1905B04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A475AA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dumpMysqlTableToCsv</w:t>
            </w:r>
            <w:r w:rsidRPr="00693255">
              <w:rPr>
                <w:rFonts w:ascii="Courier New" w:hAnsi="Courier New" w:cs="Courier New"/>
                <w:color w:val="333333"/>
                <w:sz w:val="20"/>
                <w:szCs w:val="20"/>
                <w:lang w:eastAsia="id-ID"/>
              </w:rPr>
              <w:t>(db_data, tabel_name):</w:t>
            </w:r>
          </w:p>
          <w:p w14:paraId="6E6D4C2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data = db_data</w:t>
            </w:r>
          </w:p>
          <w:p w14:paraId="720F305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 = data[</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4BBE27B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username = data[</w:t>
            </w:r>
            <w:r w:rsidRPr="00693255">
              <w:rPr>
                <w:rFonts w:ascii="Courier New" w:hAnsi="Courier New" w:cs="Courier New"/>
                <w:color w:val="333333"/>
                <w:sz w:val="20"/>
                <w:szCs w:val="20"/>
                <w:shd w:val="clear" w:color="auto" w:fill="FFF0F0"/>
                <w:lang w:eastAsia="id-ID"/>
              </w:rPr>
              <w:t>'username'</w:t>
            </w:r>
            <w:r w:rsidRPr="00693255">
              <w:rPr>
                <w:rFonts w:ascii="Courier New" w:hAnsi="Courier New" w:cs="Courier New"/>
                <w:color w:val="333333"/>
                <w:sz w:val="20"/>
                <w:szCs w:val="20"/>
                <w:lang w:eastAsia="id-ID"/>
              </w:rPr>
              <w:t>]</w:t>
            </w:r>
          </w:p>
          <w:p w14:paraId="590559B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password = data[</w:t>
            </w:r>
            <w:r w:rsidRPr="00693255">
              <w:rPr>
                <w:rFonts w:ascii="Courier New" w:hAnsi="Courier New" w:cs="Courier New"/>
                <w:color w:val="333333"/>
                <w:sz w:val="20"/>
                <w:szCs w:val="20"/>
                <w:shd w:val="clear" w:color="auto" w:fill="FFF0F0"/>
                <w:lang w:eastAsia="id-ID"/>
              </w:rPr>
              <w:t>'password'</w:t>
            </w:r>
            <w:r w:rsidRPr="00693255">
              <w:rPr>
                <w:rFonts w:ascii="Courier New" w:hAnsi="Courier New" w:cs="Courier New"/>
                <w:color w:val="333333"/>
                <w:sz w:val="20"/>
                <w:szCs w:val="20"/>
                <w:lang w:eastAsia="id-ID"/>
              </w:rPr>
              <w:t>]</w:t>
            </w:r>
          </w:p>
          <w:p w14:paraId="3D4E8B1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db_name = data[</w:t>
            </w:r>
            <w:r w:rsidRPr="00693255">
              <w:rPr>
                <w:rFonts w:ascii="Courier New" w:hAnsi="Courier New" w:cs="Courier New"/>
                <w:color w:val="333333"/>
                <w:sz w:val="20"/>
                <w:szCs w:val="20"/>
                <w:shd w:val="clear" w:color="auto" w:fill="FFF0F0"/>
                <w:lang w:eastAsia="id-ID"/>
              </w:rPr>
              <w:t>'db_name'</w:t>
            </w:r>
            <w:r w:rsidRPr="00693255">
              <w:rPr>
                <w:rFonts w:ascii="Courier New" w:hAnsi="Courier New" w:cs="Courier New"/>
                <w:color w:val="333333"/>
                <w:sz w:val="20"/>
                <w:szCs w:val="20"/>
                <w:lang w:eastAsia="id-ID"/>
              </w:rPr>
              <w:t>]</w:t>
            </w:r>
          </w:p>
          <w:p w14:paraId="093B604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888888"/>
                <w:sz w:val="20"/>
                <w:szCs w:val="20"/>
                <w:lang w:eastAsia="id-ID"/>
              </w:rPr>
              <w:t># dump dari MySQL ke csv</w:t>
            </w:r>
          </w:p>
          <w:p w14:paraId="45EA4D7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 = MySQLdb.connect(host=host, user=username, passwd=password, db=db_name)</w:t>
            </w:r>
          </w:p>
          <w:p w14:paraId="48AB238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cursor = db.cursor()</w:t>
            </w:r>
          </w:p>
          <w:p w14:paraId="687FB71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 xml:space="preserve">sql = </w:t>
            </w:r>
            <w:r w:rsidRPr="00693255">
              <w:rPr>
                <w:rFonts w:ascii="Courier New" w:hAnsi="Courier New" w:cs="Courier New"/>
                <w:color w:val="333333"/>
                <w:sz w:val="20"/>
                <w:szCs w:val="20"/>
                <w:shd w:val="clear" w:color="auto" w:fill="FFF0F0"/>
                <w:lang w:eastAsia="id-ID"/>
              </w:rPr>
              <w:t>"SELECT * FROM {0}"</w:t>
            </w:r>
            <w:r w:rsidRPr="00693255">
              <w:rPr>
                <w:rFonts w:ascii="Courier New" w:hAnsi="Courier New" w:cs="Courier New"/>
                <w:color w:val="333333"/>
                <w:sz w:val="20"/>
                <w:szCs w:val="20"/>
                <w:lang w:eastAsia="id-ID"/>
              </w:rPr>
              <w:t>.format(tabel_name)</w:t>
            </w:r>
          </w:p>
          <w:p w14:paraId="069F78D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 xml:space="preserve">file_output = </w:t>
            </w:r>
            <w:r w:rsidRPr="00693255">
              <w:rPr>
                <w:rFonts w:ascii="Courier New" w:hAnsi="Courier New" w:cs="Courier New"/>
                <w:color w:val="333333"/>
                <w:sz w:val="20"/>
                <w:szCs w:val="20"/>
                <w:shd w:val="clear" w:color="auto" w:fill="FFF0F0"/>
                <w:lang w:eastAsia="id-ID"/>
              </w:rPr>
              <w:t>"file/csv/fetch_all_{0}.csv"</w:t>
            </w:r>
            <w:r w:rsidRPr="00693255">
              <w:rPr>
                <w:rFonts w:ascii="Courier New" w:hAnsi="Courier New" w:cs="Courier New"/>
                <w:color w:val="333333"/>
                <w:sz w:val="20"/>
                <w:szCs w:val="20"/>
                <w:lang w:eastAsia="id-ID"/>
              </w:rPr>
              <w:t>.format(tabel_name)</w:t>
            </w:r>
          </w:p>
          <w:p w14:paraId="2EEAE21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3F1338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"sql: "</w:t>
            </w:r>
            <w:r w:rsidRPr="00693255">
              <w:rPr>
                <w:rFonts w:ascii="Courier New" w:hAnsi="Courier New" w:cs="Courier New"/>
                <w:color w:val="333333"/>
                <w:sz w:val="20"/>
                <w:szCs w:val="20"/>
                <w:lang w:eastAsia="id-ID"/>
              </w:rPr>
              <w:t>, sql</w:t>
            </w:r>
          </w:p>
          <w:p w14:paraId="57517B7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"file_output: "</w:t>
            </w:r>
            <w:r w:rsidRPr="00693255">
              <w:rPr>
                <w:rFonts w:ascii="Courier New" w:hAnsi="Courier New" w:cs="Courier New"/>
                <w:color w:val="333333"/>
                <w:sz w:val="20"/>
                <w:szCs w:val="20"/>
                <w:lang w:eastAsia="id-ID"/>
              </w:rPr>
              <w:t>, file_output</w:t>
            </w:r>
          </w:p>
          <w:p w14:paraId="6BFB108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9B6B62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w:t>
            </w:r>
          </w:p>
          <w:p w14:paraId="1176FA9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cursor.execute(sql)</w:t>
            </w:r>
          </w:p>
          <w:p w14:paraId="1C7764F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result = cursor.fetchall()</w:t>
            </w:r>
          </w:p>
          <w:p w14:paraId="2B684A5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 = csv.writer(</w:t>
            </w:r>
            <w:r w:rsidRPr="00693255">
              <w:rPr>
                <w:rFonts w:ascii="Courier New" w:hAnsi="Courier New" w:cs="Courier New"/>
                <w:color w:val="007020"/>
                <w:sz w:val="20"/>
                <w:szCs w:val="20"/>
                <w:lang w:eastAsia="id-ID"/>
              </w:rPr>
              <w:t>open</w:t>
            </w:r>
            <w:r w:rsidRPr="00693255">
              <w:rPr>
                <w:rFonts w:ascii="Courier New" w:hAnsi="Courier New" w:cs="Courier New"/>
                <w:color w:val="333333"/>
                <w:sz w:val="20"/>
                <w:szCs w:val="20"/>
                <w:lang w:eastAsia="id-ID"/>
              </w:rPr>
              <w:t xml:space="preserve">(file_output, </w:t>
            </w:r>
            <w:r w:rsidRPr="00693255">
              <w:rPr>
                <w:rFonts w:ascii="Courier New" w:hAnsi="Courier New" w:cs="Courier New"/>
                <w:color w:val="333333"/>
                <w:sz w:val="20"/>
                <w:szCs w:val="20"/>
                <w:shd w:val="clear" w:color="auto" w:fill="FFF0F0"/>
                <w:lang w:eastAsia="id-ID"/>
              </w:rPr>
              <w:t>"wb"</w:t>
            </w:r>
            <w:r w:rsidRPr="00693255">
              <w:rPr>
                <w:rFonts w:ascii="Courier New" w:hAnsi="Courier New" w:cs="Courier New"/>
                <w:color w:val="333333"/>
                <w:sz w:val="20"/>
                <w:szCs w:val="20"/>
                <w:lang w:eastAsia="id-ID"/>
              </w:rPr>
              <w:t>))</w:t>
            </w:r>
          </w:p>
          <w:p w14:paraId="5AF8CEC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for</w:t>
            </w:r>
            <w:r w:rsidRPr="00693255">
              <w:rPr>
                <w:rFonts w:ascii="Courier New" w:hAnsi="Courier New" w:cs="Courier New"/>
                <w:color w:val="333333"/>
                <w:sz w:val="20"/>
                <w:szCs w:val="20"/>
                <w:lang w:eastAsia="id-ID"/>
              </w:rPr>
              <w:t xml:space="preserve"> row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result:</w:t>
            </w:r>
          </w:p>
          <w:p w14:paraId="1622C7E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c.writerow(row)</w:t>
            </w:r>
          </w:p>
          <w:p w14:paraId="4F5C71B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1</w:t>
            </w:r>
          </w:p>
          <w:p w14:paraId="2883502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p>
          <w:p w14:paraId="50A787E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"Error, unable to fetch data from MySQL ("</w:t>
            </w:r>
            <w:r w:rsidRPr="00693255">
              <w:rPr>
                <w:rFonts w:ascii="Courier New" w:hAnsi="Courier New" w:cs="Courier New"/>
                <w:color w:val="333333"/>
                <w:sz w:val="20"/>
                <w:szCs w:val="20"/>
                <w:lang w:eastAsia="id-ID"/>
              </w:rPr>
              <w:t>,host,</w:t>
            </w:r>
            <w:r w:rsidRPr="00693255">
              <w:rPr>
                <w:rFonts w:ascii="Courier New" w:hAnsi="Courier New" w:cs="Courier New"/>
                <w:color w:val="333333"/>
                <w:sz w:val="20"/>
                <w:szCs w:val="20"/>
                <w:shd w:val="clear" w:color="auto" w:fill="FFF0F0"/>
                <w:lang w:eastAsia="id-ID"/>
              </w:rPr>
              <w:t>")"</w:t>
            </w:r>
          </w:p>
          <w:p w14:paraId="461522D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0</w:t>
            </w:r>
          </w:p>
          <w:p w14:paraId="33E6C3B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finally</w:t>
            </w:r>
            <w:r w:rsidRPr="00693255">
              <w:rPr>
                <w:rFonts w:ascii="Courier New" w:hAnsi="Courier New" w:cs="Courier New"/>
                <w:color w:val="333333"/>
                <w:sz w:val="20"/>
                <w:szCs w:val="20"/>
                <w:lang w:eastAsia="id-ID"/>
              </w:rPr>
              <w:t>:</w:t>
            </w:r>
          </w:p>
          <w:p w14:paraId="36EDFD2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db.close()</w:t>
            </w:r>
          </w:p>
          <w:p w14:paraId="631555D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48B44C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initiateDBtoHBase</w:t>
            </w:r>
            <w:r w:rsidRPr="00693255">
              <w:rPr>
                <w:rFonts w:ascii="Courier New" w:hAnsi="Courier New" w:cs="Courier New"/>
                <w:color w:val="333333"/>
                <w:sz w:val="20"/>
                <w:szCs w:val="20"/>
                <w:lang w:eastAsia="id-ID"/>
              </w:rPr>
              <w:t>(data_db):</w:t>
            </w:r>
          </w:p>
          <w:p w14:paraId="2DD9F25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t>get_table = c_db.getTableToSync()</w:t>
            </w:r>
          </w:p>
          <w:p w14:paraId="1D33A77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list_table = get_table[</w:t>
            </w:r>
            <w:r w:rsidRPr="00693255">
              <w:rPr>
                <w:rFonts w:ascii="Courier New" w:hAnsi="Courier New" w:cs="Courier New"/>
                <w:color w:val="333333"/>
                <w:sz w:val="20"/>
                <w:szCs w:val="20"/>
                <w:shd w:val="clear" w:color="auto" w:fill="FFF0F0"/>
                <w:lang w:eastAsia="id-ID"/>
              </w:rPr>
              <w:t>'table'</w:t>
            </w:r>
            <w:r w:rsidRPr="00693255">
              <w:rPr>
                <w:rFonts w:ascii="Courier New" w:hAnsi="Courier New" w:cs="Courier New"/>
                <w:color w:val="333333"/>
                <w:sz w:val="20"/>
                <w:szCs w:val="20"/>
                <w:lang w:eastAsia="id-ID"/>
              </w:rPr>
              <w:t>].replace(</w:t>
            </w:r>
            <w:r w:rsidRPr="00693255">
              <w:rPr>
                <w:rFonts w:ascii="Courier New" w:hAnsi="Courier New" w:cs="Courier New"/>
                <w:color w:val="333333"/>
                <w:sz w:val="20"/>
                <w:szCs w:val="20"/>
                <w:shd w:val="clear" w:color="auto" w:fill="FFF0F0"/>
                <w:lang w:eastAsia="id-ID"/>
              </w:rPr>
              <w:t>" "</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).split(</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w:t>
            </w:r>
          </w:p>
          <w:p w14:paraId="61AD27B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for</w:t>
            </w:r>
            <w:r w:rsidRPr="00693255">
              <w:rPr>
                <w:rFonts w:ascii="Courier New" w:hAnsi="Courier New" w:cs="Courier New"/>
                <w:color w:val="333333"/>
                <w:sz w:val="20"/>
                <w:szCs w:val="20"/>
                <w:lang w:eastAsia="id-ID"/>
              </w:rPr>
              <w:t xml:space="preserve"> table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list_table:</w:t>
            </w:r>
          </w:p>
          <w:p w14:paraId="4ADAB33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 = dumpMysqlTableToCsv(data_db, table)</w:t>
            </w:r>
          </w:p>
          <w:p w14:paraId="4319FCE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(d) :</w:t>
            </w:r>
          </w:p>
          <w:p w14:paraId="57070A8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"Berhasil, tabel "</w:t>
            </w:r>
            <w:r w:rsidRPr="00693255">
              <w:rPr>
                <w:rFonts w:ascii="Courier New" w:hAnsi="Courier New" w:cs="Courier New"/>
                <w:color w:val="333333"/>
                <w:sz w:val="20"/>
                <w:szCs w:val="20"/>
                <w:lang w:eastAsia="id-ID"/>
              </w:rPr>
              <w:t>, table,</w:t>
            </w:r>
            <w:r w:rsidRPr="00693255">
              <w:rPr>
                <w:rFonts w:ascii="Courier New" w:hAnsi="Courier New" w:cs="Courier New"/>
                <w:color w:val="333333"/>
                <w:sz w:val="20"/>
                <w:szCs w:val="20"/>
                <w:shd w:val="clear" w:color="auto" w:fill="FFF0F0"/>
                <w:lang w:eastAsia="id-ID"/>
              </w:rPr>
              <w:t>" berhasil di dump ke fetch_all_"</w:t>
            </w:r>
            <w:r w:rsidRPr="00693255">
              <w:rPr>
                <w:rFonts w:ascii="Courier New" w:hAnsi="Courier New" w:cs="Courier New"/>
                <w:color w:val="333333"/>
                <w:sz w:val="20"/>
                <w:szCs w:val="20"/>
                <w:lang w:eastAsia="id-ID"/>
              </w:rPr>
              <w:t>,table,</w:t>
            </w:r>
            <w:r w:rsidRPr="00693255">
              <w:rPr>
                <w:rFonts w:ascii="Courier New" w:hAnsi="Courier New" w:cs="Courier New"/>
                <w:color w:val="333333"/>
                <w:sz w:val="20"/>
                <w:szCs w:val="20"/>
                <w:shd w:val="clear" w:color="auto" w:fill="FFF0F0"/>
                <w:lang w:eastAsia="id-ID"/>
              </w:rPr>
              <w:t>".csv"</w:t>
            </w:r>
          </w:p>
          <w:p w14:paraId="442C694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list_table</w:t>
            </w:r>
          </w:p>
          <w:p w14:paraId="76CFF9D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23B0DBF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52F450F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insertNewSync</w:t>
            </w:r>
            <w:r w:rsidRPr="00693255">
              <w:rPr>
                <w:rFonts w:ascii="Courier New" w:hAnsi="Courier New" w:cs="Courier New"/>
                <w:color w:val="333333"/>
                <w:sz w:val="20"/>
                <w:szCs w:val="20"/>
                <w:lang w:eastAsia="id-ID"/>
              </w:rPr>
              <w:t>(sync_db, mysql_db, hbase_db):</w:t>
            </w:r>
          </w:p>
          <w:p w14:paraId="01D2648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DB Log sinkronisasi</w:t>
            </w:r>
          </w:p>
          <w:p w14:paraId="7F67583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 = sync_db[</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3AB1547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username = sync_db[</w:t>
            </w:r>
            <w:r w:rsidRPr="00693255">
              <w:rPr>
                <w:rFonts w:ascii="Courier New" w:hAnsi="Courier New" w:cs="Courier New"/>
                <w:color w:val="333333"/>
                <w:sz w:val="20"/>
                <w:szCs w:val="20"/>
                <w:shd w:val="clear" w:color="auto" w:fill="FFF0F0"/>
                <w:lang w:eastAsia="id-ID"/>
              </w:rPr>
              <w:t>'username'</w:t>
            </w:r>
            <w:r w:rsidRPr="00693255">
              <w:rPr>
                <w:rFonts w:ascii="Courier New" w:hAnsi="Courier New" w:cs="Courier New"/>
                <w:color w:val="333333"/>
                <w:sz w:val="20"/>
                <w:szCs w:val="20"/>
                <w:lang w:eastAsia="id-ID"/>
              </w:rPr>
              <w:t>]</w:t>
            </w:r>
          </w:p>
          <w:p w14:paraId="400303A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password = sync_db[</w:t>
            </w:r>
            <w:r w:rsidRPr="00693255">
              <w:rPr>
                <w:rFonts w:ascii="Courier New" w:hAnsi="Courier New" w:cs="Courier New"/>
                <w:color w:val="333333"/>
                <w:sz w:val="20"/>
                <w:szCs w:val="20"/>
                <w:shd w:val="clear" w:color="auto" w:fill="FFF0F0"/>
                <w:lang w:eastAsia="id-ID"/>
              </w:rPr>
              <w:t>'password'</w:t>
            </w:r>
            <w:r w:rsidRPr="00693255">
              <w:rPr>
                <w:rFonts w:ascii="Courier New" w:hAnsi="Courier New" w:cs="Courier New"/>
                <w:color w:val="333333"/>
                <w:sz w:val="20"/>
                <w:szCs w:val="20"/>
                <w:lang w:eastAsia="id-ID"/>
              </w:rPr>
              <w:t>]</w:t>
            </w:r>
          </w:p>
          <w:p w14:paraId="4EB0A32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db_name = sync_db[</w:t>
            </w:r>
            <w:r w:rsidRPr="00693255">
              <w:rPr>
                <w:rFonts w:ascii="Courier New" w:hAnsi="Courier New" w:cs="Courier New"/>
                <w:color w:val="333333"/>
                <w:sz w:val="20"/>
                <w:szCs w:val="20"/>
                <w:shd w:val="clear" w:color="auto" w:fill="FFF0F0"/>
                <w:lang w:eastAsia="id-ID"/>
              </w:rPr>
              <w:t>'db_name'</w:t>
            </w:r>
            <w:r w:rsidRPr="00693255">
              <w:rPr>
                <w:rFonts w:ascii="Courier New" w:hAnsi="Courier New" w:cs="Courier New"/>
                <w:color w:val="333333"/>
                <w:sz w:val="20"/>
                <w:szCs w:val="20"/>
                <w:lang w:eastAsia="id-ID"/>
              </w:rPr>
              <w:t>]</w:t>
            </w:r>
          </w:p>
          <w:p w14:paraId="69707F9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BDC7F7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DB MySQL</w:t>
            </w:r>
          </w:p>
          <w:p w14:paraId="751261A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host_mysql = mysql_db[</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5D3A103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78C532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DB HBase</w:t>
            </w:r>
          </w:p>
          <w:p w14:paraId="7D5F358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host_hbase = hbase_db[</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4895F3A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3BB2407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ts = time.time()</w:t>
            </w:r>
          </w:p>
          <w:p w14:paraId="4060D2E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t>timestamp = datetime.now().strftime(</w:t>
            </w:r>
            <w:r w:rsidRPr="00693255">
              <w:rPr>
                <w:rFonts w:ascii="Courier New" w:hAnsi="Courier New" w:cs="Courier New"/>
                <w:color w:val="333333"/>
                <w:sz w:val="20"/>
                <w:szCs w:val="20"/>
                <w:shd w:val="clear" w:color="auto" w:fill="FFF0F0"/>
                <w:lang w:eastAsia="id-ID"/>
              </w:rPr>
              <w:t>'%Y-%m-</w:t>
            </w:r>
            <w:r w:rsidRPr="00693255">
              <w:rPr>
                <w:rFonts w:ascii="Courier New" w:hAnsi="Courier New" w:cs="Courier New"/>
                <w:color w:val="333333"/>
                <w:sz w:val="20"/>
                <w:szCs w:val="20"/>
                <w:shd w:val="clear" w:color="auto" w:fill="EEEEEE"/>
                <w:lang w:eastAsia="id-ID"/>
              </w:rPr>
              <w:t>%d</w:t>
            </w:r>
            <w:r w:rsidRPr="00693255">
              <w:rPr>
                <w:rFonts w:ascii="Courier New" w:hAnsi="Courier New" w:cs="Courier New"/>
                <w:color w:val="333333"/>
                <w:sz w:val="20"/>
                <w:szCs w:val="20"/>
                <w:shd w:val="clear" w:color="auto" w:fill="FFF0F0"/>
                <w:lang w:eastAsia="id-ID"/>
              </w:rPr>
              <w:t xml:space="preserve"> %H:%M:%S'</w:t>
            </w:r>
            <w:r w:rsidRPr="00693255">
              <w:rPr>
                <w:rFonts w:ascii="Courier New" w:hAnsi="Courier New" w:cs="Courier New"/>
                <w:color w:val="333333"/>
                <w:sz w:val="20"/>
                <w:szCs w:val="20"/>
                <w:lang w:eastAsia="id-ID"/>
              </w:rPr>
              <w:t>)</w:t>
            </w:r>
          </w:p>
          <w:p w14:paraId="5D88ADE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'time stamp: '</w:t>
            </w:r>
            <w:r w:rsidRPr="00693255">
              <w:rPr>
                <w:rFonts w:ascii="Courier New" w:hAnsi="Courier New" w:cs="Courier New"/>
                <w:color w:val="333333"/>
                <w:sz w:val="20"/>
                <w:szCs w:val="20"/>
                <w:lang w:eastAsia="id-ID"/>
              </w:rPr>
              <w:t>, timestamp</w:t>
            </w:r>
          </w:p>
          <w:p w14:paraId="5F85698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 = MySQLdb.connect(host=host, user=username, passwd=password, db=db_name)</w:t>
            </w:r>
            <w:r w:rsidRPr="00693255">
              <w:rPr>
                <w:rFonts w:ascii="Courier New" w:hAnsi="Courier New" w:cs="Courier New"/>
                <w:color w:val="333333"/>
                <w:sz w:val="20"/>
                <w:szCs w:val="20"/>
                <w:lang w:eastAsia="id-ID"/>
              </w:rPr>
              <w:tab/>
            </w:r>
          </w:p>
          <w:p w14:paraId="1C2DAF9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cursor = db.cursor()</w:t>
            </w:r>
          </w:p>
          <w:p w14:paraId="1FB5138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0BA472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 xml:space="preserve">sql = </w:t>
            </w:r>
            <w:r w:rsidRPr="00693255">
              <w:rPr>
                <w:rFonts w:ascii="Courier New" w:hAnsi="Courier New" w:cs="Courier New"/>
                <w:color w:val="333333"/>
                <w:sz w:val="20"/>
                <w:szCs w:val="20"/>
                <w:shd w:val="clear" w:color="auto" w:fill="FFF0F0"/>
                <w:lang w:eastAsia="id-ID"/>
              </w:rPr>
              <w:t>"INSERT INTO log_sinkronisasi (waktu, ip_src, ip_dst, status) VALUES ('{0}', '{1}', '{2}', '{3}')"</w:t>
            </w:r>
            <w:r w:rsidRPr="00693255">
              <w:rPr>
                <w:rFonts w:ascii="Courier New" w:hAnsi="Courier New" w:cs="Courier New"/>
                <w:color w:val="333333"/>
                <w:sz w:val="20"/>
                <w:szCs w:val="20"/>
                <w:lang w:eastAsia="id-ID"/>
              </w:rPr>
              <w:t>.format(timestamp,host_mysql,host_hbase,</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w:t>
            </w:r>
          </w:p>
          <w:p w14:paraId="054896B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'sql : '</w:t>
            </w:r>
            <w:r w:rsidRPr="00693255">
              <w:rPr>
                <w:rFonts w:ascii="Courier New" w:hAnsi="Courier New" w:cs="Courier New"/>
                <w:color w:val="333333"/>
                <w:sz w:val="20"/>
                <w:szCs w:val="20"/>
                <w:lang w:eastAsia="id-ID"/>
              </w:rPr>
              <w:t>, sql</w:t>
            </w:r>
          </w:p>
          <w:p w14:paraId="4CCA7B0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EDF197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w:t>
            </w:r>
          </w:p>
          <w:p w14:paraId="1FDFC05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cursor.execute(sql)</w:t>
            </w:r>
          </w:p>
          <w:p w14:paraId="65E3B87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db.commit()</w:t>
            </w:r>
          </w:p>
          <w:p w14:paraId="6C281FF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cursor.lastrowid :</w:t>
            </w:r>
          </w:p>
          <w:p w14:paraId="5A5F412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cursor.lastrowid</w:t>
            </w:r>
          </w:p>
          <w:p w14:paraId="1353BA9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else</w:t>
            </w:r>
            <w:r w:rsidRPr="00693255">
              <w:rPr>
                <w:rFonts w:ascii="Courier New" w:hAnsi="Courier New" w:cs="Courier New"/>
                <w:color w:val="333333"/>
                <w:sz w:val="20"/>
                <w:szCs w:val="20"/>
                <w:lang w:eastAsia="id-ID"/>
              </w:rPr>
              <w:t xml:space="preserve"> :</w:t>
            </w:r>
          </w:p>
          <w:p w14:paraId="0E2A97B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0</w:t>
            </w:r>
          </w:p>
          <w:p w14:paraId="130A0A7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p>
          <w:p w14:paraId="033F39D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db.rollback() </w:t>
            </w:r>
          </w:p>
          <w:p w14:paraId="2B99B33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"Error, unable to record current sync time!"</w:t>
            </w:r>
          </w:p>
          <w:p w14:paraId="427CDF8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0</w:t>
            </w:r>
          </w:p>
          <w:p w14:paraId="4B97543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finally</w:t>
            </w:r>
            <w:r w:rsidRPr="00693255">
              <w:rPr>
                <w:rFonts w:ascii="Courier New" w:hAnsi="Courier New" w:cs="Courier New"/>
                <w:color w:val="333333"/>
                <w:sz w:val="20"/>
                <w:szCs w:val="20"/>
                <w:lang w:eastAsia="id-ID"/>
              </w:rPr>
              <w:t xml:space="preserve"> :</w:t>
            </w:r>
          </w:p>
          <w:p w14:paraId="0787BC7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db.close</w:t>
            </w:r>
          </w:p>
          <w:p w14:paraId="7D5526C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6BE419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updateStatusSinkronisasi</w:t>
            </w:r>
            <w:r w:rsidRPr="00693255">
              <w:rPr>
                <w:rFonts w:ascii="Courier New" w:hAnsi="Courier New" w:cs="Courier New"/>
                <w:color w:val="333333"/>
                <w:sz w:val="20"/>
                <w:szCs w:val="20"/>
                <w:lang w:eastAsia="id-ID"/>
              </w:rPr>
              <w:t>(sync_db, id_log, status):</w:t>
            </w:r>
          </w:p>
          <w:p w14:paraId="0BE723D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DB Log sinkronisasi</w:t>
            </w:r>
          </w:p>
          <w:p w14:paraId="3D56846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 = sync_db[</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3B2193E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username = sync_db[</w:t>
            </w:r>
            <w:r w:rsidRPr="00693255">
              <w:rPr>
                <w:rFonts w:ascii="Courier New" w:hAnsi="Courier New" w:cs="Courier New"/>
                <w:color w:val="333333"/>
                <w:sz w:val="20"/>
                <w:szCs w:val="20"/>
                <w:shd w:val="clear" w:color="auto" w:fill="FFF0F0"/>
                <w:lang w:eastAsia="id-ID"/>
              </w:rPr>
              <w:t>'username'</w:t>
            </w:r>
            <w:r w:rsidRPr="00693255">
              <w:rPr>
                <w:rFonts w:ascii="Courier New" w:hAnsi="Courier New" w:cs="Courier New"/>
                <w:color w:val="333333"/>
                <w:sz w:val="20"/>
                <w:szCs w:val="20"/>
                <w:lang w:eastAsia="id-ID"/>
              </w:rPr>
              <w:t>]</w:t>
            </w:r>
          </w:p>
          <w:p w14:paraId="123482E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password = sync_db[</w:t>
            </w:r>
            <w:r w:rsidRPr="00693255">
              <w:rPr>
                <w:rFonts w:ascii="Courier New" w:hAnsi="Courier New" w:cs="Courier New"/>
                <w:color w:val="333333"/>
                <w:sz w:val="20"/>
                <w:szCs w:val="20"/>
                <w:shd w:val="clear" w:color="auto" w:fill="FFF0F0"/>
                <w:lang w:eastAsia="id-ID"/>
              </w:rPr>
              <w:t>'password'</w:t>
            </w:r>
            <w:r w:rsidRPr="00693255">
              <w:rPr>
                <w:rFonts w:ascii="Courier New" w:hAnsi="Courier New" w:cs="Courier New"/>
                <w:color w:val="333333"/>
                <w:sz w:val="20"/>
                <w:szCs w:val="20"/>
                <w:lang w:eastAsia="id-ID"/>
              </w:rPr>
              <w:t>]</w:t>
            </w:r>
          </w:p>
          <w:p w14:paraId="038F8EC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db_name = sync_db[</w:t>
            </w:r>
            <w:r w:rsidRPr="00693255">
              <w:rPr>
                <w:rFonts w:ascii="Courier New" w:hAnsi="Courier New" w:cs="Courier New"/>
                <w:color w:val="333333"/>
                <w:sz w:val="20"/>
                <w:szCs w:val="20"/>
                <w:shd w:val="clear" w:color="auto" w:fill="FFF0F0"/>
                <w:lang w:eastAsia="id-ID"/>
              </w:rPr>
              <w:t>'db_name'</w:t>
            </w:r>
            <w:r w:rsidRPr="00693255">
              <w:rPr>
                <w:rFonts w:ascii="Courier New" w:hAnsi="Courier New" w:cs="Courier New"/>
                <w:color w:val="333333"/>
                <w:sz w:val="20"/>
                <w:szCs w:val="20"/>
                <w:lang w:eastAsia="id-ID"/>
              </w:rPr>
              <w:t>]</w:t>
            </w:r>
          </w:p>
          <w:p w14:paraId="3565F3A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234091A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db = MySQLdb.connect(host=host, user=username, passwd=password, db=db_name)</w:t>
            </w:r>
            <w:r w:rsidRPr="00693255">
              <w:rPr>
                <w:rFonts w:ascii="Courier New" w:hAnsi="Courier New" w:cs="Courier New"/>
                <w:color w:val="333333"/>
                <w:sz w:val="20"/>
                <w:szCs w:val="20"/>
                <w:lang w:eastAsia="id-ID"/>
              </w:rPr>
              <w:tab/>
            </w:r>
          </w:p>
          <w:p w14:paraId="7F207A8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cursor = db.cursor()</w:t>
            </w:r>
          </w:p>
          <w:p w14:paraId="1C0A469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 xml:space="preserve">sql = </w:t>
            </w:r>
            <w:r w:rsidRPr="00693255">
              <w:rPr>
                <w:rFonts w:ascii="Courier New" w:hAnsi="Courier New" w:cs="Courier New"/>
                <w:color w:val="333333"/>
                <w:sz w:val="20"/>
                <w:szCs w:val="20"/>
                <w:shd w:val="clear" w:color="auto" w:fill="FFF0F0"/>
                <w:lang w:eastAsia="id-ID"/>
              </w:rPr>
              <w:t>"UPDATE log_sinkronisasi SET status='{0}' WHERE id_log={1}"</w:t>
            </w:r>
            <w:r w:rsidRPr="00693255">
              <w:rPr>
                <w:rFonts w:ascii="Courier New" w:hAnsi="Courier New" w:cs="Courier New"/>
                <w:color w:val="333333"/>
                <w:sz w:val="20"/>
                <w:szCs w:val="20"/>
                <w:lang w:eastAsia="id-ID"/>
              </w:rPr>
              <w:t>.format(status, id_log)</w:t>
            </w:r>
          </w:p>
          <w:p w14:paraId="5143FBA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381B2BB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w:t>
            </w:r>
          </w:p>
          <w:p w14:paraId="0568B55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cursor.execute(sql)</w:t>
            </w:r>
          </w:p>
          <w:p w14:paraId="1D029F3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db.commit()</w:t>
            </w:r>
          </w:p>
          <w:p w14:paraId="08A36A3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1</w:t>
            </w:r>
          </w:p>
          <w:p w14:paraId="002F446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p>
          <w:p w14:paraId="3061187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db.rollback() </w:t>
            </w:r>
          </w:p>
          <w:p w14:paraId="17F535C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"Error, unable to update log status!"</w:t>
            </w:r>
          </w:p>
          <w:p w14:paraId="351DB8C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DD"/>
                <w:sz w:val="20"/>
                <w:szCs w:val="20"/>
                <w:lang w:eastAsia="id-ID"/>
              </w:rPr>
              <w:t>0</w:t>
            </w:r>
          </w:p>
          <w:p w14:paraId="5046E38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finally</w:t>
            </w:r>
            <w:r w:rsidRPr="00693255">
              <w:rPr>
                <w:rFonts w:ascii="Courier New" w:hAnsi="Courier New" w:cs="Courier New"/>
                <w:color w:val="333333"/>
                <w:sz w:val="20"/>
                <w:szCs w:val="20"/>
                <w:lang w:eastAsia="id-ID"/>
              </w:rPr>
              <w:t xml:space="preserve"> :</w:t>
            </w:r>
          </w:p>
          <w:p w14:paraId="4A93196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db.close</w:t>
            </w:r>
          </w:p>
          <w:p w14:paraId="0841F46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6549326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isDateFormat</w:t>
            </w:r>
            <w:r w:rsidRPr="00693255">
              <w:rPr>
                <w:rFonts w:ascii="Courier New" w:hAnsi="Courier New" w:cs="Courier New"/>
                <w:color w:val="333333"/>
                <w:sz w:val="20"/>
                <w:szCs w:val="20"/>
                <w:lang w:eastAsia="id-ID"/>
              </w:rPr>
              <w:t>(</w:t>
            </w:r>
            <w:r w:rsidRPr="00693255">
              <w:rPr>
                <w:rFonts w:ascii="Courier New" w:hAnsi="Courier New" w:cs="Courier New"/>
                <w:color w:val="007020"/>
                <w:sz w:val="20"/>
                <w:szCs w:val="20"/>
                <w:lang w:eastAsia="id-ID"/>
              </w:rPr>
              <w:t>input</w:t>
            </w:r>
            <w:r w:rsidRPr="00693255">
              <w:rPr>
                <w:rFonts w:ascii="Courier New" w:hAnsi="Courier New" w:cs="Courier New"/>
                <w:color w:val="333333"/>
                <w:sz w:val="20"/>
                <w:szCs w:val="20"/>
                <w:lang w:eastAsia="id-ID"/>
              </w:rPr>
              <w:t>):</w:t>
            </w:r>
          </w:p>
          <w:p w14:paraId="441ED13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w:t>
            </w:r>
          </w:p>
          <w:p w14:paraId="6D4BF46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time.strptime(</w:t>
            </w:r>
            <w:r w:rsidRPr="00693255">
              <w:rPr>
                <w:rFonts w:ascii="Courier New" w:hAnsi="Courier New" w:cs="Courier New"/>
                <w:color w:val="007020"/>
                <w:sz w:val="20"/>
                <w:szCs w:val="20"/>
                <w:lang w:eastAsia="id-ID"/>
              </w:rPr>
              <w:t>input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'%y%m</w:t>
            </w:r>
            <w:r w:rsidRPr="00693255">
              <w:rPr>
                <w:rFonts w:ascii="Courier New" w:hAnsi="Courier New" w:cs="Courier New"/>
                <w:color w:val="333333"/>
                <w:sz w:val="20"/>
                <w:szCs w:val="20"/>
                <w:shd w:val="clear" w:color="auto" w:fill="EEEEEE"/>
                <w:lang w:eastAsia="id-ID"/>
              </w:rPr>
              <w:t>%d</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w:t>
            </w:r>
          </w:p>
          <w:p w14:paraId="15EB143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color w:val="007020"/>
                <w:sz w:val="20"/>
                <w:szCs w:val="20"/>
                <w:lang w:eastAsia="id-ID"/>
              </w:rPr>
              <w:t>True</w:t>
            </w:r>
            <w:r w:rsidRPr="00693255">
              <w:rPr>
                <w:rFonts w:ascii="Courier New" w:hAnsi="Courier New" w:cs="Courier New"/>
                <w:color w:val="333333"/>
                <w:sz w:val="20"/>
                <w:szCs w:val="20"/>
                <w:lang w:eastAsia="id-ID"/>
              </w:rPr>
              <w:tab/>
            </w:r>
          </w:p>
          <w:p w14:paraId="7672657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FF0000"/>
                <w:sz w:val="20"/>
                <w:szCs w:val="20"/>
                <w:lang w:eastAsia="id-ID"/>
              </w:rPr>
              <w:t>ValueError</w:t>
            </w:r>
            <w:r w:rsidRPr="00693255">
              <w:rPr>
                <w:rFonts w:ascii="Courier New" w:hAnsi="Courier New" w:cs="Courier New"/>
                <w:color w:val="333333"/>
                <w:sz w:val="20"/>
                <w:szCs w:val="20"/>
                <w:lang w:eastAsia="id-ID"/>
              </w:rPr>
              <w:t>:</w:t>
            </w:r>
          </w:p>
          <w:p w14:paraId="1DAB023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color w:val="007020"/>
                <w:sz w:val="20"/>
                <w:szCs w:val="20"/>
                <w:lang w:eastAsia="id-ID"/>
              </w:rPr>
              <w:t>False</w:t>
            </w:r>
          </w:p>
          <w:p w14:paraId="447FA66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701FBBB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isTimeFormat</w:t>
            </w:r>
            <w:r w:rsidRPr="00693255">
              <w:rPr>
                <w:rFonts w:ascii="Courier New" w:hAnsi="Courier New" w:cs="Courier New"/>
                <w:color w:val="333333"/>
                <w:sz w:val="20"/>
                <w:szCs w:val="20"/>
                <w:lang w:eastAsia="id-ID"/>
              </w:rPr>
              <w:t>(</w:t>
            </w:r>
            <w:r w:rsidRPr="00693255">
              <w:rPr>
                <w:rFonts w:ascii="Courier New" w:hAnsi="Courier New" w:cs="Courier New"/>
                <w:color w:val="007020"/>
                <w:sz w:val="20"/>
                <w:szCs w:val="20"/>
                <w:lang w:eastAsia="id-ID"/>
              </w:rPr>
              <w:t>input</w:t>
            </w:r>
            <w:r w:rsidRPr="00693255">
              <w:rPr>
                <w:rFonts w:ascii="Courier New" w:hAnsi="Courier New" w:cs="Courier New"/>
                <w:color w:val="333333"/>
                <w:sz w:val="20"/>
                <w:szCs w:val="20"/>
                <w:lang w:eastAsia="id-ID"/>
              </w:rPr>
              <w:t>):</w:t>
            </w:r>
          </w:p>
          <w:p w14:paraId="0C7271A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w:t>
            </w:r>
          </w:p>
          <w:p w14:paraId="1D7F7A8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time.strptime(</w:t>
            </w:r>
            <w:r w:rsidRPr="00693255">
              <w:rPr>
                <w:rFonts w:ascii="Courier New" w:hAnsi="Courier New" w:cs="Courier New"/>
                <w:color w:val="007020"/>
                <w:sz w:val="20"/>
                <w:szCs w:val="20"/>
                <w:lang w:eastAsia="id-ID"/>
              </w:rPr>
              <w:t>input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'%H:%M:%S'</w:t>
            </w:r>
            <w:r w:rsidRPr="00693255">
              <w:rPr>
                <w:rFonts w:ascii="Courier New" w:hAnsi="Courier New" w:cs="Courier New"/>
                <w:color w:val="333333"/>
                <w:sz w:val="20"/>
                <w:szCs w:val="20"/>
                <w:lang w:eastAsia="id-ID"/>
              </w:rPr>
              <w:t>)</w:t>
            </w:r>
            <w:r w:rsidRPr="00693255">
              <w:rPr>
                <w:rFonts w:ascii="Courier New" w:hAnsi="Courier New" w:cs="Courier New"/>
                <w:color w:val="333333"/>
                <w:sz w:val="20"/>
                <w:szCs w:val="20"/>
                <w:lang w:eastAsia="id-ID"/>
              </w:rPr>
              <w:tab/>
            </w:r>
          </w:p>
          <w:p w14:paraId="3E8C328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color w:val="007020"/>
                <w:sz w:val="20"/>
                <w:szCs w:val="20"/>
                <w:lang w:eastAsia="id-ID"/>
              </w:rPr>
              <w:t>True</w:t>
            </w:r>
            <w:r w:rsidRPr="00693255">
              <w:rPr>
                <w:rFonts w:ascii="Courier New" w:hAnsi="Courier New" w:cs="Courier New"/>
                <w:color w:val="333333"/>
                <w:sz w:val="20"/>
                <w:szCs w:val="20"/>
                <w:lang w:eastAsia="id-ID"/>
              </w:rPr>
              <w:tab/>
            </w:r>
          </w:p>
          <w:p w14:paraId="237A782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FF0000"/>
                <w:sz w:val="20"/>
                <w:szCs w:val="20"/>
                <w:lang w:eastAsia="id-ID"/>
              </w:rPr>
              <w:t>ValueError</w:t>
            </w:r>
            <w:r w:rsidRPr="00693255">
              <w:rPr>
                <w:rFonts w:ascii="Courier New" w:hAnsi="Courier New" w:cs="Courier New"/>
                <w:color w:val="333333"/>
                <w:sz w:val="20"/>
                <w:szCs w:val="20"/>
                <w:lang w:eastAsia="id-ID"/>
              </w:rPr>
              <w:t>:</w:t>
            </w:r>
          </w:p>
          <w:p w14:paraId="2C610CB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w:t>
            </w:r>
            <w:r w:rsidRPr="00693255">
              <w:rPr>
                <w:rFonts w:ascii="Courier New" w:hAnsi="Courier New" w:cs="Courier New"/>
                <w:color w:val="007020"/>
                <w:sz w:val="20"/>
                <w:szCs w:val="20"/>
                <w:lang w:eastAsia="id-ID"/>
              </w:rPr>
              <w:t>False</w:t>
            </w:r>
            <w:r w:rsidRPr="00693255">
              <w:rPr>
                <w:rFonts w:ascii="Courier New" w:hAnsi="Courier New" w:cs="Courier New"/>
                <w:color w:val="333333"/>
                <w:sz w:val="20"/>
                <w:szCs w:val="20"/>
                <w:lang w:eastAsia="id-ID"/>
              </w:rPr>
              <w:t xml:space="preserve">  </w:t>
            </w:r>
          </w:p>
          <w:p w14:paraId="2232D04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26D2C4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convertDateTimeFormat</w:t>
            </w:r>
            <w:r w:rsidRPr="00693255">
              <w:rPr>
                <w:rFonts w:ascii="Courier New" w:hAnsi="Courier New" w:cs="Courier New"/>
                <w:color w:val="333333"/>
                <w:sz w:val="20"/>
                <w:szCs w:val="20"/>
                <w:lang w:eastAsia="id-ID"/>
              </w:rPr>
              <w:t>(</w:t>
            </w:r>
            <w:r w:rsidRPr="00693255">
              <w:rPr>
                <w:rFonts w:ascii="Courier New" w:hAnsi="Courier New" w:cs="Courier New"/>
                <w:color w:val="007020"/>
                <w:sz w:val="20"/>
                <w:szCs w:val="20"/>
                <w:lang w:eastAsia="id-ID"/>
              </w:rPr>
              <w:t>input</w:t>
            </w:r>
            <w:r w:rsidRPr="00693255">
              <w:rPr>
                <w:rFonts w:ascii="Courier New" w:hAnsi="Courier New" w:cs="Courier New"/>
                <w:color w:val="333333"/>
                <w:sz w:val="20"/>
                <w:szCs w:val="20"/>
                <w:lang w:eastAsia="id-ID"/>
              </w:rPr>
              <w:t>):</w:t>
            </w:r>
          </w:p>
          <w:p w14:paraId="01487CA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result = datetime.strptime(</w:t>
            </w:r>
            <w:r w:rsidRPr="00693255">
              <w:rPr>
                <w:rFonts w:ascii="Courier New" w:hAnsi="Courier New" w:cs="Courier New"/>
                <w:color w:val="007020"/>
                <w:sz w:val="20"/>
                <w:szCs w:val="20"/>
                <w:lang w:eastAsia="id-ID"/>
              </w:rPr>
              <w:t>input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'%y%m</w:t>
            </w:r>
            <w:r w:rsidRPr="00693255">
              <w:rPr>
                <w:rFonts w:ascii="Courier New" w:hAnsi="Courier New" w:cs="Courier New"/>
                <w:color w:val="333333"/>
                <w:sz w:val="20"/>
                <w:szCs w:val="20"/>
                <w:shd w:val="clear" w:color="auto" w:fill="EEEEEE"/>
                <w:lang w:eastAsia="id-ID"/>
              </w:rPr>
              <w:t>%d</w:t>
            </w:r>
            <w:r w:rsidRPr="00693255">
              <w:rPr>
                <w:rFonts w:ascii="Courier New" w:hAnsi="Courier New" w:cs="Courier New"/>
                <w:color w:val="333333"/>
                <w:sz w:val="20"/>
                <w:szCs w:val="20"/>
                <w:shd w:val="clear" w:color="auto" w:fill="FFF0F0"/>
                <w:lang w:eastAsia="id-ID"/>
              </w:rPr>
              <w:t xml:space="preserve"> %H:%M:%S'</w:t>
            </w:r>
            <w:r w:rsidRPr="00693255">
              <w:rPr>
                <w:rFonts w:ascii="Courier New" w:hAnsi="Courier New" w:cs="Courier New"/>
                <w:color w:val="333333"/>
                <w:sz w:val="20"/>
                <w:szCs w:val="20"/>
                <w:lang w:eastAsia="id-ID"/>
              </w:rPr>
              <w:t>)</w:t>
            </w:r>
          </w:p>
          <w:p w14:paraId="54E2085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result</w:t>
            </w:r>
          </w:p>
          <w:p w14:paraId="7E6732B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5810BF5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remoteServerMysqlDb</w:t>
            </w:r>
            <w:r w:rsidRPr="00693255">
              <w:rPr>
                <w:rFonts w:ascii="Courier New" w:hAnsi="Courier New" w:cs="Courier New"/>
                <w:color w:val="333333"/>
                <w:sz w:val="20"/>
                <w:szCs w:val="20"/>
                <w:lang w:eastAsia="id-ID"/>
              </w:rPr>
              <w:t>():</w:t>
            </w:r>
          </w:p>
          <w:p w14:paraId="15893D0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data = c_db.getSshAccess()</w:t>
            </w:r>
          </w:p>
          <w:p w14:paraId="4CF6256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host = data[</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w:t>
            </w:r>
          </w:p>
          <w:p w14:paraId="1A04E82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username = data[</w:t>
            </w:r>
            <w:r w:rsidRPr="00693255">
              <w:rPr>
                <w:rFonts w:ascii="Courier New" w:hAnsi="Courier New" w:cs="Courier New"/>
                <w:color w:val="333333"/>
                <w:sz w:val="20"/>
                <w:szCs w:val="20"/>
                <w:shd w:val="clear" w:color="auto" w:fill="FFF0F0"/>
                <w:lang w:eastAsia="id-ID"/>
              </w:rPr>
              <w:t>'username'</w:t>
            </w:r>
            <w:r w:rsidRPr="00693255">
              <w:rPr>
                <w:rFonts w:ascii="Courier New" w:hAnsi="Courier New" w:cs="Courier New"/>
                <w:color w:val="333333"/>
                <w:sz w:val="20"/>
                <w:szCs w:val="20"/>
                <w:lang w:eastAsia="id-ID"/>
              </w:rPr>
              <w:t>]</w:t>
            </w:r>
          </w:p>
          <w:p w14:paraId="494B324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password = data[</w:t>
            </w:r>
            <w:r w:rsidRPr="00693255">
              <w:rPr>
                <w:rFonts w:ascii="Courier New" w:hAnsi="Courier New" w:cs="Courier New"/>
                <w:color w:val="333333"/>
                <w:sz w:val="20"/>
                <w:szCs w:val="20"/>
                <w:shd w:val="clear" w:color="auto" w:fill="FFF0F0"/>
                <w:lang w:eastAsia="id-ID"/>
              </w:rPr>
              <w:t>'password'</w:t>
            </w:r>
            <w:r w:rsidRPr="00693255">
              <w:rPr>
                <w:rFonts w:ascii="Courier New" w:hAnsi="Courier New" w:cs="Courier New"/>
                <w:color w:val="333333"/>
                <w:sz w:val="20"/>
                <w:szCs w:val="20"/>
                <w:lang w:eastAsia="id-ID"/>
              </w:rPr>
              <w:t>]</w:t>
            </w:r>
          </w:p>
          <w:p w14:paraId="64D4AF4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E54F65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 = paramiko.SSHClient()</w:t>
            </w:r>
          </w:p>
          <w:p w14:paraId="2C7AF5E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ssh.set_missing_host_key_policy(paramiko.AutoAddPolicy())</w:t>
            </w:r>
            <w:r w:rsidRPr="00693255">
              <w:rPr>
                <w:rFonts w:ascii="Courier New" w:hAnsi="Courier New" w:cs="Courier New"/>
                <w:color w:val="333333"/>
                <w:sz w:val="20"/>
                <w:szCs w:val="20"/>
                <w:lang w:eastAsia="id-ID"/>
              </w:rPr>
              <w:tab/>
            </w:r>
          </w:p>
          <w:p w14:paraId="0439067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ssh.connect(host, username=username, password=password)</w:t>
            </w:r>
          </w:p>
          <w:p w14:paraId="1AB9279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return</w:t>
            </w:r>
            <w:r w:rsidRPr="00693255">
              <w:rPr>
                <w:rFonts w:ascii="Courier New" w:hAnsi="Courier New" w:cs="Courier New"/>
                <w:color w:val="333333"/>
                <w:sz w:val="20"/>
                <w:szCs w:val="20"/>
                <w:lang w:eastAsia="id-ID"/>
              </w:rPr>
              <w:t xml:space="preserve"> ssh</w:t>
            </w:r>
          </w:p>
          <w:p w14:paraId="4C30C67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63996D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mainGetFile</w:t>
            </w:r>
            <w:r w:rsidRPr="00693255">
              <w:rPr>
                <w:rFonts w:ascii="Courier New" w:hAnsi="Courier New" w:cs="Courier New"/>
                <w:color w:val="333333"/>
                <w:sz w:val="20"/>
                <w:szCs w:val="20"/>
                <w:lang w:eastAsia="id-ID"/>
              </w:rPr>
              <w:t>() :</w:t>
            </w:r>
          </w:p>
          <w:p w14:paraId="6A5BD1D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ftp = ssh.open_sftp()</w:t>
            </w:r>
          </w:p>
          <w:p w14:paraId="5F8E70A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ftp.get(</w:t>
            </w:r>
            <w:r w:rsidRPr="00693255">
              <w:rPr>
                <w:rFonts w:ascii="Courier New" w:hAnsi="Courier New" w:cs="Courier New"/>
                <w:color w:val="333333"/>
                <w:sz w:val="20"/>
                <w:szCs w:val="20"/>
                <w:shd w:val="clear" w:color="auto" w:fill="FFF0F0"/>
                <w:lang w:eastAsia="id-ID"/>
              </w:rPr>
              <w:t>'/var/log/mysql/log_query.log'</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'file/get_log_query.log'</w:t>
            </w:r>
            <w:r w:rsidRPr="00693255">
              <w:rPr>
                <w:rFonts w:ascii="Courier New" w:hAnsi="Courier New" w:cs="Courier New"/>
                <w:color w:val="333333"/>
                <w:sz w:val="20"/>
                <w:szCs w:val="20"/>
                <w:lang w:eastAsia="id-ID"/>
              </w:rPr>
              <w:t>)</w:t>
            </w:r>
          </w:p>
          <w:p w14:paraId="7685D74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ftp.close()</w:t>
            </w:r>
          </w:p>
          <w:p w14:paraId="07A048E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webbrowser.open_new(os.getcwd()+'/get_log_query.log')</w:t>
            </w:r>
          </w:p>
          <w:p w14:paraId="2B19DA3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"FILE GOT!"</w:t>
            </w:r>
            <w:r w:rsidRPr="00693255">
              <w:rPr>
                <w:rFonts w:ascii="Courier New" w:hAnsi="Courier New" w:cs="Courier New"/>
                <w:color w:val="333333"/>
                <w:sz w:val="20"/>
                <w:szCs w:val="20"/>
                <w:lang w:eastAsia="id-ID"/>
              </w:rPr>
              <w:t>)</w:t>
            </w:r>
          </w:p>
          <w:p w14:paraId="19D4C24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22DD8E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def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66BB"/>
                <w:sz w:val="20"/>
                <w:szCs w:val="20"/>
                <w:lang w:eastAsia="id-ID"/>
              </w:rPr>
              <w:t>initiateTransformMysqlToHbase</w:t>
            </w:r>
            <w:r w:rsidRPr="00693255">
              <w:rPr>
                <w:rFonts w:ascii="Courier New" w:hAnsi="Courier New" w:cs="Courier New"/>
                <w:color w:val="333333"/>
                <w:sz w:val="20"/>
                <w:szCs w:val="20"/>
                <w:lang w:eastAsia="id-ID"/>
              </w:rPr>
              <w:t>(mysql_db, hbase_db, sync_db):</w:t>
            </w:r>
          </w:p>
          <w:p w14:paraId="03E7488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"Belum pernah sinkronisasi"</w:t>
            </w:r>
          </w:p>
          <w:p w14:paraId="5AD6FDE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init = initiateDBtoHBase(mysql_db)</w:t>
            </w:r>
          </w:p>
          <w:p w14:paraId="04D72EA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E24BAA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(init) :</w:t>
            </w:r>
          </w:p>
          <w:p w14:paraId="721A065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"Data berhasil di export!"</w:t>
            </w:r>
          </w:p>
          <w:p w14:paraId="6B7217B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"Inisialisasi data awal.."</w:t>
            </w:r>
          </w:p>
          <w:p w14:paraId="1305894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"Mentransformasi data ke HBase..."</w:t>
            </w:r>
          </w:p>
          <w:p w14:paraId="5671082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create_tabel = </w:t>
            </w:r>
            <w:r w:rsidRPr="00693255">
              <w:rPr>
                <w:rFonts w:ascii="Courier New" w:hAnsi="Courier New" w:cs="Courier New"/>
                <w:color w:val="333333"/>
                <w:sz w:val="20"/>
                <w:szCs w:val="20"/>
                <w:shd w:val="clear" w:color="auto" w:fill="FFF0F0"/>
                <w:lang w:eastAsia="id-ID"/>
              </w:rPr>
              <w:t>"psql.py file/flight_create_2.sql"</w:t>
            </w:r>
            <w:r w:rsidRPr="00693255">
              <w:rPr>
                <w:rFonts w:ascii="Courier New" w:hAnsi="Courier New" w:cs="Courier New"/>
                <w:color w:val="333333"/>
                <w:sz w:val="20"/>
                <w:szCs w:val="20"/>
                <w:lang w:eastAsia="id-ID"/>
              </w:rPr>
              <w:t xml:space="preserve"> </w:t>
            </w:r>
          </w:p>
          <w:p w14:paraId="49523D9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7312CFD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w:t>
            </w:r>
          </w:p>
          <w:p w14:paraId="33BCEF4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result_create_tabel = subprocess.check_output([create_tabel], shell=</w:t>
            </w:r>
            <w:r w:rsidRPr="00693255">
              <w:rPr>
                <w:rFonts w:ascii="Courier New" w:hAnsi="Courier New" w:cs="Courier New"/>
                <w:color w:val="007020"/>
                <w:sz w:val="20"/>
                <w:szCs w:val="20"/>
                <w:lang w:eastAsia="id-ID"/>
              </w:rPr>
              <w:t>True</w:t>
            </w:r>
            <w:r w:rsidRPr="00693255">
              <w:rPr>
                <w:rFonts w:ascii="Courier New" w:hAnsi="Courier New" w:cs="Courier New"/>
                <w:color w:val="333333"/>
                <w:sz w:val="20"/>
                <w:szCs w:val="20"/>
                <w:lang w:eastAsia="id-ID"/>
              </w:rPr>
              <w:t>)</w:t>
            </w:r>
          </w:p>
          <w:p w14:paraId="723383A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(result_create_tabel):</w:t>
            </w:r>
          </w:p>
          <w:p w14:paraId="3D4D8A5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"Tabel berhasil dibuat di HBase"</w:t>
            </w:r>
          </w:p>
          <w:p w14:paraId="62C1C15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for</w:t>
            </w:r>
            <w:r w:rsidRPr="00693255">
              <w:rPr>
                <w:rFonts w:ascii="Courier New" w:hAnsi="Courier New" w:cs="Courier New"/>
                <w:color w:val="333333"/>
                <w:sz w:val="20"/>
                <w:szCs w:val="20"/>
                <w:lang w:eastAsia="id-ID"/>
              </w:rPr>
              <w:t xml:space="preserve"> table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init:</w:t>
            </w:r>
          </w:p>
          <w:p w14:paraId="3E23F3B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hbase_table = table.upper()</w:t>
            </w:r>
          </w:p>
          <w:p w14:paraId="044A632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phoenix_cmd = </w:t>
            </w:r>
            <w:r w:rsidRPr="00693255">
              <w:rPr>
                <w:rFonts w:ascii="Courier New" w:hAnsi="Courier New" w:cs="Courier New"/>
                <w:color w:val="333333"/>
                <w:sz w:val="20"/>
                <w:szCs w:val="20"/>
                <w:shd w:val="clear" w:color="auto" w:fill="FFF0F0"/>
                <w:lang w:eastAsia="id-ID"/>
              </w:rPr>
              <w:t>"psql.py -t {0} file/csv/fetch_all_{1}.csv"</w:t>
            </w:r>
            <w:r w:rsidRPr="00693255">
              <w:rPr>
                <w:rFonts w:ascii="Courier New" w:hAnsi="Courier New" w:cs="Courier New"/>
                <w:color w:val="333333"/>
                <w:sz w:val="20"/>
                <w:szCs w:val="20"/>
                <w:lang w:eastAsia="id-ID"/>
              </w:rPr>
              <w:t>.format(hbase_table, table)</w:t>
            </w:r>
          </w:p>
          <w:p w14:paraId="34CB235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7018903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 </w:t>
            </w:r>
          </w:p>
          <w:p w14:paraId="796130E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result_phoenix = subprocess.check_output([phoenix_cmd], shell=</w:t>
            </w:r>
            <w:r w:rsidRPr="00693255">
              <w:rPr>
                <w:rFonts w:ascii="Courier New" w:hAnsi="Courier New" w:cs="Courier New"/>
                <w:color w:val="007020"/>
                <w:sz w:val="20"/>
                <w:szCs w:val="20"/>
                <w:lang w:eastAsia="id-ID"/>
              </w:rPr>
              <w:t>True</w:t>
            </w:r>
            <w:r w:rsidRPr="00693255">
              <w:rPr>
                <w:rFonts w:ascii="Courier New" w:hAnsi="Courier New" w:cs="Courier New"/>
                <w:color w:val="333333"/>
                <w:sz w:val="20"/>
                <w:szCs w:val="20"/>
                <w:lang w:eastAsia="id-ID"/>
              </w:rPr>
              <w:t>)</w:t>
            </w:r>
          </w:p>
          <w:p w14:paraId="209DB3E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(result_phoenix):</w:t>
            </w:r>
          </w:p>
          <w:p w14:paraId="5D0BA8B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"Tabel {0} berhasil diimport ke HBase..."</w:t>
            </w:r>
            <w:r w:rsidRPr="00693255">
              <w:rPr>
                <w:rFonts w:ascii="Courier New" w:hAnsi="Courier New" w:cs="Courier New"/>
                <w:color w:val="333333"/>
                <w:sz w:val="20"/>
                <w:szCs w:val="20"/>
                <w:lang w:eastAsia="id-ID"/>
              </w:rPr>
              <w:t>.format(table)</w:t>
            </w:r>
          </w:p>
          <w:p w14:paraId="235461B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else</w:t>
            </w:r>
            <w:r w:rsidRPr="00693255">
              <w:rPr>
                <w:rFonts w:ascii="Courier New" w:hAnsi="Courier New" w:cs="Courier New"/>
                <w:color w:val="333333"/>
                <w:sz w:val="20"/>
                <w:szCs w:val="20"/>
                <w:lang w:eastAsia="id-ID"/>
              </w:rPr>
              <w:t xml:space="preserve"> :</w:t>
            </w:r>
          </w:p>
          <w:p w14:paraId="7735EFF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"Tabel {0} gagal diimport ke HBase.."</w:t>
            </w:r>
            <w:r w:rsidRPr="00693255">
              <w:rPr>
                <w:rFonts w:ascii="Courier New" w:hAnsi="Courier New" w:cs="Courier New"/>
                <w:color w:val="333333"/>
                <w:sz w:val="20"/>
                <w:szCs w:val="20"/>
                <w:lang w:eastAsia="id-ID"/>
              </w:rPr>
              <w:t>.format(table)</w:t>
            </w:r>
          </w:p>
          <w:p w14:paraId="6B43B6F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FF0000"/>
                <w:sz w:val="20"/>
                <w:szCs w:val="20"/>
                <w:lang w:eastAsia="id-ID"/>
              </w:rPr>
              <w:t>Exception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as</w:t>
            </w:r>
            <w:r w:rsidRPr="00693255">
              <w:rPr>
                <w:rFonts w:ascii="Courier New" w:hAnsi="Courier New" w:cs="Courier New"/>
                <w:color w:val="333333"/>
                <w:sz w:val="20"/>
                <w:szCs w:val="20"/>
                <w:lang w:eastAsia="id-ID"/>
              </w:rPr>
              <w:t xml:space="preserve"> e:</w:t>
            </w:r>
          </w:p>
          <w:p w14:paraId="1FCDF7B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(e)</w:t>
            </w:r>
          </w:p>
          <w:p w14:paraId="3BA5224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else</w:t>
            </w:r>
            <w:r w:rsidRPr="00693255">
              <w:rPr>
                <w:rFonts w:ascii="Courier New" w:hAnsi="Courier New" w:cs="Courier New"/>
                <w:color w:val="333333"/>
                <w:sz w:val="20"/>
                <w:szCs w:val="20"/>
                <w:lang w:eastAsia="id-ID"/>
              </w:rPr>
              <w:t>:</w:t>
            </w:r>
          </w:p>
          <w:p w14:paraId="49213F8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"Gagal membuat tabel di HBase.. "</w:t>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p>
          <w:p w14:paraId="1B90202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p>
          <w:p w14:paraId="032E2B6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FF0000"/>
                <w:sz w:val="20"/>
                <w:szCs w:val="20"/>
                <w:lang w:eastAsia="id-ID"/>
              </w:rPr>
              <w:t>Exception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as</w:t>
            </w:r>
            <w:r w:rsidRPr="00693255">
              <w:rPr>
                <w:rFonts w:ascii="Courier New" w:hAnsi="Courier New" w:cs="Courier New"/>
                <w:color w:val="333333"/>
                <w:sz w:val="20"/>
                <w:szCs w:val="20"/>
                <w:lang w:eastAsia="id-ID"/>
              </w:rPr>
              <w:t xml:space="preserve"> e:</w:t>
            </w:r>
          </w:p>
          <w:p w14:paraId="1D448B0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(e)</w:t>
            </w:r>
          </w:p>
          <w:p w14:paraId="699564C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2347243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 xml:space="preserve">update_status_sync = updateStatusSinkronisasi(sync_db, sync_time_init, </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7B45459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(update_status_sync) :</w:t>
            </w:r>
          </w:p>
          <w:p w14:paraId="2B8BBC7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'Proses inisialisasi selesai..'</w:t>
            </w:r>
          </w:p>
          <w:p w14:paraId="2ACA494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2D6AAC3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__name__ == </w:t>
            </w:r>
            <w:r w:rsidRPr="00693255">
              <w:rPr>
                <w:rFonts w:ascii="Courier New" w:hAnsi="Courier New" w:cs="Courier New"/>
                <w:color w:val="333333"/>
                <w:sz w:val="20"/>
                <w:szCs w:val="20"/>
                <w:shd w:val="clear" w:color="auto" w:fill="FFF0F0"/>
                <w:lang w:eastAsia="id-ID"/>
              </w:rPr>
              <w:t>'__main__'</w:t>
            </w:r>
            <w:r w:rsidRPr="00693255">
              <w:rPr>
                <w:rFonts w:ascii="Courier New" w:hAnsi="Courier New" w:cs="Courier New"/>
                <w:color w:val="333333"/>
                <w:sz w:val="20"/>
                <w:szCs w:val="20"/>
                <w:lang w:eastAsia="id-ID"/>
              </w:rPr>
              <w:t>:</w:t>
            </w:r>
          </w:p>
          <w:p w14:paraId="705CCDD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data_mysql = c_db.getConfMysqlDb()</w:t>
            </w:r>
          </w:p>
          <w:p w14:paraId="335246A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data_hbase = c_db.getConfHbaseDb()</w:t>
            </w:r>
          </w:p>
          <w:p w14:paraId="766CD39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data_sync_db = c_db.getConfSyncLogDb()</w:t>
            </w:r>
          </w:p>
          <w:p w14:paraId="47FF76F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data_ssh = c_db.getSshAccess()</w:t>
            </w:r>
          </w:p>
          <w:p w14:paraId="2E84CE6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37EF475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 = paramiko.SSHClient()</w:t>
            </w:r>
          </w:p>
          <w:p w14:paraId="7190D37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ssh.set_missing_host_key_policy(paramiko.AutoAddPolicy())</w:t>
            </w:r>
            <w:r w:rsidRPr="00693255">
              <w:rPr>
                <w:rFonts w:ascii="Courier New" w:hAnsi="Courier New" w:cs="Courier New"/>
                <w:color w:val="333333"/>
                <w:sz w:val="20"/>
                <w:szCs w:val="20"/>
                <w:lang w:eastAsia="id-ID"/>
              </w:rPr>
              <w:tab/>
            </w:r>
          </w:p>
          <w:p w14:paraId="5C0D1D3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ssh.connect(data_ssh[</w:t>
            </w:r>
            <w:r w:rsidRPr="00693255">
              <w:rPr>
                <w:rFonts w:ascii="Courier New" w:hAnsi="Courier New" w:cs="Courier New"/>
                <w:color w:val="333333"/>
                <w:sz w:val="20"/>
                <w:szCs w:val="20"/>
                <w:shd w:val="clear" w:color="auto" w:fill="FFF0F0"/>
                <w:lang w:eastAsia="id-ID"/>
              </w:rPr>
              <w:t>'host'</w:t>
            </w:r>
            <w:r w:rsidRPr="00693255">
              <w:rPr>
                <w:rFonts w:ascii="Courier New" w:hAnsi="Courier New" w:cs="Courier New"/>
                <w:color w:val="333333"/>
                <w:sz w:val="20"/>
                <w:szCs w:val="20"/>
                <w:lang w:eastAsia="id-ID"/>
              </w:rPr>
              <w:t>], username=data_ssh[</w:t>
            </w:r>
            <w:r w:rsidRPr="00693255">
              <w:rPr>
                <w:rFonts w:ascii="Courier New" w:hAnsi="Courier New" w:cs="Courier New"/>
                <w:color w:val="333333"/>
                <w:sz w:val="20"/>
                <w:szCs w:val="20"/>
                <w:shd w:val="clear" w:color="auto" w:fill="FFF0F0"/>
                <w:lang w:eastAsia="id-ID"/>
              </w:rPr>
              <w:t>'username'</w:t>
            </w:r>
            <w:r w:rsidRPr="00693255">
              <w:rPr>
                <w:rFonts w:ascii="Courier New" w:hAnsi="Courier New" w:cs="Courier New"/>
                <w:color w:val="333333"/>
                <w:sz w:val="20"/>
                <w:szCs w:val="20"/>
                <w:lang w:eastAsia="id-ID"/>
              </w:rPr>
              <w:t>], password=data_ssh[</w:t>
            </w:r>
            <w:r w:rsidRPr="00693255">
              <w:rPr>
                <w:rFonts w:ascii="Courier New" w:hAnsi="Courier New" w:cs="Courier New"/>
                <w:color w:val="333333"/>
                <w:sz w:val="20"/>
                <w:szCs w:val="20"/>
                <w:shd w:val="clear" w:color="auto" w:fill="FFF0F0"/>
                <w:lang w:eastAsia="id-ID"/>
              </w:rPr>
              <w:t>'password'</w:t>
            </w:r>
            <w:r w:rsidRPr="00693255">
              <w:rPr>
                <w:rFonts w:ascii="Courier New" w:hAnsi="Courier New" w:cs="Courier New"/>
                <w:color w:val="333333"/>
                <w:sz w:val="20"/>
                <w:szCs w:val="20"/>
                <w:lang w:eastAsia="id-ID"/>
              </w:rPr>
              <w:t>])</w:t>
            </w:r>
          </w:p>
          <w:p w14:paraId="7E26045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p>
          <w:p w14:paraId="138277F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print "1: get file log"</w:t>
            </w:r>
          </w:p>
          <w:p w14:paraId="0F42303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print "2: Syncronize MySQL to HBase"</w:t>
            </w:r>
          </w:p>
          <w:p w14:paraId="7940081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c = input('Select an option :')</w:t>
            </w:r>
          </w:p>
          <w:p w14:paraId="2882517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p>
          <w:p w14:paraId="2A7BFB4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 </w:t>
            </w:r>
          </w:p>
          <w:p w14:paraId="7162A8D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act = </w:t>
            </w:r>
            <w:r w:rsidRPr="00693255">
              <w:rPr>
                <w:rFonts w:ascii="Courier New" w:hAnsi="Courier New" w:cs="Courier New"/>
                <w:color w:val="007020"/>
                <w:sz w:val="20"/>
                <w:szCs w:val="20"/>
                <w:lang w:eastAsia="id-ID"/>
              </w:rPr>
              <w:t>int</w:t>
            </w:r>
            <w:r w:rsidRPr="00693255">
              <w:rPr>
                <w:rFonts w:ascii="Courier New" w:hAnsi="Courier New" w:cs="Courier New"/>
                <w:color w:val="333333"/>
                <w:sz w:val="20"/>
                <w:szCs w:val="20"/>
                <w:lang w:eastAsia="id-ID"/>
              </w:rPr>
              <w:t>(sys.argv[</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70F4B4E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76CC9F3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(act==</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2304DBB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c = </w:t>
            </w:r>
            <w:r w:rsidRPr="00693255">
              <w:rPr>
                <w:rFonts w:ascii="Courier New" w:hAnsi="Courier New" w:cs="Courier New"/>
                <w:b/>
                <w:bCs/>
                <w:color w:val="0000DD"/>
                <w:sz w:val="20"/>
                <w:szCs w:val="20"/>
                <w:lang w:eastAsia="id-ID"/>
              </w:rPr>
              <w:t>1</w:t>
            </w:r>
          </w:p>
          <w:p w14:paraId="0C6DFA7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elif</w:t>
            </w:r>
            <w:r w:rsidRPr="00693255">
              <w:rPr>
                <w:rFonts w:ascii="Courier New" w:hAnsi="Courier New" w:cs="Courier New"/>
                <w:color w:val="333333"/>
                <w:sz w:val="20"/>
                <w:szCs w:val="20"/>
                <w:lang w:eastAsia="id-ID"/>
              </w:rPr>
              <w:t xml:space="preserve"> (act==</w:t>
            </w:r>
            <w:r w:rsidRPr="00693255">
              <w:rPr>
                <w:rFonts w:ascii="Courier New" w:hAnsi="Courier New" w:cs="Courier New"/>
                <w:b/>
                <w:bCs/>
                <w:color w:val="0000DD"/>
                <w:sz w:val="20"/>
                <w:szCs w:val="20"/>
                <w:lang w:eastAsia="id-ID"/>
              </w:rPr>
              <w:t>2</w:t>
            </w:r>
            <w:r w:rsidRPr="00693255">
              <w:rPr>
                <w:rFonts w:ascii="Courier New" w:hAnsi="Courier New" w:cs="Courier New"/>
                <w:color w:val="333333"/>
                <w:sz w:val="20"/>
                <w:szCs w:val="20"/>
                <w:lang w:eastAsia="id-ID"/>
              </w:rPr>
              <w:t>):</w:t>
            </w:r>
          </w:p>
          <w:p w14:paraId="722F3C5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c = </w:t>
            </w:r>
            <w:r w:rsidRPr="00693255">
              <w:rPr>
                <w:rFonts w:ascii="Courier New" w:hAnsi="Courier New" w:cs="Courier New"/>
                <w:b/>
                <w:bCs/>
                <w:color w:val="0000DD"/>
                <w:sz w:val="20"/>
                <w:szCs w:val="20"/>
                <w:lang w:eastAsia="id-ID"/>
              </w:rPr>
              <w:t>2</w:t>
            </w:r>
          </w:p>
          <w:p w14:paraId="1929BE0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else</w:t>
            </w:r>
            <w:r w:rsidRPr="00693255">
              <w:rPr>
                <w:rFonts w:ascii="Courier New" w:hAnsi="Courier New" w:cs="Courier New"/>
                <w:color w:val="333333"/>
                <w:sz w:val="20"/>
                <w:szCs w:val="20"/>
                <w:lang w:eastAsia="id-ID"/>
              </w:rPr>
              <w:t xml:space="preserve"> :</w:t>
            </w:r>
          </w:p>
          <w:p w14:paraId="716BDAD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 = -</w:t>
            </w:r>
            <w:r w:rsidRPr="00693255">
              <w:rPr>
                <w:rFonts w:ascii="Courier New" w:hAnsi="Courier New" w:cs="Courier New"/>
                <w:b/>
                <w:bCs/>
                <w:color w:val="0000DD"/>
                <w:sz w:val="20"/>
                <w:szCs w:val="20"/>
                <w:lang w:eastAsia="id-ID"/>
              </w:rPr>
              <w:t>1</w:t>
            </w:r>
          </w:p>
          <w:p w14:paraId="51B79B8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"Parameter salah ..."</w:t>
            </w:r>
          </w:p>
          <w:p w14:paraId="0BD6B56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"&gt;&gt; 1: get file log"</w:t>
            </w:r>
          </w:p>
          <w:p w14:paraId="46FA1A1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"&gt;&gt; 2: Syncronize MySQL to HBase"</w:t>
            </w:r>
          </w:p>
          <w:p w14:paraId="03C6DC5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p>
          <w:p w14:paraId="7F009B9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"Sintaks salah!"</w:t>
            </w:r>
          </w:p>
          <w:p w14:paraId="555F19A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 = -</w:t>
            </w:r>
            <w:r w:rsidRPr="00693255">
              <w:rPr>
                <w:rFonts w:ascii="Courier New" w:hAnsi="Courier New" w:cs="Courier New"/>
                <w:b/>
                <w:bCs/>
                <w:color w:val="0000DD"/>
                <w:sz w:val="20"/>
                <w:szCs w:val="20"/>
                <w:lang w:eastAsia="id-ID"/>
              </w:rPr>
              <w:t>1</w:t>
            </w:r>
          </w:p>
          <w:p w14:paraId="3C68BF8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987F13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F3E732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69D539C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c==</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 xml:space="preserve"> :</w:t>
            </w:r>
          </w:p>
          <w:p w14:paraId="341726A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mainGetFile()</w:t>
            </w:r>
          </w:p>
          <w:p w14:paraId="7732521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c==</w:t>
            </w:r>
            <w:r w:rsidRPr="00693255">
              <w:rPr>
                <w:rFonts w:ascii="Courier New" w:hAnsi="Courier New" w:cs="Courier New"/>
                <w:b/>
                <w:bCs/>
                <w:color w:val="0000DD"/>
                <w:sz w:val="20"/>
                <w:szCs w:val="20"/>
                <w:lang w:eastAsia="id-ID"/>
              </w:rPr>
              <w:t>2</w:t>
            </w:r>
            <w:r w:rsidRPr="00693255">
              <w:rPr>
                <w:rFonts w:ascii="Courier New" w:hAnsi="Courier New" w:cs="Courier New"/>
                <w:color w:val="333333"/>
                <w:sz w:val="20"/>
                <w:szCs w:val="20"/>
                <w:lang w:eastAsia="id-ID"/>
              </w:rPr>
              <w:t xml:space="preserve"> :</w:t>
            </w:r>
          </w:p>
          <w:p w14:paraId="6085425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start_time = time.time()</w:t>
            </w:r>
          </w:p>
          <w:p w14:paraId="734F87D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last_sync = getLastSync(data_sync_db)</w:t>
            </w:r>
          </w:p>
          <w:p w14:paraId="4D1ACA0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present = datetime.now()</w:t>
            </w:r>
          </w:p>
          <w:p w14:paraId="17C430C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'sinkron terakhir: '</w:t>
            </w:r>
            <w:r w:rsidRPr="00693255">
              <w:rPr>
                <w:rFonts w:ascii="Courier New" w:hAnsi="Courier New" w:cs="Courier New"/>
                <w:color w:val="333333"/>
                <w:sz w:val="20"/>
                <w:szCs w:val="20"/>
                <w:lang w:eastAsia="id-ID"/>
              </w:rPr>
              <w:t>,last_sync</w:t>
            </w:r>
          </w:p>
          <w:p w14:paraId="5C8F0BE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'waktu sekarang: '</w:t>
            </w:r>
            <w:r w:rsidRPr="00693255">
              <w:rPr>
                <w:rFonts w:ascii="Courier New" w:hAnsi="Courier New" w:cs="Courier New"/>
                <w:color w:val="333333"/>
                <w:sz w:val="20"/>
                <w:szCs w:val="20"/>
                <w:lang w:eastAsia="id-ID"/>
              </w:rPr>
              <w:t>, present</w:t>
            </w:r>
          </w:p>
          <w:p w14:paraId="76C90BD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9D900C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sync_time_init = insertNewSync(data_sync_db, data_mysql, data_hbase)</w:t>
            </w:r>
          </w:p>
          <w:p w14:paraId="3500279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61FC90E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00"/>
                <w:sz w:val="20"/>
                <w:szCs w:val="20"/>
                <w:lang w:eastAsia="id-ID"/>
              </w:rPr>
              <w:t>not</w:t>
            </w:r>
            <w:r w:rsidRPr="00693255">
              <w:rPr>
                <w:rFonts w:ascii="Courier New" w:hAnsi="Courier New" w:cs="Courier New"/>
                <w:color w:val="333333"/>
                <w:sz w:val="20"/>
                <w:szCs w:val="20"/>
                <w:lang w:eastAsia="id-ID"/>
              </w:rPr>
              <w:t xml:space="preserve"> last_sync) :</w:t>
            </w:r>
          </w:p>
          <w:p w14:paraId="314F796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initiateTransformMysqlToHbase(data_mysql, data_hbase, data_sync_db)</w:t>
            </w:r>
          </w:p>
          <w:p w14:paraId="50F0766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33FBF49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elif</w:t>
            </w:r>
            <w:r w:rsidRPr="00693255">
              <w:rPr>
                <w:rFonts w:ascii="Courier New" w:hAnsi="Courier New" w:cs="Courier New"/>
                <w:color w:val="333333"/>
                <w:sz w:val="20"/>
                <w:szCs w:val="20"/>
                <w:lang w:eastAsia="id-ID"/>
              </w:rPr>
              <w:t xml:space="preserve"> (last_sync) :</w:t>
            </w:r>
          </w:p>
          <w:p w14:paraId="63E1FE4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"Sinkronisasi terakhir: "</w:t>
            </w:r>
            <w:r w:rsidRPr="00693255">
              <w:rPr>
                <w:rFonts w:ascii="Courier New" w:hAnsi="Courier New" w:cs="Courier New"/>
                <w:color w:val="333333"/>
                <w:sz w:val="20"/>
                <w:szCs w:val="20"/>
                <w:lang w:eastAsia="id-ID"/>
              </w:rPr>
              <w:t>, last_sync</w:t>
            </w:r>
          </w:p>
          <w:p w14:paraId="6FE5761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print last_sync &gt; present</w:t>
            </w:r>
          </w:p>
          <w:p w14:paraId="50F0FB7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do_patching = </w:t>
            </w:r>
            <w:r w:rsidRPr="00693255">
              <w:rPr>
                <w:rFonts w:ascii="Courier New" w:hAnsi="Courier New" w:cs="Courier New"/>
                <w:color w:val="007020"/>
                <w:sz w:val="20"/>
                <w:szCs w:val="20"/>
                <w:lang w:eastAsia="id-ID"/>
              </w:rPr>
              <w:t>False</w:t>
            </w:r>
          </w:p>
          <w:p w14:paraId="47EC08A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4513E0C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Mengambil data DELETE dari remote server, kemudian di simpan di file local</w:t>
            </w:r>
          </w:p>
          <w:p w14:paraId="26A224E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"Mengambil data Query dari log ..."</w:t>
            </w:r>
          </w:p>
          <w:p w14:paraId="356E952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ftp = ssh.open_sftp()</w:t>
            </w:r>
          </w:p>
          <w:p w14:paraId="6E5BB2F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007020"/>
                <w:sz w:val="20"/>
                <w:szCs w:val="20"/>
                <w:lang w:eastAsia="id-ID"/>
              </w:rPr>
              <w:t>file</w:t>
            </w:r>
            <w:r w:rsidRPr="00693255">
              <w:rPr>
                <w:rFonts w:ascii="Courier New" w:hAnsi="Courier New" w:cs="Courier New"/>
                <w:color w:val="333333"/>
                <w:sz w:val="20"/>
                <w:szCs w:val="20"/>
                <w:lang w:eastAsia="id-ID"/>
              </w:rPr>
              <w:t xml:space="preserve"> = ftp.file(</w:t>
            </w:r>
            <w:r w:rsidRPr="00693255">
              <w:rPr>
                <w:rFonts w:ascii="Courier New" w:hAnsi="Courier New" w:cs="Courier New"/>
                <w:color w:val="333333"/>
                <w:sz w:val="20"/>
                <w:szCs w:val="20"/>
                <w:shd w:val="clear" w:color="auto" w:fill="FFF0F0"/>
                <w:lang w:eastAsia="id-ID"/>
              </w:rPr>
              <w:t>'/var/log/mysql/log_query.log'</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'r'</w:t>
            </w:r>
            <w:r w:rsidRPr="00693255">
              <w:rPr>
                <w:rFonts w:ascii="Courier New" w:hAnsi="Courier New" w:cs="Courier New"/>
                <w:color w:val="333333"/>
                <w:sz w:val="20"/>
                <w:szCs w:val="20"/>
                <w:lang w:eastAsia="id-ID"/>
              </w:rPr>
              <w:t>)</w:t>
            </w:r>
          </w:p>
          <w:p w14:paraId="4EEE368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f_list_query = </w:t>
            </w:r>
            <w:r w:rsidRPr="00693255">
              <w:rPr>
                <w:rFonts w:ascii="Courier New" w:hAnsi="Courier New" w:cs="Courier New"/>
                <w:color w:val="007020"/>
                <w:sz w:val="20"/>
                <w:szCs w:val="20"/>
                <w:lang w:eastAsia="id-ID"/>
              </w:rPr>
              <w:t>open</w:t>
            </w:r>
            <w:r w:rsidRPr="00693255">
              <w:rPr>
                <w:rFonts w:ascii="Courier New" w:hAnsi="Courier New" w:cs="Courier New"/>
                <w:color w:val="333333"/>
                <w:sz w:val="20"/>
                <w:szCs w:val="20"/>
                <w:lang w:eastAsia="id-ID"/>
              </w:rPr>
              <w:t>(</w:t>
            </w:r>
            <w:r w:rsidRPr="00693255">
              <w:rPr>
                <w:rFonts w:ascii="Courier New" w:hAnsi="Courier New" w:cs="Courier New"/>
                <w:color w:val="333333"/>
                <w:sz w:val="20"/>
                <w:szCs w:val="20"/>
                <w:shd w:val="clear" w:color="auto" w:fill="FFF0F0"/>
                <w:lang w:eastAsia="id-ID"/>
              </w:rPr>
              <w:t>'file/list_all_query.sql'</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'w'</w:t>
            </w:r>
            <w:r w:rsidRPr="00693255">
              <w:rPr>
                <w:rFonts w:ascii="Courier New" w:hAnsi="Courier New" w:cs="Courier New"/>
                <w:color w:val="333333"/>
                <w:sz w:val="20"/>
                <w:szCs w:val="20"/>
                <w:lang w:eastAsia="id-ID"/>
              </w:rPr>
              <w:t>)</w:t>
            </w:r>
          </w:p>
          <w:p w14:paraId="23AEAFE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date_tmp = </w:t>
            </w:r>
            <w:r w:rsidRPr="00693255">
              <w:rPr>
                <w:rFonts w:ascii="Courier New" w:hAnsi="Courier New" w:cs="Courier New"/>
                <w:color w:val="333333"/>
                <w:sz w:val="20"/>
                <w:szCs w:val="20"/>
                <w:shd w:val="clear" w:color="auto" w:fill="FFF0F0"/>
                <w:lang w:eastAsia="id-ID"/>
              </w:rPr>
              <w:t>''</w:t>
            </w:r>
          </w:p>
          <w:p w14:paraId="7F9E5EF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79AD4EB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count_kueri = </w:t>
            </w:r>
            <w:r w:rsidRPr="00693255">
              <w:rPr>
                <w:rFonts w:ascii="Courier New" w:hAnsi="Courier New" w:cs="Courier New"/>
                <w:b/>
                <w:bCs/>
                <w:color w:val="0000DD"/>
                <w:sz w:val="20"/>
                <w:szCs w:val="20"/>
                <w:lang w:eastAsia="id-ID"/>
              </w:rPr>
              <w:t>0</w:t>
            </w:r>
          </w:p>
          <w:p w14:paraId="08B0C1F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00E806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"Cek aksi INSERT, UPDATE, DELETE pada log..."</w:t>
            </w:r>
          </w:p>
          <w:p w14:paraId="47605DB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for</w:t>
            </w:r>
            <w:r w:rsidRPr="00693255">
              <w:rPr>
                <w:rFonts w:ascii="Courier New" w:hAnsi="Courier New" w:cs="Courier New"/>
                <w:color w:val="333333"/>
                <w:sz w:val="20"/>
                <w:szCs w:val="20"/>
                <w:lang w:eastAsia="id-ID"/>
              </w:rPr>
              <w:t xml:space="preserve"> line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w:t>
            </w:r>
            <w:r w:rsidRPr="00693255">
              <w:rPr>
                <w:rFonts w:ascii="Courier New" w:hAnsi="Courier New" w:cs="Courier New"/>
                <w:color w:val="007020"/>
                <w:sz w:val="20"/>
                <w:szCs w:val="20"/>
                <w:lang w:eastAsia="id-ID"/>
              </w:rPr>
              <w:t>file</w:t>
            </w:r>
            <w:r w:rsidRPr="00693255">
              <w:rPr>
                <w:rFonts w:ascii="Courier New" w:hAnsi="Courier New" w:cs="Courier New"/>
                <w:color w:val="333333"/>
                <w:sz w:val="20"/>
                <w:szCs w:val="20"/>
                <w:lang w:eastAsia="id-ID"/>
              </w:rPr>
              <w:t xml:space="preserve"> :</w:t>
            </w:r>
          </w:p>
          <w:p w14:paraId="56F8D43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kueri_line = line</w:t>
            </w:r>
          </w:p>
          <w:p w14:paraId="22F2C83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56F84F6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get_waktu = kueri_line.split()</w:t>
            </w:r>
          </w:p>
          <w:p w14:paraId="0F0A352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p>
          <w:p w14:paraId="15A6B94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tgl = </w:t>
            </w:r>
            <w:r w:rsidRPr="00693255">
              <w:rPr>
                <w:rFonts w:ascii="Courier New" w:hAnsi="Courier New" w:cs="Courier New"/>
                <w:color w:val="007020"/>
                <w:sz w:val="20"/>
                <w:szCs w:val="20"/>
                <w:lang w:eastAsia="id-ID"/>
              </w:rPr>
              <w:t>str</w:t>
            </w:r>
            <w:r w:rsidRPr="00693255">
              <w:rPr>
                <w:rFonts w:ascii="Courier New" w:hAnsi="Courier New" w:cs="Courier New"/>
                <w:color w:val="333333"/>
                <w:sz w:val="20"/>
                <w:szCs w:val="20"/>
                <w:lang w:eastAsia="id-ID"/>
              </w:rPr>
              <w:t>(get_waktu[</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w:t>
            </w:r>
          </w:p>
          <w:p w14:paraId="381E4F3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w:t>
            </w:r>
            <w:r w:rsidRPr="00693255">
              <w:rPr>
                <w:rFonts w:ascii="Courier New" w:hAnsi="Courier New" w:cs="Courier New"/>
                <w:color w:val="007020"/>
                <w:sz w:val="20"/>
                <w:szCs w:val="20"/>
                <w:lang w:eastAsia="id-ID"/>
              </w:rPr>
              <w:t>len</w:t>
            </w:r>
            <w:r w:rsidRPr="00693255">
              <w:rPr>
                <w:rFonts w:ascii="Courier New" w:hAnsi="Courier New" w:cs="Courier New"/>
                <w:color w:val="333333"/>
                <w:sz w:val="20"/>
                <w:szCs w:val="20"/>
                <w:lang w:eastAsia="id-ID"/>
              </w:rPr>
              <w:t>(get_waktu)&gt;</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7DD14E2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wkt = </w:t>
            </w:r>
            <w:r w:rsidRPr="00693255">
              <w:rPr>
                <w:rFonts w:ascii="Courier New" w:hAnsi="Courier New" w:cs="Courier New"/>
                <w:color w:val="007020"/>
                <w:sz w:val="20"/>
                <w:szCs w:val="20"/>
                <w:lang w:eastAsia="id-ID"/>
              </w:rPr>
              <w:t>str</w:t>
            </w:r>
            <w:r w:rsidRPr="00693255">
              <w:rPr>
                <w:rFonts w:ascii="Courier New" w:hAnsi="Courier New" w:cs="Courier New"/>
                <w:color w:val="333333"/>
                <w:sz w:val="20"/>
                <w:szCs w:val="20"/>
                <w:lang w:eastAsia="id-ID"/>
              </w:rPr>
              <w:t>(get_waktu[</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61AF832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(isDateFormat(tgl)) :</w:t>
            </w:r>
          </w:p>
          <w:p w14:paraId="25478BD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(isTimeFormat(wkt)) :</w:t>
            </w:r>
          </w:p>
          <w:p w14:paraId="44CCB00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date_time_join = tgl + </w:t>
            </w:r>
            <w:r w:rsidRPr="00693255">
              <w:rPr>
                <w:rFonts w:ascii="Courier New" w:hAnsi="Courier New" w:cs="Courier New"/>
                <w:color w:val="333333"/>
                <w:sz w:val="20"/>
                <w:szCs w:val="20"/>
                <w:shd w:val="clear" w:color="auto" w:fill="FFF0F0"/>
                <w:lang w:eastAsia="id-ID"/>
              </w:rPr>
              <w:t>' '</w:t>
            </w:r>
            <w:r w:rsidRPr="00693255">
              <w:rPr>
                <w:rFonts w:ascii="Courier New" w:hAnsi="Courier New" w:cs="Courier New"/>
                <w:color w:val="333333"/>
                <w:sz w:val="20"/>
                <w:szCs w:val="20"/>
                <w:lang w:eastAsia="id-ID"/>
              </w:rPr>
              <w:t xml:space="preserve"> + wkt</w:t>
            </w:r>
          </w:p>
          <w:p w14:paraId="7B8A4FE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date_tmp = convertDateTimeFormat(date_time_join)</w:t>
            </w:r>
          </w:p>
          <w:p w14:paraId="0428AD8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2795247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(date_tmp &gt; last_sync) :</w:t>
            </w:r>
          </w:p>
          <w:p w14:paraId="1FA5246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'Query'</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line : </w:t>
            </w:r>
          </w:p>
          <w:p w14:paraId="1D72533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for</w:t>
            </w:r>
            <w:r w:rsidRPr="00693255">
              <w:rPr>
                <w:rFonts w:ascii="Courier New" w:hAnsi="Courier New" w:cs="Courier New"/>
                <w:color w:val="333333"/>
                <w:sz w:val="20"/>
                <w:szCs w:val="20"/>
                <w:lang w:eastAsia="id-ID"/>
              </w:rPr>
              <w:t xml:space="preserve"> a_q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allow_q :</w:t>
            </w:r>
          </w:p>
          <w:p w14:paraId="45EF4FF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q = re.split(</w:t>
            </w:r>
            <w:r w:rsidRPr="00693255">
              <w:rPr>
                <w:rFonts w:ascii="Courier New" w:hAnsi="Courier New" w:cs="Courier New"/>
                <w:color w:val="333333"/>
                <w:sz w:val="20"/>
                <w:szCs w:val="20"/>
                <w:shd w:val="clear" w:color="auto" w:fill="FFF0F0"/>
                <w:lang w:eastAsia="id-ID"/>
              </w:rPr>
              <w:t>r'\t+'</w:t>
            </w:r>
            <w:r w:rsidRPr="00693255">
              <w:rPr>
                <w:rFonts w:ascii="Courier New" w:hAnsi="Courier New" w:cs="Courier New"/>
                <w:color w:val="333333"/>
                <w:sz w:val="20"/>
                <w:szCs w:val="20"/>
                <w:lang w:eastAsia="id-ID"/>
              </w:rPr>
              <w:t>, kueri_line)</w:t>
            </w:r>
          </w:p>
          <w:p w14:paraId="08DC125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(a_q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q[</w:t>
            </w:r>
            <w:r w:rsidRPr="00693255">
              <w:rPr>
                <w:rFonts w:ascii="Courier New" w:hAnsi="Courier New" w:cs="Courier New"/>
                <w:b/>
                <w:bCs/>
                <w:color w:val="0000DD"/>
                <w:sz w:val="20"/>
                <w:szCs w:val="20"/>
                <w:lang w:eastAsia="id-ID"/>
              </w:rPr>
              <w:t>2</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0000"/>
                <w:sz w:val="20"/>
                <w:szCs w:val="20"/>
                <w:lang w:eastAsia="id-ID"/>
              </w:rPr>
              <w:t>or</w:t>
            </w:r>
            <w:r w:rsidRPr="00693255">
              <w:rPr>
                <w:rFonts w:ascii="Courier New" w:hAnsi="Courier New" w:cs="Courier New"/>
                <w:color w:val="333333"/>
                <w:sz w:val="20"/>
                <w:szCs w:val="20"/>
                <w:lang w:eastAsia="id-ID"/>
              </w:rPr>
              <w:t xml:space="preserve"> (a_q.upper() </w:t>
            </w:r>
            <w:r w:rsidRPr="00693255">
              <w:rPr>
                <w:rFonts w:ascii="Courier New" w:hAnsi="Courier New" w:cs="Courier New"/>
                <w:b/>
                <w:bCs/>
                <w:color w:val="000000"/>
                <w:sz w:val="20"/>
                <w:szCs w:val="20"/>
                <w:lang w:eastAsia="id-ID"/>
              </w:rPr>
              <w:t>in</w:t>
            </w:r>
            <w:r w:rsidRPr="00693255">
              <w:rPr>
                <w:rFonts w:ascii="Courier New" w:hAnsi="Courier New" w:cs="Courier New"/>
                <w:color w:val="333333"/>
                <w:sz w:val="20"/>
                <w:szCs w:val="20"/>
                <w:lang w:eastAsia="id-ID"/>
              </w:rPr>
              <w:t xml:space="preserve"> q[</w:t>
            </w:r>
            <w:r w:rsidRPr="00693255">
              <w:rPr>
                <w:rFonts w:ascii="Courier New" w:hAnsi="Courier New" w:cs="Courier New"/>
                <w:b/>
                <w:bCs/>
                <w:color w:val="0000DD"/>
                <w:sz w:val="20"/>
                <w:szCs w:val="20"/>
                <w:lang w:eastAsia="id-ID"/>
              </w:rPr>
              <w:t>2</w:t>
            </w:r>
            <w:r w:rsidRPr="00693255">
              <w:rPr>
                <w:rFonts w:ascii="Courier New" w:hAnsi="Courier New" w:cs="Courier New"/>
                <w:color w:val="333333"/>
                <w:sz w:val="20"/>
                <w:szCs w:val="20"/>
                <w:lang w:eastAsia="id-ID"/>
              </w:rPr>
              <w:t>]) :</w:t>
            </w:r>
          </w:p>
          <w:p w14:paraId="7DB8A2B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kueri = q[</w:t>
            </w:r>
            <w:r w:rsidRPr="00693255">
              <w:rPr>
                <w:rFonts w:ascii="Courier New" w:hAnsi="Courier New" w:cs="Courier New"/>
                <w:b/>
                <w:bCs/>
                <w:color w:val="0000DD"/>
                <w:sz w:val="20"/>
                <w:szCs w:val="20"/>
                <w:lang w:eastAsia="id-ID"/>
              </w:rPr>
              <w:t>2</w:t>
            </w:r>
            <w:r w:rsidRPr="00693255">
              <w:rPr>
                <w:rFonts w:ascii="Courier New" w:hAnsi="Courier New" w:cs="Courier New"/>
                <w:color w:val="333333"/>
                <w:sz w:val="20"/>
                <w:szCs w:val="20"/>
                <w:lang w:eastAsia="id-ID"/>
              </w:rPr>
              <w:t>].replace(</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b/>
                <w:bCs/>
                <w:color w:val="666666"/>
                <w:sz w:val="20"/>
                <w:szCs w:val="20"/>
                <w:shd w:val="clear" w:color="auto" w:fill="FFF0F0"/>
                <w:lang w:eastAsia="id-ID"/>
              </w:rPr>
              <w:t>\n</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w:t>
            </w:r>
          </w:p>
          <w:p w14:paraId="2F47442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split_kueri = kueri.split()</w:t>
            </w:r>
          </w:p>
          <w:p w14:paraId="5C0DBDB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6340ED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count_kueri+=</w:t>
            </w:r>
            <w:r w:rsidRPr="00693255">
              <w:rPr>
                <w:rFonts w:ascii="Courier New" w:hAnsi="Courier New" w:cs="Courier New"/>
                <w:b/>
                <w:bCs/>
                <w:color w:val="0000DD"/>
                <w:sz w:val="20"/>
                <w:szCs w:val="20"/>
                <w:lang w:eastAsia="id-ID"/>
              </w:rPr>
              <w:t>1</w:t>
            </w:r>
          </w:p>
          <w:p w14:paraId="662B180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Cek jika sintaks adalah UPDATE</w:t>
            </w:r>
          </w:p>
          <w:p w14:paraId="1E45223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(split_kueri[</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].upper()==</w:t>
            </w:r>
            <w:r w:rsidRPr="00693255">
              <w:rPr>
                <w:rFonts w:ascii="Courier New" w:hAnsi="Courier New" w:cs="Courier New"/>
                <w:color w:val="333333"/>
                <w:sz w:val="20"/>
                <w:szCs w:val="20"/>
                <w:shd w:val="clear" w:color="auto" w:fill="FFF0F0"/>
                <w:lang w:eastAsia="id-ID"/>
              </w:rPr>
              <w:t>"INSERT"</w:t>
            </w:r>
            <w:r w:rsidRPr="00693255">
              <w:rPr>
                <w:rFonts w:ascii="Courier New" w:hAnsi="Courier New" w:cs="Courier New"/>
                <w:color w:val="333333"/>
                <w:sz w:val="20"/>
                <w:szCs w:val="20"/>
                <w:lang w:eastAsia="id-ID"/>
              </w:rPr>
              <w:t>):</w:t>
            </w:r>
          </w:p>
          <w:p w14:paraId="5D3EDD9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"[sync] INSERT "</w:t>
            </w:r>
            <w:r w:rsidRPr="00693255">
              <w:rPr>
                <w:rFonts w:ascii="Courier New" w:hAnsi="Courier New" w:cs="Courier New"/>
                <w:color w:val="333333"/>
                <w:sz w:val="20"/>
                <w:szCs w:val="20"/>
                <w:lang w:eastAsia="id-ID"/>
              </w:rPr>
              <w:t>, split_kueri[</w:t>
            </w:r>
            <w:r w:rsidRPr="00693255">
              <w:rPr>
                <w:rFonts w:ascii="Courier New" w:hAnsi="Courier New" w:cs="Courier New"/>
                <w:b/>
                <w:bCs/>
                <w:color w:val="0000DD"/>
                <w:sz w:val="20"/>
                <w:szCs w:val="20"/>
                <w:lang w:eastAsia="id-ID"/>
              </w:rPr>
              <w:t>2</w:t>
            </w:r>
            <w:r w:rsidRPr="00693255">
              <w:rPr>
                <w:rFonts w:ascii="Courier New" w:hAnsi="Courier New" w:cs="Courier New"/>
                <w:color w:val="333333"/>
                <w:sz w:val="20"/>
                <w:szCs w:val="20"/>
                <w:lang w:eastAsia="id-ID"/>
              </w:rPr>
              <w:t>]</w:t>
            </w:r>
          </w:p>
          <w:p w14:paraId="4FC6DCF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new_kueri = kueri.replace(</w:t>
            </w:r>
            <w:r w:rsidRPr="00693255">
              <w:rPr>
                <w:rFonts w:ascii="Courier New" w:hAnsi="Courier New" w:cs="Courier New"/>
                <w:color w:val="333333"/>
                <w:sz w:val="20"/>
                <w:szCs w:val="20"/>
                <w:shd w:val="clear" w:color="auto" w:fill="FFF0F0"/>
                <w:lang w:eastAsia="id-ID"/>
              </w:rPr>
              <w:t>"INSERT"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"UPSERT"</w:t>
            </w:r>
            <w:r w:rsidRPr="00693255">
              <w:rPr>
                <w:rFonts w:ascii="Courier New" w:hAnsi="Courier New" w:cs="Courier New"/>
                <w:color w:val="333333"/>
                <w:sz w:val="20"/>
                <w:szCs w:val="20"/>
                <w:lang w:eastAsia="id-ID"/>
              </w:rPr>
              <w:t>).replace(</w:t>
            </w:r>
            <w:r w:rsidRPr="00693255">
              <w:rPr>
                <w:rFonts w:ascii="Courier New" w:hAnsi="Courier New" w:cs="Courier New"/>
                <w:color w:val="333333"/>
                <w:sz w:val="20"/>
                <w:szCs w:val="20"/>
                <w:shd w:val="clear" w:color="auto" w:fill="FFF0F0"/>
                <w:lang w:eastAsia="id-ID"/>
              </w:rPr>
              <w:t>"insert"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"UPSERT"</w:t>
            </w:r>
            <w:r w:rsidRPr="00693255">
              <w:rPr>
                <w:rFonts w:ascii="Courier New" w:hAnsi="Courier New" w:cs="Courier New"/>
                <w:color w:val="333333"/>
                <w:sz w:val="20"/>
                <w:szCs w:val="20"/>
                <w:lang w:eastAsia="id-ID"/>
              </w:rPr>
              <w:t xml:space="preserve">) + </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b/>
                <w:bCs/>
                <w:color w:val="666666"/>
                <w:sz w:val="20"/>
                <w:szCs w:val="20"/>
                <w:shd w:val="clear" w:color="auto" w:fill="FFF0F0"/>
                <w:lang w:eastAsia="id-ID"/>
              </w:rPr>
              <w:t>\n</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w:t>
            </w:r>
          </w:p>
          <w:p w14:paraId="1B18C38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elif</w:t>
            </w:r>
            <w:r w:rsidRPr="00693255">
              <w:rPr>
                <w:rFonts w:ascii="Courier New" w:hAnsi="Courier New" w:cs="Courier New"/>
                <w:color w:val="333333"/>
                <w:sz w:val="20"/>
                <w:szCs w:val="20"/>
                <w:lang w:eastAsia="id-ID"/>
              </w:rPr>
              <w:t xml:space="preserve"> (split_kueri[</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].upper()==</w:t>
            </w:r>
            <w:r w:rsidRPr="00693255">
              <w:rPr>
                <w:rFonts w:ascii="Courier New" w:hAnsi="Courier New" w:cs="Courier New"/>
                <w:color w:val="333333"/>
                <w:sz w:val="20"/>
                <w:szCs w:val="20"/>
                <w:shd w:val="clear" w:color="auto" w:fill="FFF0F0"/>
                <w:lang w:eastAsia="id-ID"/>
              </w:rPr>
              <w:t>"UPDATE"</w:t>
            </w:r>
            <w:r w:rsidRPr="00693255">
              <w:rPr>
                <w:rFonts w:ascii="Courier New" w:hAnsi="Courier New" w:cs="Courier New"/>
                <w:color w:val="333333"/>
                <w:sz w:val="20"/>
                <w:szCs w:val="20"/>
                <w:lang w:eastAsia="id-ID"/>
              </w:rPr>
              <w:t>):</w:t>
            </w:r>
          </w:p>
          <w:p w14:paraId="2012084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"[sync] UPDATE "</w:t>
            </w:r>
            <w:r w:rsidRPr="00693255">
              <w:rPr>
                <w:rFonts w:ascii="Courier New" w:hAnsi="Courier New" w:cs="Courier New"/>
                <w:color w:val="333333"/>
                <w:sz w:val="20"/>
                <w:szCs w:val="20"/>
                <w:lang w:eastAsia="id-ID"/>
              </w:rPr>
              <w:t>, split_kueri[</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6ED47DC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new_kueri = conv_phoenix.update_to_upsert(kueri)</w:t>
            </w:r>
          </w:p>
          <w:p w14:paraId="68E95FE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(new_kueri==</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 :</w:t>
            </w:r>
          </w:p>
          <w:p w14:paraId="5C1023D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"[err] Table not int List! "</w:t>
            </w:r>
          </w:p>
          <w:p w14:paraId="723CA90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elif</w:t>
            </w:r>
            <w:r w:rsidRPr="00693255">
              <w:rPr>
                <w:rFonts w:ascii="Courier New" w:hAnsi="Courier New" w:cs="Courier New"/>
                <w:color w:val="333333"/>
                <w:sz w:val="20"/>
                <w:szCs w:val="20"/>
                <w:lang w:eastAsia="id-ID"/>
              </w:rPr>
              <w:t xml:space="preserve"> (split_kueri[</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].upper()==</w:t>
            </w:r>
            <w:r w:rsidRPr="00693255">
              <w:rPr>
                <w:rFonts w:ascii="Courier New" w:hAnsi="Courier New" w:cs="Courier New"/>
                <w:color w:val="333333"/>
                <w:sz w:val="20"/>
                <w:szCs w:val="20"/>
                <w:shd w:val="clear" w:color="auto" w:fill="FFF0F0"/>
                <w:lang w:eastAsia="id-ID"/>
              </w:rPr>
              <w:t>"DELETE"</w:t>
            </w:r>
            <w:r w:rsidRPr="00693255">
              <w:rPr>
                <w:rFonts w:ascii="Courier New" w:hAnsi="Courier New" w:cs="Courier New"/>
                <w:color w:val="333333"/>
                <w:sz w:val="20"/>
                <w:szCs w:val="20"/>
                <w:lang w:eastAsia="id-ID"/>
              </w:rPr>
              <w:t>) :</w:t>
            </w:r>
          </w:p>
          <w:p w14:paraId="1C2E5AC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"[sync] DELETE "</w:t>
            </w:r>
            <w:r w:rsidRPr="00693255">
              <w:rPr>
                <w:rFonts w:ascii="Courier New" w:hAnsi="Courier New" w:cs="Courier New"/>
                <w:color w:val="333333"/>
                <w:sz w:val="20"/>
                <w:szCs w:val="20"/>
                <w:lang w:eastAsia="id-ID"/>
              </w:rPr>
              <w:t>, split_kueri[</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395D2BE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new_kueri = kueri.replace(</w:t>
            </w:r>
            <w:r w:rsidRPr="00693255">
              <w:rPr>
                <w:rFonts w:ascii="Courier New" w:hAnsi="Courier New" w:cs="Courier New"/>
                <w:color w:val="333333"/>
                <w:sz w:val="20"/>
                <w:szCs w:val="20"/>
                <w:shd w:val="clear" w:color="auto" w:fill="FFF0F0"/>
                <w:lang w:eastAsia="id-ID"/>
              </w:rPr>
              <w:t>"INSERT"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"UPSERT"</w:t>
            </w:r>
            <w:r w:rsidRPr="00693255">
              <w:rPr>
                <w:rFonts w:ascii="Courier New" w:hAnsi="Courier New" w:cs="Courier New"/>
                <w:color w:val="333333"/>
                <w:sz w:val="20"/>
                <w:szCs w:val="20"/>
                <w:lang w:eastAsia="id-ID"/>
              </w:rPr>
              <w:t>).replace(</w:t>
            </w:r>
            <w:r w:rsidRPr="00693255">
              <w:rPr>
                <w:rFonts w:ascii="Courier New" w:hAnsi="Courier New" w:cs="Courier New"/>
                <w:color w:val="333333"/>
                <w:sz w:val="20"/>
                <w:szCs w:val="20"/>
                <w:shd w:val="clear" w:color="auto" w:fill="FFF0F0"/>
                <w:lang w:eastAsia="id-ID"/>
              </w:rPr>
              <w:t>"insert"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"UPSERT"</w:t>
            </w:r>
            <w:r w:rsidRPr="00693255">
              <w:rPr>
                <w:rFonts w:ascii="Courier New" w:hAnsi="Courier New" w:cs="Courier New"/>
                <w:color w:val="333333"/>
                <w:sz w:val="20"/>
                <w:szCs w:val="20"/>
                <w:lang w:eastAsia="id-ID"/>
              </w:rPr>
              <w:t xml:space="preserve">) + </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b/>
                <w:bCs/>
                <w:color w:val="666666"/>
                <w:sz w:val="20"/>
                <w:szCs w:val="20"/>
                <w:shd w:val="clear" w:color="auto" w:fill="FFF0F0"/>
                <w:lang w:eastAsia="id-ID"/>
              </w:rPr>
              <w:t>\n</w:t>
            </w:r>
            <w:r w:rsidRPr="00693255">
              <w:rPr>
                <w:rFonts w:ascii="Courier New" w:hAnsi="Courier New" w:cs="Courier New"/>
                <w:color w:val="333333"/>
                <w:sz w:val="20"/>
                <w:szCs w:val="20"/>
                <w:shd w:val="clear" w:color="auto" w:fill="FFF0F0"/>
                <w:lang w:eastAsia="id-ID"/>
              </w:rPr>
              <w:t>"</w:t>
            </w:r>
            <w:r w:rsidRPr="00693255">
              <w:rPr>
                <w:rFonts w:ascii="Courier New" w:hAnsi="Courier New" w:cs="Courier New"/>
                <w:color w:val="333333"/>
                <w:sz w:val="20"/>
                <w:szCs w:val="20"/>
                <w:lang w:eastAsia="id-ID"/>
              </w:rPr>
              <w:t>;</w:t>
            </w:r>
          </w:p>
          <w:p w14:paraId="466B26A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p>
          <w:p w14:paraId="17B76CD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(new_kueri!=</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w:t>
            </w:r>
          </w:p>
          <w:p w14:paraId="72D6BA6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f_list_query.write(new_kueri)</w:t>
            </w:r>
          </w:p>
          <w:p w14:paraId="32BA2D3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do_patching = </w:t>
            </w:r>
            <w:r w:rsidRPr="00693255">
              <w:rPr>
                <w:rFonts w:ascii="Courier New" w:hAnsi="Courier New" w:cs="Courier New"/>
                <w:color w:val="007020"/>
                <w:sz w:val="20"/>
                <w:szCs w:val="20"/>
                <w:lang w:eastAsia="id-ID"/>
              </w:rPr>
              <w:t>True</w:t>
            </w:r>
          </w:p>
          <w:p w14:paraId="2B65F73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(count_kueri ==</w:t>
            </w:r>
            <w:r w:rsidRPr="00693255">
              <w:rPr>
                <w:rFonts w:ascii="Courier New" w:hAnsi="Courier New" w:cs="Courier New"/>
                <w:b/>
                <w:bCs/>
                <w:color w:val="0000DD"/>
                <w:sz w:val="20"/>
                <w:szCs w:val="20"/>
                <w:lang w:eastAsia="id-ID"/>
              </w:rPr>
              <w:t>0</w:t>
            </w:r>
            <w:r w:rsidRPr="00693255">
              <w:rPr>
                <w:rFonts w:ascii="Courier New" w:hAnsi="Courier New" w:cs="Courier New"/>
                <w:color w:val="333333"/>
                <w:sz w:val="20"/>
                <w:szCs w:val="20"/>
                <w:lang w:eastAsia="id-ID"/>
              </w:rPr>
              <w:t xml:space="preserve">) : </w:t>
            </w:r>
          </w:p>
          <w:p w14:paraId="01CAD1F4"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"Tidak ada data yang transformasikan!"</w:t>
            </w:r>
          </w:p>
          <w:p w14:paraId="5CE53B9B"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updateStatusSinkronisasi(data_sync_db, sync_time_init, </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612C8B7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04EF432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f_list_query.close()</w:t>
            </w:r>
          </w:p>
          <w:p w14:paraId="69EEF5D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ftp.close()</w:t>
            </w:r>
          </w:p>
          <w:p w14:paraId="0F5B3E4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3A713AEE"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888888"/>
                <w:sz w:val="20"/>
                <w:szCs w:val="20"/>
                <w:lang w:eastAsia="id-ID"/>
              </w:rPr>
              <w:t># Menjalankan DELETE, INSERT, dan UPDATE</w:t>
            </w:r>
          </w:p>
          <w:p w14:paraId="24EE901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(do_patching):</w:t>
            </w:r>
          </w:p>
          <w:p w14:paraId="6F1A446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"Sinkronisasi, DELETE, INSERT dan UPDATE file on progress sync to HBase..."</w:t>
            </w:r>
          </w:p>
          <w:p w14:paraId="5DBE136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phoenix_cmd = </w:t>
            </w:r>
            <w:r w:rsidRPr="00693255">
              <w:rPr>
                <w:rFonts w:ascii="Courier New" w:hAnsi="Courier New" w:cs="Courier New"/>
                <w:color w:val="333333"/>
                <w:sz w:val="20"/>
                <w:szCs w:val="20"/>
                <w:shd w:val="clear" w:color="auto" w:fill="FFF0F0"/>
                <w:lang w:eastAsia="id-ID"/>
              </w:rPr>
              <w:t>"psql.py file/list_all_query.sql"</w:t>
            </w:r>
          </w:p>
          <w:p w14:paraId="5FFB526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res_phoenix =</w:t>
            </w:r>
            <w:r w:rsidRPr="00693255">
              <w:rPr>
                <w:rFonts w:ascii="Courier New" w:hAnsi="Courier New" w:cs="Courier New"/>
                <w:color w:val="333333"/>
                <w:sz w:val="20"/>
                <w:szCs w:val="20"/>
                <w:shd w:val="clear" w:color="auto" w:fill="FFF0F0"/>
                <w:lang w:eastAsia="id-ID"/>
              </w:rPr>
              <w:t>''</w:t>
            </w:r>
          </w:p>
          <w:p w14:paraId="4795EAA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5D58C8D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try</w:t>
            </w:r>
            <w:r w:rsidRPr="00693255">
              <w:rPr>
                <w:rFonts w:ascii="Courier New" w:hAnsi="Courier New" w:cs="Courier New"/>
                <w:color w:val="333333"/>
                <w:sz w:val="20"/>
                <w:szCs w:val="20"/>
                <w:lang w:eastAsia="id-ID"/>
              </w:rPr>
              <w:t xml:space="preserve"> : </w:t>
            </w:r>
          </w:p>
          <w:p w14:paraId="321D995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res_phoenix = subprocess.check_output([phoenix_cmd], shell=</w:t>
            </w:r>
            <w:r w:rsidRPr="00693255">
              <w:rPr>
                <w:rFonts w:ascii="Courier New" w:hAnsi="Courier New" w:cs="Courier New"/>
                <w:color w:val="007020"/>
                <w:sz w:val="20"/>
                <w:szCs w:val="20"/>
                <w:lang w:eastAsia="id-ID"/>
              </w:rPr>
              <w:t>True</w:t>
            </w:r>
            <w:r w:rsidRPr="00693255">
              <w:rPr>
                <w:rFonts w:ascii="Courier New" w:hAnsi="Courier New" w:cs="Courier New"/>
                <w:color w:val="333333"/>
                <w:sz w:val="20"/>
                <w:szCs w:val="20"/>
                <w:lang w:eastAsia="id-ID"/>
              </w:rPr>
              <w:t>)</w:t>
            </w:r>
          </w:p>
          <w:p w14:paraId="3490E2D8"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except</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FF0000"/>
                <w:sz w:val="20"/>
                <w:szCs w:val="20"/>
                <w:lang w:eastAsia="id-ID"/>
              </w:rPr>
              <w:t>Exception</w:t>
            </w:r>
            <w:r w:rsidRPr="00693255">
              <w:rPr>
                <w:rFonts w:ascii="Courier New" w:hAnsi="Courier New" w:cs="Courier New"/>
                <w:color w:val="333333"/>
                <w:sz w:val="20"/>
                <w:szCs w:val="20"/>
                <w:lang w:eastAsia="id-ID"/>
              </w:rPr>
              <w:t xml:space="preserve"> </w:t>
            </w:r>
            <w:r w:rsidRPr="00693255">
              <w:rPr>
                <w:rFonts w:ascii="Courier New" w:hAnsi="Courier New" w:cs="Courier New"/>
                <w:b/>
                <w:bCs/>
                <w:color w:val="008800"/>
                <w:sz w:val="20"/>
                <w:szCs w:val="20"/>
                <w:lang w:eastAsia="id-ID"/>
              </w:rPr>
              <w:t>as</w:t>
            </w:r>
            <w:r w:rsidRPr="00693255">
              <w:rPr>
                <w:rFonts w:ascii="Courier New" w:hAnsi="Courier New" w:cs="Courier New"/>
                <w:color w:val="333333"/>
                <w:sz w:val="20"/>
                <w:szCs w:val="20"/>
                <w:lang w:eastAsia="id-ID"/>
              </w:rPr>
              <w:t xml:space="preserve"> e:</w:t>
            </w:r>
          </w:p>
          <w:p w14:paraId="355B477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(e)</w:t>
            </w:r>
          </w:p>
          <w:p w14:paraId="09D0A520"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245B85C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(res_phoenix) :</w:t>
            </w:r>
          </w:p>
          <w:p w14:paraId="662721B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 xml:space="preserve">insert_time = updateStatusSinkronisasi(data_sync_db, sync_time_init, </w:t>
            </w:r>
            <w:r w:rsidRPr="00693255">
              <w:rPr>
                <w:rFonts w:ascii="Courier New" w:hAnsi="Courier New" w:cs="Courier New"/>
                <w:b/>
                <w:bCs/>
                <w:color w:val="0000DD"/>
                <w:sz w:val="20"/>
                <w:szCs w:val="20"/>
                <w:lang w:eastAsia="id-ID"/>
              </w:rPr>
              <w:t>1</w:t>
            </w:r>
            <w:r w:rsidRPr="00693255">
              <w:rPr>
                <w:rFonts w:ascii="Courier New" w:hAnsi="Courier New" w:cs="Courier New"/>
                <w:color w:val="333333"/>
                <w:sz w:val="20"/>
                <w:szCs w:val="20"/>
                <w:lang w:eastAsia="id-ID"/>
              </w:rPr>
              <w:t>)</w:t>
            </w:r>
          </w:p>
          <w:p w14:paraId="06464DB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(insert_time) :</w:t>
            </w:r>
          </w:p>
          <w:p w14:paraId="521F46B5"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lastRenderedPageBreak/>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'Update status sinkronisasi berhasil'</w:t>
            </w:r>
          </w:p>
          <w:p w14:paraId="14E86B91"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'Sync berhasil dilakukan.'</w:t>
            </w:r>
          </w:p>
          <w:p w14:paraId="33735D0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6BC5076C"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duration = time.time() - start_time</w:t>
            </w:r>
          </w:p>
          <w:p w14:paraId="00BA9C52"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p>
          <w:p w14:paraId="120BA06D"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 xml:space="preserve">"Durasi sinkronisai : </w:t>
            </w:r>
            <w:r w:rsidRPr="00693255">
              <w:rPr>
                <w:rFonts w:ascii="Courier New" w:hAnsi="Courier New" w:cs="Courier New"/>
                <w:color w:val="333333"/>
                <w:sz w:val="20"/>
                <w:szCs w:val="20"/>
                <w:shd w:val="clear" w:color="auto" w:fill="EEEEEE"/>
                <w:lang w:eastAsia="id-ID"/>
              </w:rPr>
              <w:t>%s</w:t>
            </w:r>
            <w:r w:rsidRPr="00693255">
              <w:rPr>
                <w:rFonts w:ascii="Courier New" w:hAnsi="Courier New" w:cs="Courier New"/>
                <w:color w:val="333333"/>
                <w:sz w:val="20"/>
                <w:szCs w:val="20"/>
                <w:shd w:val="clear" w:color="auto" w:fill="FFF0F0"/>
                <w:lang w:eastAsia="id-ID"/>
              </w:rPr>
              <w:t xml:space="preserve"> seconds"</w:t>
            </w:r>
            <w:r w:rsidRPr="00693255">
              <w:rPr>
                <w:rFonts w:ascii="Courier New" w:hAnsi="Courier New" w:cs="Courier New"/>
                <w:color w:val="333333"/>
                <w:sz w:val="20"/>
                <w:szCs w:val="20"/>
                <w:lang w:eastAsia="id-ID"/>
              </w:rPr>
              <w:t xml:space="preserve"> % (duration)</w:t>
            </w:r>
          </w:p>
          <w:p w14:paraId="631636A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"Done"</w:t>
            </w:r>
          </w:p>
          <w:p w14:paraId="663AE3AA"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if</w:t>
            </w:r>
            <w:r w:rsidRPr="00693255">
              <w:rPr>
                <w:rFonts w:ascii="Courier New" w:hAnsi="Courier New" w:cs="Courier New"/>
                <w:color w:val="333333"/>
                <w:sz w:val="20"/>
                <w:szCs w:val="20"/>
                <w:lang w:eastAsia="id-ID"/>
              </w:rPr>
              <w:t xml:space="preserve"> c==</w:t>
            </w:r>
            <w:r w:rsidRPr="00693255">
              <w:rPr>
                <w:rFonts w:ascii="Courier New" w:hAnsi="Courier New" w:cs="Courier New"/>
                <w:b/>
                <w:bCs/>
                <w:color w:val="0000DD"/>
                <w:sz w:val="20"/>
                <w:szCs w:val="20"/>
                <w:lang w:eastAsia="id-ID"/>
              </w:rPr>
              <w:t>3</w:t>
            </w:r>
            <w:r w:rsidRPr="00693255">
              <w:rPr>
                <w:rFonts w:ascii="Courier New" w:hAnsi="Courier New" w:cs="Courier New"/>
                <w:color w:val="333333"/>
                <w:sz w:val="20"/>
                <w:szCs w:val="20"/>
                <w:lang w:eastAsia="id-ID"/>
              </w:rPr>
              <w:t xml:space="preserve"> :</w:t>
            </w:r>
          </w:p>
          <w:p w14:paraId="7C3CEE2F"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"Key terlarang!"</w:t>
            </w:r>
          </w:p>
          <w:p w14:paraId="488A83D3"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t>getconf = c_db.getConfMysqlDb()</w:t>
            </w:r>
          </w:p>
          <w:p w14:paraId="04F00E2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getconf</w:t>
            </w:r>
            <w:r w:rsidRPr="00693255">
              <w:rPr>
                <w:rFonts w:ascii="Courier New" w:hAnsi="Courier New" w:cs="Courier New"/>
                <w:color w:val="333333"/>
                <w:sz w:val="20"/>
                <w:szCs w:val="20"/>
                <w:lang w:eastAsia="id-ID"/>
              </w:rPr>
              <w:tab/>
            </w:r>
          </w:p>
          <w:p w14:paraId="085B68C7"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else</w:t>
            </w:r>
            <w:r w:rsidRPr="00693255">
              <w:rPr>
                <w:rFonts w:ascii="Courier New" w:hAnsi="Courier New" w:cs="Courier New"/>
                <w:color w:val="333333"/>
                <w:sz w:val="20"/>
                <w:szCs w:val="20"/>
                <w:lang w:eastAsia="id-ID"/>
              </w:rPr>
              <w:t xml:space="preserve"> :</w:t>
            </w:r>
          </w:p>
          <w:p w14:paraId="35CF4AC6"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r>
            <w:r w:rsidRPr="00693255">
              <w:rPr>
                <w:rFonts w:ascii="Courier New" w:hAnsi="Courier New" w:cs="Courier New"/>
                <w:color w:val="333333"/>
                <w:sz w:val="20"/>
                <w:szCs w:val="20"/>
                <w:lang w:eastAsia="id-ID"/>
              </w:rPr>
              <w:tab/>
            </w:r>
            <w:r w:rsidRPr="00693255">
              <w:rPr>
                <w:rFonts w:ascii="Courier New" w:hAnsi="Courier New" w:cs="Courier New"/>
                <w:b/>
                <w:bCs/>
                <w:color w:val="008800"/>
                <w:sz w:val="20"/>
                <w:szCs w:val="20"/>
                <w:lang w:eastAsia="id-ID"/>
              </w:rPr>
              <w:t>print</w:t>
            </w:r>
            <w:r w:rsidRPr="00693255">
              <w:rPr>
                <w:rFonts w:ascii="Courier New" w:hAnsi="Courier New" w:cs="Courier New"/>
                <w:color w:val="333333"/>
                <w:sz w:val="20"/>
                <w:szCs w:val="20"/>
                <w:lang w:eastAsia="id-ID"/>
              </w:rPr>
              <w:t xml:space="preserve"> </w:t>
            </w:r>
            <w:r w:rsidRPr="00693255">
              <w:rPr>
                <w:rFonts w:ascii="Courier New" w:hAnsi="Courier New" w:cs="Courier New"/>
                <w:color w:val="333333"/>
                <w:sz w:val="20"/>
                <w:szCs w:val="20"/>
                <w:shd w:val="clear" w:color="auto" w:fill="FFF0F0"/>
                <w:lang w:eastAsia="id-ID"/>
              </w:rPr>
              <w:t>"EXIT!"</w:t>
            </w:r>
            <w:r w:rsidRPr="00693255">
              <w:rPr>
                <w:rFonts w:ascii="Courier New" w:hAnsi="Courier New" w:cs="Courier New"/>
                <w:color w:val="333333"/>
                <w:sz w:val="20"/>
                <w:szCs w:val="20"/>
                <w:lang w:eastAsia="id-ID"/>
              </w:rPr>
              <w:t>;</w:t>
            </w:r>
          </w:p>
          <w:p w14:paraId="6C745569" w14:textId="77777777" w:rsidR="00693255" w:rsidRPr="00693255" w:rsidRDefault="00693255" w:rsidP="0069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jc w:val="left"/>
              <w:rPr>
                <w:rFonts w:ascii="Courier New" w:hAnsi="Courier New" w:cs="Courier New"/>
                <w:color w:val="333333"/>
                <w:sz w:val="20"/>
                <w:szCs w:val="20"/>
                <w:lang w:eastAsia="id-ID"/>
              </w:rPr>
            </w:pPr>
            <w:r w:rsidRPr="00693255">
              <w:rPr>
                <w:rFonts w:ascii="Courier New" w:hAnsi="Courier New" w:cs="Courier New"/>
                <w:color w:val="333333"/>
                <w:sz w:val="20"/>
                <w:szCs w:val="20"/>
                <w:lang w:eastAsia="id-ID"/>
              </w:rPr>
              <w:tab/>
              <w:t>ssh.close()</w:t>
            </w:r>
          </w:p>
          <w:p w14:paraId="3F9D1384" w14:textId="77777777" w:rsidR="00693255" w:rsidRDefault="00693255" w:rsidP="00693255"/>
        </w:tc>
      </w:tr>
    </w:tbl>
    <w:p w14:paraId="191C2295" w14:textId="77777777" w:rsidR="00693255" w:rsidRDefault="00693255" w:rsidP="00693255"/>
    <w:p w14:paraId="29973E50" w14:textId="19299810" w:rsidR="002E5FE5" w:rsidRDefault="002E5FE5" w:rsidP="002E5FE5">
      <w:pPr>
        <w:pStyle w:val="Caption"/>
      </w:pPr>
      <w:bookmarkStart w:id="83" w:name="_Ref452964135"/>
      <w:bookmarkStart w:id="84" w:name="_Ref452962557"/>
      <w:bookmarkStart w:id="85" w:name="_Toc454854716"/>
      <w:r>
        <w:t xml:space="preserve">Kode Sumber </w:t>
      </w:r>
      <w:r w:rsidR="00693255">
        <w:fldChar w:fldCharType="begin"/>
      </w:r>
      <w:r w:rsidR="00693255">
        <w:instrText xml:space="preserve"> STYLEREF 1 \s </w:instrText>
      </w:r>
      <w:r w:rsidR="00693255">
        <w:fldChar w:fldCharType="separate"/>
      </w:r>
      <w:r w:rsidR="00693255">
        <w:rPr>
          <w:noProof/>
        </w:rPr>
        <w:t>7</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2</w:t>
      </w:r>
      <w:r w:rsidR="00693255">
        <w:fldChar w:fldCharType="end"/>
      </w:r>
      <w:bookmarkEnd w:id="83"/>
      <w:r w:rsidR="0068165C">
        <w:t xml:space="preserve"> Fungsi Perhitungan </w:t>
      </w:r>
      <w:r w:rsidR="00BB1FAD" w:rsidRPr="00BB1FAD">
        <w:t>LCS</w:t>
      </w:r>
      <w:r w:rsidR="0068165C">
        <w:t xml:space="preserve"> Paralel</w:t>
      </w:r>
      <w:bookmarkEnd w:id="84"/>
      <w:bookmarkEnd w:id="85"/>
    </w:p>
    <w:tbl>
      <w:tblPr>
        <w:tblW w:w="0" w:type="auto"/>
        <w:jc w:val="center"/>
        <w:tblLook w:val="04A0" w:firstRow="1" w:lastRow="0" w:firstColumn="1" w:lastColumn="0" w:noHBand="0" w:noVBand="1"/>
      </w:tblPr>
      <w:tblGrid>
        <w:gridCol w:w="8593"/>
      </w:tblGrid>
      <w:tr w:rsidR="00395D1B" w:rsidRPr="00A77953" w14:paraId="3D8EB453" w14:textId="77777777" w:rsidTr="00BD78CA">
        <w:trPr>
          <w:jc w:val="center"/>
        </w:trPr>
        <w:tc>
          <w:tcPr>
            <w:tcW w:w="0" w:type="auto"/>
            <w:shd w:val="clear" w:color="auto" w:fill="auto"/>
          </w:tcPr>
          <w:p w14:paraId="2A3E5C6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(k = 1; k &lt;= numberOfProcess / alpa; k++) {  </w:t>
            </w:r>
          </w:p>
          <w:p w14:paraId="356ABC7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5ACE240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314852B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3E9934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1687C68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1D789B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rowStart = rowStart + 1;  </w:t>
            </w:r>
          </w:p>
          <w:p w14:paraId="74CB5AE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p>
          <w:p w14:paraId="386AD13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74E822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870854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FB6B6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7F885E2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2D900190"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898C89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AD3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1386C93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coloumnStart = coloumnStart + 1;  </w:t>
            </w:r>
          </w:p>
          <w:p w14:paraId="34E20478"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DD23FF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65EDC94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6E5009CD" w14:textId="7AD3C2A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0F94E9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w:t>
            </w:r>
            <w:r w:rsidR="005A0C26" w:rsidRPr="00A77953">
              <w:rPr>
                <w:rFonts w:ascii="Consolas" w:hAnsi="Consolas"/>
                <w:color w:val="000000"/>
                <w:sz w:val="14"/>
                <w:szCs w:val="14"/>
                <w:bdr w:val="none" w:sz="0" w:space="0" w:color="auto" w:frame="1"/>
                <w:lang w:eastAsia="ko-KR"/>
              </w:rPr>
              <w:t>loumnEnd; coloumnCalculate++) {</w:t>
            </w:r>
          </w:p>
          <w:p w14:paraId="5EC3EAF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D1A46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1407A468" w14:textId="779A9DD9"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0;  </w:t>
            </w:r>
          </w:p>
          <w:p w14:paraId="043AF8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65602F71" w14:textId="62AD822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5A616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2AE403" wp14:editId="08BCD4E7">
                  <wp:extent cx="209550" cy="20955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+ 1;  </w:t>
            </w:r>
          </w:p>
          <w:p w14:paraId="3608F9C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16377E7" w14:textId="6A1A28BB"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94C15D0" wp14:editId="4F4060DB">
                  <wp:extent cx="209550" cy="20955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-1][coloumnCalculate],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8015D0" wp14:editId="73D0A193">
                  <wp:extent cx="209550" cy="20955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w:t>
            </w:r>
          </w:p>
          <w:p w14:paraId="2FFB914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6100A7F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383C1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5653EC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253F3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77F6F74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rowSendProcess0, coloumnSendProcess0;  </w:t>
            </w:r>
          </w:p>
          <w:p w14:paraId="587A020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(rowSendProcess0 = rowStart; rowSendProcess0 &lt;= rowEnd; rowSendProcess0++) {  </w:t>
            </w:r>
          </w:p>
          <w:p w14:paraId="5BAD14F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coloumnSendProcess0 = (dest * lengthOfY / numberOfProcess);  </w:t>
            </w:r>
          </w:p>
          <w:p w14:paraId="1A0A580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9E071B2" w14:textId="00F53FA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026" w:hanging="106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Character[rowSendProcess0][coloumnSendProcess0], 1, MPI_INT, dest, </w:t>
            </w:r>
            <w:r w:rsidR="005A0C26"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236A911" wp14:editId="25D37373">
                  <wp:extent cx="209550" cy="20955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0, MPI_COMM_WORLD);  </w:t>
            </w:r>
          </w:p>
          <w:p w14:paraId="5276690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3A7B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1F122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&gt; 0) {  </w:t>
            </w:r>
          </w:p>
          <w:p w14:paraId="6708422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 = 0;  </w:t>
            </w:r>
          </w:p>
          <w:p w14:paraId="42DE9FDE"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 = process - 1;  </w:t>
            </w:r>
          </w:p>
          <w:p w14:paraId="52961228" w14:textId="401A5A9F" w:rsidR="00BB139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624366D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coloumnReceive, rowReceive, coloumnSend, rowSend;  </w:t>
            </w:r>
          </w:p>
          <w:p w14:paraId="4ECE206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 = 0;  </w:t>
            </w:r>
          </w:p>
          <w:p w14:paraId="54BEBDE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4882B9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 * lengthOfY / numberOfProcess);  </w:t>
            </w:r>
          </w:p>
          <w:p w14:paraId="66FE516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4585795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2C8CDCC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2FF17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7F38A60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3B46B1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217AD5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0160F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coloumnPreviousProcess = (process - 1) * lengthOfY / numberOfProcess;  </w:t>
            </w:r>
          </w:p>
          <w:p w14:paraId="7FEB281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  </w:t>
            </w:r>
          </w:p>
          <w:p w14:paraId="7B6EEAB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692EDEA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2139E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rowStart = rowStart + 1;  </w:t>
            </w:r>
          </w:p>
          <w:p w14:paraId="03B685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rowStart == 0 &amp;&amp; rowEndPrevProcess == 0) rowStart = rowStart + 1;  </w:t>
            </w:r>
          </w:p>
          <w:p w14:paraId="0C2461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B1718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  </w:t>
            </w:r>
          </w:p>
          <w:p w14:paraId="345E763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26E9A16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BE0BC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7B46DF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4FEC045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colStartForProcess1 = (1 * lengthOfY / numberOfProcess);  </w:t>
            </w:r>
          </w:p>
          <w:p w14:paraId="2C6F1C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3D9308A4"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4CBF5C1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643C900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026E6D2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5E60B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CB1F7E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(rowReceive = rowStart; rowReceive &lt;= rowEnd; rowReceive++) {  </w:t>
            </w:r>
          </w:p>
          <w:p w14:paraId="527FF6BD" w14:textId="0E029076"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Character[rowReceive].resize(sizeForY);  </w:t>
            </w:r>
          </w:p>
          <w:p w14:paraId="122995E4" w14:textId="4F724411" w:rsidR="00395D1B" w:rsidRPr="00A77953" w:rsidRDefault="00395D1B" w:rsidP="00C6127F">
            <w:pPr>
              <w:numPr>
                <w:ilvl w:val="0"/>
                <w:numId w:val="16"/>
              </w:numPr>
              <w:pBdr>
                <w:left w:val="single" w:sz="18" w:space="0" w:color="6CE26C"/>
              </w:pBdr>
              <w:shd w:val="clear" w:color="auto" w:fill="F8F8F8"/>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1, MPI_INT, source, 0,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9CF0F4D" wp14:editId="3C00BDBF">
                  <wp:extent cx="209550" cy="2095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 status);  </w:t>
            </w:r>
          </w:p>
          <w:p w14:paraId="60680E83" w14:textId="46076996"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 coloumnReceive]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5FE6BF" wp14:editId="037C205B">
                  <wp:extent cx="209550" cy="2095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w:t>
            </w:r>
          </w:p>
          <w:p w14:paraId="1301AAC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finishReceived = 1;  </w:t>
            </w:r>
          </w:p>
          <w:p w14:paraId="42008EE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A77C14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(finishReceived == 1) {  </w:t>
            </w:r>
          </w:p>
          <w:p w14:paraId="4F3EE74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3B3BA639" w14:textId="00394981"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7A64B637" w14:textId="77777777"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coloumnEnd;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BA0EB7D" wp14:editId="4BF1FFFA">
                  <wp:extent cx="209550" cy="20955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coloumnCalculate++) {  </w:t>
            </w:r>
          </w:p>
          <w:p w14:paraId="04AF5033"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54A45D83" w14:textId="256498F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40A4522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7AF009F6" w14:textId="0B0870DA"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C4A119" wp14:editId="1DF5E726">
                  <wp:extent cx="209550" cy="2095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65BB2F3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90FD6DB" w14:textId="22DF31DC"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896E0F5" wp14:editId="7DB161A9">
                  <wp:extent cx="209550" cy="20955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DA2EF41" wp14:editId="18FC8DD4">
                  <wp:extent cx="209550" cy="2095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4FB263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98DEAB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rowIndex = rowCalculate;  </w:t>
            </w:r>
          </w:p>
          <w:p w14:paraId="2472734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coloumnIndex = coloumnCalculate - firstColoumn;  </w:t>
            </w:r>
          </w:p>
          <w:p w14:paraId="55BC595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5BCE2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A4E396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5FC66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 = coloumnEnd - firstColoumn;  </w:t>
            </w:r>
          </w:p>
          <w:p w14:paraId="0EE4E250"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7DCAD0C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 = rowStart; rowSend &lt;= rowEnd; rowSend++) {  </w:t>
            </w:r>
          </w:p>
          <w:p w14:paraId="68B77712" w14:textId="7BB5F93F" w:rsidR="00395D1B" w:rsidRPr="00A77953" w:rsidRDefault="00417A28"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2018" w:hanging="2061"/>
              <w:jc w:val="left"/>
              <w:rPr>
                <w:rFonts w:ascii="Consolas" w:hAnsi="Consolas"/>
                <w:color w:val="5C5C5C"/>
                <w:sz w:val="14"/>
                <w:szCs w:val="14"/>
                <w:lang w:eastAsia="ko-KR"/>
              </w:rPr>
            </w:pPr>
            <w:r w:rsidRPr="00A77953">
              <w:rPr>
                <w:rFonts w:ascii="Consolas" w:hAnsi="Consolas"/>
                <w:b/>
                <w:bCs/>
                <w:noProof/>
                <w:color w:val="006699"/>
                <w:sz w:val="14"/>
                <w:szCs w:val="14"/>
                <w:lang w:eastAsia="id-ID"/>
              </w:rPr>
              <w:lastRenderedPageBreak/>
              <w:drawing>
                <wp:anchor distT="0" distB="0" distL="114300" distR="114300" simplePos="0" relativeHeight="251656704" behindDoc="0" locked="0" layoutInCell="1" allowOverlap="1" wp14:anchorId="0F511C8B" wp14:editId="2BD9B431">
                  <wp:simplePos x="0" y="0"/>
                  <wp:positionH relativeFrom="column">
                    <wp:posOffset>1047115</wp:posOffset>
                  </wp:positionH>
                  <wp:positionV relativeFrom="paragraph">
                    <wp:posOffset>57785</wp:posOffset>
                  </wp:positionV>
                  <wp:extent cx="213995" cy="213995"/>
                  <wp:effectExtent l="0" t="0" r="0" b="0"/>
                  <wp:wrapNone/>
                  <wp:docPr id="160" name="Picture 160" descr="http://www.fileformat.info/info/unicode/font/arial_unicode_ms/u2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fileformat.info/info/unicode/font/arial_unicode_ms/u21AA.png"/>
                          <pic:cNvPicPr>
                            <a:picLocks noChangeAspect="1" noChangeArrowheads="1"/>
                          </pic:cNvPicPr>
                        </pic:nvPicPr>
                        <pic:blipFill>
                          <a:blip r:embed="rId109" r:link="rId110" cstate="print">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D1B"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00395D1B" w:rsidRPr="00A77953">
              <w:rPr>
                <w:rFonts w:ascii="Consolas" w:hAnsi="Consolas"/>
                <w:color w:val="000000"/>
                <w:sz w:val="14"/>
                <w:szCs w:val="14"/>
                <w:bdr w:val="none" w:sz="0" w:space="0" w:color="auto" w:frame="1"/>
                <w:lang w:eastAsia="ko-KR"/>
              </w:rPr>
              <w:t>Character[rowSend][coloumnSend], 1, MPI_INT, dest, 0, </w:t>
            </w:r>
            <w:r w:rsidR="002A1EF8" w:rsidRPr="00A77953">
              <w:rPr>
                <w:rFonts w:ascii="Consolas" w:hAnsi="Consolas"/>
                <w:color w:val="000000"/>
                <w:sz w:val="14"/>
                <w:szCs w:val="14"/>
                <w:bdr w:val="none" w:sz="0" w:space="0" w:color="auto" w:frame="1"/>
                <w:lang w:eastAsia="ko-KR"/>
              </w:rPr>
              <w:br/>
            </w:r>
            <w:r w:rsidR="00395D1B" w:rsidRPr="00A77953">
              <w:rPr>
                <w:rFonts w:ascii="Consolas" w:hAnsi="Consolas"/>
                <w:color w:val="000000"/>
                <w:sz w:val="14"/>
                <w:szCs w:val="14"/>
                <w:bdr w:val="none" w:sz="0" w:space="0" w:color="auto" w:frame="1"/>
                <w:lang w:eastAsia="ko-KR"/>
              </w:rPr>
              <w:t>MPI_COMM_WORLD);  </w:t>
            </w:r>
          </w:p>
          <w:p w14:paraId="615FCA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2DDE0F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50D6CE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F16D0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93E13E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sz w:val="14"/>
                <w:szCs w:val="14"/>
              </w:rPr>
            </w:pPr>
            <w:r w:rsidRPr="00A77953">
              <w:rPr>
                <w:rFonts w:ascii="Consolas" w:hAnsi="Consolas"/>
                <w:color w:val="000000"/>
                <w:sz w:val="14"/>
                <w:szCs w:val="14"/>
                <w:bdr w:val="none" w:sz="0" w:space="0" w:color="auto" w:frame="1"/>
                <w:lang w:eastAsia="ko-KR"/>
              </w:rPr>
              <w:t>    finishedCalculating = 1;  </w:t>
            </w:r>
          </w:p>
        </w:tc>
      </w:tr>
    </w:tbl>
    <w:p w14:paraId="26A8B676" w14:textId="77777777" w:rsidR="00395D1B" w:rsidRPr="00395D1B" w:rsidRDefault="00395D1B" w:rsidP="00395D1B"/>
    <w:p w14:paraId="316C8C55" w14:textId="77777777" w:rsidR="00B75DEC" w:rsidRPr="00B75DEC" w:rsidRDefault="00B75DEC" w:rsidP="00B75DEC"/>
    <w:p w14:paraId="2C506CF3" w14:textId="0AF98F52" w:rsidR="0068165C" w:rsidRDefault="0068165C" w:rsidP="0068165C">
      <w:pPr>
        <w:pStyle w:val="Caption"/>
      </w:pPr>
      <w:bookmarkStart w:id="86" w:name="_Ref452964315"/>
      <w:bookmarkStart w:id="87" w:name="_Ref452962664"/>
      <w:bookmarkStart w:id="88" w:name="_Toc454854717"/>
      <w:r>
        <w:t xml:space="preserve">Kode Sumber </w:t>
      </w:r>
      <w:r w:rsidR="00693255">
        <w:fldChar w:fldCharType="begin"/>
      </w:r>
      <w:r w:rsidR="00693255">
        <w:instrText xml:space="preserve"> STYLEREF 1 \s </w:instrText>
      </w:r>
      <w:r w:rsidR="00693255">
        <w:fldChar w:fldCharType="separate"/>
      </w:r>
      <w:r w:rsidR="00693255">
        <w:rPr>
          <w:noProof/>
        </w:rPr>
        <w:t>7</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3</w:t>
      </w:r>
      <w:r w:rsidR="00693255">
        <w:fldChar w:fldCharType="end"/>
      </w:r>
      <w:bookmarkEnd w:id="86"/>
      <w:r>
        <w:t xml:space="preserve"> Fungsi Mencetak </w:t>
      </w:r>
      <w:r w:rsidR="00BB1FAD" w:rsidRPr="00BB1FAD">
        <w:t>LCS</w:t>
      </w:r>
      <w:bookmarkEnd w:id="87"/>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9"/>
      </w:tblGrid>
      <w:tr w:rsidR="0068165C" w:rsidRPr="00A77953" w14:paraId="5542F5CC" w14:textId="77777777" w:rsidTr="00BD78CA">
        <w:trPr>
          <w:jc w:val="center"/>
        </w:trPr>
        <w:tc>
          <w:tcPr>
            <w:tcW w:w="0" w:type="auto"/>
            <w:tcBorders>
              <w:top w:val="nil"/>
              <w:left w:val="nil"/>
              <w:bottom w:val="nil"/>
              <w:right w:val="nil"/>
            </w:tcBorders>
            <w:shd w:val="clear" w:color="auto" w:fill="auto"/>
          </w:tcPr>
          <w:p w14:paraId="2470787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(finishedCalculating == 1) {  </w:t>
            </w:r>
          </w:p>
          <w:p w14:paraId="09CA9DC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3D13199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destBacktrack, coloumnStartBacktrack, coloumnEndBacktrack;  </w:t>
            </w:r>
          </w:p>
          <w:p w14:paraId="20C937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6263298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113DF0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0395B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 = process - 1;  </w:t>
            </w:r>
          </w:p>
          <w:p w14:paraId="03750BB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C4F17EA" w14:textId="77777777" w:rsidR="0068165C" w:rsidRPr="00A77953" w:rsidRDefault="0068165C" w:rsidP="00C6127F">
            <w:pPr>
              <w:numPr>
                <w:ilvl w:val="0"/>
                <w:numId w:val="17"/>
              </w:numPr>
              <w:pBdr>
                <w:left w:val="single" w:sz="18" w:space="0" w:color="6CE26C"/>
              </w:pBdr>
              <w:shd w:val="clear" w:color="auto" w:fill="FFFFFF"/>
              <w:tabs>
                <w:tab w:val="clear" w:pos="720"/>
                <w:tab w:val="left" w:pos="293"/>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D71A15F" wp14:editId="59E27BCA">
                  <wp:extent cx="209550" cy="2095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41553AD5" w14:textId="77777777" w:rsidR="0068165C" w:rsidRPr="00A77953" w:rsidRDefault="0068165C" w:rsidP="00C6127F">
            <w:pPr>
              <w:numPr>
                <w:ilvl w:val="0"/>
                <w:numId w:val="17"/>
              </w:numPr>
              <w:pBdr>
                <w:left w:val="single" w:sz="18" w:space="0" w:color="6CE26C"/>
              </w:pBdr>
              <w:shd w:val="clear" w:color="auto" w:fill="F8F8F8"/>
              <w:tabs>
                <w:tab w:val="clear" w:pos="720"/>
                <w:tab w:val="left" w:pos="31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7A913A1" wp14:editId="60B3D2DE">
                  <wp:extent cx="209550" cy="20955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DBEDA83" w14:textId="5619EC7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 =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Character[rowIndex][coloumnIndex];  </w:t>
            </w:r>
          </w:p>
          <w:p w14:paraId="1DD1CB54" w14:textId="6DA184E2"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- 1;  </w:t>
            </w:r>
          </w:p>
          <w:p w14:paraId="1472132F" w14:textId="397E03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7756B85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4EB636F" w14:textId="3886596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5527436" w14:textId="381ADF0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  </w:t>
            </w:r>
          </w:p>
          <w:p w14:paraId="274122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8C6C5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 rowIndex, coloumnBacktrack = coloumnIndex;  </w:t>
            </w:r>
          </w:p>
          <w:p w14:paraId="4C8CAE4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originalColoumnIndexY = coloumnBacktrack + firstColoumn;  </w:t>
            </w:r>
          </w:p>
          <w:p w14:paraId="4C06012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735" w:hanging="1735"/>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9231CEA" wp14:editId="6DAD6A5C">
                  <wp:extent cx="209550" cy="2095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&amp;&amp; coloumnBacktrack &lt;= coloumnEndBacktrack) {  </w:t>
            </w:r>
          </w:p>
          <w:p w14:paraId="1D6713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666E983" w14:textId="1EF771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 - 1] = X[rowBacktrack - 1];  </w:t>
            </w:r>
          </w:p>
          <w:p w14:paraId="05190A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2CBF330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E14AED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3A84432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  </w:t>
            </w:r>
          </w:p>
          <w:p w14:paraId="7F10E8D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C23AE1" w14:textId="368592C6" w:rsidR="0068165C" w:rsidRPr="00A77953" w:rsidRDefault="0068165C" w:rsidP="00C6127F">
            <w:pPr>
              <w:numPr>
                <w:ilvl w:val="0"/>
                <w:numId w:val="17"/>
              </w:numPr>
              <w:pBdr>
                <w:left w:val="single" w:sz="18" w:space="0" w:color="6CE26C"/>
              </w:pBdr>
              <w:shd w:val="clear" w:color="auto" w:fill="F8F8F8"/>
              <w:tabs>
                <w:tab w:val="clear" w:pos="720"/>
                <w:tab w:val="left" w:pos="28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w:t>
            </w:r>
            <w:r w:rsidR="00CB16EC" w:rsidRPr="00A77953">
              <w:rPr>
                <w:rFonts w:ascii="Consolas" w:hAnsi="Consolas"/>
                <w:color w:val="000000"/>
                <w:sz w:val="14"/>
                <w:szCs w:val="14"/>
                <w:bdr w:val="none" w:sz="0" w:space="0" w:color="auto" w:frame="1"/>
                <w:lang w:eastAsia="ko-KR"/>
              </w:rPr>
              <w:t>ktrack - 1][coloumnBacktrack] &gt;</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F7B0EF6" wp14:editId="30D631DA">
                  <wp:extent cx="209550" cy="20955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459A6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E52718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BD9F7E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408F5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6B35E8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5A3F037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E74C79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118EFA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54ADA0D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valueForBacktrack.coloumnForBacktrack = coloumnBacktrack;  </w:t>
            </w:r>
          </w:p>
          <w:p w14:paraId="23FF6E02" w14:textId="22801030"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  </w:t>
            </w:r>
          </w:p>
          <w:p w14:paraId="192C14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B25C5CC" w14:textId="7CF6891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0322031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ADD7D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MPI_Send(&amp;valueForBacktrack, 4, MPI_INT, destBacktrack, 3, MPI_COMM_WORLD);  </w:t>
            </w:r>
          </w:p>
          <w:p w14:paraId="2E1E79B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2FCBF9" w14:textId="6027B4C3"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5EB10AA3" w14:textId="53DB1AF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48F200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712E6E5" w14:textId="0D09793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5, MPI_COMM_WORLD);  </w:t>
            </w:r>
          </w:p>
          <w:p w14:paraId="7B309450" w14:textId="7D2212E4"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DA19A2F" wp14:editId="2443375D">
                  <wp:extent cx="209550" cy="20955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sendCharacter++) {  </w:t>
            </w:r>
          </w:p>
          <w:p w14:paraId="11B6B8F3" w14:textId="514EFDA2"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MPI_COMM_WORLD);  </w:t>
            </w:r>
          </w:p>
          <w:p w14:paraId="29E20D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035956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B15B6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&lt; numberOfProcess - 1) {  </w:t>
            </w:r>
          </w:p>
          <w:p w14:paraId="690D114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55BCE5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sourceBacktrackProcess, destBacktrackProcess;  </w:t>
            </w:r>
          </w:p>
          <w:p w14:paraId="1E07EDB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coloumnStartBacktrack, coloumnEndBacktrack;  </w:t>
            </w:r>
          </w:p>
          <w:p w14:paraId="313881D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5FD9091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243D985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0ACA53"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sourceBacktrackProcess = process + 1;  </w:t>
            </w:r>
          </w:p>
          <w:p w14:paraId="3B00C83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destBacktrackProcess = process - 1;  </w:t>
            </w:r>
          </w:p>
          <w:p w14:paraId="280EB03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68A0E1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MPI_Recv(&amp;valueForBacktrack, 4, MPI_INT, sourceBacktrackProcess, 3,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MPI_COMM_WORLD, &amp;status);  </w:t>
            </w:r>
          </w:p>
          <w:p w14:paraId="094B240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22B1152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44D5644" wp14:editId="41AFA2FB">
                  <wp:extent cx="209550" cy="20955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7E863EE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D27FCBA" wp14:editId="0A0C59DE">
                  <wp:extent cx="209550" cy="20955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F272E47" w14:textId="681FDB3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coloumnBacktrack,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D275367" w14:textId="4B94207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08B768C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7F3AF2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3790DA2" w14:textId="6AA7A0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60CA8B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4EB0418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ACFA15A" w14:textId="442974BD"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A6DDF72" w14:textId="064B453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4220BE2" w14:textId="4BCFA6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792E8D0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backtrack = 0;  </w:t>
            </w:r>
          </w:p>
          <w:p w14:paraId="09E635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FDA7551" wp14:editId="16E05598">
                  <wp:extent cx="209550" cy="20955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F9FE44A" w14:textId="63F6CAE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1405D4D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3EC2C31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0C2859F" w14:textId="25D1AC0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518CF6C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27E5391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coloumnBacktrack--;  </w:t>
            </w:r>
          </w:p>
          <w:p w14:paraId="1FCB2129" w14:textId="4E92362C"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EC3E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DC8A20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4FD934F" w14:textId="33C2459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2881B72" wp14:editId="374067AF">
                  <wp:extent cx="209550" cy="20955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F08F53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05B456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255784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3F504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9B7BD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18EE24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F581EA"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1F85B3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67346554" w14:textId="4334C57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0202E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DA65AF8" w14:textId="1FE9386B"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01FCB91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backtrack = 1;  </w:t>
            </w:r>
          </w:p>
          <w:p w14:paraId="57551E1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76F37E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MPI_Send(&amp;valueForBacktrack, 4, MPI_INT, destBacktrackProcess, 3,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062341" wp14:editId="3CD678A5">
                  <wp:extent cx="209550" cy="20955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00C1C0C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40DCDB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 flag[] =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  </w:t>
            </w:r>
          </w:p>
          <w:p w14:paraId="4098BDA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flag_notcount = 1;  </w:t>
            </w:r>
          </w:p>
          <w:p w14:paraId="3EB026B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1) {  </w:t>
            </w:r>
          </w:p>
          <w:p w14:paraId="06CA0C75" w14:textId="41203B6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04C8D0B" w14:textId="7541F59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63CB9CBC" w14:textId="5D26948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sendCharacter++) {  </w:t>
            </w:r>
          </w:p>
          <w:p w14:paraId="1548CBEA" w14:textId="121F9676"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F09E4F8" wp14:editId="0ADF2424">
                  <wp:extent cx="209550" cy="20955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24C38DE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D278BB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28D40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0) {  </w:t>
            </w:r>
          </w:p>
          <w:p w14:paraId="465B3935" w14:textId="7103419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34AE7B4C" w14:textId="3C330FA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24BCF2AB" w14:textId="66D2812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7FB65EB6" w14:textId="280518E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25C6F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F1EB2A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7B9713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003900DC" w14:textId="7BD3EAE8"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25E29C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coloumnBacktrack, rowBacktrack;  </w:t>
            </w:r>
          </w:p>
          <w:p w14:paraId="0188F4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E0EB0C2" w14:textId="53970D4F"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numberOfProcess - 1,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5, MPI_COMM_WORLD, &amp;status);  </w:t>
            </w:r>
          </w:p>
          <w:p w14:paraId="149FF233" w14:textId="7A2E997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571B46F3" w14:textId="7FCA8F6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C7DA98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BDC6972" w14:textId="1858605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w:t>
            </w:r>
          </w:p>
          <w:p w14:paraId="21C5FB01" w14:textId="2BE9DB95"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0, finishBacktrackAndReceived = 0,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40A995D" wp14:editId="2D7A3685">
                  <wp:extent cx="209550" cy="20955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finishBacktrackProcess0 = 0;  </w:t>
            </w:r>
          </w:p>
          <w:p w14:paraId="433B1EDE"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4E1C0BC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C44DF0" wp14:editId="448A640F">
                  <wp:extent cx="209550" cy="20955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firstColoumn;  </w:t>
            </w:r>
          </w:p>
          <w:p w14:paraId="24FBD4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CB06671" wp14:editId="0C2D61D4">
                  <wp:extent cx="209550" cy="2095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6C157B6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F2C5DB7" w14:textId="3446FB0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3413DE9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5022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124941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F5BF47B" w14:textId="7881158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5BED8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258AE4A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89387A2" wp14:editId="440EB557">
                  <wp:extent cx="209550" cy="20955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C71930F" w14:textId="04BD903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(rowBacktrack - 1 &lt; 0 || coloumnBacktrack - 1 &lt; 0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CA4374A" wp14:editId="034FB4B5">
                  <wp:extent cx="209550" cy="20955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originalColoumnIndexY - 1 &lt; 0 ||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0C23847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499E615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C0812DA" w14:textId="036756C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3CC8186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635CEDC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F1AB445" w14:textId="0577FD2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E82B8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37DE5D3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AC0783" w14:textId="0A1B00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11F1FBC" wp14:editId="23D43F06">
                  <wp:extent cx="209550" cy="20955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AA90D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270EFB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1A9DD2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C971E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C76367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E13BC3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62917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16BCB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finishBacktrackProcess0 = 1;  </w:t>
            </w:r>
          </w:p>
          <w:p w14:paraId="2F65350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8AF442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(finishBacktrackProcess0 == 1) {  </w:t>
            </w:r>
          </w:p>
          <w:p w14:paraId="56D5548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fromProcess = numberOfProcess - 1;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D016BF2" wp14:editId="208296A9">
                  <wp:extent cx="209550" cy="20955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&gt;= 1; fromProcess--) {  </w:t>
            </w:r>
          </w:p>
          <w:p w14:paraId="51184470" w14:textId="09AE326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E42E017" wp14:editId="4CDA94D4">
                  <wp:extent cx="209550" cy="20955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&amp;status);  </w:t>
            </w:r>
          </w:p>
          <w:p w14:paraId="2B065986" w14:textId="0345196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MPI_COMM_WORLD,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7057294" wp14:editId="788C7522">
                  <wp:extent cx="209550" cy="20955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&amp;status);  </w:t>
            </w:r>
          </w:p>
          <w:p w14:paraId="2DA5458B" w14:textId="2ED8C25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&amp;&amp;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w:t>
            </w:r>
          </w:p>
          <w:p w14:paraId="3869B37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A17EC5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2D2EAAD" w14:textId="1F36916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3294" w:hanging="329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EE549AA" wp14:editId="3F769DAD">
                  <wp:extent cx="190500" cy="1905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p>
          <w:p w14:paraId="4081A83E" w14:textId="70CA964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3152" w:hanging="315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76A2178" wp14:editId="448BC74B">
                  <wp:extent cx="190500" cy="1905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4, MPI_COMM_WORLD, &amp;status);  </w:t>
            </w:r>
          </w:p>
          <w:p w14:paraId="4920319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31BF4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27BFF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9FBAFB0" w14:textId="008F30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078FB5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F2C087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74CC8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7AEA40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finishBacktrackAndReceived = 1;  </w:t>
            </w:r>
          </w:p>
          <w:p w14:paraId="31D73B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918D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A43C75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4DC7EDC" w14:textId="77777777" w:rsidR="00B75DEC" w:rsidRPr="00B75DEC" w:rsidRDefault="00B75DEC" w:rsidP="00B75DEC"/>
    <w:p w14:paraId="19FB790B" w14:textId="7743762B" w:rsidR="00FA152E" w:rsidRDefault="00FA152E" w:rsidP="00FA152E">
      <w:pPr>
        <w:pStyle w:val="Caption"/>
      </w:pPr>
      <w:bookmarkStart w:id="89" w:name="_Ref452964578"/>
      <w:bookmarkStart w:id="90" w:name="_Ref452964099"/>
      <w:bookmarkStart w:id="91" w:name="_Toc454854718"/>
      <w:r>
        <w:t xml:space="preserve">Kode Sumber </w:t>
      </w:r>
      <w:r w:rsidR="00693255">
        <w:fldChar w:fldCharType="begin"/>
      </w:r>
      <w:r w:rsidR="00693255">
        <w:instrText xml:space="preserve"> STYLEREF 1 \s </w:instrText>
      </w:r>
      <w:r w:rsidR="00693255">
        <w:fldChar w:fldCharType="separate"/>
      </w:r>
      <w:r w:rsidR="00693255">
        <w:rPr>
          <w:noProof/>
        </w:rPr>
        <w:t>7</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4</w:t>
      </w:r>
      <w:r w:rsidR="00693255">
        <w:fldChar w:fldCharType="end"/>
      </w:r>
      <w:bookmarkEnd w:id="89"/>
      <w:r>
        <w:t xml:space="preserve"> Pemilihan Indeks Perhitungan</w:t>
      </w:r>
      <w:bookmarkEnd w:id="90"/>
      <w:bookmarkEnd w:id="91"/>
    </w:p>
    <w:tbl>
      <w:tblPr>
        <w:tblW w:w="0" w:type="auto"/>
        <w:jc w:val="center"/>
        <w:tblLook w:val="04A0" w:firstRow="1" w:lastRow="0" w:firstColumn="1" w:lastColumn="0" w:noHBand="0" w:noVBand="1"/>
      </w:tblPr>
      <w:tblGrid>
        <w:gridCol w:w="6556"/>
      </w:tblGrid>
      <w:tr w:rsidR="00E32BC4" w:rsidRPr="00A77953" w14:paraId="065B5F10" w14:textId="77777777" w:rsidTr="00BD78CA">
        <w:trPr>
          <w:jc w:val="center"/>
        </w:trPr>
        <w:tc>
          <w:tcPr>
            <w:tcW w:w="0" w:type="auto"/>
            <w:shd w:val="clear" w:color="auto" w:fill="auto"/>
          </w:tcPr>
          <w:p w14:paraId="5F5F5A89"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682114C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58281746"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1511BC9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47D80E4"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w:t>
            </w:r>
          </w:p>
          <w:p w14:paraId="3DC68AF6"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4CDDAEF"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B4F3"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14AEBB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E6E164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05A4F7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lastRenderedPageBreak/>
              <w:t>if</w:t>
            </w:r>
            <w:r w:rsidRPr="00A77953">
              <w:rPr>
                <w:rFonts w:ascii="Consolas" w:hAnsi="Consolas"/>
                <w:color w:val="000000"/>
                <w:sz w:val="14"/>
                <w:szCs w:val="14"/>
                <w:bdr w:val="none" w:sz="0" w:space="0" w:color="auto" w:frame="1"/>
                <w:lang w:eastAsia="ko-KR"/>
              </w:rPr>
              <w:t> (k != 1 &amp;&amp; rowEndPrevProcess == 0 &amp;&amp; rowStart == 0) {  </w:t>
            </w:r>
          </w:p>
          <w:p w14:paraId="13A6F9EC"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7CE91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AC2E2F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18ABC1B"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(process)*lengthOfY / numberOfProcess;  </w:t>
            </w:r>
          </w:p>
          <w:p w14:paraId="025F3A7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w:t>
            </w:r>
          </w:p>
          <w:p w14:paraId="1A53AFB8"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1788E550"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D1F2C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tc>
      </w:tr>
    </w:tbl>
    <w:p w14:paraId="7A5AA713" w14:textId="77777777" w:rsidR="00B75DEC" w:rsidRPr="00B75DEC" w:rsidRDefault="00B75DEC" w:rsidP="00B75DEC"/>
    <w:p w14:paraId="02C881F0" w14:textId="3DBFB825" w:rsidR="00622FCD" w:rsidRDefault="00622FCD" w:rsidP="00622FCD">
      <w:pPr>
        <w:pStyle w:val="Caption"/>
      </w:pPr>
      <w:bookmarkStart w:id="92" w:name="_Ref452964600"/>
      <w:bookmarkStart w:id="93" w:name="_Ref452964173"/>
      <w:bookmarkStart w:id="94" w:name="_Toc454854719"/>
      <w:r>
        <w:t xml:space="preserve">Kode Sumber </w:t>
      </w:r>
      <w:r w:rsidR="00693255">
        <w:fldChar w:fldCharType="begin"/>
      </w:r>
      <w:r w:rsidR="00693255">
        <w:instrText xml:space="preserve"> STYLEREF 1 \s </w:instrText>
      </w:r>
      <w:r w:rsidR="00693255">
        <w:fldChar w:fldCharType="separate"/>
      </w:r>
      <w:r w:rsidR="00693255">
        <w:rPr>
          <w:noProof/>
        </w:rPr>
        <w:t>7</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5</w:t>
      </w:r>
      <w:r w:rsidR="00693255">
        <w:fldChar w:fldCharType="end"/>
      </w:r>
      <w:bookmarkEnd w:id="92"/>
      <w:r>
        <w:t xml:space="preserve"> Pemilihan Indeks Kolom Untuk Menerima Data</w:t>
      </w:r>
      <w:bookmarkEnd w:id="93"/>
      <w:bookmarkEnd w:id="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3"/>
      </w:tblGrid>
      <w:tr w:rsidR="00FA152E" w:rsidRPr="00A77953" w14:paraId="0C74F963" w14:textId="77777777" w:rsidTr="00BD78CA">
        <w:trPr>
          <w:jc w:val="center"/>
        </w:trPr>
        <w:tc>
          <w:tcPr>
            <w:tcW w:w="0" w:type="auto"/>
            <w:tcBorders>
              <w:top w:val="nil"/>
              <w:left w:val="nil"/>
              <w:bottom w:val="nil"/>
              <w:right w:val="nil"/>
            </w:tcBorders>
            <w:shd w:val="clear" w:color="auto" w:fill="auto"/>
          </w:tcPr>
          <w:p w14:paraId="612D7561"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27FCF5F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colStartForProcess1 = (1 * lengthOfY / numberOfProcess);  </w:t>
            </w:r>
          </w:p>
          <w:p w14:paraId="2E75BD08"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75E1B8B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6F792CE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6BBCE9E"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3DF2484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12CAE30C" w14:textId="77777777" w:rsidR="00FA152E"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74EA692D" w14:textId="429726EE" w:rsidR="005536E2" w:rsidRDefault="005536E2" w:rsidP="005536E2">
      <w:pPr>
        <w:pStyle w:val="Caption"/>
      </w:pPr>
      <w:bookmarkStart w:id="95" w:name="_Ref452964481"/>
      <w:bookmarkStart w:id="96" w:name="_Ref452964306"/>
      <w:bookmarkStart w:id="97" w:name="_Toc454854720"/>
      <w:r>
        <w:t xml:space="preserve">Kode Sumber </w:t>
      </w:r>
      <w:r w:rsidR="00693255">
        <w:fldChar w:fldCharType="begin"/>
      </w:r>
      <w:r w:rsidR="00693255">
        <w:instrText xml:space="preserve"> STYLEREF 1 \s </w:instrText>
      </w:r>
      <w:r w:rsidR="00693255">
        <w:fldChar w:fldCharType="separate"/>
      </w:r>
      <w:r w:rsidR="00693255">
        <w:rPr>
          <w:noProof/>
        </w:rPr>
        <w:t>7</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6</w:t>
      </w:r>
      <w:r w:rsidR="00693255">
        <w:fldChar w:fldCharType="end"/>
      </w:r>
      <w:bookmarkEnd w:id="95"/>
      <w:r>
        <w:t xml:space="preserve"> Pengambilkan Karakter </w:t>
      </w:r>
      <w:r w:rsidR="00BB1FAD" w:rsidRPr="00BB1FAD">
        <w:t>LCS</w:t>
      </w:r>
      <w:bookmarkEnd w:id="96"/>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2"/>
      </w:tblGrid>
      <w:tr w:rsidR="006560D9" w:rsidRPr="00A77953" w14:paraId="763368ED" w14:textId="77777777" w:rsidTr="00BD78CA">
        <w:trPr>
          <w:jc w:val="center"/>
        </w:trPr>
        <w:tc>
          <w:tcPr>
            <w:tcW w:w="0" w:type="auto"/>
            <w:tcBorders>
              <w:top w:val="nil"/>
              <w:left w:val="nil"/>
              <w:bottom w:val="nil"/>
              <w:right w:val="nil"/>
            </w:tcBorders>
            <w:shd w:val="clear" w:color="auto" w:fill="auto"/>
          </w:tcPr>
          <w:p w14:paraId="5FD1E4B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24167E7" w14:textId="1DFAF04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723BCDB3"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7B4F427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AB695FF" w14:textId="4689F58C"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9A5105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originalColoumnIndexY--;  </w:t>
            </w:r>
          </w:p>
          <w:p w14:paraId="0C716028"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82A3FD" w14:textId="76DE3331"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5A3E92" wp14:editId="41697318">
                  <wp:extent cx="190500" cy="1905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52DA095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1A5F05B"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602960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4C430CA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4349F2C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6F4BE41"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w:t>
            </w:r>
          </w:p>
        </w:tc>
      </w:tr>
    </w:tbl>
    <w:p w14:paraId="2D4D3779" w14:textId="77777777" w:rsidR="006560D9" w:rsidRPr="00B75DEC" w:rsidRDefault="006560D9" w:rsidP="00B75DEC"/>
    <w:p w14:paraId="0655DBAD" w14:textId="7065C0BD" w:rsidR="00156CE1" w:rsidRDefault="00156CE1" w:rsidP="00156CE1">
      <w:pPr>
        <w:pStyle w:val="Caption"/>
      </w:pPr>
      <w:bookmarkStart w:id="98" w:name="_Ref452965092"/>
      <w:bookmarkStart w:id="99" w:name="_Ref452965009"/>
      <w:bookmarkStart w:id="100" w:name="_Toc454854721"/>
      <w:r>
        <w:t xml:space="preserve">Kode Sumber </w:t>
      </w:r>
      <w:r w:rsidR="00693255">
        <w:fldChar w:fldCharType="begin"/>
      </w:r>
      <w:r w:rsidR="00693255">
        <w:instrText xml:space="preserve"> STYLEREF 1 \s </w:instrText>
      </w:r>
      <w:r w:rsidR="00693255">
        <w:fldChar w:fldCharType="separate"/>
      </w:r>
      <w:r w:rsidR="00693255">
        <w:rPr>
          <w:noProof/>
        </w:rPr>
        <w:t>7</w:t>
      </w:r>
      <w:r w:rsidR="00693255">
        <w:fldChar w:fldCharType="end"/>
      </w:r>
      <w:r w:rsidR="00693255">
        <w:t>.</w:t>
      </w:r>
      <w:r w:rsidR="00693255">
        <w:fldChar w:fldCharType="begin"/>
      </w:r>
      <w:r w:rsidR="00693255">
        <w:instrText xml:space="preserve"> SEQ Kode_Sumber \* ARABIC \s 1 </w:instrText>
      </w:r>
      <w:r w:rsidR="00693255">
        <w:fldChar w:fldCharType="separate"/>
      </w:r>
      <w:r w:rsidR="00693255">
        <w:rPr>
          <w:noProof/>
        </w:rPr>
        <w:t>7</w:t>
      </w:r>
      <w:r w:rsidR="00693255">
        <w:fldChar w:fldCharType="end"/>
      </w:r>
      <w:bookmarkEnd w:id="98"/>
      <w:r>
        <w:t xml:space="preserve"> Perhitungan Nilai Indeks </w:t>
      </w:r>
      <w:r w:rsidR="00BB1FAD" w:rsidRPr="00BB1FAD">
        <w:t>LCS</w:t>
      </w:r>
      <w:bookmarkEnd w:id="99"/>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7"/>
      </w:tblGrid>
      <w:tr w:rsidR="00D109C8" w:rsidRPr="00A77953" w14:paraId="3C3D0F80" w14:textId="77777777" w:rsidTr="00BD78CA">
        <w:trPr>
          <w:trHeight w:val="283"/>
          <w:jc w:val="center"/>
        </w:trPr>
        <w:tc>
          <w:tcPr>
            <w:tcW w:w="0" w:type="auto"/>
            <w:tcBorders>
              <w:top w:val="nil"/>
              <w:left w:val="nil"/>
              <w:bottom w:val="nil"/>
              <w:right w:val="nil"/>
            </w:tcBorders>
            <w:shd w:val="clear" w:color="auto" w:fill="auto"/>
          </w:tcPr>
          <w:p w14:paraId="26D93099"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752A329F" w14:textId="7ABD958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6EE5042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DE53D1"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0642638D" w14:textId="55614639" w:rsidR="00D109C8" w:rsidRPr="00A77953" w:rsidRDefault="00D109C8" w:rsidP="00C6127F">
            <w:pPr>
              <w:numPr>
                <w:ilvl w:val="0"/>
                <w:numId w:val="22"/>
              </w:numPr>
              <w:pBdr>
                <w:left w:val="single" w:sz="18" w:space="0" w:color="6CE26C"/>
              </w:pBdr>
              <w:shd w:val="clear" w:color="auto" w:fill="FFFFFF"/>
              <w:tabs>
                <w:tab w:val="clear" w:pos="720"/>
                <w:tab w:val="num"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5F310A" wp14:editId="05713A50">
                  <wp:extent cx="190500" cy="1905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3BF1DDE8"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8DAE446"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07426DA" w14:textId="507CE7A9" w:rsidR="00D109C8" w:rsidRPr="00A77953" w:rsidRDefault="00D109C8" w:rsidP="00C6127F">
            <w:pPr>
              <w:numPr>
                <w:ilvl w:val="0"/>
                <w:numId w:val="22"/>
              </w:numPr>
              <w:pBdr>
                <w:left w:val="single" w:sz="18" w:space="0" w:color="6CE26C"/>
              </w:pBdr>
              <w:shd w:val="clear" w:color="auto" w:fill="F8F8F8"/>
              <w:tabs>
                <w:tab w:val="clear" w:pos="720"/>
                <w:tab w:val="left"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055CC09" wp14:editId="63D6B353">
                  <wp:extent cx="190500" cy="1905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44CD5D3" wp14:editId="3EAA740F">
                  <wp:extent cx="190500" cy="1905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53032F5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p>
        </w:tc>
      </w:tr>
    </w:tbl>
    <w:p w14:paraId="0D887FFD" w14:textId="77777777" w:rsidR="00B75DEC" w:rsidRDefault="00B75DEC" w:rsidP="00B75DEC"/>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12"/>
          <w:headerReference w:type="default" r:id="rId113"/>
          <w:footerReference w:type="even" r:id="rId114"/>
          <w:footerReference w:type="default" r:id="rId115"/>
          <w:headerReference w:type="first" r:id="rId116"/>
          <w:footerReference w:type="first" r:id="rId117"/>
          <w:pgSz w:w="11906" w:h="8391" w:orient="landscape"/>
          <w:pgMar w:top="1134" w:right="1411" w:bottom="1138" w:left="851" w:header="720" w:footer="720" w:gutter="0"/>
          <w:cols w:space="720"/>
          <w:titlePg/>
          <w:docGrid w:linePitch="360"/>
        </w:sectPr>
      </w:pPr>
      <w:r>
        <w:tab/>
      </w:r>
    </w:p>
    <w:p w14:paraId="160FE9CD" w14:textId="77777777" w:rsidR="002C4753" w:rsidRPr="002C4753" w:rsidRDefault="002C4753" w:rsidP="002C4753">
      <w:pPr>
        <w:tabs>
          <w:tab w:val="left" w:pos="206"/>
        </w:tabs>
        <w:spacing w:after="200" w:line="276" w:lineRule="auto"/>
        <w:jc w:val="left"/>
        <w:rPr>
          <w:b/>
          <w:noProof/>
        </w:rPr>
      </w:pPr>
    </w:p>
    <w:p w14:paraId="04EFA5A6" w14:textId="77777777" w:rsidR="00E06845" w:rsidRDefault="00E06845" w:rsidP="00E06845">
      <w:pPr>
        <w:tabs>
          <w:tab w:val="left" w:pos="206"/>
        </w:tabs>
        <w:spacing w:after="200" w:line="276" w:lineRule="auto"/>
        <w:jc w:val="center"/>
        <w:rPr>
          <w:b/>
          <w:lang w:eastAsia="ko-KR"/>
        </w:rPr>
      </w:pPr>
      <w:r w:rsidRPr="00326ED3">
        <w:rPr>
          <w:b/>
          <w:i/>
          <w:noProof/>
        </w:rPr>
        <w:t>[Halaman ini sengaja dikosongkan]</w:t>
      </w:r>
    </w:p>
    <w:p w14:paraId="436408DF" w14:textId="5AA21EEE" w:rsidR="00B75DEC" w:rsidRDefault="00B75DEC" w:rsidP="00B75DEC">
      <w:pPr>
        <w:tabs>
          <w:tab w:val="left" w:pos="1515"/>
        </w:tabs>
      </w:pPr>
    </w:p>
    <w:p w14:paraId="0DCFDD3E" w14:textId="77777777" w:rsidR="00693255" w:rsidRPr="00B75DEC" w:rsidRDefault="00693255" w:rsidP="00B75DEC">
      <w:pPr>
        <w:tabs>
          <w:tab w:val="left" w:pos="1515"/>
        </w:tabs>
        <w:sectPr w:rsidR="00693255" w:rsidRPr="00B75DEC" w:rsidSect="00C660FF">
          <w:headerReference w:type="first" r:id="rId118"/>
          <w:footerReference w:type="first" r:id="rId119"/>
          <w:pgSz w:w="8391" w:h="11906"/>
          <w:pgMar w:top="1411" w:right="1138" w:bottom="851" w:left="1134" w:header="720" w:footer="720" w:gutter="0"/>
          <w:cols w:space="720"/>
          <w:titlePg/>
          <w:docGrid w:linePitch="360"/>
        </w:sectPr>
      </w:pPr>
    </w:p>
    <w:p w14:paraId="6FB52A9A" w14:textId="0BCDC6C6" w:rsidR="0049539F" w:rsidRPr="0049539F" w:rsidRDefault="004F0CA5" w:rsidP="00F450E6">
      <w:pPr>
        <w:pStyle w:val="JUDUL"/>
        <w:numPr>
          <w:ilvl w:val="0"/>
          <w:numId w:val="0"/>
        </w:numPr>
      </w:pPr>
      <w:bookmarkStart w:id="101" w:name="_Toc454782877"/>
      <w:r>
        <w:lastRenderedPageBreak/>
        <w:t>BIODATA PENULIS</w:t>
      </w:r>
      <w:bookmarkEnd w:id="101"/>
    </w:p>
    <w:p w14:paraId="19974D52" w14:textId="704F635B" w:rsidR="004F0CA5" w:rsidRDefault="00493DB0">
      <w:r w:rsidRPr="00493DB0">
        <w:rPr>
          <w:noProof/>
          <w:color w:val="000000" w:themeColor="text1"/>
          <w:lang w:eastAsia="id-ID"/>
        </w:rPr>
        <w:drawing>
          <wp:anchor distT="0" distB="0" distL="114300" distR="114300" simplePos="0" relativeHeight="251676160" behindDoc="0" locked="0" layoutInCell="1" allowOverlap="1" wp14:anchorId="26E8C775" wp14:editId="3A65DCCA">
            <wp:simplePos x="0" y="0"/>
            <wp:positionH relativeFrom="column">
              <wp:posOffset>25400</wp:posOffset>
            </wp:positionH>
            <wp:positionV relativeFrom="paragraph">
              <wp:posOffset>77470</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20">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493DB0">
        <w:rPr>
          <w:color w:val="000000" w:themeColor="text1"/>
        </w:rPr>
        <w:t>I Gusti Ngurah Adi Wicaksana</w:t>
      </w:r>
      <w:r>
        <w:rPr>
          <w:color w:val="000000" w:themeColor="text1"/>
        </w:rPr>
        <w:t>, lahir pada 29 September 1995 di Denpasar. Penulis merupakan seorang mahasiswa yang tengah menempuh studi di Jurusan Teknik Informatika Institut Teknologi Sepuluh Nopember. Memiliki beberapa hobi antara lain mendengarkan dan bermain musik serta bermain futsal. Pernah menjadi asisten dosen di mata kulian Sistem Digital dan Kecerdasan Buatan, serta 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21" w:history="1">
        <w:r w:rsidR="00F20C8F" w:rsidRPr="00846965">
          <w:rPr>
            <w:rStyle w:val="Hyperlink"/>
          </w:rPr>
          <w:t>adiwicaksana29@gmail.com</w:t>
        </w:r>
      </w:hyperlink>
      <w:r w:rsidR="00F20C8F">
        <w:t>.</w:t>
      </w:r>
    </w:p>
    <w:sectPr w:rsidR="004F0CA5" w:rsidRPr="00D23F43">
      <w:headerReference w:type="first" r:id="rId122"/>
      <w:footerReference w:type="first" r:id="rId123"/>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B462A" w14:textId="77777777" w:rsidR="00693255" w:rsidRDefault="00693255">
      <w:r>
        <w:separator/>
      </w:r>
    </w:p>
  </w:endnote>
  <w:endnote w:type="continuationSeparator" w:id="0">
    <w:p w14:paraId="0BD66089" w14:textId="77777777" w:rsidR="00693255" w:rsidRDefault="00693255">
      <w:r>
        <w:continuationSeparator/>
      </w:r>
    </w:p>
  </w:endnote>
  <w:endnote w:type="continuationNotice" w:id="1">
    <w:p w14:paraId="15CB69AC" w14:textId="77777777" w:rsidR="00693255" w:rsidRDefault="00693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693255" w:rsidRDefault="00693255">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693255" w:rsidRDefault="00693255">
    <w:pPr>
      <w:pStyle w:val="Footer"/>
      <w:jc w:val="center"/>
    </w:pPr>
    <w:r>
      <w:fldChar w:fldCharType="begin"/>
    </w:r>
    <w:r>
      <w:instrText xml:space="preserve"> PAGE </w:instrText>
    </w:r>
    <w:r>
      <w:fldChar w:fldCharType="separate"/>
    </w:r>
    <w:r w:rsidR="00D91971">
      <w:rPr>
        <w:noProof/>
      </w:rPr>
      <w:t>vi</w:t>
    </w:r>
    <w:r>
      <w:fldChar w:fldCharType="end"/>
    </w:r>
  </w:p>
  <w:p w14:paraId="73123B4F" w14:textId="77777777" w:rsidR="00693255" w:rsidRDefault="00693255">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693255" w:rsidRDefault="00693255">
    <w:pPr>
      <w:pStyle w:val="Footer"/>
      <w:jc w:val="center"/>
    </w:pPr>
    <w:r>
      <w:fldChar w:fldCharType="begin"/>
    </w:r>
    <w:r>
      <w:instrText xml:space="preserve"> PAGE </w:instrText>
    </w:r>
    <w:r>
      <w:fldChar w:fldCharType="separate"/>
    </w:r>
    <w:r>
      <w:t>vii</w:t>
    </w:r>
    <w:r>
      <w:fldChar w:fldCharType="end"/>
    </w:r>
  </w:p>
  <w:p w14:paraId="7081864E" w14:textId="77777777" w:rsidR="00693255" w:rsidRDefault="00693255">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693255" w:rsidRDefault="00693255">
    <w:pPr>
      <w:pStyle w:val="Footer"/>
      <w:jc w:val="center"/>
    </w:pPr>
    <w:r>
      <w:fldChar w:fldCharType="begin"/>
    </w:r>
    <w:r>
      <w:instrText xml:space="preserve"> PAGE </w:instrText>
    </w:r>
    <w:r>
      <w:fldChar w:fldCharType="separate"/>
    </w:r>
    <w:r w:rsidR="00D91971">
      <w:rPr>
        <w:noProof/>
      </w:rPr>
      <w:t>v</w:t>
    </w:r>
    <w:r>
      <w:fldChar w:fldCharType="end"/>
    </w:r>
  </w:p>
  <w:p w14:paraId="12E89EFA" w14:textId="77777777" w:rsidR="00693255" w:rsidRDefault="0069325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693255" w:rsidRDefault="00693255">
    <w:pPr>
      <w:pStyle w:val="Footer"/>
      <w:jc w:val="center"/>
    </w:pPr>
    <w:r>
      <w:fldChar w:fldCharType="begin"/>
    </w:r>
    <w:r>
      <w:instrText xml:space="preserve"> PAGE </w:instrText>
    </w:r>
    <w:r>
      <w:fldChar w:fldCharType="separate"/>
    </w:r>
    <w:r>
      <w:rPr>
        <w:noProof/>
      </w:rPr>
      <w:t>viii</w:t>
    </w:r>
    <w:r>
      <w:fldChar w:fldCharType="end"/>
    </w:r>
  </w:p>
  <w:p w14:paraId="674533F5" w14:textId="77777777" w:rsidR="00693255" w:rsidRDefault="00693255">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693255" w:rsidRDefault="00693255">
    <w:pPr>
      <w:pStyle w:val="Footer"/>
      <w:jc w:val="center"/>
    </w:pPr>
    <w:r>
      <w:fldChar w:fldCharType="begin"/>
    </w:r>
    <w:r>
      <w:instrText xml:space="preserve"> PAGE </w:instrText>
    </w:r>
    <w:r>
      <w:fldChar w:fldCharType="separate"/>
    </w:r>
    <w:r w:rsidR="00D91971">
      <w:rPr>
        <w:noProof/>
      </w:rPr>
      <w:t>vii</w:t>
    </w:r>
    <w:r>
      <w:fldChar w:fldCharType="end"/>
    </w:r>
  </w:p>
  <w:p w14:paraId="12120467" w14:textId="77777777" w:rsidR="00693255" w:rsidRDefault="00693255">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693255" w:rsidRDefault="00693255"/>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693255" w:rsidRDefault="00693255">
    <w:pPr>
      <w:pStyle w:val="Footer"/>
      <w:jc w:val="center"/>
    </w:pPr>
    <w:r>
      <w:fldChar w:fldCharType="begin"/>
    </w:r>
    <w:r>
      <w:instrText xml:space="preserve"> PAGE </w:instrText>
    </w:r>
    <w:r>
      <w:fldChar w:fldCharType="separate"/>
    </w:r>
    <w:r w:rsidR="00D91971">
      <w:rPr>
        <w:noProof/>
      </w:rPr>
      <w:t>viii</w:t>
    </w:r>
    <w:r>
      <w:fldChar w:fldCharType="end"/>
    </w:r>
  </w:p>
  <w:p w14:paraId="4DBF5E4B" w14:textId="77777777" w:rsidR="00693255" w:rsidRDefault="00693255">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693255" w:rsidRDefault="00693255">
    <w:pPr>
      <w:pStyle w:val="Footer"/>
      <w:jc w:val="center"/>
    </w:pPr>
    <w:r>
      <w:fldChar w:fldCharType="begin"/>
    </w:r>
    <w:r>
      <w:instrText xml:space="preserve"> PAGE </w:instrText>
    </w:r>
    <w:r>
      <w:fldChar w:fldCharType="separate"/>
    </w:r>
    <w:r w:rsidR="00D91971">
      <w:rPr>
        <w:noProof/>
      </w:rPr>
      <w:t>ix</w:t>
    </w:r>
    <w:r>
      <w:fldChar w:fldCharType="end"/>
    </w:r>
  </w:p>
  <w:p w14:paraId="666B1F54" w14:textId="77777777" w:rsidR="00693255" w:rsidRDefault="00693255">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693255" w:rsidRDefault="00693255"/>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693255" w:rsidRDefault="00693255">
    <w:pPr>
      <w:pStyle w:val="Footer"/>
      <w:jc w:val="center"/>
    </w:pPr>
    <w:r>
      <w:fldChar w:fldCharType="begin"/>
    </w:r>
    <w:r>
      <w:instrText xml:space="preserve"> PAGE </w:instrText>
    </w:r>
    <w:r>
      <w:fldChar w:fldCharType="separate"/>
    </w:r>
    <w:r>
      <w:rPr>
        <w:noProof/>
      </w:rPr>
      <w:t>xiv</w:t>
    </w:r>
    <w:r>
      <w:fldChar w:fldCharType="end"/>
    </w:r>
  </w:p>
  <w:p w14:paraId="4F28A0FA" w14:textId="77777777" w:rsidR="00693255" w:rsidRDefault="00693255">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693255" w:rsidRDefault="00693255">
    <w:pPr>
      <w:pStyle w:val="Footer"/>
      <w:jc w:val="center"/>
    </w:pPr>
  </w:p>
  <w:p w14:paraId="0323E2D1" w14:textId="77777777" w:rsidR="00693255" w:rsidRDefault="00693255">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693255" w:rsidRDefault="00693255">
    <w:pPr>
      <w:pStyle w:val="Footer"/>
      <w:jc w:val="center"/>
    </w:pPr>
    <w:r>
      <w:fldChar w:fldCharType="begin"/>
    </w:r>
    <w:r>
      <w:instrText xml:space="preserve"> PAGE </w:instrText>
    </w:r>
    <w:r>
      <w:fldChar w:fldCharType="separate"/>
    </w:r>
    <w:r w:rsidR="00D91971">
      <w:rPr>
        <w:noProof/>
      </w:rPr>
      <w:t>xi</w:t>
    </w:r>
    <w:r>
      <w:fldChar w:fldCharType="end"/>
    </w:r>
  </w:p>
  <w:p w14:paraId="1B510EB9" w14:textId="77777777" w:rsidR="00693255" w:rsidRDefault="00693255">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693255" w:rsidRDefault="00693255">
    <w:pPr>
      <w:pStyle w:val="Footer"/>
      <w:jc w:val="center"/>
    </w:pPr>
    <w:r>
      <w:fldChar w:fldCharType="begin"/>
    </w:r>
    <w:r>
      <w:instrText xml:space="preserve"> PAGE </w:instrText>
    </w:r>
    <w:r>
      <w:fldChar w:fldCharType="separate"/>
    </w:r>
    <w:r w:rsidR="00D91971">
      <w:rPr>
        <w:noProof/>
      </w:rPr>
      <w:t>xii</w:t>
    </w:r>
    <w:r>
      <w:fldChar w:fldCharType="end"/>
    </w:r>
  </w:p>
  <w:p w14:paraId="4EF15D4C" w14:textId="77777777" w:rsidR="00693255" w:rsidRDefault="00693255">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693255" w:rsidRDefault="00693255">
    <w:pPr>
      <w:pStyle w:val="Footer"/>
      <w:jc w:val="center"/>
    </w:pPr>
    <w:r>
      <w:fldChar w:fldCharType="begin"/>
    </w:r>
    <w:r>
      <w:instrText xml:space="preserve"> PAGE </w:instrText>
    </w:r>
    <w:r>
      <w:fldChar w:fldCharType="separate"/>
    </w:r>
    <w:r>
      <w:rPr>
        <w:noProof/>
      </w:rPr>
      <w:t>xvi</w:t>
    </w:r>
    <w:r>
      <w:fldChar w:fldCharType="end"/>
    </w:r>
  </w:p>
  <w:p w14:paraId="61C6F09D" w14:textId="77777777" w:rsidR="00693255" w:rsidRDefault="00693255">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693255" w:rsidRDefault="00693255">
    <w:pPr>
      <w:pStyle w:val="Footer"/>
      <w:jc w:val="center"/>
    </w:pPr>
    <w:r>
      <w:fldChar w:fldCharType="begin"/>
    </w:r>
    <w:r>
      <w:instrText xml:space="preserve"> PAGE </w:instrText>
    </w:r>
    <w:r>
      <w:fldChar w:fldCharType="separate"/>
    </w:r>
    <w:r>
      <w:rPr>
        <w:noProof/>
      </w:rPr>
      <w:t>xv</w:t>
    </w:r>
    <w:r>
      <w:fldChar w:fldCharType="end"/>
    </w:r>
  </w:p>
  <w:p w14:paraId="65E0F038" w14:textId="77777777" w:rsidR="00693255" w:rsidRDefault="00693255">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693255" w:rsidRDefault="00693255">
    <w:pPr>
      <w:pStyle w:val="Footer"/>
      <w:jc w:val="center"/>
    </w:pPr>
    <w:r>
      <w:fldChar w:fldCharType="begin"/>
    </w:r>
    <w:r>
      <w:instrText xml:space="preserve"> PAGE </w:instrText>
    </w:r>
    <w:r>
      <w:fldChar w:fldCharType="separate"/>
    </w:r>
    <w:r w:rsidR="00D91971">
      <w:rPr>
        <w:noProof/>
      </w:rPr>
      <w:t>xiii</w:t>
    </w:r>
    <w:r>
      <w:fldChar w:fldCharType="end"/>
    </w:r>
  </w:p>
  <w:p w14:paraId="008F2ECE" w14:textId="77777777" w:rsidR="00693255" w:rsidRDefault="00693255">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693255" w:rsidRDefault="00693255">
    <w:pPr>
      <w:pStyle w:val="Footer"/>
      <w:jc w:val="center"/>
    </w:pPr>
    <w:r>
      <w:fldChar w:fldCharType="begin"/>
    </w:r>
    <w:r>
      <w:instrText xml:space="preserve"> PAGE </w:instrText>
    </w:r>
    <w:r>
      <w:fldChar w:fldCharType="separate"/>
    </w:r>
    <w:r w:rsidR="00D91971">
      <w:rPr>
        <w:noProof/>
      </w:rPr>
      <w:t>xvi</w:t>
    </w:r>
    <w:r>
      <w:fldChar w:fldCharType="end"/>
    </w:r>
  </w:p>
  <w:p w14:paraId="7786A632" w14:textId="77777777" w:rsidR="00693255" w:rsidRDefault="00693255">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693255" w:rsidRDefault="00693255">
    <w:pPr>
      <w:pStyle w:val="Footer"/>
      <w:jc w:val="center"/>
    </w:pPr>
    <w:r>
      <w:fldChar w:fldCharType="begin"/>
    </w:r>
    <w:r>
      <w:instrText xml:space="preserve"> PAGE </w:instrText>
    </w:r>
    <w:r>
      <w:fldChar w:fldCharType="separate"/>
    </w:r>
    <w:r>
      <w:rPr>
        <w:noProof/>
      </w:rPr>
      <w:t>xvii</w:t>
    </w:r>
    <w:r>
      <w:fldChar w:fldCharType="end"/>
    </w:r>
  </w:p>
  <w:p w14:paraId="142D02BD" w14:textId="77777777" w:rsidR="00693255" w:rsidRDefault="00693255">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693255" w:rsidRDefault="00693255">
    <w:pPr>
      <w:pStyle w:val="Footer"/>
      <w:jc w:val="center"/>
    </w:pPr>
    <w:r>
      <w:fldChar w:fldCharType="begin"/>
    </w:r>
    <w:r>
      <w:instrText xml:space="preserve"> PAGE </w:instrText>
    </w:r>
    <w:r>
      <w:fldChar w:fldCharType="separate"/>
    </w:r>
    <w:r w:rsidR="00D91971">
      <w:rPr>
        <w:noProof/>
      </w:rPr>
      <w:t>xvii</w:t>
    </w:r>
    <w:r>
      <w:fldChar w:fldCharType="end"/>
    </w:r>
  </w:p>
  <w:p w14:paraId="665E143F" w14:textId="77777777" w:rsidR="00693255" w:rsidRDefault="00693255">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73195"/>
      <w:docPartObj>
        <w:docPartGallery w:val="Page Numbers (Bottom of Page)"/>
        <w:docPartUnique/>
      </w:docPartObj>
    </w:sdtPr>
    <w:sdtEndPr>
      <w:rPr>
        <w:noProof/>
      </w:rPr>
    </w:sdtEndPr>
    <w:sdtContent>
      <w:p w14:paraId="641EF70C" w14:textId="5F1FE2E7" w:rsidR="00693255" w:rsidRDefault="00693255">
        <w:pPr>
          <w:pStyle w:val="Footer"/>
          <w:jc w:val="center"/>
        </w:pPr>
        <w:r>
          <w:fldChar w:fldCharType="begin"/>
        </w:r>
        <w:r>
          <w:instrText xml:space="preserve"> PAGE   \* MERGEFORMAT </w:instrText>
        </w:r>
        <w:r>
          <w:fldChar w:fldCharType="separate"/>
        </w:r>
        <w:r w:rsidR="00D91971">
          <w:rPr>
            <w:noProof/>
          </w:rPr>
          <w:t>xviii</w:t>
        </w:r>
        <w:r>
          <w:rPr>
            <w:noProof/>
          </w:rPr>
          <w:fldChar w:fldCharType="end"/>
        </w:r>
      </w:p>
    </w:sdtContent>
  </w:sdt>
  <w:p w14:paraId="41447686" w14:textId="77777777" w:rsidR="00693255" w:rsidRDefault="00693255">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693255" w:rsidRDefault="00693255">
    <w:pPr>
      <w:pStyle w:val="Footer"/>
      <w:jc w:val="center"/>
    </w:pPr>
  </w:p>
  <w:p w14:paraId="6BB7B794" w14:textId="77777777" w:rsidR="00693255" w:rsidRDefault="0069325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693255" w:rsidRDefault="00693255">
    <w:pPr>
      <w:pStyle w:val="Footer"/>
      <w:jc w:val="center"/>
    </w:pPr>
    <w:r>
      <w:fldChar w:fldCharType="begin"/>
    </w:r>
    <w:r>
      <w:instrText xml:space="preserve"> PAGE </w:instrText>
    </w:r>
    <w:r>
      <w:fldChar w:fldCharType="separate"/>
    </w:r>
    <w:r w:rsidR="00D91971">
      <w:rPr>
        <w:noProof/>
      </w:rPr>
      <w:t>i</w:t>
    </w:r>
    <w:r>
      <w:fldChar w:fldCharType="end"/>
    </w:r>
  </w:p>
  <w:p w14:paraId="27D3B316" w14:textId="77777777" w:rsidR="00693255" w:rsidRDefault="00693255">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693255" w:rsidRDefault="00693255">
    <w:pPr>
      <w:pStyle w:val="Footer"/>
      <w:jc w:val="center"/>
    </w:pPr>
  </w:p>
  <w:p w14:paraId="2635C9E6" w14:textId="77777777" w:rsidR="00693255" w:rsidRDefault="00693255">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792042"/>
      <w:docPartObj>
        <w:docPartGallery w:val="Page Numbers (Bottom of Page)"/>
        <w:docPartUnique/>
      </w:docPartObj>
    </w:sdtPr>
    <w:sdtEndPr>
      <w:rPr>
        <w:noProof/>
      </w:rPr>
    </w:sdtEndPr>
    <w:sdtContent>
      <w:p w14:paraId="447D5496" w14:textId="2D5F373C" w:rsidR="00693255" w:rsidRDefault="00693255">
        <w:pPr>
          <w:pStyle w:val="Footer"/>
          <w:jc w:val="right"/>
        </w:pPr>
        <w:r>
          <w:fldChar w:fldCharType="begin"/>
        </w:r>
        <w:r>
          <w:instrText xml:space="preserve"> PAGE   \* MERGEFORMAT </w:instrText>
        </w:r>
        <w:r>
          <w:fldChar w:fldCharType="separate"/>
        </w:r>
        <w:r w:rsidR="00D91971">
          <w:rPr>
            <w:noProof/>
          </w:rPr>
          <w:t>1</w:t>
        </w:r>
        <w:r>
          <w:rPr>
            <w:noProof/>
          </w:rPr>
          <w:fldChar w:fldCharType="end"/>
        </w:r>
      </w:p>
    </w:sdtContent>
  </w:sdt>
  <w:p w14:paraId="21C5492C" w14:textId="77777777" w:rsidR="00693255" w:rsidRDefault="00693255">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693255" w:rsidRDefault="00693255">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693255" w:rsidRDefault="00693255">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303498"/>
      <w:docPartObj>
        <w:docPartGallery w:val="Page Numbers (Bottom of Page)"/>
        <w:docPartUnique/>
      </w:docPartObj>
    </w:sdtPr>
    <w:sdtEndPr>
      <w:rPr>
        <w:noProof/>
      </w:rPr>
    </w:sdtEndPr>
    <w:sdtContent>
      <w:p w14:paraId="3B245652" w14:textId="1B1F536E" w:rsidR="00693255" w:rsidRDefault="00693255" w:rsidP="00E77963">
        <w:pPr>
          <w:pStyle w:val="Footer"/>
          <w:jc w:val="center"/>
        </w:pPr>
        <w:r>
          <w:fldChar w:fldCharType="begin"/>
        </w:r>
        <w:r>
          <w:instrText xml:space="preserve"> PAGE   \* MERGEFORMAT </w:instrText>
        </w:r>
        <w:r>
          <w:fldChar w:fldCharType="separate"/>
        </w:r>
        <w:r w:rsidR="00D91971">
          <w:rPr>
            <w:noProof/>
          </w:rPr>
          <w:t>81</w:t>
        </w:r>
        <w:r>
          <w:rPr>
            <w:noProof/>
          </w:rPr>
          <w:fldChar w:fldCharType="end"/>
        </w:r>
      </w:p>
    </w:sdtContent>
  </w:sdt>
  <w:p w14:paraId="2929E474" w14:textId="77777777" w:rsidR="00693255" w:rsidRDefault="00693255">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693255" w:rsidRDefault="00693255">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693255" w:rsidRDefault="00693255">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7952595"/>
      <w:docPartObj>
        <w:docPartGallery w:val="Page Numbers (Bottom of Page)"/>
        <w:docPartUnique/>
      </w:docPartObj>
    </w:sdtPr>
    <w:sdtEndPr>
      <w:rPr>
        <w:noProof/>
      </w:rPr>
    </w:sdtEndPr>
    <w:sdtContent>
      <w:p w14:paraId="276FE319" w14:textId="4FF93ECD" w:rsidR="00693255" w:rsidRDefault="00693255">
        <w:pPr>
          <w:pStyle w:val="Footer"/>
          <w:jc w:val="right"/>
        </w:pPr>
        <w:r>
          <w:fldChar w:fldCharType="begin"/>
        </w:r>
        <w:r>
          <w:instrText xml:space="preserve"> PAGE   \* MERGEFORMAT </w:instrText>
        </w:r>
        <w:r>
          <w:fldChar w:fldCharType="separate"/>
        </w:r>
        <w:r w:rsidR="00D91971">
          <w:rPr>
            <w:noProof/>
          </w:rPr>
          <w:t>83</w:t>
        </w:r>
        <w:r>
          <w:rPr>
            <w:noProof/>
          </w:rPr>
          <w:fldChar w:fldCharType="end"/>
        </w:r>
      </w:p>
    </w:sdtContent>
  </w:sdt>
  <w:p w14:paraId="75D43ECE" w14:textId="77777777" w:rsidR="00693255" w:rsidRDefault="00693255">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693255" w:rsidRDefault="00693255">
    <w:pPr>
      <w:pStyle w:val="Footer"/>
    </w:pPr>
  </w:p>
  <w:p w14:paraId="43FD3190" w14:textId="77777777" w:rsidR="00693255" w:rsidRDefault="00693255">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0EE63" w14:textId="1F518AB8" w:rsidR="00693255" w:rsidRDefault="00693255">
    <w:pPr>
      <w:pStyle w:val="Footer"/>
      <w:jc w:val="right"/>
    </w:pPr>
  </w:p>
  <w:p w14:paraId="6EC6523C" w14:textId="77777777" w:rsidR="00693255" w:rsidRDefault="00693255">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693255" w:rsidRDefault="00693255">
    <w:pPr>
      <w:pStyle w:val="Footer"/>
      <w:jc w:val="center"/>
    </w:pPr>
    <w:r>
      <w:fldChar w:fldCharType="begin"/>
    </w:r>
    <w:r>
      <w:instrText xml:space="preserve"> PAGE </w:instrText>
    </w:r>
    <w:r>
      <w:fldChar w:fldCharType="separate"/>
    </w:r>
    <w:r w:rsidR="00D91971">
      <w:rPr>
        <w:noProof/>
      </w:rPr>
      <w:t>ii</w:t>
    </w:r>
    <w:r>
      <w:fldChar w:fldCharType="end"/>
    </w:r>
  </w:p>
  <w:p w14:paraId="63E1D969" w14:textId="77777777" w:rsidR="00693255" w:rsidRDefault="00693255">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18362"/>
      <w:docPartObj>
        <w:docPartGallery w:val="Page Numbers (Bottom of Page)"/>
        <w:docPartUnique/>
      </w:docPartObj>
    </w:sdtPr>
    <w:sdtEndPr>
      <w:rPr>
        <w:noProof/>
      </w:rPr>
    </w:sdtEndPr>
    <w:sdtContent>
      <w:p w14:paraId="5B77A95F" w14:textId="388961E5" w:rsidR="00693255" w:rsidRDefault="00693255">
        <w:pPr>
          <w:pStyle w:val="Footer"/>
          <w:jc w:val="right"/>
        </w:pPr>
        <w:r>
          <w:fldChar w:fldCharType="begin"/>
        </w:r>
        <w:r>
          <w:instrText xml:space="preserve"> PAGE   \* MERGEFORMAT </w:instrText>
        </w:r>
        <w:r>
          <w:fldChar w:fldCharType="separate"/>
        </w:r>
        <w:r w:rsidR="00D91971">
          <w:rPr>
            <w:noProof/>
          </w:rPr>
          <w:t>87</w:t>
        </w:r>
        <w:r>
          <w:rPr>
            <w:noProof/>
          </w:rPr>
          <w:fldChar w:fldCharType="end"/>
        </w:r>
      </w:p>
    </w:sdtContent>
  </w:sdt>
  <w:p w14:paraId="699C0C53" w14:textId="77777777" w:rsidR="00693255" w:rsidRDefault="00693255">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693255" w:rsidRDefault="00693255">
    <w:pPr>
      <w:pStyle w:val="Footer"/>
      <w:jc w:val="right"/>
    </w:pPr>
  </w:p>
  <w:p w14:paraId="3A2A460B" w14:textId="77777777" w:rsidR="00693255" w:rsidRDefault="00693255">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70398"/>
      <w:docPartObj>
        <w:docPartGallery w:val="Page Numbers (Bottom of Page)"/>
        <w:docPartUnique/>
      </w:docPartObj>
    </w:sdtPr>
    <w:sdtEndPr>
      <w:rPr>
        <w:noProof/>
      </w:rPr>
    </w:sdtEndPr>
    <w:sdtContent>
      <w:p w14:paraId="573FBB80" w14:textId="77777777" w:rsidR="00693255" w:rsidRDefault="00693255">
        <w:pPr>
          <w:pStyle w:val="Footer"/>
          <w:jc w:val="right"/>
        </w:pPr>
        <w:r>
          <w:fldChar w:fldCharType="begin"/>
        </w:r>
        <w:r>
          <w:instrText xml:space="preserve"> PAGE   \* MERGEFORMAT </w:instrText>
        </w:r>
        <w:r>
          <w:fldChar w:fldCharType="separate"/>
        </w:r>
        <w:r w:rsidR="00D91971">
          <w:rPr>
            <w:noProof/>
          </w:rPr>
          <w:t>121</w:t>
        </w:r>
        <w:r>
          <w:rPr>
            <w:noProof/>
          </w:rPr>
          <w:fldChar w:fldCharType="end"/>
        </w:r>
      </w:p>
    </w:sdtContent>
  </w:sdt>
  <w:p w14:paraId="4308FC5C" w14:textId="77777777" w:rsidR="00693255" w:rsidRDefault="0069325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693255" w:rsidRDefault="00693255">
    <w:pPr>
      <w:pStyle w:val="Footer"/>
      <w:jc w:val="center"/>
    </w:pPr>
    <w:r>
      <w:fldChar w:fldCharType="begin"/>
    </w:r>
    <w:r>
      <w:instrText xml:space="preserve"> PAGE </w:instrText>
    </w:r>
    <w:r>
      <w:fldChar w:fldCharType="separate"/>
    </w:r>
    <w:r>
      <w:t>0</w:t>
    </w:r>
    <w:r>
      <w:fldChar w:fldCharType="end"/>
    </w:r>
  </w:p>
  <w:p w14:paraId="09DE086D" w14:textId="77777777" w:rsidR="00693255" w:rsidRDefault="00693255">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693255" w:rsidRDefault="00693255">
    <w:pPr>
      <w:pStyle w:val="Footer"/>
      <w:jc w:val="center"/>
    </w:pPr>
    <w:r>
      <w:fldChar w:fldCharType="begin"/>
    </w:r>
    <w:r>
      <w:instrText xml:space="preserve"> PAGE </w:instrText>
    </w:r>
    <w:r>
      <w:fldChar w:fldCharType="separate"/>
    </w:r>
    <w:r w:rsidR="00D91971">
      <w:rPr>
        <w:noProof/>
      </w:rPr>
      <w:t>i</w:t>
    </w:r>
    <w:r>
      <w:fldChar w:fldCharType="end"/>
    </w:r>
  </w:p>
  <w:p w14:paraId="6EE0E58B" w14:textId="77777777" w:rsidR="00693255" w:rsidRDefault="00693255">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693255" w:rsidRDefault="00693255">
    <w:pPr>
      <w:pStyle w:val="Footer"/>
      <w:jc w:val="center"/>
    </w:pPr>
    <w:r>
      <w:fldChar w:fldCharType="begin"/>
    </w:r>
    <w:r>
      <w:instrText xml:space="preserve"> PAGE </w:instrText>
    </w:r>
    <w:r>
      <w:fldChar w:fldCharType="separate"/>
    </w:r>
    <w:r w:rsidR="00D91971">
      <w:rPr>
        <w:noProof/>
      </w:rPr>
      <w:t>iv</w:t>
    </w:r>
    <w:r>
      <w:fldChar w:fldCharType="end"/>
    </w:r>
  </w:p>
  <w:p w14:paraId="7BA54E13" w14:textId="77777777" w:rsidR="00693255" w:rsidRDefault="00693255">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693255" w:rsidRDefault="00693255">
    <w:pPr>
      <w:pStyle w:val="Footer"/>
      <w:jc w:val="center"/>
    </w:pPr>
    <w:r>
      <w:fldChar w:fldCharType="begin"/>
    </w:r>
    <w:r>
      <w:instrText xml:space="preserve"> PAGE </w:instrText>
    </w:r>
    <w:r>
      <w:fldChar w:fldCharType="separate"/>
    </w:r>
    <w:r>
      <w:t>0</w:t>
    </w:r>
    <w:r>
      <w:fldChar w:fldCharType="end"/>
    </w:r>
  </w:p>
  <w:p w14:paraId="705A5F98" w14:textId="77777777" w:rsidR="00693255" w:rsidRDefault="00693255">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693255" w:rsidRDefault="00693255">
    <w:pPr>
      <w:pStyle w:val="Footer"/>
      <w:jc w:val="center"/>
    </w:pPr>
    <w:r>
      <w:fldChar w:fldCharType="begin"/>
    </w:r>
    <w:r>
      <w:instrText xml:space="preserve"> PAGE </w:instrText>
    </w:r>
    <w:r>
      <w:fldChar w:fldCharType="separate"/>
    </w:r>
    <w:r w:rsidR="00D91971">
      <w:rPr>
        <w:noProof/>
      </w:rPr>
      <w:t>iii</w:t>
    </w:r>
    <w:r>
      <w:fldChar w:fldCharType="end"/>
    </w:r>
  </w:p>
  <w:p w14:paraId="0D8FB79C" w14:textId="77777777" w:rsidR="00693255" w:rsidRDefault="0069325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94A07" w14:textId="77777777" w:rsidR="00693255" w:rsidRDefault="00693255">
      <w:r>
        <w:separator/>
      </w:r>
    </w:p>
  </w:footnote>
  <w:footnote w:type="continuationSeparator" w:id="0">
    <w:p w14:paraId="07ECFBD4" w14:textId="77777777" w:rsidR="00693255" w:rsidRDefault="00693255">
      <w:r>
        <w:continuationSeparator/>
      </w:r>
    </w:p>
  </w:footnote>
  <w:footnote w:type="continuationNotice" w:id="1">
    <w:p w14:paraId="098566C8" w14:textId="77777777" w:rsidR="00693255" w:rsidRDefault="0069325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693255" w:rsidRDefault="00693255">
    <w:pPr>
      <w:pStyle w:val="Header"/>
      <w:rPr>
        <w:rFonts w:eastAsia="Times New Roman"/>
        <w:lang w:eastAsia="ko-KR"/>
      </w:rPr>
    </w:pPr>
  </w:p>
  <w:p w14:paraId="666E3ABB" w14:textId="77777777" w:rsidR="00693255" w:rsidRDefault="0069325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693255" w:rsidRDefault="00693255">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693255" w:rsidRDefault="00693255">
    <w:pPr>
      <w:pStyle w:val="Header"/>
      <w:jc w:val="right"/>
      <w:rPr>
        <w:lang w:eastAsia="ko-KR"/>
      </w:rPr>
    </w:pPr>
  </w:p>
  <w:p w14:paraId="69C601A1" w14:textId="77777777" w:rsidR="00693255" w:rsidRDefault="0069325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693255" w:rsidRDefault="00693255">
    <w:pPr>
      <w:pStyle w:val="Header"/>
      <w:ind w:right="28" w:firstLine="0"/>
      <w:jc w:val="center"/>
      <w:rPr>
        <w:lang w:eastAsia="ko-KR"/>
      </w:rPr>
    </w:pPr>
  </w:p>
  <w:p w14:paraId="0B3B14C8" w14:textId="77777777" w:rsidR="00693255" w:rsidRDefault="00693255">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693255" w:rsidRDefault="00693255">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693255" w:rsidRDefault="00693255">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693255" w:rsidRDefault="00693255"/>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693255" w:rsidRDefault="00693255">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693255" w:rsidRDefault="00693255">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693255" w:rsidRDefault="00693255"/>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693255" w:rsidRDefault="00693255">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693255" w:rsidRDefault="00693255">
    <w:pPr>
      <w:pStyle w:val="Header"/>
      <w:jc w:val="right"/>
      <w:rPr>
        <w:lang w:eastAsia="ko-KR"/>
      </w:rPr>
    </w:pPr>
  </w:p>
  <w:p w14:paraId="507F5062" w14:textId="77777777" w:rsidR="00693255" w:rsidRDefault="0069325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693255" w:rsidRDefault="00693255">
    <w:pPr>
      <w:pStyle w:val="Header"/>
      <w:jc w:val="right"/>
      <w:rPr>
        <w:lang w:eastAsia="ko-KR"/>
      </w:rPr>
    </w:pPr>
  </w:p>
  <w:p w14:paraId="5D438307" w14:textId="77777777" w:rsidR="00693255" w:rsidRDefault="00693255">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693255" w:rsidRDefault="00693255">
    <w:pPr>
      <w:pStyle w:val="Header"/>
      <w:ind w:right="28" w:firstLine="0"/>
      <w:jc w:val="center"/>
      <w:rPr>
        <w:lang w:eastAsia="ko-KR"/>
      </w:rPr>
    </w:pPr>
  </w:p>
  <w:p w14:paraId="461AD8E8" w14:textId="77777777" w:rsidR="00693255" w:rsidRDefault="00693255">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693255" w:rsidRDefault="00693255">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693255" w:rsidRDefault="00693255">
    <w:pPr>
      <w:pStyle w:val="Header"/>
      <w:jc w:val="right"/>
      <w:rPr>
        <w:lang w:eastAsia="ko-KR"/>
      </w:rPr>
    </w:pPr>
  </w:p>
  <w:p w14:paraId="5BDD6AA5" w14:textId="77777777" w:rsidR="00693255" w:rsidRDefault="0069325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693255" w:rsidRDefault="00693255">
    <w:pPr>
      <w:pStyle w:val="Header"/>
      <w:ind w:right="28" w:firstLine="0"/>
      <w:jc w:val="center"/>
      <w:rPr>
        <w:lang w:eastAsia="ko-KR"/>
      </w:rPr>
    </w:pPr>
  </w:p>
  <w:p w14:paraId="5C03F715" w14:textId="77777777" w:rsidR="00693255" w:rsidRDefault="00693255">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693255" w:rsidRDefault="00693255">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693255" w:rsidRDefault="00693255">
    <w:pPr>
      <w:pStyle w:val="Header"/>
      <w:jc w:val="right"/>
      <w:rPr>
        <w:lang w:eastAsia="ko-KR"/>
      </w:rPr>
    </w:pPr>
  </w:p>
  <w:p w14:paraId="5B561518" w14:textId="77777777" w:rsidR="00693255" w:rsidRDefault="0069325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693255" w:rsidRDefault="00693255">
    <w:pPr>
      <w:pStyle w:val="Header"/>
      <w:ind w:right="28" w:firstLine="0"/>
      <w:jc w:val="center"/>
      <w:rPr>
        <w:lang w:eastAsia="ko-KR"/>
      </w:rPr>
    </w:pPr>
  </w:p>
  <w:p w14:paraId="6DAFCD44" w14:textId="77777777" w:rsidR="00693255" w:rsidRDefault="00693255">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693255" w:rsidRDefault="00693255" w:rsidP="002C005E">
    <w:pPr>
      <w:pStyle w:val="Header"/>
      <w:tabs>
        <w:tab w:val="left" w:pos="1892"/>
      </w:tabs>
      <w:ind w:firstLine="0"/>
    </w:pPr>
  </w:p>
  <w:p w14:paraId="6EE92455" w14:textId="77777777" w:rsidR="00693255" w:rsidRDefault="00693255">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693255" w:rsidRDefault="00693255">
    <w:pPr>
      <w:pStyle w:val="Header"/>
      <w:jc w:val="right"/>
    </w:pPr>
    <w:r>
      <w:fldChar w:fldCharType="begin"/>
    </w:r>
    <w:r>
      <w:instrText xml:space="preserve"> PAGE   \* MERGEFORMAT </w:instrText>
    </w:r>
    <w:r>
      <w:fldChar w:fldCharType="separate"/>
    </w:r>
    <w:r>
      <w:rPr>
        <w:noProof/>
      </w:rPr>
      <w:t>xxi</w:t>
    </w:r>
    <w:r>
      <w:rPr>
        <w:noProof/>
      </w:rPr>
      <w:fldChar w:fldCharType="end"/>
    </w:r>
  </w:p>
  <w:p w14:paraId="21ECC517" w14:textId="77777777" w:rsidR="00693255" w:rsidRDefault="0069325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693255" w:rsidRDefault="00693255">
    <w:pPr>
      <w:pStyle w:val="Header"/>
      <w:ind w:firstLine="0"/>
      <w:jc w:val="center"/>
      <w:rPr>
        <w:lang w:eastAsia="ko-KR"/>
      </w:rPr>
    </w:pPr>
  </w:p>
  <w:p w14:paraId="7C7482E9" w14:textId="77777777" w:rsidR="00693255" w:rsidRDefault="00693255">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693255" w:rsidRDefault="00693255">
    <w:pPr>
      <w:pStyle w:val="Header"/>
    </w:pPr>
  </w:p>
  <w:p w14:paraId="75069C21" w14:textId="77777777" w:rsidR="00693255" w:rsidRDefault="00693255">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0837053"/>
      <w:docPartObj>
        <w:docPartGallery w:val="Page Numbers (Top of Page)"/>
        <w:docPartUnique/>
      </w:docPartObj>
    </w:sdtPr>
    <w:sdtEndPr>
      <w:rPr>
        <w:noProof/>
      </w:rPr>
    </w:sdtEndPr>
    <w:sdtContent>
      <w:p w14:paraId="1F81AD77" w14:textId="0C4673EB" w:rsidR="00693255" w:rsidRDefault="00693255">
        <w:pPr>
          <w:pStyle w:val="Header"/>
        </w:pPr>
        <w:r>
          <w:fldChar w:fldCharType="begin"/>
        </w:r>
        <w:r>
          <w:instrText xml:space="preserve"> PAGE   \* MERGEFORMAT </w:instrText>
        </w:r>
        <w:r>
          <w:fldChar w:fldCharType="separate"/>
        </w:r>
        <w:r w:rsidR="00D91971">
          <w:rPr>
            <w:noProof/>
          </w:rPr>
          <w:t>6</w:t>
        </w:r>
        <w:r>
          <w:rPr>
            <w:noProof/>
          </w:rPr>
          <w:fldChar w:fldCharType="end"/>
        </w:r>
      </w:p>
    </w:sdtContent>
  </w:sdt>
  <w:p w14:paraId="29917715" w14:textId="77777777" w:rsidR="00693255" w:rsidRDefault="00693255">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693255" w:rsidRDefault="00693255">
    <w:pPr>
      <w:pStyle w:val="Header"/>
      <w:jc w:val="right"/>
    </w:pPr>
    <w:r>
      <w:fldChar w:fldCharType="begin"/>
    </w:r>
    <w:r>
      <w:instrText xml:space="preserve"> PAGE   \* MERGEFORMAT </w:instrText>
    </w:r>
    <w:r>
      <w:fldChar w:fldCharType="separate"/>
    </w:r>
    <w:r w:rsidR="00D91971">
      <w:rPr>
        <w:noProof/>
      </w:rPr>
      <w:t>5</w:t>
    </w:r>
    <w:r>
      <w:rPr>
        <w:noProof/>
      </w:rPr>
      <w:fldChar w:fldCharType="end"/>
    </w:r>
  </w:p>
  <w:p w14:paraId="483C81FE" w14:textId="77777777" w:rsidR="00693255" w:rsidRDefault="00693255">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693255" w:rsidRDefault="00693255">
    <w:pPr>
      <w:pStyle w:val="Header"/>
    </w:pPr>
  </w:p>
  <w:p w14:paraId="5234891F" w14:textId="77777777" w:rsidR="00693255" w:rsidRDefault="00693255">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693255" w:rsidRDefault="00693255">
    <w:pPr>
      <w:pStyle w:val="Header"/>
    </w:pPr>
    <w:r>
      <w:fldChar w:fldCharType="begin"/>
    </w:r>
    <w:r>
      <w:instrText xml:space="preserve"> PAGE   \* MERGEFORMAT </w:instrText>
    </w:r>
    <w:r>
      <w:fldChar w:fldCharType="separate"/>
    </w:r>
    <w:r w:rsidR="00D91971">
      <w:rPr>
        <w:noProof/>
      </w:rPr>
      <w:t>82</w:t>
    </w:r>
    <w:r>
      <w:rPr>
        <w:noProof/>
      </w:rPr>
      <w:fldChar w:fldCharType="end"/>
    </w:r>
  </w:p>
  <w:p w14:paraId="3F4ED892" w14:textId="77777777" w:rsidR="00693255" w:rsidRDefault="00693255">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693255" w:rsidRDefault="00693255">
    <w:pPr>
      <w:pStyle w:val="Header"/>
      <w:jc w:val="right"/>
    </w:pPr>
    <w:r>
      <w:fldChar w:fldCharType="begin"/>
    </w:r>
    <w:r>
      <w:instrText xml:space="preserve"> PAGE   \* MERGEFORMAT </w:instrText>
    </w:r>
    <w:r>
      <w:fldChar w:fldCharType="separate"/>
    </w:r>
    <w:r w:rsidR="00D91971">
      <w:rPr>
        <w:noProof/>
      </w:rPr>
      <w:t>51</w:t>
    </w:r>
    <w:r>
      <w:rPr>
        <w:noProof/>
      </w:rPr>
      <w:fldChar w:fldCharType="end"/>
    </w:r>
  </w:p>
  <w:p w14:paraId="1E303E5A" w14:textId="77777777" w:rsidR="00693255" w:rsidRDefault="00693255">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693255" w:rsidRDefault="00693255">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693255" w:rsidRDefault="00693255">
    <w:pPr>
      <w:pStyle w:val="Header"/>
      <w:jc w:val="right"/>
    </w:pPr>
    <w:r>
      <w:fldChar w:fldCharType="begin"/>
    </w:r>
    <w:r>
      <w:instrText xml:space="preserve"> PAGE   \* MERGEFORMAT </w:instrText>
    </w:r>
    <w:r>
      <w:fldChar w:fldCharType="separate"/>
    </w:r>
    <w:r w:rsidR="00D91971">
      <w:rPr>
        <w:noProof/>
      </w:rPr>
      <w:t>79</w:t>
    </w:r>
    <w:r>
      <w:rPr>
        <w:noProof/>
      </w:rPr>
      <w:fldChar w:fldCharType="end"/>
    </w:r>
  </w:p>
  <w:p w14:paraId="758A8E50" w14:textId="77777777" w:rsidR="00693255" w:rsidRDefault="00693255">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813919"/>
      <w:docPartObj>
        <w:docPartGallery w:val="Page Numbers (Top of Page)"/>
        <w:docPartUnique/>
      </w:docPartObj>
    </w:sdtPr>
    <w:sdtEndPr>
      <w:rPr>
        <w:noProof/>
      </w:rPr>
    </w:sdtEndPr>
    <w:sdtContent>
      <w:p w14:paraId="32B29DCC" w14:textId="38E2F843" w:rsidR="00693255" w:rsidRDefault="00693255">
        <w:pPr>
          <w:pStyle w:val="Header"/>
        </w:pPr>
        <w:r>
          <w:fldChar w:fldCharType="begin"/>
        </w:r>
        <w:r>
          <w:instrText xml:space="preserve"> PAGE   \* MERGEFORMAT </w:instrText>
        </w:r>
        <w:r>
          <w:fldChar w:fldCharType="separate"/>
        </w:r>
        <w:r w:rsidR="00D91971">
          <w:rPr>
            <w:noProof/>
          </w:rPr>
          <w:t>86</w:t>
        </w:r>
        <w:r>
          <w:rPr>
            <w:noProof/>
          </w:rPr>
          <w:fldChar w:fldCharType="end"/>
        </w:r>
      </w:p>
    </w:sdtContent>
  </w:sdt>
  <w:p w14:paraId="4ADD7C3D" w14:textId="77777777" w:rsidR="00693255" w:rsidRDefault="00693255">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36236"/>
      <w:docPartObj>
        <w:docPartGallery w:val="Page Numbers (Top of Page)"/>
        <w:docPartUnique/>
      </w:docPartObj>
    </w:sdtPr>
    <w:sdtEndPr>
      <w:rPr>
        <w:noProof/>
      </w:rPr>
    </w:sdtEndPr>
    <w:sdtContent>
      <w:p w14:paraId="36DFC398" w14:textId="0745A0D9" w:rsidR="00693255" w:rsidRDefault="00693255">
        <w:pPr>
          <w:pStyle w:val="Header"/>
          <w:jc w:val="right"/>
        </w:pPr>
        <w:r>
          <w:fldChar w:fldCharType="begin"/>
        </w:r>
        <w:r>
          <w:instrText xml:space="preserve"> PAGE   \* MERGEFORMAT </w:instrText>
        </w:r>
        <w:r>
          <w:fldChar w:fldCharType="separate"/>
        </w:r>
        <w:r w:rsidR="00D91971">
          <w:rPr>
            <w:noProof/>
          </w:rPr>
          <w:t>85</w:t>
        </w:r>
        <w:r>
          <w:rPr>
            <w:noProof/>
          </w:rPr>
          <w:fldChar w:fldCharType="end"/>
        </w:r>
      </w:p>
    </w:sdtContent>
  </w:sdt>
  <w:p w14:paraId="05A0BA24" w14:textId="77777777" w:rsidR="00693255" w:rsidRDefault="0069325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693255" w:rsidRDefault="00693255">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693255" w:rsidRDefault="00693255">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693255" w:rsidRDefault="00693255">
    <w:pPr>
      <w:pStyle w:val="Header"/>
      <w:ind w:firstLine="0"/>
    </w:pPr>
    <w:r>
      <w:fldChar w:fldCharType="begin"/>
    </w:r>
    <w:r>
      <w:instrText xml:space="preserve"> PAGE </w:instrText>
    </w:r>
    <w:r>
      <w:fldChar w:fldCharType="separate"/>
    </w:r>
    <w:r w:rsidR="00D91971">
      <w:rPr>
        <w:noProof/>
      </w:rPr>
      <w:t>88</w:t>
    </w:r>
    <w:r>
      <w:fldChar w:fldCharType="end"/>
    </w:r>
  </w:p>
  <w:p w14:paraId="226F0A0F" w14:textId="77777777" w:rsidR="00693255" w:rsidRDefault="0069325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832920"/>
      <w:docPartObj>
        <w:docPartGallery w:val="Page Numbers (Top of Page)"/>
        <w:docPartUnique/>
      </w:docPartObj>
    </w:sdtPr>
    <w:sdtEndPr>
      <w:rPr>
        <w:noProof/>
      </w:rPr>
    </w:sdtEndPr>
    <w:sdtContent>
      <w:p w14:paraId="42015247" w14:textId="6B33537C" w:rsidR="00693255" w:rsidRDefault="00693255">
        <w:pPr>
          <w:pStyle w:val="Header"/>
          <w:jc w:val="right"/>
        </w:pPr>
        <w:r>
          <w:fldChar w:fldCharType="begin"/>
        </w:r>
        <w:r>
          <w:instrText xml:space="preserve"> PAGE   \* MERGEFORMAT </w:instrText>
        </w:r>
        <w:r>
          <w:fldChar w:fldCharType="separate"/>
        </w:r>
        <w:r w:rsidR="00D91971">
          <w:rPr>
            <w:noProof/>
          </w:rPr>
          <w:t>95</w:t>
        </w:r>
        <w:r>
          <w:rPr>
            <w:noProof/>
          </w:rPr>
          <w:fldChar w:fldCharType="end"/>
        </w:r>
      </w:p>
    </w:sdtContent>
  </w:sdt>
  <w:p w14:paraId="1FA06F46" w14:textId="77777777" w:rsidR="00693255" w:rsidRDefault="00693255">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693255" w:rsidRDefault="00693255">
    <w:pPr>
      <w:pStyle w:val="Header"/>
      <w:ind w:right="28" w:firstLine="0"/>
      <w:jc w:val="center"/>
      <w:rPr>
        <w:lang w:eastAsia="ko-KR"/>
      </w:rPr>
    </w:pPr>
  </w:p>
  <w:p w14:paraId="422790BC" w14:textId="77777777" w:rsidR="00693255" w:rsidRDefault="00693255">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72723"/>
      <w:docPartObj>
        <w:docPartGallery w:val="Page Numbers (Top of Page)"/>
        <w:docPartUnique/>
      </w:docPartObj>
    </w:sdtPr>
    <w:sdtEndPr>
      <w:rPr>
        <w:noProof/>
      </w:rPr>
    </w:sdtEndPr>
    <w:sdtContent>
      <w:p w14:paraId="23BA4987" w14:textId="67203524" w:rsidR="00693255" w:rsidRDefault="00693255">
        <w:pPr>
          <w:pStyle w:val="Header"/>
        </w:pPr>
        <w:r>
          <w:fldChar w:fldCharType="begin"/>
        </w:r>
        <w:r>
          <w:instrText xml:space="preserve"> PAGE   \* MERGEFORMAT </w:instrText>
        </w:r>
        <w:r>
          <w:fldChar w:fldCharType="separate"/>
        </w:r>
        <w:r w:rsidR="00D91971">
          <w:rPr>
            <w:noProof/>
          </w:rPr>
          <w:t>120</w:t>
        </w:r>
        <w:r>
          <w:rPr>
            <w:noProof/>
          </w:rPr>
          <w:fldChar w:fldCharType="end"/>
        </w:r>
      </w:p>
    </w:sdtContent>
  </w:sdt>
  <w:p w14:paraId="10C54620" w14:textId="77777777" w:rsidR="00693255" w:rsidRDefault="00693255">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693255" w:rsidRDefault="00693255">
    <w:pPr>
      <w:pStyle w:val="Header"/>
      <w:ind w:right="28" w:firstLine="0"/>
      <w:jc w:val="center"/>
      <w:rPr>
        <w:lang w:eastAsia="ko-KR"/>
      </w:rPr>
    </w:pPr>
  </w:p>
  <w:p w14:paraId="5AAC6C0E" w14:textId="77777777" w:rsidR="00693255" w:rsidRDefault="00693255">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693255" w:rsidRDefault="00693255">
    <w:pPr>
      <w:pStyle w:val="Header"/>
      <w:jc w:val="right"/>
      <w:rPr>
        <w:lang w:eastAsia="ko-KR"/>
      </w:rPr>
    </w:pPr>
  </w:p>
  <w:p w14:paraId="1595C43D" w14:textId="77777777" w:rsidR="00693255" w:rsidRDefault="0069325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693255" w:rsidRDefault="00693255">
    <w:pPr>
      <w:pStyle w:val="Header"/>
      <w:ind w:firstLine="0"/>
      <w:jc w:val="center"/>
      <w:rPr>
        <w:lang w:eastAsia="ko-KR"/>
      </w:rPr>
    </w:pPr>
  </w:p>
  <w:p w14:paraId="5EF9ED30" w14:textId="77777777" w:rsidR="00693255" w:rsidRDefault="0069325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693255" w:rsidRDefault="00693255">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693255" w:rsidRDefault="00693255">
    <w:pPr>
      <w:pStyle w:val="Header"/>
      <w:jc w:val="right"/>
      <w:rPr>
        <w:lang w:eastAsia="ko-KR"/>
      </w:rPr>
    </w:pPr>
  </w:p>
  <w:p w14:paraId="155A0F6B" w14:textId="77777777" w:rsidR="00693255" w:rsidRDefault="0069325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693255" w:rsidRDefault="00693255">
    <w:pPr>
      <w:pStyle w:val="Header"/>
      <w:ind w:right="28" w:firstLine="0"/>
      <w:jc w:val="center"/>
      <w:rPr>
        <w:lang w:eastAsia="ko-KR"/>
      </w:rPr>
    </w:pPr>
  </w:p>
  <w:p w14:paraId="2DDB7010" w14:textId="77777777" w:rsidR="00693255" w:rsidRDefault="00693255">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8CFC30B8"/>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04210005">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 w:numId="37">
    <w:abstractNumId w:val="18"/>
    <w:lvlOverride w:ilvl="0">
      <w:startOverride w:val="7"/>
    </w:lvlOverride>
    <w:lvlOverride w:ilvl="1">
      <w:startOverride w:val="1"/>
    </w:lvlOverride>
  </w:num>
  <w:num w:numId="38">
    <w:abstractNumId w:val="18"/>
    <w:lvlOverride w:ilvl="0">
      <w:startOverride w:val="7"/>
    </w:lvlOverride>
    <w:lvlOverride w:ilvl="1">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mirrorMargin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65FF"/>
    <w:rsid w:val="00042719"/>
    <w:rsid w:val="00042FEF"/>
    <w:rsid w:val="00044A4F"/>
    <w:rsid w:val="00044C61"/>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25E5"/>
    <w:rsid w:val="00063E1F"/>
    <w:rsid w:val="00064A64"/>
    <w:rsid w:val="00065820"/>
    <w:rsid w:val="000666D1"/>
    <w:rsid w:val="00066775"/>
    <w:rsid w:val="000707FB"/>
    <w:rsid w:val="0007165C"/>
    <w:rsid w:val="000722FD"/>
    <w:rsid w:val="00072456"/>
    <w:rsid w:val="0007325E"/>
    <w:rsid w:val="00073F24"/>
    <w:rsid w:val="00075987"/>
    <w:rsid w:val="00076076"/>
    <w:rsid w:val="00076139"/>
    <w:rsid w:val="000767C0"/>
    <w:rsid w:val="000817E4"/>
    <w:rsid w:val="00081FCD"/>
    <w:rsid w:val="00083652"/>
    <w:rsid w:val="00085412"/>
    <w:rsid w:val="00087F96"/>
    <w:rsid w:val="0009091E"/>
    <w:rsid w:val="00090D33"/>
    <w:rsid w:val="000925D0"/>
    <w:rsid w:val="000934D1"/>
    <w:rsid w:val="0009477F"/>
    <w:rsid w:val="00094D99"/>
    <w:rsid w:val="0009535C"/>
    <w:rsid w:val="000959D9"/>
    <w:rsid w:val="00096096"/>
    <w:rsid w:val="0009657B"/>
    <w:rsid w:val="00096DA4"/>
    <w:rsid w:val="000975BB"/>
    <w:rsid w:val="00097C4A"/>
    <w:rsid w:val="000A0EB6"/>
    <w:rsid w:val="000A235D"/>
    <w:rsid w:val="000A25CF"/>
    <w:rsid w:val="000A4672"/>
    <w:rsid w:val="000A4B4A"/>
    <w:rsid w:val="000A79E0"/>
    <w:rsid w:val="000A7ECF"/>
    <w:rsid w:val="000B03C7"/>
    <w:rsid w:val="000B233D"/>
    <w:rsid w:val="000B4735"/>
    <w:rsid w:val="000B4E61"/>
    <w:rsid w:val="000B5F99"/>
    <w:rsid w:val="000C1254"/>
    <w:rsid w:val="000C20CB"/>
    <w:rsid w:val="000C2326"/>
    <w:rsid w:val="000C2A28"/>
    <w:rsid w:val="000C32D9"/>
    <w:rsid w:val="000C457F"/>
    <w:rsid w:val="000C489C"/>
    <w:rsid w:val="000C67C2"/>
    <w:rsid w:val="000C7BA0"/>
    <w:rsid w:val="000D0273"/>
    <w:rsid w:val="000D37DC"/>
    <w:rsid w:val="000D4C9C"/>
    <w:rsid w:val="000D5A9C"/>
    <w:rsid w:val="000D5EB2"/>
    <w:rsid w:val="000D5EB8"/>
    <w:rsid w:val="000D721A"/>
    <w:rsid w:val="000E0256"/>
    <w:rsid w:val="000E14F7"/>
    <w:rsid w:val="000E1C7A"/>
    <w:rsid w:val="000E20B8"/>
    <w:rsid w:val="000E45F3"/>
    <w:rsid w:val="000E4C4C"/>
    <w:rsid w:val="000E51E5"/>
    <w:rsid w:val="000E5ECA"/>
    <w:rsid w:val="000E76DC"/>
    <w:rsid w:val="000F1445"/>
    <w:rsid w:val="000F1487"/>
    <w:rsid w:val="000F25F7"/>
    <w:rsid w:val="000F4DC1"/>
    <w:rsid w:val="000F7899"/>
    <w:rsid w:val="001003E6"/>
    <w:rsid w:val="0010058B"/>
    <w:rsid w:val="001026D4"/>
    <w:rsid w:val="00103608"/>
    <w:rsid w:val="00105458"/>
    <w:rsid w:val="001057C4"/>
    <w:rsid w:val="001074E5"/>
    <w:rsid w:val="00110536"/>
    <w:rsid w:val="0011176F"/>
    <w:rsid w:val="00111B7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30E43"/>
    <w:rsid w:val="0013104F"/>
    <w:rsid w:val="0013271A"/>
    <w:rsid w:val="001345F9"/>
    <w:rsid w:val="00136B8D"/>
    <w:rsid w:val="00136DC1"/>
    <w:rsid w:val="00137161"/>
    <w:rsid w:val="001376F1"/>
    <w:rsid w:val="0014165B"/>
    <w:rsid w:val="0014282F"/>
    <w:rsid w:val="00142EA0"/>
    <w:rsid w:val="0014339B"/>
    <w:rsid w:val="00144527"/>
    <w:rsid w:val="00146A35"/>
    <w:rsid w:val="001478D2"/>
    <w:rsid w:val="001478D7"/>
    <w:rsid w:val="001479A1"/>
    <w:rsid w:val="001506C7"/>
    <w:rsid w:val="00150AEB"/>
    <w:rsid w:val="00152217"/>
    <w:rsid w:val="00152745"/>
    <w:rsid w:val="00153046"/>
    <w:rsid w:val="0015360C"/>
    <w:rsid w:val="0015658E"/>
    <w:rsid w:val="00156CE1"/>
    <w:rsid w:val="001577FA"/>
    <w:rsid w:val="001579AA"/>
    <w:rsid w:val="0016007E"/>
    <w:rsid w:val="00160EB4"/>
    <w:rsid w:val="00161407"/>
    <w:rsid w:val="00161901"/>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FB"/>
    <w:rsid w:val="001742A8"/>
    <w:rsid w:val="00174FCB"/>
    <w:rsid w:val="00175BEF"/>
    <w:rsid w:val="00181B21"/>
    <w:rsid w:val="0018258D"/>
    <w:rsid w:val="00182C53"/>
    <w:rsid w:val="00182D8F"/>
    <w:rsid w:val="001846EB"/>
    <w:rsid w:val="00184D11"/>
    <w:rsid w:val="00185871"/>
    <w:rsid w:val="00185E38"/>
    <w:rsid w:val="00186D4C"/>
    <w:rsid w:val="00187610"/>
    <w:rsid w:val="0018793E"/>
    <w:rsid w:val="00187CFB"/>
    <w:rsid w:val="00191077"/>
    <w:rsid w:val="00191B08"/>
    <w:rsid w:val="00192405"/>
    <w:rsid w:val="00192606"/>
    <w:rsid w:val="001A061A"/>
    <w:rsid w:val="001A1783"/>
    <w:rsid w:val="001A22B0"/>
    <w:rsid w:val="001A39CF"/>
    <w:rsid w:val="001A4A57"/>
    <w:rsid w:val="001A59A9"/>
    <w:rsid w:val="001A5B4E"/>
    <w:rsid w:val="001A7397"/>
    <w:rsid w:val="001A7500"/>
    <w:rsid w:val="001A7CFB"/>
    <w:rsid w:val="001B1A42"/>
    <w:rsid w:val="001B1AC2"/>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705"/>
    <w:rsid w:val="001F0A1B"/>
    <w:rsid w:val="001F1012"/>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84B"/>
    <w:rsid w:val="00207A6A"/>
    <w:rsid w:val="00210B41"/>
    <w:rsid w:val="0021109F"/>
    <w:rsid w:val="002117E9"/>
    <w:rsid w:val="00215DBF"/>
    <w:rsid w:val="0021652F"/>
    <w:rsid w:val="002167FB"/>
    <w:rsid w:val="00225186"/>
    <w:rsid w:val="00225397"/>
    <w:rsid w:val="002277AC"/>
    <w:rsid w:val="002338CD"/>
    <w:rsid w:val="00233C68"/>
    <w:rsid w:val="00234DB1"/>
    <w:rsid w:val="002415AA"/>
    <w:rsid w:val="00242BB3"/>
    <w:rsid w:val="00242C09"/>
    <w:rsid w:val="00242D16"/>
    <w:rsid w:val="00243501"/>
    <w:rsid w:val="00243883"/>
    <w:rsid w:val="0024632A"/>
    <w:rsid w:val="002463D9"/>
    <w:rsid w:val="00246A24"/>
    <w:rsid w:val="00247506"/>
    <w:rsid w:val="002476A3"/>
    <w:rsid w:val="0024797A"/>
    <w:rsid w:val="00247BC4"/>
    <w:rsid w:val="00252D59"/>
    <w:rsid w:val="0025547D"/>
    <w:rsid w:val="002576AC"/>
    <w:rsid w:val="00257B7C"/>
    <w:rsid w:val="00260FA2"/>
    <w:rsid w:val="00261A11"/>
    <w:rsid w:val="00261D03"/>
    <w:rsid w:val="00262077"/>
    <w:rsid w:val="00262819"/>
    <w:rsid w:val="00262DEF"/>
    <w:rsid w:val="00264057"/>
    <w:rsid w:val="0026421A"/>
    <w:rsid w:val="00264F8F"/>
    <w:rsid w:val="00267D41"/>
    <w:rsid w:val="00271781"/>
    <w:rsid w:val="00271997"/>
    <w:rsid w:val="00272581"/>
    <w:rsid w:val="00272A96"/>
    <w:rsid w:val="0027364D"/>
    <w:rsid w:val="00274510"/>
    <w:rsid w:val="00275AEC"/>
    <w:rsid w:val="00276EEB"/>
    <w:rsid w:val="00281170"/>
    <w:rsid w:val="00281464"/>
    <w:rsid w:val="0028174D"/>
    <w:rsid w:val="00281963"/>
    <w:rsid w:val="00286773"/>
    <w:rsid w:val="0029078E"/>
    <w:rsid w:val="0029174E"/>
    <w:rsid w:val="0029263C"/>
    <w:rsid w:val="002926CA"/>
    <w:rsid w:val="002931A5"/>
    <w:rsid w:val="00293E89"/>
    <w:rsid w:val="00295583"/>
    <w:rsid w:val="002956A3"/>
    <w:rsid w:val="00296051"/>
    <w:rsid w:val="002965C9"/>
    <w:rsid w:val="00297DA8"/>
    <w:rsid w:val="002A1271"/>
    <w:rsid w:val="002A1776"/>
    <w:rsid w:val="002A1AB2"/>
    <w:rsid w:val="002A1EF8"/>
    <w:rsid w:val="002A27F7"/>
    <w:rsid w:val="002A3741"/>
    <w:rsid w:val="002A4B8D"/>
    <w:rsid w:val="002A53AB"/>
    <w:rsid w:val="002A62B5"/>
    <w:rsid w:val="002A67B4"/>
    <w:rsid w:val="002B0159"/>
    <w:rsid w:val="002B18FC"/>
    <w:rsid w:val="002B1931"/>
    <w:rsid w:val="002B2F4C"/>
    <w:rsid w:val="002B3654"/>
    <w:rsid w:val="002B57E6"/>
    <w:rsid w:val="002B6D22"/>
    <w:rsid w:val="002B7EA7"/>
    <w:rsid w:val="002C005E"/>
    <w:rsid w:val="002C1EC7"/>
    <w:rsid w:val="002C2E46"/>
    <w:rsid w:val="002C41CA"/>
    <w:rsid w:val="002C4597"/>
    <w:rsid w:val="002C4753"/>
    <w:rsid w:val="002C69CD"/>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3004D5"/>
    <w:rsid w:val="00300F54"/>
    <w:rsid w:val="0030173E"/>
    <w:rsid w:val="003029B5"/>
    <w:rsid w:val="00303259"/>
    <w:rsid w:val="003063FC"/>
    <w:rsid w:val="0030653F"/>
    <w:rsid w:val="003073D0"/>
    <w:rsid w:val="003075C0"/>
    <w:rsid w:val="00307F43"/>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F"/>
    <w:rsid w:val="003663AA"/>
    <w:rsid w:val="00366827"/>
    <w:rsid w:val="00366A5C"/>
    <w:rsid w:val="00370532"/>
    <w:rsid w:val="00370D99"/>
    <w:rsid w:val="00372B4F"/>
    <w:rsid w:val="00374BE6"/>
    <w:rsid w:val="00375DE0"/>
    <w:rsid w:val="003768FC"/>
    <w:rsid w:val="00377C1D"/>
    <w:rsid w:val="00380A6D"/>
    <w:rsid w:val="00380B18"/>
    <w:rsid w:val="0038103E"/>
    <w:rsid w:val="003859D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2618"/>
    <w:rsid w:val="003A4437"/>
    <w:rsid w:val="003A45AE"/>
    <w:rsid w:val="003A662C"/>
    <w:rsid w:val="003A6A92"/>
    <w:rsid w:val="003A73D3"/>
    <w:rsid w:val="003B05A8"/>
    <w:rsid w:val="003B1A23"/>
    <w:rsid w:val="003B4193"/>
    <w:rsid w:val="003B4E19"/>
    <w:rsid w:val="003B4FC9"/>
    <w:rsid w:val="003B7BD0"/>
    <w:rsid w:val="003B7C60"/>
    <w:rsid w:val="003C0CC1"/>
    <w:rsid w:val="003C232D"/>
    <w:rsid w:val="003C2A01"/>
    <w:rsid w:val="003C3CEA"/>
    <w:rsid w:val="003C3DB8"/>
    <w:rsid w:val="003C4779"/>
    <w:rsid w:val="003C4A3C"/>
    <w:rsid w:val="003C59A5"/>
    <w:rsid w:val="003C7452"/>
    <w:rsid w:val="003D1794"/>
    <w:rsid w:val="003D3909"/>
    <w:rsid w:val="003D3B3A"/>
    <w:rsid w:val="003D54D6"/>
    <w:rsid w:val="003E16DE"/>
    <w:rsid w:val="003E289D"/>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3889"/>
    <w:rsid w:val="00464D1C"/>
    <w:rsid w:val="00465F3C"/>
    <w:rsid w:val="004678DC"/>
    <w:rsid w:val="00467F5F"/>
    <w:rsid w:val="004701B5"/>
    <w:rsid w:val="00470AB7"/>
    <w:rsid w:val="004726A7"/>
    <w:rsid w:val="00472E39"/>
    <w:rsid w:val="00473731"/>
    <w:rsid w:val="004742B6"/>
    <w:rsid w:val="0047444A"/>
    <w:rsid w:val="00474934"/>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5EF"/>
    <w:rsid w:val="004A58F9"/>
    <w:rsid w:val="004A67FE"/>
    <w:rsid w:val="004A6C61"/>
    <w:rsid w:val="004A6D2D"/>
    <w:rsid w:val="004B1672"/>
    <w:rsid w:val="004B2437"/>
    <w:rsid w:val="004B2BB8"/>
    <w:rsid w:val="004B397D"/>
    <w:rsid w:val="004B4447"/>
    <w:rsid w:val="004B7F0B"/>
    <w:rsid w:val="004C3065"/>
    <w:rsid w:val="004C39BF"/>
    <w:rsid w:val="004C3DCC"/>
    <w:rsid w:val="004D03AF"/>
    <w:rsid w:val="004D1B6B"/>
    <w:rsid w:val="004D28C0"/>
    <w:rsid w:val="004D3BF2"/>
    <w:rsid w:val="004D4B46"/>
    <w:rsid w:val="004D7707"/>
    <w:rsid w:val="004E0FFC"/>
    <w:rsid w:val="004E2D03"/>
    <w:rsid w:val="004E43C0"/>
    <w:rsid w:val="004E4F4E"/>
    <w:rsid w:val="004E6711"/>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8D2"/>
    <w:rsid w:val="005066E4"/>
    <w:rsid w:val="00510741"/>
    <w:rsid w:val="0051115F"/>
    <w:rsid w:val="005112CF"/>
    <w:rsid w:val="00512219"/>
    <w:rsid w:val="0051280E"/>
    <w:rsid w:val="00512D17"/>
    <w:rsid w:val="005147B1"/>
    <w:rsid w:val="00514F8A"/>
    <w:rsid w:val="00517EEC"/>
    <w:rsid w:val="00521BC6"/>
    <w:rsid w:val="00521F67"/>
    <w:rsid w:val="00521FE4"/>
    <w:rsid w:val="0052376F"/>
    <w:rsid w:val="00523919"/>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8B7"/>
    <w:rsid w:val="00553E7C"/>
    <w:rsid w:val="00554010"/>
    <w:rsid w:val="005541AC"/>
    <w:rsid w:val="00554302"/>
    <w:rsid w:val="00554764"/>
    <w:rsid w:val="005560C2"/>
    <w:rsid w:val="00556E8D"/>
    <w:rsid w:val="00557869"/>
    <w:rsid w:val="005579F1"/>
    <w:rsid w:val="00561AA6"/>
    <w:rsid w:val="00563B23"/>
    <w:rsid w:val="00563D92"/>
    <w:rsid w:val="00564287"/>
    <w:rsid w:val="00565989"/>
    <w:rsid w:val="00566146"/>
    <w:rsid w:val="00567FA7"/>
    <w:rsid w:val="0057022D"/>
    <w:rsid w:val="0057076E"/>
    <w:rsid w:val="00572B54"/>
    <w:rsid w:val="00572DF2"/>
    <w:rsid w:val="00574175"/>
    <w:rsid w:val="00574411"/>
    <w:rsid w:val="00574EAF"/>
    <w:rsid w:val="0057527F"/>
    <w:rsid w:val="00575706"/>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4C70"/>
    <w:rsid w:val="005C6318"/>
    <w:rsid w:val="005D09C7"/>
    <w:rsid w:val="005D0D9F"/>
    <w:rsid w:val="005D4362"/>
    <w:rsid w:val="005D5D96"/>
    <w:rsid w:val="005D66B5"/>
    <w:rsid w:val="005D7EE0"/>
    <w:rsid w:val="005E0B76"/>
    <w:rsid w:val="005E0D0D"/>
    <w:rsid w:val="005E3964"/>
    <w:rsid w:val="005E487B"/>
    <w:rsid w:val="005E5BF2"/>
    <w:rsid w:val="005E681B"/>
    <w:rsid w:val="005E718A"/>
    <w:rsid w:val="005E718B"/>
    <w:rsid w:val="005F296E"/>
    <w:rsid w:val="005F3A56"/>
    <w:rsid w:val="005F5903"/>
    <w:rsid w:val="005F68F7"/>
    <w:rsid w:val="005F6937"/>
    <w:rsid w:val="00602D1C"/>
    <w:rsid w:val="00602F56"/>
    <w:rsid w:val="00603118"/>
    <w:rsid w:val="00603C59"/>
    <w:rsid w:val="00604175"/>
    <w:rsid w:val="00605F4F"/>
    <w:rsid w:val="00606590"/>
    <w:rsid w:val="006065C9"/>
    <w:rsid w:val="00606AB0"/>
    <w:rsid w:val="006076D0"/>
    <w:rsid w:val="00607BA2"/>
    <w:rsid w:val="00611365"/>
    <w:rsid w:val="006114D3"/>
    <w:rsid w:val="00613E8B"/>
    <w:rsid w:val="00614F0A"/>
    <w:rsid w:val="00614F64"/>
    <w:rsid w:val="00615C39"/>
    <w:rsid w:val="00615DBA"/>
    <w:rsid w:val="006166FE"/>
    <w:rsid w:val="00616887"/>
    <w:rsid w:val="00616ECE"/>
    <w:rsid w:val="00617CB4"/>
    <w:rsid w:val="00620B02"/>
    <w:rsid w:val="0062105C"/>
    <w:rsid w:val="00621383"/>
    <w:rsid w:val="006218AF"/>
    <w:rsid w:val="00621E28"/>
    <w:rsid w:val="00621F89"/>
    <w:rsid w:val="00622DD7"/>
    <w:rsid w:val="00622FCD"/>
    <w:rsid w:val="006230EE"/>
    <w:rsid w:val="00626977"/>
    <w:rsid w:val="00627B1A"/>
    <w:rsid w:val="00630A2A"/>
    <w:rsid w:val="00630CF3"/>
    <w:rsid w:val="0063207B"/>
    <w:rsid w:val="00635117"/>
    <w:rsid w:val="00636665"/>
    <w:rsid w:val="00636A1B"/>
    <w:rsid w:val="00641A0A"/>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4499"/>
    <w:rsid w:val="006659D9"/>
    <w:rsid w:val="00665FD9"/>
    <w:rsid w:val="00666A0A"/>
    <w:rsid w:val="006717FA"/>
    <w:rsid w:val="00674413"/>
    <w:rsid w:val="00674563"/>
    <w:rsid w:val="00676477"/>
    <w:rsid w:val="00677EAC"/>
    <w:rsid w:val="006800EC"/>
    <w:rsid w:val="0068047A"/>
    <w:rsid w:val="0068165C"/>
    <w:rsid w:val="0068236E"/>
    <w:rsid w:val="00682AD0"/>
    <w:rsid w:val="00684C8A"/>
    <w:rsid w:val="00687C60"/>
    <w:rsid w:val="00691457"/>
    <w:rsid w:val="006923D1"/>
    <w:rsid w:val="00692749"/>
    <w:rsid w:val="00693255"/>
    <w:rsid w:val="00693B5F"/>
    <w:rsid w:val="00693B69"/>
    <w:rsid w:val="00697060"/>
    <w:rsid w:val="006A14DE"/>
    <w:rsid w:val="006A181D"/>
    <w:rsid w:val="006A21CF"/>
    <w:rsid w:val="006A360C"/>
    <w:rsid w:val="006A3FFC"/>
    <w:rsid w:val="006A520B"/>
    <w:rsid w:val="006B24B7"/>
    <w:rsid w:val="006B4C46"/>
    <w:rsid w:val="006B7074"/>
    <w:rsid w:val="006B7C9A"/>
    <w:rsid w:val="006C0AC0"/>
    <w:rsid w:val="006C13A8"/>
    <w:rsid w:val="006C2FAD"/>
    <w:rsid w:val="006C3071"/>
    <w:rsid w:val="006C37A9"/>
    <w:rsid w:val="006C42B5"/>
    <w:rsid w:val="006C546A"/>
    <w:rsid w:val="006C55A0"/>
    <w:rsid w:val="006C67CA"/>
    <w:rsid w:val="006D0B01"/>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38EE"/>
    <w:rsid w:val="0070417D"/>
    <w:rsid w:val="007043EF"/>
    <w:rsid w:val="00710198"/>
    <w:rsid w:val="0071191D"/>
    <w:rsid w:val="00711CB0"/>
    <w:rsid w:val="00712184"/>
    <w:rsid w:val="00712A4E"/>
    <w:rsid w:val="00712A65"/>
    <w:rsid w:val="00712E95"/>
    <w:rsid w:val="00713013"/>
    <w:rsid w:val="0071324C"/>
    <w:rsid w:val="007145AF"/>
    <w:rsid w:val="0071512D"/>
    <w:rsid w:val="00715EC0"/>
    <w:rsid w:val="00717038"/>
    <w:rsid w:val="0071726B"/>
    <w:rsid w:val="00721124"/>
    <w:rsid w:val="00721A01"/>
    <w:rsid w:val="007229E4"/>
    <w:rsid w:val="007232AA"/>
    <w:rsid w:val="0072348A"/>
    <w:rsid w:val="00723E65"/>
    <w:rsid w:val="00725D35"/>
    <w:rsid w:val="00730066"/>
    <w:rsid w:val="007311A0"/>
    <w:rsid w:val="00731E4F"/>
    <w:rsid w:val="00733ACD"/>
    <w:rsid w:val="007342E6"/>
    <w:rsid w:val="007351B3"/>
    <w:rsid w:val="0073654B"/>
    <w:rsid w:val="00737B36"/>
    <w:rsid w:val="00737EC2"/>
    <w:rsid w:val="00742006"/>
    <w:rsid w:val="007428AB"/>
    <w:rsid w:val="00743C37"/>
    <w:rsid w:val="00743D1A"/>
    <w:rsid w:val="00746C76"/>
    <w:rsid w:val="007473E6"/>
    <w:rsid w:val="00750CDF"/>
    <w:rsid w:val="0075372E"/>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0E00"/>
    <w:rsid w:val="0079164A"/>
    <w:rsid w:val="007945B9"/>
    <w:rsid w:val="00795E38"/>
    <w:rsid w:val="007963E3"/>
    <w:rsid w:val="00796B8D"/>
    <w:rsid w:val="00797765"/>
    <w:rsid w:val="007979A2"/>
    <w:rsid w:val="00797AF0"/>
    <w:rsid w:val="007A16DC"/>
    <w:rsid w:val="007A2D44"/>
    <w:rsid w:val="007A3011"/>
    <w:rsid w:val="007A35FD"/>
    <w:rsid w:val="007A4B73"/>
    <w:rsid w:val="007A6003"/>
    <w:rsid w:val="007B0FFA"/>
    <w:rsid w:val="007B114D"/>
    <w:rsid w:val="007B3A50"/>
    <w:rsid w:val="007B5582"/>
    <w:rsid w:val="007B694F"/>
    <w:rsid w:val="007B6B32"/>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1A4"/>
    <w:rsid w:val="00804CB9"/>
    <w:rsid w:val="0080547A"/>
    <w:rsid w:val="008100E4"/>
    <w:rsid w:val="00811BAB"/>
    <w:rsid w:val="0081296F"/>
    <w:rsid w:val="00813CF6"/>
    <w:rsid w:val="00815B02"/>
    <w:rsid w:val="008166A2"/>
    <w:rsid w:val="008170B3"/>
    <w:rsid w:val="00820032"/>
    <w:rsid w:val="008208ED"/>
    <w:rsid w:val="008210E3"/>
    <w:rsid w:val="00823039"/>
    <w:rsid w:val="00823674"/>
    <w:rsid w:val="00823715"/>
    <w:rsid w:val="008243A3"/>
    <w:rsid w:val="00824CEC"/>
    <w:rsid w:val="0082604B"/>
    <w:rsid w:val="00826632"/>
    <w:rsid w:val="00827A7B"/>
    <w:rsid w:val="00831428"/>
    <w:rsid w:val="00833250"/>
    <w:rsid w:val="00833426"/>
    <w:rsid w:val="00834900"/>
    <w:rsid w:val="0083663A"/>
    <w:rsid w:val="0083698F"/>
    <w:rsid w:val="0083760B"/>
    <w:rsid w:val="00837A5D"/>
    <w:rsid w:val="008401ED"/>
    <w:rsid w:val="00840F4D"/>
    <w:rsid w:val="00841D71"/>
    <w:rsid w:val="00845179"/>
    <w:rsid w:val="00846431"/>
    <w:rsid w:val="0084692C"/>
    <w:rsid w:val="00851876"/>
    <w:rsid w:val="00851B4E"/>
    <w:rsid w:val="00852910"/>
    <w:rsid w:val="00852AAB"/>
    <w:rsid w:val="00852F99"/>
    <w:rsid w:val="00853C95"/>
    <w:rsid w:val="00854201"/>
    <w:rsid w:val="00854561"/>
    <w:rsid w:val="00854F58"/>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76508"/>
    <w:rsid w:val="00880D3F"/>
    <w:rsid w:val="00881554"/>
    <w:rsid w:val="00883099"/>
    <w:rsid w:val="00885DA0"/>
    <w:rsid w:val="0088736D"/>
    <w:rsid w:val="008908A3"/>
    <w:rsid w:val="00892F00"/>
    <w:rsid w:val="008941B2"/>
    <w:rsid w:val="00894CAD"/>
    <w:rsid w:val="00894F05"/>
    <w:rsid w:val="00896892"/>
    <w:rsid w:val="00896FDC"/>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C34F6"/>
    <w:rsid w:val="008C6508"/>
    <w:rsid w:val="008C65AC"/>
    <w:rsid w:val="008D14FF"/>
    <w:rsid w:val="008D330F"/>
    <w:rsid w:val="008D45E9"/>
    <w:rsid w:val="008D45F4"/>
    <w:rsid w:val="008E051F"/>
    <w:rsid w:val="008E05E5"/>
    <w:rsid w:val="008E1FF6"/>
    <w:rsid w:val="008E314D"/>
    <w:rsid w:val="008E6626"/>
    <w:rsid w:val="008E6868"/>
    <w:rsid w:val="008F026A"/>
    <w:rsid w:val="008F0955"/>
    <w:rsid w:val="008F0FF4"/>
    <w:rsid w:val="008F2557"/>
    <w:rsid w:val="008F2911"/>
    <w:rsid w:val="008F2A8E"/>
    <w:rsid w:val="008F2A9C"/>
    <w:rsid w:val="008F5266"/>
    <w:rsid w:val="008F5442"/>
    <w:rsid w:val="008F770A"/>
    <w:rsid w:val="008F7836"/>
    <w:rsid w:val="0090122F"/>
    <w:rsid w:val="00901372"/>
    <w:rsid w:val="00902755"/>
    <w:rsid w:val="0090289B"/>
    <w:rsid w:val="00903498"/>
    <w:rsid w:val="00903E64"/>
    <w:rsid w:val="00904731"/>
    <w:rsid w:val="009061C8"/>
    <w:rsid w:val="009066BD"/>
    <w:rsid w:val="00910F90"/>
    <w:rsid w:val="00911045"/>
    <w:rsid w:val="00912E62"/>
    <w:rsid w:val="00913CC7"/>
    <w:rsid w:val="00913DEE"/>
    <w:rsid w:val="009143AB"/>
    <w:rsid w:val="00914CF0"/>
    <w:rsid w:val="009152D9"/>
    <w:rsid w:val="00920D96"/>
    <w:rsid w:val="009214F5"/>
    <w:rsid w:val="0092203E"/>
    <w:rsid w:val="00923B49"/>
    <w:rsid w:val="0092415F"/>
    <w:rsid w:val="0092499F"/>
    <w:rsid w:val="0092699E"/>
    <w:rsid w:val="00930B12"/>
    <w:rsid w:val="00931159"/>
    <w:rsid w:val="0093159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299A"/>
    <w:rsid w:val="009736E0"/>
    <w:rsid w:val="00973A50"/>
    <w:rsid w:val="009769D7"/>
    <w:rsid w:val="0098017D"/>
    <w:rsid w:val="009801B5"/>
    <w:rsid w:val="00980C1C"/>
    <w:rsid w:val="0098158C"/>
    <w:rsid w:val="00982814"/>
    <w:rsid w:val="00982F21"/>
    <w:rsid w:val="00984147"/>
    <w:rsid w:val="0099096C"/>
    <w:rsid w:val="00990D75"/>
    <w:rsid w:val="00992258"/>
    <w:rsid w:val="009934E6"/>
    <w:rsid w:val="0099464D"/>
    <w:rsid w:val="00994C08"/>
    <w:rsid w:val="00994D59"/>
    <w:rsid w:val="00996A49"/>
    <w:rsid w:val="00997557"/>
    <w:rsid w:val="00997B8C"/>
    <w:rsid w:val="00997DBB"/>
    <w:rsid w:val="009A0E74"/>
    <w:rsid w:val="009A2AF4"/>
    <w:rsid w:val="009A419D"/>
    <w:rsid w:val="009A7626"/>
    <w:rsid w:val="009B0D16"/>
    <w:rsid w:val="009B1DDD"/>
    <w:rsid w:val="009B33E8"/>
    <w:rsid w:val="009B41C4"/>
    <w:rsid w:val="009B5F65"/>
    <w:rsid w:val="009B606C"/>
    <w:rsid w:val="009B72AF"/>
    <w:rsid w:val="009C2F57"/>
    <w:rsid w:val="009C3651"/>
    <w:rsid w:val="009C42CB"/>
    <w:rsid w:val="009C451E"/>
    <w:rsid w:val="009C4989"/>
    <w:rsid w:val="009C5C03"/>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1A3E"/>
    <w:rsid w:val="00A04DFE"/>
    <w:rsid w:val="00A06C93"/>
    <w:rsid w:val="00A06D90"/>
    <w:rsid w:val="00A07CEE"/>
    <w:rsid w:val="00A12B03"/>
    <w:rsid w:val="00A16A37"/>
    <w:rsid w:val="00A21F47"/>
    <w:rsid w:val="00A23DE3"/>
    <w:rsid w:val="00A2410F"/>
    <w:rsid w:val="00A2570F"/>
    <w:rsid w:val="00A25728"/>
    <w:rsid w:val="00A27F36"/>
    <w:rsid w:val="00A30820"/>
    <w:rsid w:val="00A30BDF"/>
    <w:rsid w:val="00A32A47"/>
    <w:rsid w:val="00A337DB"/>
    <w:rsid w:val="00A3420F"/>
    <w:rsid w:val="00A3424E"/>
    <w:rsid w:val="00A40ECF"/>
    <w:rsid w:val="00A42F27"/>
    <w:rsid w:val="00A4305B"/>
    <w:rsid w:val="00A45676"/>
    <w:rsid w:val="00A46114"/>
    <w:rsid w:val="00A5093A"/>
    <w:rsid w:val="00A5290C"/>
    <w:rsid w:val="00A556E3"/>
    <w:rsid w:val="00A55A45"/>
    <w:rsid w:val="00A56256"/>
    <w:rsid w:val="00A6152A"/>
    <w:rsid w:val="00A6202F"/>
    <w:rsid w:val="00A623FD"/>
    <w:rsid w:val="00A62FD1"/>
    <w:rsid w:val="00A63A81"/>
    <w:rsid w:val="00A63B19"/>
    <w:rsid w:val="00A64517"/>
    <w:rsid w:val="00A66CCD"/>
    <w:rsid w:val="00A67ABE"/>
    <w:rsid w:val="00A67BD6"/>
    <w:rsid w:val="00A67D1A"/>
    <w:rsid w:val="00A70C09"/>
    <w:rsid w:val="00A72B5B"/>
    <w:rsid w:val="00A7421A"/>
    <w:rsid w:val="00A75F31"/>
    <w:rsid w:val="00A76B16"/>
    <w:rsid w:val="00A77938"/>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3AD"/>
    <w:rsid w:val="00A95409"/>
    <w:rsid w:val="00A96008"/>
    <w:rsid w:val="00A96DEA"/>
    <w:rsid w:val="00A978F5"/>
    <w:rsid w:val="00A97D6D"/>
    <w:rsid w:val="00A97F93"/>
    <w:rsid w:val="00AA117C"/>
    <w:rsid w:val="00AA1321"/>
    <w:rsid w:val="00AA2A5D"/>
    <w:rsid w:val="00AA2CA3"/>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7734"/>
    <w:rsid w:val="00AD2781"/>
    <w:rsid w:val="00AD2F50"/>
    <w:rsid w:val="00AD4E6D"/>
    <w:rsid w:val="00AD5F6A"/>
    <w:rsid w:val="00AD6ACC"/>
    <w:rsid w:val="00AD77D0"/>
    <w:rsid w:val="00AE07ED"/>
    <w:rsid w:val="00AE2B45"/>
    <w:rsid w:val="00AE4074"/>
    <w:rsid w:val="00AE453C"/>
    <w:rsid w:val="00AE479A"/>
    <w:rsid w:val="00AE48DF"/>
    <w:rsid w:val="00AE4E2E"/>
    <w:rsid w:val="00AE5A48"/>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8B1"/>
    <w:rsid w:val="00B41927"/>
    <w:rsid w:val="00B4198D"/>
    <w:rsid w:val="00B41EAB"/>
    <w:rsid w:val="00B451F9"/>
    <w:rsid w:val="00B454EB"/>
    <w:rsid w:val="00B473BF"/>
    <w:rsid w:val="00B55115"/>
    <w:rsid w:val="00B562C8"/>
    <w:rsid w:val="00B56DDA"/>
    <w:rsid w:val="00B57896"/>
    <w:rsid w:val="00B57B0A"/>
    <w:rsid w:val="00B61E0F"/>
    <w:rsid w:val="00B6272F"/>
    <w:rsid w:val="00B7053A"/>
    <w:rsid w:val="00B711CF"/>
    <w:rsid w:val="00B75DEC"/>
    <w:rsid w:val="00B76F5A"/>
    <w:rsid w:val="00B770C4"/>
    <w:rsid w:val="00B8079D"/>
    <w:rsid w:val="00B81332"/>
    <w:rsid w:val="00B816D1"/>
    <w:rsid w:val="00B8231D"/>
    <w:rsid w:val="00B8249A"/>
    <w:rsid w:val="00B82517"/>
    <w:rsid w:val="00B8359A"/>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34B9"/>
    <w:rsid w:val="00BB7078"/>
    <w:rsid w:val="00BB7889"/>
    <w:rsid w:val="00BB7D3A"/>
    <w:rsid w:val="00BC019E"/>
    <w:rsid w:val="00BC0872"/>
    <w:rsid w:val="00BC3C3E"/>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6A29"/>
    <w:rsid w:val="00BE7223"/>
    <w:rsid w:val="00BE7A0D"/>
    <w:rsid w:val="00BF0484"/>
    <w:rsid w:val="00BF0D8D"/>
    <w:rsid w:val="00BF1755"/>
    <w:rsid w:val="00BF1A6C"/>
    <w:rsid w:val="00BF2BF7"/>
    <w:rsid w:val="00BF30C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1C"/>
    <w:rsid w:val="00C32ADC"/>
    <w:rsid w:val="00C32BA5"/>
    <w:rsid w:val="00C34888"/>
    <w:rsid w:val="00C35021"/>
    <w:rsid w:val="00C404B6"/>
    <w:rsid w:val="00C42E2D"/>
    <w:rsid w:val="00C44043"/>
    <w:rsid w:val="00C45AB2"/>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192"/>
    <w:rsid w:val="00C84943"/>
    <w:rsid w:val="00C862EC"/>
    <w:rsid w:val="00C868DA"/>
    <w:rsid w:val="00C86C80"/>
    <w:rsid w:val="00C871E1"/>
    <w:rsid w:val="00C878A3"/>
    <w:rsid w:val="00C87A92"/>
    <w:rsid w:val="00C91D13"/>
    <w:rsid w:val="00C92204"/>
    <w:rsid w:val="00C92366"/>
    <w:rsid w:val="00C93625"/>
    <w:rsid w:val="00C950CC"/>
    <w:rsid w:val="00C9597F"/>
    <w:rsid w:val="00C96FE2"/>
    <w:rsid w:val="00C97217"/>
    <w:rsid w:val="00C9749F"/>
    <w:rsid w:val="00CA028C"/>
    <w:rsid w:val="00CA2157"/>
    <w:rsid w:val="00CA2B32"/>
    <w:rsid w:val="00CA5400"/>
    <w:rsid w:val="00CB16EC"/>
    <w:rsid w:val="00CB2020"/>
    <w:rsid w:val="00CB263B"/>
    <w:rsid w:val="00CB340A"/>
    <w:rsid w:val="00CB5931"/>
    <w:rsid w:val="00CB593A"/>
    <w:rsid w:val="00CB63EB"/>
    <w:rsid w:val="00CC01B5"/>
    <w:rsid w:val="00CC0AD4"/>
    <w:rsid w:val="00CC412D"/>
    <w:rsid w:val="00CC42A8"/>
    <w:rsid w:val="00CC4B2B"/>
    <w:rsid w:val="00CC4F43"/>
    <w:rsid w:val="00CD1152"/>
    <w:rsid w:val="00CD164A"/>
    <w:rsid w:val="00CD1EA4"/>
    <w:rsid w:val="00CD2074"/>
    <w:rsid w:val="00CD26E7"/>
    <w:rsid w:val="00CD31D7"/>
    <w:rsid w:val="00CD4922"/>
    <w:rsid w:val="00CD4AD1"/>
    <w:rsid w:val="00CD4F89"/>
    <w:rsid w:val="00CD62E5"/>
    <w:rsid w:val="00CD6EF7"/>
    <w:rsid w:val="00CD7973"/>
    <w:rsid w:val="00CE25BC"/>
    <w:rsid w:val="00CE2AF1"/>
    <w:rsid w:val="00CE46EB"/>
    <w:rsid w:val="00CE50A8"/>
    <w:rsid w:val="00CE6520"/>
    <w:rsid w:val="00CE7029"/>
    <w:rsid w:val="00CE71F2"/>
    <w:rsid w:val="00CE72A6"/>
    <w:rsid w:val="00CE74AF"/>
    <w:rsid w:val="00CF0F53"/>
    <w:rsid w:val="00CF11D6"/>
    <w:rsid w:val="00CF16E7"/>
    <w:rsid w:val="00CF59E4"/>
    <w:rsid w:val="00CF6A24"/>
    <w:rsid w:val="00CF6C4C"/>
    <w:rsid w:val="00CF753B"/>
    <w:rsid w:val="00CF7695"/>
    <w:rsid w:val="00D007D9"/>
    <w:rsid w:val="00D00FED"/>
    <w:rsid w:val="00D013FC"/>
    <w:rsid w:val="00D019F0"/>
    <w:rsid w:val="00D033B6"/>
    <w:rsid w:val="00D03463"/>
    <w:rsid w:val="00D0435F"/>
    <w:rsid w:val="00D05D5D"/>
    <w:rsid w:val="00D109C8"/>
    <w:rsid w:val="00D11683"/>
    <w:rsid w:val="00D12931"/>
    <w:rsid w:val="00D13961"/>
    <w:rsid w:val="00D13D46"/>
    <w:rsid w:val="00D157E3"/>
    <w:rsid w:val="00D16FCC"/>
    <w:rsid w:val="00D17B8A"/>
    <w:rsid w:val="00D2030D"/>
    <w:rsid w:val="00D20765"/>
    <w:rsid w:val="00D208C2"/>
    <w:rsid w:val="00D20B74"/>
    <w:rsid w:val="00D23304"/>
    <w:rsid w:val="00D23F43"/>
    <w:rsid w:val="00D267CB"/>
    <w:rsid w:val="00D26C47"/>
    <w:rsid w:val="00D27932"/>
    <w:rsid w:val="00D30249"/>
    <w:rsid w:val="00D30385"/>
    <w:rsid w:val="00D32A7D"/>
    <w:rsid w:val="00D336D6"/>
    <w:rsid w:val="00D34667"/>
    <w:rsid w:val="00D35721"/>
    <w:rsid w:val="00D37A0D"/>
    <w:rsid w:val="00D41061"/>
    <w:rsid w:val="00D43F60"/>
    <w:rsid w:val="00D44253"/>
    <w:rsid w:val="00D443E1"/>
    <w:rsid w:val="00D455B1"/>
    <w:rsid w:val="00D47285"/>
    <w:rsid w:val="00D4735F"/>
    <w:rsid w:val="00D52819"/>
    <w:rsid w:val="00D540F8"/>
    <w:rsid w:val="00D57A6E"/>
    <w:rsid w:val="00D6000D"/>
    <w:rsid w:val="00D60010"/>
    <w:rsid w:val="00D61235"/>
    <w:rsid w:val="00D61DDC"/>
    <w:rsid w:val="00D6255D"/>
    <w:rsid w:val="00D62C24"/>
    <w:rsid w:val="00D637F9"/>
    <w:rsid w:val="00D659CE"/>
    <w:rsid w:val="00D65C9E"/>
    <w:rsid w:val="00D70DA6"/>
    <w:rsid w:val="00D71DFF"/>
    <w:rsid w:val="00D72A9B"/>
    <w:rsid w:val="00D7454D"/>
    <w:rsid w:val="00D77F9A"/>
    <w:rsid w:val="00D819A0"/>
    <w:rsid w:val="00D8307C"/>
    <w:rsid w:val="00D84078"/>
    <w:rsid w:val="00D8505C"/>
    <w:rsid w:val="00D86948"/>
    <w:rsid w:val="00D86977"/>
    <w:rsid w:val="00D876FF"/>
    <w:rsid w:val="00D90FB0"/>
    <w:rsid w:val="00D912C7"/>
    <w:rsid w:val="00D91971"/>
    <w:rsid w:val="00D9316F"/>
    <w:rsid w:val="00D93DE2"/>
    <w:rsid w:val="00D94735"/>
    <w:rsid w:val="00D94BB3"/>
    <w:rsid w:val="00D971FD"/>
    <w:rsid w:val="00DA2103"/>
    <w:rsid w:val="00DA3649"/>
    <w:rsid w:val="00DA4E66"/>
    <w:rsid w:val="00DA5278"/>
    <w:rsid w:val="00DA60E2"/>
    <w:rsid w:val="00DA641A"/>
    <w:rsid w:val="00DB048A"/>
    <w:rsid w:val="00DB0504"/>
    <w:rsid w:val="00DB36CA"/>
    <w:rsid w:val="00DB3E03"/>
    <w:rsid w:val="00DB490E"/>
    <w:rsid w:val="00DB4AD5"/>
    <w:rsid w:val="00DB59A9"/>
    <w:rsid w:val="00DB5C20"/>
    <w:rsid w:val="00DB61D2"/>
    <w:rsid w:val="00DB69B5"/>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D7932"/>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B81"/>
    <w:rsid w:val="00E31214"/>
    <w:rsid w:val="00E32968"/>
    <w:rsid w:val="00E32BC4"/>
    <w:rsid w:val="00E3366E"/>
    <w:rsid w:val="00E33A36"/>
    <w:rsid w:val="00E34247"/>
    <w:rsid w:val="00E35115"/>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129"/>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3306"/>
    <w:rsid w:val="00E851FD"/>
    <w:rsid w:val="00E85B84"/>
    <w:rsid w:val="00E86231"/>
    <w:rsid w:val="00E87D2E"/>
    <w:rsid w:val="00E93F49"/>
    <w:rsid w:val="00E953FD"/>
    <w:rsid w:val="00E96665"/>
    <w:rsid w:val="00E96EBF"/>
    <w:rsid w:val="00E96F87"/>
    <w:rsid w:val="00E977CF"/>
    <w:rsid w:val="00EA1C86"/>
    <w:rsid w:val="00EA2299"/>
    <w:rsid w:val="00EA2E01"/>
    <w:rsid w:val="00EA3EDC"/>
    <w:rsid w:val="00EA43E2"/>
    <w:rsid w:val="00EA452E"/>
    <w:rsid w:val="00EA56AE"/>
    <w:rsid w:val="00EA5BDE"/>
    <w:rsid w:val="00EB0CFE"/>
    <w:rsid w:val="00EB0ED1"/>
    <w:rsid w:val="00EB0F26"/>
    <w:rsid w:val="00EB11B1"/>
    <w:rsid w:val="00EB1553"/>
    <w:rsid w:val="00EB2059"/>
    <w:rsid w:val="00EB40F9"/>
    <w:rsid w:val="00EC02BA"/>
    <w:rsid w:val="00EC113D"/>
    <w:rsid w:val="00EC1AB7"/>
    <w:rsid w:val="00EC214D"/>
    <w:rsid w:val="00EC22B7"/>
    <w:rsid w:val="00EC7167"/>
    <w:rsid w:val="00EC7366"/>
    <w:rsid w:val="00EC76FF"/>
    <w:rsid w:val="00ED1266"/>
    <w:rsid w:val="00ED2154"/>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00E7"/>
    <w:rsid w:val="00F111B6"/>
    <w:rsid w:val="00F12115"/>
    <w:rsid w:val="00F12AFC"/>
    <w:rsid w:val="00F13E8F"/>
    <w:rsid w:val="00F143B7"/>
    <w:rsid w:val="00F155F3"/>
    <w:rsid w:val="00F17CFB"/>
    <w:rsid w:val="00F17DB3"/>
    <w:rsid w:val="00F20953"/>
    <w:rsid w:val="00F20C8F"/>
    <w:rsid w:val="00F21308"/>
    <w:rsid w:val="00F21B6F"/>
    <w:rsid w:val="00F21CC7"/>
    <w:rsid w:val="00F25F30"/>
    <w:rsid w:val="00F2768B"/>
    <w:rsid w:val="00F332DE"/>
    <w:rsid w:val="00F34A82"/>
    <w:rsid w:val="00F34ECB"/>
    <w:rsid w:val="00F35AD5"/>
    <w:rsid w:val="00F35B47"/>
    <w:rsid w:val="00F367C3"/>
    <w:rsid w:val="00F422C2"/>
    <w:rsid w:val="00F423CA"/>
    <w:rsid w:val="00F4381C"/>
    <w:rsid w:val="00F4440E"/>
    <w:rsid w:val="00F450E6"/>
    <w:rsid w:val="00F46E61"/>
    <w:rsid w:val="00F50452"/>
    <w:rsid w:val="00F504C9"/>
    <w:rsid w:val="00F513B2"/>
    <w:rsid w:val="00F52410"/>
    <w:rsid w:val="00F536EE"/>
    <w:rsid w:val="00F5469C"/>
    <w:rsid w:val="00F54DAA"/>
    <w:rsid w:val="00F54F93"/>
    <w:rsid w:val="00F56A1B"/>
    <w:rsid w:val="00F56BC1"/>
    <w:rsid w:val="00F57606"/>
    <w:rsid w:val="00F605B9"/>
    <w:rsid w:val="00F610E2"/>
    <w:rsid w:val="00F61647"/>
    <w:rsid w:val="00F62201"/>
    <w:rsid w:val="00F65A23"/>
    <w:rsid w:val="00F65CA0"/>
    <w:rsid w:val="00F65D84"/>
    <w:rsid w:val="00F65EFF"/>
    <w:rsid w:val="00F663F2"/>
    <w:rsid w:val="00F66FA1"/>
    <w:rsid w:val="00F671C1"/>
    <w:rsid w:val="00F7091E"/>
    <w:rsid w:val="00F7461E"/>
    <w:rsid w:val="00F75268"/>
    <w:rsid w:val="00F7687A"/>
    <w:rsid w:val="00F80A2D"/>
    <w:rsid w:val="00F80D35"/>
    <w:rsid w:val="00F80E64"/>
    <w:rsid w:val="00F818E6"/>
    <w:rsid w:val="00F81A39"/>
    <w:rsid w:val="00F845C0"/>
    <w:rsid w:val="00F87BB5"/>
    <w:rsid w:val="00F9081D"/>
    <w:rsid w:val="00F91CA7"/>
    <w:rsid w:val="00F91F61"/>
    <w:rsid w:val="00F92D26"/>
    <w:rsid w:val="00F95176"/>
    <w:rsid w:val="00F965CD"/>
    <w:rsid w:val="00F96DE2"/>
    <w:rsid w:val="00F97BBC"/>
    <w:rsid w:val="00F97E89"/>
    <w:rsid w:val="00FA0523"/>
    <w:rsid w:val="00FA152E"/>
    <w:rsid w:val="00FA1FCE"/>
    <w:rsid w:val="00FA2A8F"/>
    <w:rsid w:val="00FA32CB"/>
    <w:rsid w:val="00FA36AE"/>
    <w:rsid w:val="00FA36DC"/>
    <w:rsid w:val="00FA4006"/>
    <w:rsid w:val="00FA4C8B"/>
    <w:rsid w:val="00FA78AC"/>
    <w:rsid w:val="00FA7C49"/>
    <w:rsid w:val="00FA7E35"/>
    <w:rsid w:val="00FB2153"/>
    <w:rsid w:val="00FB220B"/>
    <w:rsid w:val="00FB2587"/>
    <w:rsid w:val="00FB300F"/>
    <w:rsid w:val="00FB3D60"/>
    <w:rsid w:val="00FB543E"/>
    <w:rsid w:val="00FB77D5"/>
    <w:rsid w:val="00FC0A2A"/>
    <w:rsid w:val="00FC0EBA"/>
    <w:rsid w:val="00FC5142"/>
    <w:rsid w:val="00FC59DD"/>
    <w:rsid w:val="00FC6266"/>
    <w:rsid w:val="00FC6637"/>
    <w:rsid w:val="00FC6BDF"/>
    <w:rsid w:val="00FD0571"/>
    <w:rsid w:val="00FD0F84"/>
    <w:rsid w:val="00FD1A8D"/>
    <w:rsid w:val="00FD2668"/>
    <w:rsid w:val="00FD3830"/>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4F1F"/>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uiPriority w:val="99"/>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uiPriority w:val="99"/>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363563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24854326">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37916064">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0102024">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182140">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19820488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54094929">
      <w:bodyDiv w:val="1"/>
      <w:marLeft w:val="0"/>
      <w:marRight w:val="0"/>
      <w:marTop w:val="0"/>
      <w:marBottom w:val="0"/>
      <w:divBdr>
        <w:top w:val="none" w:sz="0" w:space="0" w:color="auto"/>
        <w:left w:val="none" w:sz="0" w:space="0" w:color="auto"/>
        <w:bottom w:val="none" w:sz="0" w:space="0" w:color="auto"/>
        <w:right w:val="none" w:sz="0" w:space="0" w:color="auto"/>
      </w:divBdr>
    </w:div>
    <w:div w:id="260064066">
      <w:bodyDiv w:val="1"/>
      <w:marLeft w:val="0"/>
      <w:marRight w:val="0"/>
      <w:marTop w:val="0"/>
      <w:marBottom w:val="0"/>
      <w:divBdr>
        <w:top w:val="none" w:sz="0" w:space="0" w:color="auto"/>
        <w:left w:val="none" w:sz="0" w:space="0" w:color="auto"/>
        <w:bottom w:val="none" w:sz="0" w:space="0" w:color="auto"/>
        <w:right w:val="none" w:sz="0" w:space="0" w:color="auto"/>
      </w:divBdr>
      <w:divsChild>
        <w:div w:id="268510591">
          <w:marLeft w:val="0"/>
          <w:marRight w:val="0"/>
          <w:marTop w:val="0"/>
          <w:marBottom w:val="0"/>
          <w:divBdr>
            <w:top w:val="none" w:sz="0" w:space="0" w:color="auto"/>
            <w:left w:val="none" w:sz="0" w:space="0" w:color="auto"/>
            <w:bottom w:val="none" w:sz="0" w:space="0" w:color="auto"/>
            <w:right w:val="none" w:sz="0" w:space="0" w:color="auto"/>
          </w:divBdr>
        </w:div>
        <w:div w:id="385417798">
          <w:marLeft w:val="0"/>
          <w:marRight w:val="0"/>
          <w:marTop w:val="0"/>
          <w:marBottom w:val="0"/>
          <w:divBdr>
            <w:top w:val="none" w:sz="0" w:space="0" w:color="auto"/>
            <w:left w:val="none" w:sz="0" w:space="0" w:color="auto"/>
            <w:bottom w:val="none" w:sz="0" w:space="0" w:color="auto"/>
            <w:right w:val="none" w:sz="0" w:space="0" w:color="auto"/>
          </w:divBdr>
        </w:div>
        <w:div w:id="1376659263">
          <w:marLeft w:val="0"/>
          <w:marRight w:val="0"/>
          <w:marTop w:val="0"/>
          <w:marBottom w:val="0"/>
          <w:divBdr>
            <w:top w:val="none" w:sz="0" w:space="0" w:color="auto"/>
            <w:left w:val="none" w:sz="0" w:space="0" w:color="auto"/>
            <w:bottom w:val="none" w:sz="0" w:space="0" w:color="auto"/>
            <w:right w:val="none" w:sz="0" w:space="0" w:color="auto"/>
          </w:divBdr>
        </w:div>
        <w:div w:id="774862800">
          <w:marLeft w:val="0"/>
          <w:marRight w:val="0"/>
          <w:marTop w:val="0"/>
          <w:marBottom w:val="0"/>
          <w:divBdr>
            <w:top w:val="none" w:sz="0" w:space="0" w:color="auto"/>
            <w:left w:val="none" w:sz="0" w:space="0" w:color="auto"/>
            <w:bottom w:val="none" w:sz="0" w:space="0" w:color="auto"/>
            <w:right w:val="none" w:sz="0" w:space="0" w:color="auto"/>
          </w:divBdr>
        </w:div>
        <w:div w:id="395590797">
          <w:marLeft w:val="0"/>
          <w:marRight w:val="0"/>
          <w:marTop w:val="0"/>
          <w:marBottom w:val="0"/>
          <w:divBdr>
            <w:top w:val="none" w:sz="0" w:space="0" w:color="auto"/>
            <w:left w:val="none" w:sz="0" w:space="0" w:color="auto"/>
            <w:bottom w:val="none" w:sz="0" w:space="0" w:color="auto"/>
            <w:right w:val="none" w:sz="0" w:space="0" w:color="auto"/>
          </w:divBdr>
        </w:div>
        <w:div w:id="285936003">
          <w:marLeft w:val="0"/>
          <w:marRight w:val="0"/>
          <w:marTop w:val="0"/>
          <w:marBottom w:val="0"/>
          <w:divBdr>
            <w:top w:val="none" w:sz="0" w:space="0" w:color="auto"/>
            <w:left w:val="none" w:sz="0" w:space="0" w:color="auto"/>
            <w:bottom w:val="none" w:sz="0" w:space="0" w:color="auto"/>
            <w:right w:val="none" w:sz="0" w:space="0" w:color="auto"/>
          </w:divBdr>
        </w:div>
        <w:div w:id="1945065851">
          <w:marLeft w:val="0"/>
          <w:marRight w:val="0"/>
          <w:marTop w:val="0"/>
          <w:marBottom w:val="0"/>
          <w:divBdr>
            <w:top w:val="none" w:sz="0" w:space="0" w:color="auto"/>
            <w:left w:val="none" w:sz="0" w:space="0" w:color="auto"/>
            <w:bottom w:val="none" w:sz="0" w:space="0" w:color="auto"/>
            <w:right w:val="none" w:sz="0" w:space="0" w:color="auto"/>
          </w:divBdr>
        </w:div>
        <w:div w:id="1762139806">
          <w:marLeft w:val="0"/>
          <w:marRight w:val="0"/>
          <w:marTop w:val="0"/>
          <w:marBottom w:val="0"/>
          <w:divBdr>
            <w:top w:val="none" w:sz="0" w:space="0" w:color="auto"/>
            <w:left w:val="none" w:sz="0" w:space="0" w:color="auto"/>
            <w:bottom w:val="none" w:sz="0" w:space="0" w:color="auto"/>
            <w:right w:val="none" w:sz="0" w:space="0" w:color="auto"/>
          </w:divBdr>
        </w:div>
        <w:div w:id="409229861">
          <w:marLeft w:val="0"/>
          <w:marRight w:val="0"/>
          <w:marTop w:val="0"/>
          <w:marBottom w:val="0"/>
          <w:divBdr>
            <w:top w:val="none" w:sz="0" w:space="0" w:color="auto"/>
            <w:left w:val="none" w:sz="0" w:space="0" w:color="auto"/>
            <w:bottom w:val="none" w:sz="0" w:space="0" w:color="auto"/>
            <w:right w:val="none" w:sz="0" w:space="0" w:color="auto"/>
          </w:divBdr>
        </w:div>
        <w:div w:id="1532263106">
          <w:marLeft w:val="0"/>
          <w:marRight w:val="0"/>
          <w:marTop w:val="0"/>
          <w:marBottom w:val="0"/>
          <w:divBdr>
            <w:top w:val="none" w:sz="0" w:space="0" w:color="auto"/>
            <w:left w:val="none" w:sz="0" w:space="0" w:color="auto"/>
            <w:bottom w:val="none" w:sz="0" w:space="0" w:color="auto"/>
            <w:right w:val="none" w:sz="0" w:space="0" w:color="auto"/>
          </w:divBdr>
        </w:div>
        <w:div w:id="585531280">
          <w:marLeft w:val="0"/>
          <w:marRight w:val="0"/>
          <w:marTop w:val="0"/>
          <w:marBottom w:val="0"/>
          <w:divBdr>
            <w:top w:val="none" w:sz="0" w:space="0" w:color="auto"/>
            <w:left w:val="none" w:sz="0" w:space="0" w:color="auto"/>
            <w:bottom w:val="none" w:sz="0" w:space="0" w:color="auto"/>
            <w:right w:val="none" w:sz="0" w:space="0" w:color="auto"/>
          </w:divBdr>
        </w:div>
        <w:div w:id="1782456931">
          <w:marLeft w:val="0"/>
          <w:marRight w:val="0"/>
          <w:marTop w:val="0"/>
          <w:marBottom w:val="0"/>
          <w:divBdr>
            <w:top w:val="none" w:sz="0" w:space="0" w:color="auto"/>
            <w:left w:val="none" w:sz="0" w:space="0" w:color="auto"/>
            <w:bottom w:val="none" w:sz="0" w:space="0" w:color="auto"/>
            <w:right w:val="none" w:sz="0" w:space="0" w:color="auto"/>
          </w:divBdr>
        </w:div>
        <w:div w:id="1150712843">
          <w:marLeft w:val="0"/>
          <w:marRight w:val="0"/>
          <w:marTop w:val="0"/>
          <w:marBottom w:val="0"/>
          <w:divBdr>
            <w:top w:val="none" w:sz="0" w:space="0" w:color="auto"/>
            <w:left w:val="none" w:sz="0" w:space="0" w:color="auto"/>
            <w:bottom w:val="none" w:sz="0" w:space="0" w:color="auto"/>
            <w:right w:val="none" w:sz="0" w:space="0" w:color="auto"/>
          </w:divBdr>
        </w:div>
        <w:div w:id="1906598878">
          <w:marLeft w:val="0"/>
          <w:marRight w:val="0"/>
          <w:marTop w:val="0"/>
          <w:marBottom w:val="0"/>
          <w:divBdr>
            <w:top w:val="none" w:sz="0" w:space="0" w:color="auto"/>
            <w:left w:val="none" w:sz="0" w:space="0" w:color="auto"/>
            <w:bottom w:val="none" w:sz="0" w:space="0" w:color="auto"/>
            <w:right w:val="none" w:sz="0" w:space="0" w:color="auto"/>
          </w:divBdr>
        </w:div>
        <w:div w:id="1488865095">
          <w:marLeft w:val="0"/>
          <w:marRight w:val="0"/>
          <w:marTop w:val="0"/>
          <w:marBottom w:val="0"/>
          <w:divBdr>
            <w:top w:val="none" w:sz="0" w:space="0" w:color="auto"/>
            <w:left w:val="none" w:sz="0" w:space="0" w:color="auto"/>
            <w:bottom w:val="none" w:sz="0" w:space="0" w:color="auto"/>
            <w:right w:val="none" w:sz="0" w:space="0" w:color="auto"/>
          </w:divBdr>
        </w:div>
        <w:div w:id="328409356">
          <w:marLeft w:val="0"/>
          <w:marRight w:val="0"/>
          <w:marTop w:val="0"/>
          <w:marBottom w:val="0"/>
          <w:divBdr>
            <w:top w:val="none" w:sz="0" w:space="0" w:color="auto"/>
            <w:left w:val="none" w:sz="0" w:space="0" w:color="auto"/>
            <w:bottom w:val="none" w:sz="0" w:space="0" w:color="auto"/>
            <w:right w:val="none" w:sz="0" w:space="0" w:color="auto"/>
          </w:divBdr>
        </w:div>
        <w:div w:id="1586110146">
          <w:marLeft w:val="0"/>
          <w:marRight w:val="0"/>
          <w:marTop w:val="0"/>
          <w:marBottom w:val="0"/>
          <w:divBdr>
            <w:top w:val="none" w:sz="0" w:space="0" w:color="auto"/>
            <w:left w:val="none" w:sz="0" w:space="0" w:color="auto"/>
            <w:bottom w:val="none" w:sz="0" w:space="0" w:color="auto"/>
            <w:right w:val="none" w:sz="0" w:space="0" w:color="auto"/>
          </w:divBdr>
        </w:div>
        <w:div w:id="419910491">
          <w:marLeft w:val="0"/>
          <w:marRight w:val="0"/>
          <w:marTop w:val="0"/>
          <w:marBottom w:val="0"/>
          <w:divBdr>
            <w:top w:val="none" w:sz="0" w:space="0" w:color="auto"/>
            <w:left w:val="none" w:sz="0" w:space="0" w:color="auto"/>
            <w:bottom w:val="none" w:sz="0" w:space="0" w:color="auto"/>
            <w:right w:val="none" w:sz="0" w:space="0" w:color="auto"/>
          </w:divBdr>
        </w:div>
        <w:div w:id="2106487425">
          <w:marLeft w:val="0"/>
          <w:marRight w:val="0"/>
          <w:marTop w:val="0"/>
          <w:marBottom w:val="0"/>
          <w:divBdr>
            <w:top w:val="none" w:sz="0" w:space="0" w:color="auto"/>
            <w:left w:val="none" w:sz="0" w:space="0" w:color="auto"/>
            <w:bottom w:val="none" w:sz="0" w:space="0" w:color="auto"/>
            <w:right w:val="none" w:sz="0" w:space="0" w:color="auto"/>
          </w:divBdr>
        </w:div>
        <w:div w:id="1885216156">
          <w:marLeft w:val="0"/>
          <w:marRight w:val="0"/>
          <w:marTop w:val="0"/>
          <w:marBottom w:val="0"/>
          <w:divBdr>
            <w:top w:val="none" w:sz="0" w:space="0" w:color="auto"/>
            <w:left w:val="none" w:sz="0" w:space="0" w:color="auto"/>
            <w:bottom w:val="none" w:sz="0" w:space="0" w:color="auto"/>
            <w:right w:val="none" w:sz="0" w:space="0" w:color="auto"/>
          </w:divBdr>
        </w:div>
        <w:div w:id="1823961249">
          <w:marLeft w:val="0"/>
          <w:marRight w:val="0"/>
          <w:marTop w:val="0"/>
          <w:marBottom w:val="0"/>
          <w:divBdr>
            <w:top w:val="none" w:sz="0" w:space="0" w:color="auto"/>
            <w:left w:val="none" w:sz="0" w:space="0" w:color="auto"/>
            <w:bottom w:val="none" w:sz="0" w:space="0" w:color="auto"/>
            <w:right w:val="none" w:sz="0" w:space="0" w:color="auto"/>
          </w:divBdr>
        </w:div>
        <w:div w:id="1837065182">
          <w:marLeft w:val="0"/>
          <w:marRight w:val="0"/>
          <w:marTop w:val="0"/>
          <w:marBottom w:val="0"/>
          <w:divBdr>
            <w:top w:val="none" w:sz="0" w:space="0" w:color="auto"/>
            <w:left w:val="none" w:sz="0" w:space="0" w:color="auto"/>
            <w:bottom w:val="none" w:sz="0" w:space="0" w:color="auto"/>
            <w:right w:val="none" w:sz="0" w:space="0" w:color="auto"/>
          </w:divBdr>
        </w:div>
        <w:div w:id="1521625739">
          <w:marLeft w:val="0"/>
          <w:marRight w:val="0"/>
          <w:marTop w:val="0"/>
          <w:marBottom w:val="0"/>
          <w:divBdr>
            <w:top w:val="none" w:sz="0" w:space="0" w:color="auto"/>
            <w:left w:val="none" w:sz="0" w:space="0" w:color="auto"/>
            <w:bottom w:val="none" w:sz="0" w:space="0" w:color="auto"/>
            <w:right w:val="none" w:sz="0" w:space="0" w:color="auto"/>
          </w:divBdr>
        </w:div>
        <w:div w:id="652875719">
          <w:marLeft w:val="0"/>
          <w:marRight w:val="0"/>
          <w:marTop w:val="0"/>
          <w:marBottom w:val="0"/>
          <w:divBdr>
            <w:top w:val="none" w:sz="0" w:space="0" w:color="auto"/>
            <w:left w:val="none" w:sz="0" w:space="0" w:color="auto"/>
            <w:bottom w:val="none" w:sz="0" w:space="0" w:color="auto"/>
            <w:right w:val="none" w:sz="0" w:space="0" w:color="auto"/>
          </w:divBdr>
        </w:div>
        <w:div w:id="1332758646">
          <w:marLeft w:val="0"/>
          <w:marRight w:val="0"/>
          <w:marTop w:val="0"/>
          <w:marBottom w:val="0"/>
          <w:divBdr>
            <w:top w:val="none" w:sz="0" w:space="0" w:color="auto"/>
            <w:left w:val="none" w:sz="0" w:space="0" w:color="auto"/>
            <w:bottom w:val="none" w:sz="0" w:space="0" w:color="auto"/>
            <w:right w:val="none" w:sz="0" w:space="0" w:color="auto"/>
          </w:divBdr>
        </w:div>
        <w:div w:id="65078784">
          <w:marLeft w:val="0"/>
          <w:marRight w:val="0"/>
          <w:marTop w:val="0"/>
          <w:marBottom w:val="0"/>
          <w:divBdr>
            <w:top w:val="none" w:sz="0" w:space="0" w:color="auto"/>
            <w:left w:val="none" w:sz="0" w:space="0" w:color="auto"/>
            <w:bottom w:val="none" w:sz="0" w:space="0" w:color="auto"/>
            <w:right w:val="none" w:sz="0" w:space="0" w:color="auto"/>
          </w:divBdr>
        </w:div>
        <w:div w:id="882643050">
          <w:marLeft w:val="0"/>
          <w:marRight w:val="0"/>
          <w:marTop w:val="0"/>
          <w:marBottom w:val="0"/>
          <w:divBdr>
            <w:top w:val="none" w:sz="0" w:space="0" w:color="auto"/>
            <w:left w:val="none" w:sz="0" w:space="0" w:color="auto"/>
            <w:bottom w:val="none" w:sz="0" w:space="0" w:color="auto"/>
            <w:right w:val="none" w:sz="0" w:space="0" w:color="auto"/>
          </w:divBdr>
        </w:div>
        <w:div w:id="1015300390">
          <w:marLeft w:val="0"/>
          <w:marRight w:val="0"/>
          <w:marTop w:val="0"/>
          <w:marBottom w:val="0"/>
          <w:divBdr>
            <w:top w:val="none" w:sz="0" w:space="0" w:color="auto"/>
            <w:left w:val="none" w:sz="0" w:space="0" w:color="auto"/>
            <w:bottom w:val="none" w:sz="0" w:space="0" w:color="auto"/>
            <w:right w:val="none" w:sz="0" w:space="0" w:color="auto"/>
          </w:divBdr>
        </w:div>
        <w:div w:id="1817144382">
          <w:marLeft w:val="0"/>
          <w:marRight w:val="0"/>
          <w:marTop w:val="0"/>
          <w:marBottom w:val="0"/>
          <w:divBdr>
            <w:top w:val="none" w:sz="0" w:space="0" w:color="auto"/>
            <w:left w:val="none" w:sz="0" w:space="0" w:color="auto"/>
            <w:bottom w:val="none" w:sz="0" w:space="0" w:color="auto"/>
            <w:right w:val="none" w:sz="0" w:space="0" w:color="auto"/>
          </w:divBdr>
        </w:div>
        <w:div w:id="805390605">
          <w:marLeft w:val="0"/>
          <w:marRight w:val="0"/>
          <w:marTop w:val="0"/>
          <w:marBottom w:val="0"/>
          <w:divBdr>
            <w:top w:val="none" w:sz="0" w:space="0" w:color="auto"/>
            <w:left w:val="none" w:sz="0" w:space="0" w:color="auto"/>
            <w:bottom w:val="none" w:sz="0" w:space="0" w:color="auto"/>
            <w:right w:val="none" w:sz="0" w:space="0" w:color="auto"/>
          </w:divBdr>
        </w:div>
        <w:div w:id="136727452">
          <w:marLeft w:val="0"/>
          <w:marRight w:val="0"/>
          <w:marTop w:val="0"/>
          <w:marBottom w:val="0"/>
          <w:divBdr>
            <w:top w:val="none" w:sz="0" w:space="0" w:color="auto"/>
            <w:left w:val="none" w:sz="0" w:space="0" w:color="auto"/>
            <w:bottom w:val="none" w:sz="0" w:space="0" w:color="auto"/>
            <w:right w:val="none" w:sz="0" w:space="0" w:color="auto"/>
          </w:divBdr>
        </w:div>
        <w:div w:id="1256327599">
          <w:marLeft w:val="0"/>
          <w:marRight w:val="0"/>
          <w:marTop w:val="0"/>
          <w:marBottom w:val="0"/>
          <w:divBdr>
            <w:top w:val="none" w:sz="0" w:space="0" w:color="auto"/>
            <w:left w:val="none" w:sz="0" w:space="0" w:color="auto"/>
            <w:bottom w:val="none" w:sz="0" w:space="0" w:color="auto"/>
            <w:right w:val="none" w:sz="0" w:space="0" w:color="auto"/>
          </w:divBdr>
        </w:div>
        <w:div w:id="398867079">
          <w:marLeft w:val="0"/>
          <w:marRight w:val="0"/>
          <w:marTop w:val="0"/>
          <w:marBottom w:val="0"/>
          <w:divBdr>
            <w:top w:val="none" w:sz="0" w:space="0" w:color="auto"/>
            <w:left w:val="none" w:sz="0" w:space="0" w:color="auto"/>
            <w:bottom w:val="none" w:sz="0" w:space="0" w:color="auto"/>
            <w:right w:val="none" w:sz="0" w:space="0" w:color="auto"/>
          </w:divBdr>
        </w:div>
        <w:div w:id="1910580124">
          <w:marLeft w:val="0"/>
          <w:marRight w:val="0"/>
          <w:marTop w:val="0"/>
          <w:marBottom w:val="0"/>
          <w:divBdr>
            <w:top w:val="none" w:sz="0" w:space="0" w:color="auto"/>
            <w:left w:val="none" w:sz="0" w:space="0" w:color="auto"/>
            <w:bottom w:val="none" w:sz="0" w:space="0" w:color="auto"/>
            <w:right w:val="none" w:sz="0" w:space="0" w:color="auto"/>
          </w:divBdr>
        </w:div>
        <w:div w:id="412315620">
          <w:marLeft w:val="0"/>
          <w:marRight w:val="0"/>
          <w:marTop w:val="0"/>
          <w:marBottom w:val="0"/>
          <w:divBdr>
            <w:top w:val="none" w:sz="0" w:space="0" w:color="auto"/>
            <w:left w:val="none" w:sz="0" w:space="0" w:color="auto"/>
            <w:bottom w:val="none" w:sz="0" w:space="0" w:color="auto"/>
            <w:right w:val="none" w:sz="0" w:space="0" w:color="auto"/>
          </w:divBdr>
        </w:div>
        <w:div w:id="714045508">
          <w:marLeft w:val="0"/>
          <w:marRight w:val="0"/>
          <w:marTop w:val="0"/>
          <w:marBottom w:val="0"/>
          <w:divBdr>
            <w:top w:val="none" w:sz="0" w:space="0" w:color="auto"/>
            <w:left w:val="none" w:sz="0" w:space="0" w:color="auto"/>
            <w:bottom w:val="none" w:sz="0" w:space="0" w:color="auto"/>
            <w:right w:val="none" w:sz="0" w:space="0" w:color="auto"/>
          </w:divBdr>
        </w:div>
        <w:div w:id="1977175933">
          <w:marLeft w:val="0"/>
          <w:marRight w:val="0"/>
          <w:marTop w:val="0"/>
          <w:marBottom w:val="0"/>
          <w:divBdr>
            <w:top w:val="none" w:sz="0" w:space="0" w:color="auto"/>
            <w:left w:val="none" w:sz="0" w:space="0" w:color="auto"/>
            <w:bottom w:val="none" w:sz="0" w:space="0" w:color="auto"/>
            <w:right w:val="none" w:sz="0" w:space="0" w:color="auto"/>
          </w:divBdr>
        </w:div>
        <w:div w:id="532424585">
          <w:marLeft w:val="0"/>
          <w:marRight w:val="0"/>
          <w:marTop w:val="0"/>
          <w:marBottom w:val="0"/>
          <w:divBdr>
            <w:top w:val="none" w:sz="0" w:space="0" w:color="auto"/>
            <w:left w:val="none" w:sz="0" w:space="0" w:color="auto"/>
            <w:bottom w:val="none" w:sz="0" w:space="0" w:color="auto"/>
            <w:right w:val="none" w:sz="0" w:space="0" w:color="auto"/>
          </w:divBdr>
        </w:div>
        <w:div w:id="1417820407">
          <w:marLeft w:val="0"/>
          <w:marRight w:val="0"/>
          <w:marTop w:val="0"/>
          <w:marBottom w:val="0"/>
          <w:divBdr>
            <w:top w:val="none" w:sz="0" w:space="0" w:color="auto"/>
            <w:left w:val="none" w:sz="0" w:space="0" w:color="auto"/>
            <w:bottom w:val="none" w:sz="0" w:space="0" w:color="auto"/>
            <w:right w:val="none" w:sz="0" w:space="0" w:color="auto"/>
          </w:divBdr>
        </w:div>
        <w:div w:id="1721326477">
          <w:marLeft w:val="0"/>
          <w:marRight w:val="0"/>
          <w:marTop w:val="0"/>
          <w:marBottom w:val="0"/>
          <w:divBdr>
            <w:top w:val="none" w:sz="0" w:space="0" w:color="auto"/>
            <w:left w:val="none" w:sz="0" w:space="0" w:color="auto"/>
            <w:bottom w:val="none" w:sz="0" w:space="0" w:color="auto"/>
            <w:right w:val="none" w:sz="0" w:space="0" w:color="auto"/>
          </w:divBdr>
        </w:div>
        <w:div w:id="1462842091">
          <w:marLeft w:val="0"/>
          <w:marRight w:val="0"/>
          <w:marTop w:val="0"/>
          <w:marBottom w:val="0"/>
          <w:divBdr>
            <w:top w:val="none" w:sz="0" w:space="0" w:color="auto"/>
            <w:left w:val="none" w:sz="0" w:space="0" w:color="auto"/>
            <w:bottom w:val="none" w:sz="0" w:space="0" w:color="auto"/>
            <w:right w:val="none" w:sz="0" w:space="0" w:color="auto"/>
          </w:divBdr>
        </w:div>
        <w:div w:id="1883712221">
          <w:marLeft w:val="0"/>
          <w:marRight w:val="0"/>
          <w:marTop w:val="0"/>
          <w:marBottom w:val="0"/>
          <w:divBdr>
            <w:top w:val="none" w:sz="0" w:space="0" w:color="auto"/>
            <w:left w:val="none" w:sz="0" w:space="0" w:color="auto"/>
            <w:bottom w:val="none" w:sz="0" w:space="0" w:color="auto"/>
            <w:right w:val="none" w:sz="0" w:space="0" w:color="auto"/>
          </w:divBdr>
        </w:div>
        <w:div w:id="1767966656">
          <w:marLeft w:val="0"/>
          <w:marRight w:val="0"/>
          <w:marTop w:val="0"/>
          <w:marBottom w:val="0"/>
          <w:divBdr>
            <w:top w:val="none" w:sz="0" w:space="0" w:color="auto"/>
            <w:left w:val="none" w:sz="0" w:space="0" w:color="auto"/>
            <w:bottom w:val="none" w:sz="0" w:space="0" w:color="auto"/>
            <w:right w:val="none" w:sz="0" w:space="0" w:color="auto"/>
          </w:divBdr>
        </w:div>
        <w:div w:id="1295791670">
          <w:marLeft w:val="0"/>
          <w:marRight w:val="0"/>
          <w:marTop w:val="0"/>
          <w:marBottom w:val="0"/>
          <w:divBdr>
            <w:top w:val="none" w:sz="0" w:space="0" w:color="auto"/>
            <w:left w:val="none" w:sz="0" w:space="0" w:color="auto"/>
            <w:bottom w:val="none" w:sz="0" w:space="0" w:color="auto"/>
            <w:right w:val="none" w:sz="0" w:space="0" w:color="auto"/>
          </w:divBdr>
        </w:div>
        <w:div w:id="1121805801">
          <w:marLeft w:val="0"/>
          <w:marRight w:val="0"/>
          <w:marTop w:val="0"/>
          <w:marBottom w:val="0"/>
          <w:divBdr>
            <w:top w:val="none" w:sz="0" w:space="0" w:color="auto"/>
            <w:left w:val="none" w:sz="0" w:space="0" w:color="auto"/>
            <w:bottom w:val="none" w:sz="0" w:space="0" w:color="auto"/>
            <w:right w:val="none" w:sz="0" w:space="0" w:color="auto"/>
          </w:divBdr>
        </w:div>
        <w:div w:id="1242526311">
          <w:marLeft w:val="0"/>
          <w:marRight w:val="0"/>
          <w:marTop w:val="0"/>
          <w:marBottom w:val="0"/>
          <w:divBdr>
            <w:top w:val="none" w:sz="0" w:space="0" w:color="auto"/>
            <w:left w:val="none" w:sz="0" w:space="0" w:color="auto"/>
            <w:bottom w:val="none" w:sz="0" w:space="0" w:color="auto"/>
            <w:right w:val="none" w:sz="0" w:space="0" w:color="auto"/>
          </w:divBdr>
        </w:div>
        <w:div w:id="243490409">
          <w:marLeft w:val="0"/>
          <w:marRight w:val="0"/>
          <w:marTop w:val="0"/>
          <w:marBottom w:val="0"/>
          <w:divBdr>
            <w:top w:val="none" w:sz="0" w:space="0" w:color="auto"/>
            <w:left w:val="none" w:sz="0" w:space="0" w:color="auto"/>
            <w:bottom w:val="none" w:sz="0" w:space="0" w:color="auto"/>
            <w:right w:val="none" w:sz="0" w:space="0" w:color="auto"/>
          </w:divBdr>
        </w:div>
        <w:div w:id="2018539858">
          <w:marLeft w:val="0"/>
          <w:marRight w:val="0"/>
          <w:marTop w:val="0"/>
          <w:marBottom w:val="0"/>
          <w:divBdr>
            <w:top w:val="none" w:sz="0" w:space="0" w:color="auto"/>
            <w:left w:val="none" w:sz="0" w:space="0" w:color="auto"/>
            <w:bottom w:val="none" w:sz="0" w:space="0" w:color="auto"/>
            <w:right w:val="none" w:sz="0" w:space="0" w:color="auto"/>
          </w:divBdr>
        </w:div>
        <w:div w:id="2111077748">
          <w:marLeft w:val="0"/>
          <w:marRight w:val="0"/>
          <w:marTop w:val="0"/>
          <w:marBottom w:val="0"/>
          <w:divBdr>
            <w:top w:val="none" w:sz="0" w:space="0" w:color="auto"/>
            <w:left w:val="none" w:sz="0" w:space="0" w:color="auto"/>
            <w:bottom w:val="none" w:sz="0" w:space="0" w:color="auto"/>
            <w:right w:val="none" w:sz="0" w:space="0" w:color="auto"/>
          </w:divBdr>
        </w:div>
        <w:div w:id="1979147772">
          <w:marLeft w:val="0"/>
          <w:marRight w:val="0"/>
          <w:marTop w:val="0"/>
          <w:marBottom w:val="0"/>
          <w:divBdr>
            <w:top w:val="none" w:sz="0" w:space="0" w:color="auto"/>
            <w:left w:val="none" w:sz="0" w:space="0" w:color="auto"/>
            <w:bottom w:val="none" w:sz="0" w:space="0" w:color="auto"/>
            <w:right w:val="none" w:sz="0" w:space="0" w:color="auto"/>
          </w:divBdr>
        </w:div>
        <w:div w:id="670647224">
          <w:marLeft w:val="0"/>
          <w:marRight w:val="0"/>
          <w:marTop w:val="0"/>
          <w:marBottom w:val="0"/>
          <w:divBdr>
            <w:top w:val="none" w:sz="0" w:space="0" w:color="auto"/>
            <w:left w:val="none" w:sz="0" w:space="0" w:color="auto"/>
            <w:bottom w:val="none" w:sz="0" w:space="0" w:color="auto"/>
            <w:right w:val="none" w:sz="0" w:space="0" w:color="auto"/>
          </w:divBdr>
        </w:div>
        <w:div w:id="158077869">
          <w:marLeft w:val="0"/>
          <w:marRight w:val="0"/>
          <w:marTop w:val="0"/>
          <w:marBottom w:val="0"/>
          <w:divBdr>
            <w:top w:val="none" w:sz="0" w:space="0" w:color="auto"/>
            <w:left w:val="none" w:sz="0" w:space="0" w:color="auto"/>
            <w:bottom w:val="none" w:sz="0" w:space="0" w:color="auto"/>
            <w:right w:val="none" w:sz="0" w:space="0" w:color="auto"/>
          </w:divBdr>
        </w:div>
        <w:div w:id="1530222815">
          <w:marLeft w:val="0"/>
          <w:marRight w:val="0"/>
          <w:marTop w:val="0"/>
          <w:marBottom w:val="0"/>
          <w:divBdr>
            <w:top w:val="none" w:sz="0" w:space="0" w:color="auto"/>
            <w:left w:val="none" w:sz="0" w:space="0" w:color="auto"/>
            <w:bottom w:val="none" w:sz="0" w:space="0" w:color="auto"/>
            <w:right w:val="none" w:sz="0" w:space="0" w:color="auto"/>
          </w:divBdr>
        </w:div>
        <w:div w:id="2008941374">
          <w:marLeft w:val="0"/>
          <w:marRight w:val="0"/>
          <w:marTop w:val="0"/>
          <w:marBottom w:val="0"/>
          <w:divBdr>
            <w:top w:val="none" w:sz="0" w:space="0" w:color="auto"/>
            <w:left w:val="none" w:sz="0" w:space="0" w:color="auto"/>
            <w:bottom w:val="none" w:sz="0" w:space="0" w:color="auto"/>
            <w:right w:val="none" w:sz="0" w:space="0" w:color="auto"/>
          </w:divBdr>
        </w:div>
        <w:div w:id="2042438621">
          <w:marLeft w:val="0"/>
          <w:marRight w:val="0"/>
          <w:marTop w:val="0"/>
          <w:marBottom w:val="0"/>
          <w:divBdr>
            <w:top w:val="none" w:sz="0" w:space="0" w:color="auto"/>
            <w:left w:val="none" w:sz="0" w:space="0" w:color="auto"/>
            <w:bottom w:val="none" w:sz="0" w:space="0" w:color="auto"/>
            <w:right w:val="none" w:sz="0" w:space="0" w:color="auto"/>
          </w:divBdr>
        </w:div>
        <w:div w:id="2048216253">
          <w:marLeft w:val="0"/>
          <w:marRight w:val="0"/>
          <w:marTop w:val="0"/>
          <w:marBottom w:val="0"/>
          <w:divBdr>
            <w:top w:val="none" w:sz="0" w:space="0" w:color="auto"/>
            <w:left w:val="none" w:sz="0" w:space="0" w:color="auto"/>
            <w:bottom w:val="none" w:sz="0" w:space="0" w:color="auto"/>
            <w:right w:val="none" w:sz="0" w:space="0" w:color="auto"/>
          </w:divBdr>
        </w:div>
        <w:div w:id="415444020">
          <w:marLeft w:val="0"/>
          <w:marRight w:val="0"/>
          <w:marTop w:val="0"/>
          <w:marBottom w:val="0"/>
          <w:divBdr>
            <w:top w:val="none" w:sz="0" w:space="0" w:color="auto"/>
            <w:left w:val="none" w:sz="0" w:space="0" w:color="auto"/>
            <w:bottom w:val="none" w:sz="0" w:space="0" w:color="auto"/>
            <w:right w:val="none" w:sz="0" w:space="0" w:color="auto"/>
          </w:divBdr>
        </w:div>
        <w:div w:id="1256479575">
          <w:marLeft w:val="0"/>
          <w:marRight w:val="0"/>
          <w:marTop w:val="0"/>
          <w:marBottom w:val="0"/>
          <w:divBdr>
            <w:top w:val="none" w:sz="0" w:space="0" w:color="auto"/>
            <w:left w:val="none" w:sz="0" w:space="0" w:color="auto"/>
            <w:bottom w:val="none" w:sz="0" w:space="0" w:color="auto"/>
            <w:right w:val="none" w:sz="0" w:space="0" w:color="auto"/>
          </w:divBdr>
        </w:div>
        <w:div w:id="1282301344">
          <w:marLeft w:val="0"/>
          <w:marRight w:val="0"/>
          <w:marTop w:val="0"/>
          <w:marBottom w:val="0"/>
          <w:divBdr>
            <w:top w:val="none" w:sz="0" w:space="0" w:color="auto"/>
            <w:left w:val="none" w:sz="0" w:space="0" w:color="auto"/>
            <w:bottom w:val="none" w:sz="0" w:space="0" w:color="auto"/>
            <w:right w:val="none" w:sz="0" w:space="0" w:color="auto"/>
          </w:divBdr>
        </w:div>
        <w:div w:id="1858812531">
          <w:marLeft w:val="0"/>
          <w:marRight w:val="0"/>
          <w:marTop w:val="0"/>
          <w:marBottom w:val="0"/>
          <w:divBdr>
            <w:top w:val="none" w:sz="0" w:space="0" w:color="auto"/>
            <w:left w:val="none" w:sz="0" w:space="0" w:color="auto"/>
            <w:bottom w:val="none" w:sz="0" w:space="0" w:color="auto"/>
            <w:right w:val="none" w:sz="0" w:space="0" w:color="auto"/>
          </w:divBdr>
        </w:div>
        <w:div w:id="1890605809">
          <w:marLeft w:val="0"/>
          <w:marRight w:val="0"/>
          <w:marTop w:val="0"/>
          <w:marBottom w:val="0"/>
          <w:divBdr>
            <w:top w:val="none" w:sz="0" w:space="0" w:color="auto"/>
            <w:left w:val="none" w:sz="0" w:space="0" w:color="auto"/>
            <w:bottom w:val="none" w:sz="0" w:space="0" w:color="auto"/>
            <w:right w:val="none" w:sz="0" w:space="0" w:color="auto"/>
          </w:divBdr>
        </w:div>
        <w:div w:id="1951156325">
          <w:marLeft w:val="0"/>
          <w:marRight w:val="0"/>
          <w:marTop w:val="0"/>
          <w:marBottom w:val="0"/>
          <w:divBdr>
            <w:top w:val="none" w:sz="0" w:space="0" w:color="auto"/>
            <w:left w:val="none" w:sz="0" w:space="0" w:color="auto"/>
            <w:bottom w:val="none" w:sz="0" w:space="0" w:color="auto"/>
            <w:right w:val="none" w:sz="0" w:space="0" w:color="auto"/>
          </w:divBdr>
        </w:div>
        <w:div w:id="1703552419">
          <w:marLeft w:val="0"/>
          <w:marRight w:val="0"/>
          <w:marTop w:val="0"/>
          <w:marBottom w:val="0"/>
          <w:divBdr>
            <w:top w:val="none" w:sz="0" w:space="0" w:color="auto"/>
            <w:left w:val="none" w:sz="0" w:space="0" w:color="auto"/>
            <w:bottom w:val="none" w:sz="0" w:space="0" w:color="auto"/>
            <w:right w:val="none" w:sz="0" w:space="0" w:color="auto"/>
          </w:divBdr>
        </w:div>
        <w:div w:id="1976324487">
          <w:marLeft w:val="0"/>
          <w:marRight w:val="0"/>
          <w:marTop w:val="0"/>
          <w:marBottom w:val="0"/>
          <w:divBdr>
            <w:top w:val="none" w:sz="0" w:space="0" w:color="auto"/>
            <w:left w:val="none" w:sz="0" w:space="0" w:color="auto"/>
            <w:bottom w:val="none" w:sz="0" w:space="0" w:color="auto"/>
            <w:right w:val="none" w:sz="0" w:space="0" w:color="auto"/>
          </w:divBdr>
        </w:div>
        <w:div w:id="1096949114">
          <w:marLeft w:val="0"/>
          <w:marRight w:val="0"/>
          <w:marTop w:val="0"/>
          <w:marBottom w:val="0"/>
          <w:divBdr>
            <w:top w:val="none" w:sz="0" w:space="0" w:color="auto"/>
            <w:left w:val="none" w:sz="0" w:space="0" w:color="auto"/>
            <w:bottom w:val="none" w:sz="0" w:space="0" w:color="auto"/>
            <w:right w:val="none" w:sz="0" w:space="0" w:color="auto"/>
          </w:divBdr>
        </w:div>
        <w:div w:id="1932158118">
          <w:marLeft w:val="0"/>
          <w:marRight w:val="0"/>
          <w:marTop w:val="0"/>
          <w:marBottom w:val="0"/>
          <w:divBdr>
            <w:top w:val="none" w:sz="0" w:space="0" w:color="auto"/>
            <w:left w:val="none" w:sz="0" w:space="0" w:color="auto"/>
            <w:bottom w:val="none" w:sz="0" w:space="0" w:color="auto"/>
            <w:right w:val="none" w:sz="0" w:space="0" w:color="auto"/>
          </w:divBdr>
        </w:div>
        <w:div w:id="1567644147">
          <w:marLeft w:val="0"/>
          <w:marRight w:val="0"/>
          <w:marTop w:val="0"/>
          <w:marBottom w:val="0"/>
          <w:divBdr>
            <w:top w:val="none" w:sz="0" w:space="0" w:color="auto"/>
            <w:left w:val="none" w:sz="0" w:space="0" w:color="auto"/>
            <w:bottom w:val="none" w:sz="0" w:space="0" w:color="auto"/>
            <w:right w:val="none" w:sz="0" w:space="0" w:color="auto"/>
          </w:divBdr>
        </w:div>
        <w:div w:id="1428964839">
          <w:marLeft w:val="0"/>
          <w:marRight w:val="0"/>
          <w:marTop w:val="0"/>
          <w:marBottom w:val="0"/>
          <w:divBdr>
            <w:top w:val="none" w:sz="0" w:space="0" w:color="auto"/>
            <w:left w:val="none" w:sz="0" w:space="0" w:color="auto"/>
            <w:bottom w:val="none" w:sz="0" w:space="0" w:color="auto"/>
            <w:right w:val="none" w:sz="0" w:space="0" w:color="auto"/>
          </w:divBdr>
        </w:div>
        <w:div w:id="1197894260">
          <w:marLeft w:val="0"/>
          <w:marRight w:val="0"/>
          <w:marTop w:val="0"/>
          <w:marBottom w:val="0"/>
          <w:divBdr>
            <w:top w:val="none" w:sz="0" w:space="0" w:color="auto"/>
            <w:left w:val="none" w:sz="0" w:space="0" w:color="auto"/>
            <w:bottom w:val="none" w:sz="0" w:space="0" w:color="auto"/>
            <w:right w:val="none" w:sz="0" w:space="0" w:color="auto"/>
          </w:divBdr>
        </w:div>
        <w:div w:id="403189538">
          <w:marLeft w:val="0"/>
          <w:marRight w:val="0"/>
          <w:marTop w:val="0"/>
          <w:marBottom w:val="0"/>
          <w:divBdr>
            <w:top w:val="none" w:sz="0" w:space="0" w:color="auto"/>
            <w:left w:val="none" w:sz="0" w:space="0" w:color="auto"/>
            <w:bottom w:val="none" w:sz="0" w:space="0" w:color="auto"/>
            <w:right w:val="none" w:sz="0" w:space="0" w:color="auto"/>
          </w:divBdr>
        </w:div>
        <w:div w:id="1120689700">
          <w:marLeft w:val="0"/>
          <w:marRight w:val="0"/>
          <w:marTop w:val="0"/>
          <w:marBottom w:val="0"/>
          <w:divBdr>
            <w:top w:val="none" w:sz="0" w:space="0" w:color="auto"/>
            <w:left w:val="none" w:sz="0" w:space="0" w:color="auto"/>
            <w:bottom w:val="none" w:sz="0" w:space="0" w:color="auto"/>
            <w:right w:val="none" w:sz="0" w:space="0" w:color="auto"/>
          </w:divBdr>
        </w:div>
        <w:div w:id="1111319292">
          <w:marLeft w:val="0"/>
          <w:marRight w:val="0"/>
          <w:marTop w:val="0"/>
          <w:marBottom w:val="0"/>
          <w:divBdr>
            <w:top w:val="none" w:sz="0" w:space="0" w:color="auto"/>
            <w:left w:val="none" w:sz="0" w:space="0" w:color="auto"/>
            <w:bottom w:val="none" w:sz="0" w:space="0" w:color="auto"/>
            <w:right w:val="none" w:sz="0" w:space="0" w:color="auto"/>
          </w:divBdr>
        </w:div>
        <w:div w:id="339891269">
          <w:marLeft w:val="0"/>
          <w:marRight w:val="0"/>
          <w:marTop w:val="0"/>
          <w:marBottom w:val="0"/>
          <w:divBdr>
            <w:top w:val="none" w:sz="0" w:space="0" w:color="auto"/>
            <w:left w:val="none" w:sz="0" w:space="0" w:color="auto"/>
            <w:bottom w:val="none" w:sz="0" w:space="0" w:color="auto"/>
            <w:right w:val="none" w:sz="0" w:space="0" w:color="auto"/>
          </w:divBdr>
        </w:div>
        <w:div w:id="2022972818">
          <w:marLeft w:val="0"/>
          <w:marRight w:val="0"/>
          <w:marTop w:val="0"/>
          <w:marBottom w:val="0"/>
          <w:divBdr>
            <w:top w:val="none" w:sz="0" w:space="0" w:color="auto"/>
            <w:left w:val="none" w:sz="0" w:space="0" w:color="auto"/>
            <w:bottom w:val="none" w:sz="0" w:space="0" w:color="auto"/>
            <w:right w:val="none" w:sz="0" w:space="0" w:color="auto"/>
          </w:divBdr>
        </w:div>
        <w:div w:id="1751803658">
          <w:marLeft w:val="0"/>
          <w:marRight w:val="0"/>
          <w:marTop w:val="0"/>
          <w:marBottom w:val="0"/>
          <w:divBdr>
            <w:top w:val="none" w:sz="0" w:space="0" w:color="auto"/>
            <w:left w:val="none" w:sz="0" w:space="0" w:color="auto"/>
            <w:bottom w:val="none" w:sz="0" w:space="0" w:color="auto"/>
            <w:right w:val="none" w:sz="0" w:space="0" w:color="auto"/>
          </w:divBdr>
        </w:div>
        <w:div w:id="184221786">
          <w:marLeft w:val="0"/>
          <w:marRight w:val="0"/>
          <w:marTop w:val="0"/>
          <w:marBottom w:val="0"/>
          <w:divBdr>
            <w:top w:val="none" w:sz="0" w:space="0" w:color="auto"/>
            <w:left w:val="none" w:sz="0" w:space="0" w:color="auto"/>
            <w:bottom w:val="none" w:sz="0" w:space="0" w:color="auto"/>
            <w:right w:val="none" w:sz="0" w:space="0" w:color="auto"/>
          </w:divBdr>
        </w:div>
        <w:div w:id="204221354">
          <w:marLeft w:val="0"/>
          <w:marRight w:val="0"/>
          <w:marTop w:val="0"/>
          <w:marBottom w:val="0"/>
          <w:divBdr>
            <w:top w:val="none" w:sz="0" w:space="0" w:color="auto"/>
            <w:left w:val="none" w:sz="0" w:space="0" w:color="auto"/>
            <w:bottom w:val="none" w:sz="0" w:space="0" w:color="auto"/>
            <w:right w:val="none" w:sz="0" w:space="0" w:color="auto"/>
          </w:divBdr>
        </w:div>
        <w:div w:id="514611161">
          <w:marLeft w:val="0"/>
          <w:marRight w:val="0"/>
          <w:marTop w:val="0"/>
          <w:marBottom w:val="0"/>
          <w:divBdr>
            <w:top w:val="none" w:sz="0" w:space="0" w:color="auto"/>
            <w:left w:val="none" w:sz="0" w:space="0" w:color="auto"/>
            <w:bottom w:val="none" w:sz="0" w:space="0" w:color="auto"/>
            <w:right w:val="none" w:sz="0" w:space="0" w:color="auto"/>
          </w:divBdr>
        </w:div>
        <w:div w:id="1393427614">
          <w:marLeft w:val="0"/>
          <w:marRight w:val="0"/>
          <w:marTop w:val="0"/>
          <w:marBottom w:val="0"/>
          <w:divBdr>
            <w:top w:val="none" w:sz="0" w:space="0" w:color="auto"/>
            <w:left w:val="none" w:sz="0" w:space="0" w:color="auto"/>
            <w:bottom w:val="none" w:sz="0" w:space="0" w:color="auto"/>
            <w:right w:val="none" w:sz="0" w:space="0" w:color="auto"/>
          </w:divBdr>
        </w:div>
        <w:div w:id="998004280">
          <w:marLeft w:val="0"/>
          <w:marRight w:val="0"/>
          <w:marTop w:val="0"/>
          <w:marBottom w:val="0"/>
          <w:divBdr>
            <w:top w:val="none" w:sz="0" w:space="0" w:color="auto"/>
            <w:left w:val="none" w:sz="0" w:space="0" w:color="auto"/>
            <w:bottom w:val="none" w:sz="0" w:space="0" w:color="auto"/>
            <w:right w:val="none" w:sz="0" w:space="0" w:color="auto"/>
          </w:divBdr>
        </w:div>
        <w:div w:id="839387735">
          <w:marLeft w:val="0"/>
          <w:marRight w:val="0"/>
          <w:marTop w:val="0"/>
          <w:marBottom w:val="0"/>
          <w:divBdr>
            <w:top w:val="none" w:sz="0" w:space="0" w:color="auto"/>
            <w:left w:val="none" w:sz="0" w:space="0" w:color="auto"/>
            <w:bottom w:val="none" w:sz="0" w:space="0" w:color="auto"/>
            <w:right w:val="none" w:sz="0" w:space="0" w:color="auto"/>
          </w:divBdr>
        </w:div>
        <w:div w:id="996304923">
          <w:marLeft w:val="0"/>
          <w:marRight w:val="0"/>
          <w:marTop w:val="0"/>
          <w:marBottom w:val="0"/>
          <w:divBdr>
            <w:top w:val="none" w:sz="0" w:space="0" w:color="auto"/>
            <w:left w:val="none" w:sz="0" w:space="0" w:color="auto"/>
            <w:bottom w:val="none" w:sz="0" w:space="0" w:color="auto"/>
            <w:right w:val="none" w:sz="0" w:space="0" w:color="auto"/>
          </w:divBdr>
        </w:div>
        <w:div w:id="31196893">
          <w:marLeft w:val="0"/>
          <w:marRight w:val="0"/>
          <w:marTop w:val="0"/>
          <w:marBottom w:val="0"/>
          <w:divBdr>
            <w:top w:val="none" w:sz="0" w:space="0" w:color="auto"/>
            <w:left w:val="none" w:sz="0" w:space="0" w:color="auto"/>
            <w:bottom w:val="none" w:sz="0" w:space="0" w:color="auto"/>
            <w:right w:val="none" w:sz="0" w:space="0" w:color="auto"/>
          </w:divBdr>
        </w:div>
        <w:div w:id="1631789767">
          <w:marLeft w:val="0"/>
          <w:marRight w:val="0"/>
          <w:marTop w:val="0"/>
          <w:marBottom w:val="0"/>
          <w:divBdr>
            <w:top w:val="none" w:sz="0" w:space="0" w:color="auto"/>
            <w:left w:val="none" w:sz="0" w:space="0" w:color="auto"/>
            <w:bottom w:val="none" w:sz="0" w:space="0" w:color="auto"/>
            <w:right w:val="none" w:sz="0" w:space="0" w:color="auto"/>
          </w:divBdr>
        </w:div>
        <w:div w:id="1183131077">
          <w:marLeft w:val="0"/>
          <w:marRight w:val="0"/>
          <w:marTop w:val="0"/>
          <w:marBottom w:val="0"/>
          <w:divBdr>
            <w:top w:val="none" w:sz="0" w:space="0" w:color="auto"/>
            <w:left w:val="none" w:sz="0" w:space="0" w:color="auto"/>
            <w:bottom w:val="none" w:sz="0" w:space="0" w:color="auto"/>
            <w:right w:val="none" w:sz="0" w:space="0" w:color="auto"/>
          </w:divBdr>
        </w:div>
        <w:div w:id="2015183295">
          <w:marLeft w:val="0"/>
          <w:marRight w:val="0"/>
          <w:marTop w:val="0"/>
          <w:marBottom w:val="0"/>
          <w:divBdr>
            <w:top w:val="none" w:sz="0" w:space="0" w:color="auto"/>
            <w:left w:val="none" w:sz="0" w:space="0" w:color="auto"/>
            <w:bottom w:val="none" w:sz="0" w:space="0" w:color="auto"/>
            <w:right w:val="none" w:sz="0" w:space="0" w:color="auto"/>
          </w:divBdr>
        </w:div>
        <w:div w:id="1193150549">
          <w:marLeft w:val="0"/>
          <w:marRight w:val="0"/>
          <w:marTop w:val="0"/>
          <w:marBottom w:val="0"/>
          <w:divBdr>
            <w:top w:val="none" w:sz="0" w:space="0" w:color="auto"/>
            <w:left w:val="none" w:sz="0" w:space="0" w:color="auto"/>
            <w:bottom w:val="none" w:sz="0" w:space="0" w:color="auto"/>
            <w:right w:val="none" w:sz="0" w:space="0" w:color="auto"/>
          </w:divBdr>
        </w:div>
        <w:div w:id="576668883">
          <w:marLeft w:val="0"/>
          <w:marRight w:val="0"/>
          <w:marTop w:val="0"/>
          <w:marBottom w:val="0"/>
          <w:divBdr>
            <w:top w:val="none" w:sz="0" w:space="0" w:color="auto"/>
            <w:left w:val="none" w:sz="0" w:space="0" w:color="auto"/>
            <w:bottom w:val="none" w:sz="0" w:space="0" w:color="auto"/>
            <w:right w:val="none" w:sz="0" w:space="0" w:color="auto"/>
          </w:divBdr>
        </w:div>
        <w:div w:id="1906640275">
          <w:marLeft w:val="0"/>
          <w:marRight w:val="0"/>
          <w:marTop w:val="0"/>
          <w:marBottom w:val="0"/>
          <w:divBdr>
            <w:top w:val="none" w:sz="0" w:space="0" w:color="auto"/>
            <w:left w:val="none" w:sz="0" w:space="0" w:color="auto"/>
            <w:bottom w:val="none" w:sz="0" w:space="0" w:color="auto"/>
            <w:right w:val="none" w:sz="0" w:space="0" w:color="auto"/>
          </w:divBdr>
        </w:div>
        <w:div w:id="1925801063">
          <w:marLeft w:val="0"/>
          <w:marRight w:val="0"/>
          <w:marTop w:val="0"/>
          <w:marBottom w:val="0"/>
          <w:divBdr>
            <w:top w:val="none" w:sz="0" w:space="0" w:color="auto"/>
            <w:left w:val="none" w:sz="0" w:space="0" w:color="auto"/>
            <w:bottom w:val="none" w:sz="0" w:space="0" w:color="auto"/>
            <w:right w:val="none" w:sz="0" w:space="0" w:color="auto"/>
          </w:divBdr>
        </w:div>
        <w:div w:id="1497185472">
          <w:marLeft w:val="0"/>
          <w:marRight w:val="0"/>
          <w:marTop w:val="0"/>
          <w:marBottom w:val="0"/>
          <w:divBdr>
            <w:top w:val="none" w:sz="0" w:space="0" w:color="auto"/>
            <w:left w:val="none" w:sz="0" w:space="0" w:color="auto"/>
            <w:bottom w:val="none" w:sz="0" w:space="0" w:color="auto"/>
            <w:right w:val="none" w:sz="0" w:space="0" w:color="auto"/>
          </w:divBdr>
        </w:div>
        <w:div w:id="1006901851">
          <w:marLeft w:val="0"/>
          <w:marRight w:val="0"/>
          <w:marTop w:val="0"/>
          <w:marBottom w:val="0"/>
          <w:divBdr>
            <w:top w:val="none" w:sz="0" w:space="0" w:color="auto"/>
            <w:left w:val="none" w:sz="0" w:space="0" w:color="auto"/>
            <w:bottom w:val="none" w:sz="0" w:space="0" w:color="auto"/>
            <w:right w:val="none" w:sz="0" w:space="0" w:color="auto"/>
          </w:divBdr>
        </w:div>
        <w:div w:id="773672363">
          <w:marLeft w:val="0"/>
          <w:marRight w:val="0"/>
          <w:marTop w:val="0"/>
          <w:marBottom w:val="0"/>
          <w:divBdr>
            <w:top w:val="none" w:sz="0" w:space="0" w:color="auto"/>
            <w:left w:val="none" w:sz="0" w:space="0" w:color="auto"/>
            <w:bottom w:val="none" w:sz="0" w:space="0" w:color="auto"/>
            <w:right w:val="none" w:sz="0" w:space="0" w:color="auto"/>
          </w:divBdr>
        </w:div>
        <w:div w:id="857936209">
          <w:marLeft w:val="0"/>
          <w:marRight w:val="0"/>
          <w:marTop w:val="0"/>
          <w:marBottom w:val="0"/>
          <w:divBdr>
            <w:top w:val="none" w:sz="0" w:space="0" w:color="auto"/>
            <w:left w:val="none" w:sz="0" w:space="0" w:color="auto"/>
            <w:bottom w:val="none" w:sz="0" w:space="0" w:color="auto"/>
            <w:right w:val="none" w:sz="0" w:space="0" w:color="auto"/>
          </w:divBdr>
        </w:div>
        <w:div w:id="1524634058">
          <w:marLeft w:val="0"/>
          <w:marRight w:val="0"/>
          <w:marTop w:val="0"/>
          <w:marBottom w:val="0"/>
          <w:divBdr>
            <w:top w:val="none" w:sz="0" w:space="0" w:color="auto"/>
            <w:left w:val="none" w:sz="0" w:space="0" w:color="auto"/>
            <w:bottom w:val="none" w:sz="0" w:space="0" w:color="auto"/>
            <w:right w:val="none" w:sz="0" w:space="0" w:color="auto"/>
          </w:divBdr>
        </w:div>
        <w:div w:id="1910774375">
          <w:marLeft w:val="0"/>
          <w:marRight w:val="0"/>
          <w:marTop w:val="0"/>
          <w:marBottom w:val="0"/>
          <w:divBdr>
            <w:top w:val="none" w:sz="0" w:space="0" w:color="auto"/>
            <w:left w:val="none" w:sz="0" w:space="0" w:color="auto"/>
            <w:bottom w:val="none" w:sz="0" w:space="0" w:color="auto"/>
            <w:right w:val="none" w:sz="0" w:space="0" w:color="auto"/>
          </w:divBdr>
        </w:div>
        <w:div w:id="1855220349">
          <w:marLeft w:val="0"/>
          <w:marRight w:val="0"/>
          <w:marTop w:val="0"/>
          <w:marBottom w:val="0"/>
          <w:divBdr>
            <w:top w:val="none" w:sz="0" w:space="0" w:color="auto"/>
            <w:left w:val="none" w:sz="0" w:space="0" w:color="auto"/>
            <w:bottom w:val="none" w:sz="0" w:space="0" w:color="auto"/>
            <w:right w:val="none" w:sz="0" w:space="0" w:color="auto"/>
          </w:divBdr>
        </w:div>
        <w:div w:id="1669016449">
          <w:marLeft w:val="0"/>
          <w:marRight w:val="0"/>
          <w:marTop w:val="0"/>
          <w:marBottom w:val="0"/>
          <w:divBdr>
            <w:top w:val="none" w:sz="0" w:space="0" w:color="auto"/>
            <w:left w:val="none" w:sz="0" w:space="0" w:color="auto"/>
            <w:bottom w:val="none" w:sz="0" w:space="0" w:color="auto"/>
            <w:right w:val="none" w:sz="0" w:space="0" w:color="auto"/>
          </w:divBdr>
        </w:div>
        <w:div w:id="350494421">
          <w:marLeft w:val="0"/>
          <w:marRight w:val="0"/>
          <w:marTop w:val="0"/>
          <w:marBottom w:val="0"/>
          <w:divBdr>
            <w:top w:val="none" w:sz="0" w:space="0" w:color="auto"/>
            <w:left w:val="none" w:sz="0" w:space="0" w:color="auto"/>
            <w:bottom w:val="none" w:sz="0" w:space="0" w:color="auto"/>
            <w:right w:val="none" w:sz="0" w:space="0" w:color="auto"/>
          </w:divBdr>
        </w:div>
        <w:div w:id="1913924218">
          <w:marLeft w:val="0"/>
          <w:marRight w:val="0"/>
          <w:marTop w:val="0"/>
          <w:marBottom w:val="0"/>
          <w:divBdr>
            <w:top w:val="none" w:sz="0" w:space="0" w:color="auto"/>
            <w:left w:val="none" w:sz="0" w:space="0" w:color="auto"/>
            <w:bottom w:val="none" w:sz="0" w:space="0" w:color="auto"/>
            <w:right w:val="none" w:sz="0" w:space="0" w:color="auto"/>
          </w:divBdr>
        </w:div>
        <w:div w:id="695694386">
          <w:marLeft w:val="0"/>
          <w:marRight w:val="0"/>
          <w:marTop w:val="0"/>
          <w:marBottom w:val="0"/>
          <w:divBdr>
            <w:top w:val="none" w:sz="0" w:space="0" w:color="auto"/>
            <w:left w:val="none" w:sz="0" w:space="0" w:color="auto"/>
            <w:bottom w:val="none" w:sz="0" w:space="0" w:color="auto"/>
            <w:right w:val="none" w:sz="0" w:space="0" w:color="auto"/>
          </w:divBdr>
        </w:div>
        <w:div w:id="1592549319">
          <w:marLeft w:val="0"/>
          <w:marRight w:val="0"/>
          <w:marTop w:val="0"/>
          <w:marBottom w:val="0"/>
          <w:divBdr>
            <w:top w:val="none" w:sz="0" w:space="0" w:color="auto"/>
            <w:left w:val="none" w:sz="0" w:space="0" w:color="auto"/>
            <w:bottom w:val="none" w:sz="0" w:space="0" w:color="auto"/>
            <w:right w:val="none" w:sz="0" w:space="0" w:color="auto"/>
          </w:divBdr>
        </w:div>
        <w:div w:id="2094204564">
          <w:marLeft w:val="0"/>
          <w:marRight w:val="0"/>
          <w:marTop w:val="0"/>
          <w:marBottom w:val="0"/>
          <w:divBdr>
            <w:top w:val="none" w:sz="0" w:space="0" w:color="auto"/>
            <w:left w:val="none" w:sz="0" w:space="0" w:color="auto"/>
            <w:bottom w:val="none" w:sz="0" w:space="0" w:color="auto"/>
            <w:right w:val="none" w:sz="0" w:space="0" w:color="auto"/>
          </w:divBdr>
        </w:div>
        <w:div w:id="1680622910">
          <w:marLeft w:val="0"/>
          <w:marRight w:val="0"/>
          <w:marTop w:val="0"/>
          <w:marBottom w:val="0"/>
          <w:divBdr>
            <w:top w:val="none" w:sz="0" w:space="0" w:color="auto"/>
            <w:left w:val="none" w:sz="0" w:space="0" w:color="auto"/>
            <w:bottom w:val="none" w:sz="0" w:space="0" w:color="auto"/>
            <w:right w:val="none" w:sz="0" w:space="0" w:color="auto"/>
          </w:divBdr>
        </w:div>
        <w:div w:id="1982692272">
          <w:marLeft w:val="0"/>
          <w:marRight w:val="0"/>
          <w:marTop w:val="0"/>
          <w:marBottom w:val="0"/>
          <w:divBdr>
            <w:top w:val="none" w:sz="0" w:space="0" w:color="auto"/>
            <w:left w:val="none" w:sz="0" w:space="0" w:color="auto"/>
            <w:bottom w:val="none" w:sz="0" w:space="0" w:color="auto"/>
            <w:right w:val="none" w:sz="0" w:space="0" w:color="auto"/>
          </w:divBdr>
        </w:div>
        <w:div w:id="924530397">
          <w:marLeft w:val="0"/>
          <w:marRight w:val="0"/>
          <w:marTop w:val="0"/>
          <w:marBottom w:val="0"/>
          <w:divBdr>
            <w:top w:val="none" w:sz="0" w:space="0" w:color="auto"/>
            <w:left w:val="none" w:sz="0" w:space="0" w:color="auto"/>
            <w:bottom w:val="none" w:sz="0" w:space="0" w:color="auto"/>
            <w:right w:val="none" w:sz="0" w:space="0" w:color="auto"/>
          </w:divBdr>
        </w:div>
        <w:div w:id="1642733841">
          <w:marLeft w:val="0"/>
          <w:marRight w:val="0"/>
          <w:marTop w:val="0"/>
          <w:marBottom w:val="0"/>
          <w:divBdr>
            <w:top w:val="none" w:sz="0" w:space="0" w:color="auto"/>
            <w:left w:val="none" w:sz="0" w:space="0" w:color="auto"/>
            <w:bottom w:val="none" w:sz="0" w:space="0" w:color="auto"/>
            <w:right w:val="none" w:sz="0" w:space="0" w:color="auto"/>
          </w:divBdr>
        </w:div>
        <w:div w:id="429352160">
          <w:marLeft w:val="0"/>
          <w:marRight w:val="0"/>
          <w:marTop w:val="0"/>
          <w:marBottom w:val="0"/>
          <w:divBdr>
            <w:top w:val="none" w:sz="0" w:space="0" w:color="auto"/>
            <w:left w:val="none" w:sz="0" w:space="0" w:color="auto"/>
            <w:bottom w:val="none" w:sz="0" w:space="0" w:color="auto"/>
            <w:right w:val="none" w:sz="0" w:space="0" w:color="auto"/>
          </w:divBdr>
        </w:div>
        <w:div w:id="2138259842">
          <w:marLeft w:val="0"/>
          <w:marRight w:val="0"/>
          <w:marTop w:val="0"/>
          <w:marBottom w:val="0"/>
          <w:divBdr>
            <w:top w:val="none" w:sz="0" w:space="0" w:color="auto"/>
            <w:left w:val="none" w:sz="0" w:space="0" w:color="auto"/>
            <w:bottom w:val="none" w:sz="0" w:space="0" w:color="auto"/>
            <w:right w:val="none" w:sz="0" w:space="0" w:color="auto"/>
          </w:divBdr>
        </w:div>
        <w:div w:id="867836267">
          <w:marLeft w:val="0"/>
          <w:marRight w:val="0"/>
          <w:marTop w:val="0"/>
          <w:marBottom w:val="0"/>
          <w:divBdr>
            <w:top w:val="none" w:sz="0" w:space="0" w:color="auto"/>
            <w:left w:val="none" w:sz="0" w:space="0" w:color="auto"/>
            <w:bottom w:val="none" w:sz="0" w:space="0" w:color="auto"/>
            <w:right w:val="none" w:sz="0" w:space="0" w:color="auto"/>
          </w:divBdr>
        </w:div>
        <w:div w:id="193808538">
          <w:marLeft w:val="0"/>
          <w:marRight w:val="0"/>
          <w:marTop w:val="0"/>
          <w:marBottom w:val="0"/>
          <w:divBdr>
            <w:top w:val="none" w:sz="0" w:space="0" w:color="auto"/>
            <w:left w:val="none" w:sz="0" w:space="0" w:color="auto"/>
            <w:bottom w:val="none" w:sz="0" w:space="0" w:color="auto"/>
            <w:right w:val="none" w:sz="0" w:space="0" w:color="auto"/>
          </w:divBdr>
        </w:div>
        <w:div w:id="1738547829">
          <w:marLeft w:val="0"/>
          <w:marRight w:val="0"/>
          <w:marTop w:val="0"/>
          <w:marBottom w:val="0"/>
          <w:divBdr>
            <w:top w:val="none" w:sz="0" w:space="0" w:color="auto"/>
            <w:left w:val="none" w:sz="0" w:space="0" w:color="auto"/>
            <w:bottom w:val="none" w:sz="0" w:space="0" w:color="auto"/>
            <w:right w:val="none" w:sz="0" w:space="0" w:color="auto"/>
          </w:divBdr>
        </w:div>
        <w:div w:id="1950968778">
          <w:marLeft w:val="0"/>
          <w:marRight w:val="0"/>
          <w:marTop w:val="0"/>
          <w:marBottom w:val="0"/>
          <w:divBdr>
            <w:top w:val="none" w:sz="0" w:space="0" w:color="auto"/>
            <w:left w:val="none" w:sz="0" w:space="0" w:color="auto"/>
            <w:bottom w:val="none" w:sz="0" w:space="0" w:color="auto"/>
            <w:right w:val="none" w:sz="0" w:space="0" w:color="auto"/>
          </w:divBdr>
        </w:div>
        <w:div w:id="1508518753">
          <w:marLeft w:val="0"/>
          <w:marRight w:val="0"/>
          <w:marTop w:val="0"/>
          <w:marBottom w:val="0"/>
          <w:divBdr>
            <w:top w:val="none" w:sz="0" w:space="0" w:color="auto"/>
            <w:left w:val="none" w:sz="0" w:space="0" w:color="auto"/>
            <w:bottom w:val="none" w:sz="0" w:space="0" w:color="auto"/>
            <w:right w:val="none" w:sz="0" w:space="0" w:color="auto"/>
          </w:divBdr>
        </w:div>
        <w:div w:id="927421814">
          <w:marLeft w:val="0"/>
          <w:marRight w:val="0"/>
          <w:marTop w:val="0"/>
          <w:marBottom w:val="0"/>
          <w:divBdr>
            <w:top w:val="none" w:sz="0" w:space="0" w:color="auto"/>
            <w:left w:val="none" w:sz="0" w:space="0" w:color="auto"/>
            <w:bottom w:val="none" w:sz="0" w:space="0" w:color="auto"/>
            <w:right w:val="none" w:sz="0" w:space="0" w:color="auto"/>
          </w:divBdr>
        </w:div>
        <w:div w:id="997343077">
          <w:marLeft w:val="0"/>
          <w:marRight w:val="0"/>
          <w:marTop w:val="0"/>
          <w:marBottom w:val="0"/>
          <w:divBdr>
            <w:top w:val="none" w:sz="0" w:space="0" w:color="auto"/>
            <w:left w:val="none" w:sz="0" w:space="0" w:color="auto"/>
            <w:bottom w:val="none" w:sz="0" w:space="0" w:color="auto"/>
            <w:right w:val="none" w:sz="0" w:space="0" w:color="auto"/>
          </w:divBdr>
        </w:div>
        <w:div w:id="462507363">
          <w:marLeft w:val="0"/>
          <w:marRight w:val="0"/>
          <w:marTop w:val="0"/>
          <w:marBottom w:val="0"/>
          <w:divBdr>
            <w:top w:val="none" w:sz="0" w:space="0" w:color="auto"/>
            <w:left w:val="none" w:sz="0" w:space="0" w:color="auto"/>
            <w:bottom w:val="none" w:sz="0" w:space="0" w:color="auto"/>
            <w:right w:val="none" w:sz="0" w:space="0" w:color="auto"/>
          </w:divBdr>
        </w:div>
        <w:div w:id="1683584169">
          <w:marLeft w:val="0"/>
          <w:marRight w:val="0"/>
          <w:marTop w:val="0"/>
          <w:marBottom w:val="0"/>
          <w:divBdr>
            <w:top w:val="none" w:sz="0" w:space="0" w:color="auto"/>
            <w:left w:val="none" w:sz="0" w:space="0" w:color="auto"/>
            <w:bottom w:val="none" w:sz="0" w:space="0" w:color="auto"/>
            <w:right w:val="none" w:sz="0" w:space="0" w:color="auto"/>
          </w:divBdr>
        </w:div>
        <w:div w:id="811405251">
          <w:marLeft w:val="0"/>
          <w:marRight w:val="0"/>
          <w:marTop w:val="0"/>
          <w:marBottom w:val="0"/>
          <w:divBdr>
            <w:top w:val="none" w:sz="0" w:space="0" w:color="auto"/>
            <w:left w:val="none" w:sz="0" w:space="0" w:color="auto"/>
            <w:bottom w:val="none" w:sz="0" w:space="0" w:color="auto"/>
            <w:right w:val="none" w:sz="0" w:space="0" w:color="auto"/>
          </w:divBdr>
        </w:div>
        <w:div w:id="1124231717">
          <w:marLeft w:val="0"/>
          <w:marRight w:val="0"/>
          <w:marTop w:val="0"/>
          <w:marBottom w:val="0"/>
          <w:divBdr>
            <w:top w:val="none" w:sz="0" w:space="0" w:color="auto"/>
            <w:left w:val="none" w:sz="0" w:space="0" w:color="auto"/>
            <w:bottom w:val="none" w:sz="0" w:space="0" w:color="auto"/>
            <w:right w:val="none" w:sz="0" w:space="0" w:color="auto"/>
          </w:divBdr>
        </w:div>
        <w:div w:id="953485744">
          <w:marLeft w:val="0"/>
          <w:marRight w:val="0"/>
          <w:marTop w:val="0"/>
          <w:marBottom w:val="0"/>
          <w:divBdr>
            <w:top w:val="none" w:sz="0" w:space="0" w:color="auto"/>
            <w:left w:val="none" w:sz="0" w:space="0" w:color="auto"/>
            <w:bottom w:val="none" w:sz="0" w:space="0" w:color="auto"/>
            <w:right w:val="none" w:sz="0" w:space="0" w:color="auto"/>
          </w:divBdr>
        </w:div>
        <w:div w:id="882592443">
          <w:marLeft w:val="0"/>
          <w:marRight w:val="0"/>
          <w:marTop w:val="0"/>
          <w:marBottom w:val="0"/>
          <w:divBdr>
            <w:top w:val="none" w:sz="0" w:space="0" w:color="auto"/>
            <w:left w:val="none" w:sz="0" w:space="0" w:color="auto"/>
            <w:bottom w:val="none" w:sz="0" w:space="0" w:color="auto"/>
            <w:right w:val="none" w:sz="0" w:space="0" w:color="auto"/>
          </w:divBdr>
        </w:div>
        <w:div w:id="54359763">
          <w:marLeft w:val="0"/>
          <w:marRight w:val="0"/>
          <w:marTop w:val="0"/>
          <w:marBottom w:val="0"/>
          <w:divBdr>
            <w:top w:val="none" w:sz="0" w:space="0" w:color="auto"/>
            <w:left w:val="none" w:sz="0" w:space="0" w:color="auto"/>
            <w:bottom w:val="none" w:sz="0" w:space="0" w:color="auto"/>
            <w:right w:val="none" w:sz="0" w:space="0" w:color="auto"/>
          </w:divBdr>
        </w:div>
        <w:div w:id="610556335">
          <w:marLeft w:val="0"/>
          <w:marRight w:val="0"/>
          <w:marTop w:val="0"/>
          <w:marBottom w:val="0"/>
          <w:divBdr>
            <w:top w:val="none" w:sz="0" w:space="0" w:color="auto"/>
            <w:left w:val="none" w:sz="0" w:space="0" w:color="auto"/>
            <w:bottom w:val="none" w:sz="0" w:space="0" w:color="auto"/>
            <w:right w:val="none" w:sz="0" w:space="0" w:color="auto"/>
          </w:divBdr>
        </w:div>
        <w:div w:id="512961387">
          <w:marLeft w:val="0"/>
          <w:marRight w:val="0"/>
          <w:marTop w:val="0"/>
          <w:marBottom w:val="0"/>
          <w:divBdr>
            <w:top w:val="none" w:sz="0" w:space="0" w:color="auto"/>
            <w:left w:val="none" w:sz="0" w:space="0" w:color="auto"/>
            <w:bottom w:val="none" w:sz="0" w:space="0" w:color="auto"/>
            <w:right w:val="none" w:sz="0" w:space="0" w:color="auto"/>
          </w:divBdr>
        </w:div>
        <w:div w:id="1287158604">
          <w:marLeft w:val="0"/>
          <w:marRight w:val="0"/>
          <w:marTop w:val="0"/>
          <w:marBottom w:val="0"/>
          <w:divBdr>
            <w:top w:val="none" w:sz="0" w:space="0" w:color="auto"/>
            <w:left w:val="none" w:sz="0" w:space="0" w:color="auto"/>
            <w:bottom w:val="none" w:sz="0" w:space="0" w:color="auto"/>
            <w:right w:val="none" w:sz="0" w:space="0" w:color="auto"/>
          </w:divBdr>
        </w:div>
        <w:div w:id="1228685991">
          <w:marLeft w:val="0"/>
          <w:marRight w:val="0"/>
          <w:marTop w:val="0"/>
          <w:marBottom w:val="0"/>
          <w:divBdr>
            <w:top w:val="none" w:sz="0" w:space="0" w:color="auto"/>
            <w:left w:val="none" w:sz="0" w:space="0" w:color="auto"/>
            <w:bottom w:val="none" w:sz="0" w:space="0" w:color="auto"/>
            <w:right w:val="none" w:sz="0" w:space="0" w:color="auto"/>
          </w:divBdr>
        </w:div>
        <w:div w:id="485046930">
          <w:marLeft w:val="0"/>
          <w:marRight w:val="0"/>
          <w:marTop w:val="0"/>
          <w:marBottom w:val="0"/>
          <w:divBdr>
            <w:top w:val="none" w:sz="0" w:space="0" w:color="auto"/>
            <w:left w:val="none" w:sz="0" w:space="0" w:color="auto"/>
            <w:bottom w:val="none" w:sz="0" w:space="0" w:color="auto"/>
            <w:right w:val="none" w:sz="0" w:space="0" w:color="auto"/>
          </w:divBdr>
        </w:div>
        <w:div w:id="500202858">
          <w:marLeft w:val="0"/>
          <w:marRight w:val="0"/>
          <w:marTop w:val="0"/>
          <w:marBottom w:val="0"/>
          <w:divBdr>
            <w:top w:val="none" w:sz="0" w:space="0" w:color="auto"/>
            <w:left w:val="none" w:sz="0" w:space="0" w:color="auto"/>
            <w:bottom w:val="none" w:sz="0" w:space="0" w:color="auto"/>
            <w:right w:val="none" w:sz="0" w:space="0" w:color="auto"/>
          </w:divBdr>
        </w:div>
        <w:div w:id="85464525">
          <w:marLeft w:val="0"/>
          <w:marRight w:val="0"/>
          <w:marTop w:val="0"/>
          <w:marBottom w:val="0"/>
          <w:divBdr>
            <w:top w:val="none" w:sz="0" w:space="0" w:color="auto"/>
            <w:left w:val="none" w:sz="0" w:space="0" w:color="auto"/>
            <w:bottom w:val="none" w:sz="0" w:space="0" w:color="auto"/>
            <w:right w:val="none" w:sz="0" w:space="0" w:color="auto"/>
          </w:divBdr>
        </w:div>
        <w:div w:id="1869177820">
          <w:marLeft w:val="0"/>
          <w:marRight w:val="0"/>
          <w:marTop w:val="0"/>
          <w:marBottom w:val="0"/>
          <w:divBdr>
            <w:top w:val="none" w:sz="0" w:space="0" w:color="auto"/>
            <w:left w:val="none" w:sz="0" w:space="0" w:color="auto"/>
            <w:bottom w:val="none" w:sz="0" w:space="0" w:color="auto"/>
            <w:right w:val="none" w:sz="0" w:space="0" w:color="auto"/>
          </w:divBdr>
        </w:div>
        <w:div w:id="148905670">
          <w:marLeft w:val="0"/>
          <w:marRight w:val="0"/>
          <w:marTop w:val="0"/>
          <w:marBottom w:val="0"/>
          <w:divBdr>
            <w:top w:val="none" w:sz="0" w:space="0" w:color="auto"/>
            <w:left w:val="none" w:sz="0" w:space="0" w:color="auto"/>
            <w:bottom w:val="none" w:sz="0" w:space="0" w:color="auto"/>
            <w:right w:val="none" w:sz="0" w:space="0" w:color="auto"/>
          </w:divBdr>
        </w:div>
        <w:div w:id="369839306">
          <w:marLeft w:val="0"/>
          <w:marRight w:val="0"/>
          <w:marTop w:val="0"/>
          <w:marBottom w:val="0"/>
          <w:divBdr>
            <w:top w:val="none" w:sz="0" w:space="0" w:color="auto"/>
            <w:left w:val="none" w:sz="0" w:space="0" w:color="auto"/>
            <w:bottom w:val="none" w:sz="0" w:space="0" w:color="auto"/>
            <w:right w:val="none" w:sz="0" w:space="0" w:color="auto"/>
          </w:divBdr>
        </w:div>
        <w:div w:id="2112772463">
          <w:marLeft w:val="0"/>
          <w:marRight w:val="0"/>
          <w:marTop w:val="0"/>
          <w:marBottom w:val="0"/>
          <w:divBdr>
            <w:top w:val="none" w:sz="0" w:space="0" w:color="auto"/>
            <w:left w:val="none" w:sz="0" w:space="0" w:color="auto"/>
            <w:bottom w:val="none" w:sz="0" w:space="0" w:color="auto"/>
            <w:right w:val="none" w:sz="0" w:space="0" w:color="auto"/>
          </w:divBdr>
        </w:div>
        <w:div w:id="549926827">
          <w:marLeft w:val="0"/>
          <w:marRight w:val="0"/>
          <w:marTop w:val="0"/>
          <w:marBottom w:val="0"/>
          <w:divBdr>
            <w:top w:val="none" w:sz="0" w:space="0" w:color="auto"/>
            <w:left w:val="none" w:sz="0" w:space="0" w:color="auto"/>
            <w:bottom w:val="none" w:sz="0" w:space="0" w:color="auto"/>
            <w:right w:val="none" w:sz="0" w:space="0" w:color="auto"/>
          </w:divBdr>
        </w:div>
        <w:div w:id="563874828">
          <w:marLeft w:val="0"/>
          <w:marRight w:val="0"/>
          <w:marTop w:val="0"/>
          <w:marBottom w:val="0"/>
          <w:divBdr>
            <w:top w:val="none" w:sz="0" w:space="0" w:color="auto"/>
            <w:left w:val="none" w:sz="0" w:space="0" w:color="auto"/>
            <w:bottom w:val="none" w:sz="0" w:space="0" w:color="auto"/>
            <w:right w:val="none" w:sz="0" w:space="0" w:color="auto"/>
          </w:divBdr>
        </w:div>
        <w:div w:id="894657559">
          <w:marLeft w:val="0"/>
          <w:marRight w:val="0"/>
          <w:marTop w:val="0"/>
          <w:marBottom w:val="0"/>
          <w:divBdr>
            <w:top w:val="none" w:sz="0" w:space="0" w:color="auto"/>
            <w:left w:val="none" w:sz="0" w:space="0" w:color="auto"/>
            <w:bottom w:val="none" w:sz="0" w:space="0" w:color="auto"/>
            <w:right w:val="none" w:sz="0" w:space="0" w:color="auto"/>
          </w:divBdr>
        </w:div>
        <w:div w:id="1941327033">
          <w:marLeft w:val="0"/>
          <w:marRight w:val="0"/>
          <w:marTop w:val="0"/>
          <w:marBottom w:val="0"/>
          <w:divBdr>
            <w:top w:val="none" w:sz="0" w:space="0" w:color="auto"/>
            <w:left w:val="none" w:sz="0" w:space="0" w:color="auto"/>
            <w:bottom w:val="none" w:sz="0" w:space="0" w:color="auto"/>
            <w:right w:val="none" w:sz="0" w:space="0" w:color="auto"/>
          </w:divBdr>
        </w:div>
        <w:div w:id="1692955142">
          <w:marLeft w:val="0"/>
          <w:marRight w:val="0"/>
          <w:marTop w:val="0"/>
          <w:marBottom w:val="0"/>
          <w:divBdr>
            <w:top w:val="none" w:sz="0" w:space="0" w:color="auto"/>
            <w:left w:val="none" w:sz="0" w:space="0" w:color="auto"/>
            <w:bottom w:val="none" w:sz="0" w:space="0" w:color="auto"/>
            <w:right w:val="none" w:sz="0" w:space="0" w:color="auto"/>
          </w:divBdr>
        </w:div>
        <w:div w:id="1821340220">
          <w:marLeft w:val="0"/>
          <w:marRight w:val="0"/>
          <w:marTop w:val="0"/>
          <w:marBottom w:val="0"/>
          <w:divBdr>
            <w:top w:val="none" w:sz="0" w:space="0" w:color="auto"/>
            <w:left w:val="none" w:sz="0" w:space="0" w:color="auto"/>
            <w:bottom w:val="none" w:sz="0" w:space="0" w:color="auto"/>
            <w:right w:val="none" w:sz="0" w:space="0" w:color="auto"/>
          </w:divBdr>
        </w:div>
        <w:div w:id="41098870">
          <w:marLeft w:val="0"/>
          <w:marRight w:val="0"/>
          <w:marTop w:val="0"/>
          <w:marBottom w:val="0"/>
          <w:divBdr>
            <w:top w:val="none" w:sz="0" w:space="0" w:color="auto"/>
            <w:left w:val="none" w:sz="0" w:space="0" w:color="auto"/>
            <w:bottom w:val="none" w:sz="0" w:space="0" w:color="auto"/>
            <w:right w:val="none" w:sz="0" w:space="0" w:color="auto"/>
          </w:divBdr>
        </w:div>
        <w:div w:id="354311004">
          <w:marLeft w:val="0"/>
          <w:marRight w:val="0"/>
          <w:marTop w:val="0"/>
          <w:marBottom w:val="0"/>
          <w:divBdr>
            <w:top w:val="none" w:sz="0" w:space="0" w:color="auto"/>
            <w:left w:val="none" w:sz="0" w:space="0" w:color="auto"/>
            <w:bottom w:val="none" w:sz="0" w:space="0" w:color="auto"/>
            <w:right w:val="none" w:sz="0" w:space="0" w:color="auto"/>
          </w:divBdr>
        </w:div>
        <w:div w:id="223151130">
          <w:marLeft w:val="0"/>
          <w:marRight w:val="0"/>
          <w:marTop w:val="0"/>
          <w:marBottom w:val="0"/>
          <w:divBdr>
            <w:top w:val="none" w:sz="0" w:space="0" w:color="auto"/>
            <w:left w:val="none" w:sz="0" w:space="0" w:color="auto"/>
            <w:bottom w:val="none" w:sz="0" w:space="0" w:color="auto"/>
            <w:right w:val="none" w:sz="0" w:space="0" w:color="auto"/>
          </w:divBdr>
        </w:div>
        <w:div w:id="1869877728">
          <w:marLeft w:val="0"/>
          <w:marRight w:val="0"/>
          <w:marTop w:val="0"/>
          <w:marBottom w:val="0"/>
          <w:divBdr>
            <w:top w:val="none" w:sz="0" w:space="0" w:color="auto"/>
            <w:left w:val="none" w:sz="0" w:space="0" w:color="auto"/>
            <w:bottom w:val="none" w:sz="0" w:space="0" w:color="auto"/>
            <w:right w:val="none" w:sz="0" w:space="0" w:color="auto"/>
          </w:divBdr>
        </w:div>
        <w:div w:id="1447307076">
          <w:marLeft w:val="0"/>
          <w:marRight w:val="0"/>
          <w:marTop w:val="0"/>
          <w:marBottom w:val="0"/>
          <w:divBdr>
            <w:top w:val="none" w:sz="0" w:space="0" w:color="auto"/>
            <w:left w:val="none" w:sz="0" w:space="0" w:color="auto"/>
            <w:bottom w:val="none" w:sz="0" w:space="0" w:color="auto"/>
            <w:right w:val="none" w:sz="0" w:space="0" w:color="auto"/>
          </w:divBdr>
        </w:div>
        <w:div w:id="2066489629">
          <w:marLeft w:val="0"/>
          <w:marRight w:val="0"/>
          <w:marTop w:val="0"/>
          <w:marBottom w:val="0"/>
          <w:divBdr>
            <w:top w:val="none" w:sz="0" w:space="0" w:color="auto"/>
            <w:left w:val="none" w:sz="0" w:space="0" w:color="auto"/>
            <w:bottom w:val="none" w:sz="0" w:space="0" w:color="auto"/>
            <w:right w:val="none" w:sz="0" w:space="0" w:color="auto"/>
          </w:divBdr>
        </w:div>
        <w:div w:id="1840074933">
          <w:marLeft w:val="0"/>
          <w:marRight w:val="0"/>
          <w:marTop w:val="0"/>
          <w:marBottom w:val="0"/>
          <w:divBdr>
            <w:top w:val="none" w:sz="0" w:space="0" w:color="auto"/>
            <w:left w:val="none" w:sz="0" w:space="0" w:color="auto"/>
            <w:bottom w:val="none" w:sz="0" w:space="0" w:color="auto"/>
            <w:right w:val="none" w:sz="0" w:space="0" w:color="auto"/>
          </w:divBdr>
        </w:div>
        <w:div w:id="1466314168">
          <w:marLeft w:val="0"/>
          <w:marRight w:val="0"/>
          <w:marTop w:val="0"/>
          <w:marBottom w:val="0"/>
          <w:divBdr>
            <w:top w:val="none" w:sz="0" w:space="0" w:color="auto"/>
            <w:left w:val="none" w:sz="0" w:space="0" w:color="auto"/>
            <w:bottom w:val="none" w:sz="0" w:space="0" w:color="auto"/>
            <w:right w:val="none" w:sz="0" w:space="0" w:color="auto"/>
          </w:divBdr>
        </w:div>
        <w:div w:id="1881358785">
          <w:marLeft w:val="0"/>
          <w:marRight w:val="0"/>
          <w:marTop w:val="0"/>
          <w:marBottom w:val="0"/>
          <w:divBdr>
            <w:top w:val="none" w:sz="0" w:space="0" w:color="auto"/>
            <w:left w:val="none" w:sz="0" w:space="0" w:color="auto"/>
            <w:bottom w:val="none" w:sz="0" w:space="0" w:color="auto"/>
            <w:right w:val="none" w:sz="0" w:space="0" w:color="auto"/>
          </w:divBdr>
        </w:div>
        <w:div w:id="601958618">
          <w:marLeft w:val="0"/>
          <w:marRight w:val="0"/>
          <w:marTop w:val="0"/>
          <w:marBottom w:val="0"/>
          <w:divBdr>
            <w:top w:val="none" w:sz="0" w:space="0" w:color="auto"/>
            <w:left w:val="none" w:sz="0" w:space="0" w:color="auto"/>
            <w:bottom w:val="none" w:sz="0" w:space="0" w:color="auto"/>
            <w:right w:val="none" w:sz="0" w:space="0" w:color="auto"/>
          </w:divBdr>
        </w:div>
        <w:div w:id="1449810059">
          <w:marLeft w:val="0"/>
          <w:marRight w:val="0"/>
          <w:marTop w:val="0"/>
          <w:marBottom w:val="0"/>
          <w:divBdr>
            <w:top w:val="none" w:sz="0" w:space="0" w:color="auto"/>
            <w:left w:val="none" w:sz="0" w:space="0" w:color="auto"/>
            <w:bottom w:val="none" w:sz="0" w:space="0" w:color="auto"/>
            <w:right w:val="none" w:sz="0" w:space="0" w:color="auto"/>
          </w:divBdr>
        </w:div>
        <w:div w:id="1738893854">
          <w:marLeft w:val="0"/>
          <w:marRight w:val="0"/>
          <w:marTop w:val="0"/>
          <w:marBottom w:val="0"/>
          <w:divBdr>
            <w:top w:val="none" w:sz="0" w:space="0" w:color="auto"/>
            <w:left w:val="none" w:sz="0" w:space="0" w:color="auto"/>
            <w:bottom w:val="none" w:sz="0" w:space="0" w:color="auto"/>
            <w:right w:val="none" w:sz="0" w:space="0" w:color="auto"/>
          </w:divBdr>
        </w:div>
        <w:div w:id="512495261">
          <w:marLeft w:val="0"/>
          <w:marRight w:val="0"/>
          <w:marTop w:val="0"/>
          <w:marBottom w:val="0"/>
          <w:divBdr>
            <w:top w:val="none" w:sz="0" w:space="0" w:color="auto"/>
            <w:left w:val="none" w:sz="0" w:space="0" w:color="auto"/>
            <w:bottom w:val="none" w:sz="0" w:space="0" w:color="auto"/>
            <w:right w:val="none" w:sz="0" w:space="0" w:color="auto"/>
          </w:divBdr>
        </w:div>
        <w:div w:id="448357061">
          <w:marLeft w:val="0"/>
          <w:marRight w:val="0"/>
          <w:marTop w:val="0"/>
          <w:marBottom w:val="0"/>
          <w:divBdr>
            <w:top w:val="none" w:sz="0" w:space="0" w:color="auto"/>
            <w:left w:val="none" w:sz="0" w:space="0" w:color="auto"/>
            <w:bottom w:val="none" w:sz="0" w:space="0" w:color="auto"/>
            <w:right w:val="none" w:sz="0" w:space="0" w:color="auto"/>
          </w:divBdr>
        </w:div>
        <w:div w:id="1393234485">
          <w:marLeft w:val="0"/>
          <w:marRight w:val="0"/>
          <w:marTop w:val="0"/>
          <w:marBottom w:val="0"/>
          <w:divBdr>
            <w:top w:val="none" w:sz="0" w:space="0" w:color="auto"/>
            <w:left w:val="none" w:sz="0" w:space="0" w:color="auto"/>
            <w:bottom w:val="none" w:sz="0" w:space="0" w:color="auto"/>
            <w:right w:val="none" w:sz="0" w:space="0" w:color="auto"/>
          </w:divBdr>
        </w:div>
        <w:div w:id="256641548">
          <w:marLeft w:val="0"/>
          <w:marRight w:val="0"/>
          <w:marTop w:val="0"/>
          <w:marBottom w:val="0"/>
          <w:divBdr>
            <w:top w:val="none" w:sz="0" w:space="0" w:color="auto"/>
            <w:left w:val="none" w:sz="0" w:space="0" w:color="auto"/>
            <w:bottom w:val="none" w:sz="0" w:space="0" w:color="auto"/>
            <w:right w:val="none" w:sz="0" w:space="0" w:color="auto"/>
          </w:divBdr>
        </w:div>
        <w:div w:id="1952201265">
          <w:marLeft w:val="0"/>
          <w:marRight w:val="0"/>
          <w:marTop w:val="0"/>
          <w:marBottom w:val="0"/>
          <w:divBdr>
            <w:top w:val="none" w:sz="0" w:space="0" w:color="auto"/>
            <w:left w:val="none" w:sz="0" w:space="0" w:color="auto"/>
            <w:bottom w:val="none" w:sz="0" w:space="0" w:color="auto"/>
            <w:right w:val="none" w:sz="0" w:space="0" w:color="auto"/>
          </w:divBdr>
        </w:div>
        <w:div w:id="90862769">
          <w:marLeft w:val="0"/>
          <w:marRight w:val="0"/>
          <w:marTop w:val="0"/>
          <w:marBottom w:val="0"/>
          <w:divBdr>
            <w:top w:val="none" w:sz="0" w:space="0" w:color="auto"/>
            <w:left w:val="none" w:sz="0" w:space="0" w:color="auto"/>
            <w:bottom w:val="none" w:sz="0" w:space="0" w:color="auto"/>
            <w:right w:val="none" w:sz="0" w:space="0" w:color="auto"/>
          </w:divBdr>
        </w:div>
        <w:div w:id="1391229651">
          <w:marLeft w:val="0"/>
          <w:marRight w:val="0"/>
          <w:marTop w:val="0"/>
          <w:marBottom w:val="0"/>
          <w:divBdr>
            <w:top w:val="none" w:sz="0" w:space="0" w:color="auto"/>
            <w:left w:val="none" w:sz="0" w:space="0" w:color="auto"/>
            <w:bottom w:val="none" w:sz="0" w:space="0" w:color="auto"/>
            <w:right w:val="none" w:sz="0" w:space="0" w:color="auto"/>
          </w:divBdr>
        </w:div>
        <w:div w:id="668825153">
          <w:marLeft w:val="0"/>
          <w:marRight w:val="0"/>
          <w:marTop w:val="0"/>
          <w:marBottom w:val="0"/>
          <w:divBdr>
            <w:top w:val="none" w:sz="0" w:space="0" w:color="auto"/>
            <w:left w:val="none" w:sz="0" w:space="0" w:color="auto"/>
            <w:bottom w:val="none" w:sz="0" w:space="0" w:color="auto"/>
            <w:right w:val="none" w:sz="0" w:space="0" w:color="auto"/>
          </w:divBdr>
        </w:div>
        <w:div w:id="905183242">
          <w:marLeft w:val="0"/>
          <w:marRight w:val="0"/>
          <w:marTop w:val="0"/>
          <w:marBottom w:val="0"/>
          <w:divBdr>
            <w:top w:val="none" w:sz="0" w:space="0" w:color="auto"/>
            <w:left w:val="none" w:sz="0" w:space="0" w:color="auto"/>
            <w:bottom w:val="none" w:sz="0" w:space="0" w:color="auto"/>
            <w:right w:val="none" w:sz="0" w:space="0" w:color="auto"/>
          </w:divBdr>
        </w:div>
        <w:div w:id="125390004">
          <w:marLeft w:val="0"/>
          <w:marRight w:val="0"/>
          <w:marTop w:val="0"/>
          <w:marBottom w:val="0"/>
          <w:divBdr>
            <w:top w:val="none" w:sz="0" w:space="0" w:color="auto"/>
            <w:left w:val="none" w:sz="0" w:space="0" w:color="auto"/>
            <w:bottom w:val="none" w:sz="0" w:space="0" w:color="auto"/>
            <w:right w:val="none" w:sz="0" w:space="0" w:color="auto"/>
          </w:divBdr>
        </w:div>
        <w:div w:id="794375931">
          <w:marLeft w:val="0"/>
          <w:marRight w:val="0"/>
          <w:marTop w:val="0"/>
          <w:marBottom w:val="0"/>
          <w:divBdr>
            <w:top w:val="none" w:sz="0" w:space="0" w:color="auto"/>
            <w:left w:val="none" w:sz="0" w:space="0" w:color="auto"/>
            <w:bottom w:val="none" w:sz="0" w:space="0" w:color="auto"/>
            <w:right w:val="none" w:sz="0" w:space="0" w:color="auto"/>
          </w:divBdr>
        </w:div>
        <w:div w:id="1098450017">
          <w:marLeft w:val="0"/>
          <w:marRight w:val="0"/>
          <w:marTop w:val="0"/>
          <w:marBottom w:val="0"/>
          <w:divBdr>
            <w:top w:val="none" w:sz="0" w:space="0" w:color="auto"/>
            <w:left w:val="none" w:sz="0" w:space="0" w:color="auto"/>
            <w:bottom w:val="none" w:sz="0" w:space="0" w:color="auto"/>
            <w:right w:val="none" w:sz="0" w:space="0" w:color="auto"/>
          </w:divBdr>
        </w:div>
        <w:div w:id="324869013">
          <w:marLeft w:val="0"/>
          <w:marRight w:val="0"/>
          <w:marTop w:val="0"/>
          <w:marBottom w:val="0"/>
          <w:divBdr>
            <w:top w:val="none" w:sz="0" w:space="0" w:color="auto"/>
            <w:left w:val="none" w:sz="0" w:space="0" w:color="auto"/>
            <w:bottom w:val="none" w:sz="0" w:space="0" w:color="auto"/>
            <w:right w:val="none" w:sz="0" w:space="0" w:color="auto"/>
          </w:divBdr>
        </w:div>
        <w:div w:id="698776369">
          <w:marLeft w:val="0"/>
          <w:marRight w:val="0"/>
          <w:marTop w:val="0"/>
          <w:marBottom w:val="0"/>
          <w:divBdr>
            <w:top w:val="none" w:sz="0" w:space="0" w:color="auto"/>
            <w:left w:val="none" w:sz="0" w:space="0" w:color="auto"/>
            <w:bottom w:val="none" w:sz="0" w:space="0" w:color="auto"/>
            <w:right w:val="none" w:sz="0" w:space="0" w:color="auto"/>
          </w:divBdr>
        </w:div>
        <w:div w:id="720330110">
          <w:marLeft w:val="0"/>
          <w:marRight w:val="0"/>
          <w:marTop w:val="0"/>
          <w:marBottom w:val="0"/>
          <w:divBdr>
            <w:top w:val="none" w:sz="0" w:space="0" w:color="auto"/>
            <w:left w:val="none" w:sz="0" w:space="0" w:color="auto"/>
            <w:bottom w:val="none" w:sz="0" w:space="0" w:color="auto"/>
            <w:right w:val="none" w:sz="0" w:space="0" w:color="auto"/>
          </w:divBdr>
        </w:div>
        <w:div w:id="1352687227">
          <w:marLeft w:val="0"/>
          <w:marRight w:val="0"/>
          <w:marTop w:val="0"/>
          <w:marBottom w:val="0"/>
          <w:divBdr>
            <w:top w:val="none" w:sz="0" w:space="0" w:color="auto"/>
            <w:left w:val="none" w:sz="0" w:space="0" w:color="auto"/>
            <w:bottom w:val="none" w:sz="0" w:space="0" w:color="auto"/>
            <w:right w:val="none" w:sz="0" w:space="0" w:color="auto"/>
          </w:divBdr>
        </w:div>
        <w:div w:id="1143547762">
          <w:marLeft w:val="0"/>
          <w:marRight w:val="0"/>
          <w:marTop w:val="0"/>
          <w:marBottom w:val="0"/>
          <w:divBdr>
            <w:top w:val="none" w:sz="0" w:space="0" w:color="auto"/>
            <w:left w:val="none" w:sz="0" w:space="0" w:color="auto"/>
            <w:bottom w:val="none" w:sz="0" w:space="0" w:color="auto"/>
            <w:right w:val="none" w:sz="0" w:space="0" w:color="auto"/>
          </w:divBdr>
        </w:div>
        <w:div w:id="1335842431">
          <w:marLeft w:val="0"/>
          <w:marRight w:val="0"/>
          <w:marTop w:val="0"/>
          <w:marBottom w:val="0"/>
          <w:divBdr>
            <w:top w:val="none" w:sz="0" w:space="0" w:color="auto"/>
            <w:left w:val="none" w:sz="0" w:space="0" w:color="auto"/>
            <w:bottom w:val="none" w:sz="0" w:space="0" w:color="auto"/>
            <w:right w:val="none" w:sz="0" w:space="0" w:color="auto"/>
          </w:divBdr>
        </w:div>
        <w:div w:id="1524587140">
          <w:marLeft w:val="0"/>
          <w:marRight w:val="0"/>
          <w:marTop w:val="0"/>
          <w:marBottom w:val="0"/>
          <w:divBdr>
            <w:top w:val="none" w:sz="0" w:space="0" w:color="auto"/>
            <w:left w:val="none" w:sz="0" w:space="0" w:color="auto"/>
            <w:bottom w:val="none" w:sz="0" w:space="0" w:color="auto"/>
            <w:right w:val="none" w:sz="0" w:space="0" w:color="auto"/>
          </w:divBdr>
        </w:div>
        <w:div w:id="431047852">
          <w:marLeft w:val="0"/>
          <w:marRight w:val="0"/>
          <w:marTop w:val="0"/>
          <w:marBottom w:val="0"/>
          <w:divBdr>
            <w:top w:val="none" w:sz="0" w:space="0" w:color="auto"/>
            <w:left w:val="none" w:sz="0" w:space="0" w:color="auto"/>
            <w:bottom w:val="none" w:sz="0" w:space="0" w:color="auto"/>
            <w:right w:val="none" w:sz="0" w:space="0" w:color="auto"/>
          </w:divBdr>
        </w:div>
        <w:div w:id="135536106">
          <w:marLeft w:val="0"/>
          <w:marRight w:val="0"/>
          <w:marTop w:val="0"/>
          <w:marBottom w:val="0"/>
          <w:divBdr>
            <w:top w:val="none" w:sz="0" w:space="0" w:color="auto"/>
            <w:left w:val="none" w:sz="0" w:space="0" w:color="auto"/>
            <w:bottom w:val="none" w:sz="0" w:space="0" w:color="auto"/>
            <w:right w:val="none" w:sz="0" w:space="0" w:color="auto"/>
          </w:divBdr>
        </w:div>
        <w:div w:id="922376913">
          <w:marLeft w:val="0"/>
          <w:marRight w:val="0"/>
          <w:marTop w:val="0"/>
          <w:marBottom w:val="0"/>
          <w:divBdr>
            <w:top w:val="none" w:sz="0" w:space="0" w:color="auto"/>
            <w:left w:val="none" w:sz="0" w:space="0" w:color="auto"/>
            <w:bottom w:val="none" w:sz="0" w:space="0" w:color="auto"/>
            <w:right w:val="none" w:sz="0" w:space="0" w:color="auto"/>
          </w:divBdr>
        </w:div>
        <w:div w:id="900671682">
          <w:marLeft w:val="0"/>
          <w:marRight w:val="0"/>
          <w:marTop w:val="0"/>
          <w:marBottom w:val="0"/>
          <w:divBdr>
            <w:top w:val="none" w:sz="0" w:space="0" w:color="auto"/>
            <w:left w:val="none" w:sz="0" w:space="0" w:color="auto"/>
            <w:bottom w:val="none" w:sz="0" w:space="0" w:color="auto"/>
            <w:right w:val="none" w:sz="0" w:space="0" w:color="auto"/>
          </w:divBdr>
        </w:div>
        <w:div w:id="683284052">
          <w:marLeft w:val="0"/>
          <w:marRight w:val="0"/>
          <w:marTop w:val="0"/>
          <w:marBottom w:val="0"/>
          <w:divBdr>
            <w:top w:val="none" w:sz="0" w:space="0" w:color="auto"/>
            <w:left w:val="none" w:sz="0" w:space="0" w:color="auto"/>
            <w:bottom w:val="none" w:sz="0" w:space="0" w:color="auto"/>
            <w:right w:val="none" w:sz="0" w:space="0" w:color="auto"/>
          </w:divBdr>
        </w:div>
        <w:div w:id="597175462">
          <w:marLeft w:val="0"/>
          <w:marRight w:val="0"/>
          <w:marTop w:val="0"/>
          <w:marBottom w:val="0"/>
          <w:divBdr>
            <w:top w:val="none" w:sz="0" w:space="0" w:color="auto"/>
            <w:left w:val="none" w:sz="0" w:space="0" w:color="auto"/>
            <w:bottom w:val="none" w:sz="0" w:space="0" w:color="auto"/>
            <w:right w:val="none" w:sz="0" w:space="0" w:color="auto"/>
          </w:divBdr>
        </w:div>
        <w:div w:id="1707412178">
          <w:marLeft w:val="0"/>
          <w:marRight w:val="0"/>
          <w:marTop w:val="0"/>
          <w:marBottom w:val="0"/>
          <w:divBdr>
            <w:top w:val="none" w:sz="0" w:space="0" w:color="auto"/>
            <w:left w:val="none" w:sz="0" w:space="0" w:color="auto"/>
            <w:bottom w:val="none" w:sz="0" w:space="0" w:color="auto"/>
            <w:right w:val="none" w:sz="0" w:space="0" w:color="auto"/>
          </w:divBdr>
        </w:div>
        <w:div w:id="795220432">
          <w:marLeft w:val="0"/>
          <w:marRight w:val="0"/>
          <w:marTop w:val="0"/>
          <w:marBottom w:val="0"/>
          <w:divBdr>
            <w:top w:val="none" w:sz="0" w:space="0" w:color="auto"/>
            <w:left w:val="none" w:sz="0" w:space="0" w:color="auto"/>
            <w:bottom w:val="none" w:sz="0" w:space="0" w:color="auto"/>
            <w:right w:val="none" w:sz="0" w:space="0" w:color="auto"/>
          </w:divBdr>
        </w:div>
        <w:div w:id="1160660635">
          <w:marLeft w:val="0"/>
          <w:marRight w:val="0"/>
          <w:marTop w:val="0"/>
          <w:marBottom w:val="0"/>
          <w:divBdr>
            <w:top w:val="none" w:sz="0" w:space="0" w:color="auto"/>
            <w:left w:val="none" w:sz="0" w:space="0" w:color="auto"/>
            <w:bottom w:val="none" w:sz="0" w:space="0" w:color="auto"/>
            <w:right w:val="none" w:sz="0" w:space="0" w:color="auto"/>
          </w:divBdr>
        </w:div>
        <w:div w:id="1423867589">
          <w:marLeft w:val="0"/>
          <w:marRight w:val="0"/>
          <w:marTop w:val="0"/>
          <w:marBottom w:val="0"/>
          <w:divBdr>
            <w:top w:val="none" w:sz="0" w:space="0" w:color="auto"/>
            <w:left w:val="none" w:sz="0" w:space="0" w:color="auto"/>
            <w:bottom w:val="none" w:sz="0" w:space="0" w:color="auto"/>
            <w:right w:val="none" w:sz="0" w:space="0" w:color="auto"/>
          </w:divBdr>
        </w:div>
        <w:div w:id="1791701045">
          <w:marLeft w:val="0"/>
          <w:marRight w:val="0"/>
          <w:marTop w:val="0"/>
          <w:marBottom w:val="0"/>
          <w:divBdr>
            <w:top w:val="none" w:sz="0" w:space="0" w:color="auto"/>
            <w:left w:val="none" w:sz="0" w:space="0" w:color="auto"/>
            <w:bottom w:val="none" w:sz="0" w:space="0" w:color="auto"/>
            <w:right w:val="none" w:sz="0" w:space="0" w:color="auto"/>
          </w:divBdr>
        </w:div>
        <w:div w:id="18970284">
          <w:marLeft w:val="0"/>
          <w:marRight w:val="0"/>
          <w:marTop w:val="0"/>
          <w:marBottom w:val="0"/>
          <w:divBdr>
            <w:top w:val="none" w:sz="0" w:space="0" w:color="auto"/>
            <w:left w:val="none" w:sz="0" w:space="0" w:color="auto"/>
            <w:bottom w:val="none" w:sz="0" w:space="0" w:color="auto"/>
            <w:right w:val="none" w:sz="0" w:space="0" w:color="auto"/>
          </w:divBdr>
        </w:div>
        <w:div w:id="1349218727">
          <w:marLeft w:val="0"/>
          <w:marRight w:val="0"/>
          <w:marTop w:val="0"/>
          <w:marBottom w:val="0"/>
          <w:divBdr>
            <w:top w:val="none" w:sz="0" w:space="0" w:color="auto"/>
            <w:left w:val="none" w:sz="0" w:space="0" w:color="auto"/>
            <w:bottom w:val="none" w:sz="0" w:space="0" w:color="auto"/>
            <w:right w:val="none" w:sz="0" w:space="0" w:color="auto"/>
          </w:divBdr>
        </w:div>
        <w:div w:id="1349525877">
          <w:marLeft w:val="0"/>
          <w:marRight w:val="0"/>
          <w:marTop w:val="0"/>
          <w:marBottom w:val="0"/>
          <w:divBdr>
            <w:top w:val="none" w:sz="0" w:space="0" w:color="auto"/>
            <w:left w:val="none" w:sz="0" w:space="0" w:color="auto"/>
            <w:bottom w:val="none" w:sz="0" w:space="0" w:color="auto"/>
            <w:right w:val="none" w:sz="0" w:space="0" w:color="auto"/>
          </w:divBdr>
        </w:div>
        <w:div w:id="153641740">
          <w:marLeft w:val="0"/>
          <w:marRight w:val="0"/>
          <w:marTop w:val="0"/>
          <w:marBottom w:val="0"/>
          <w:divBdr>
            <w:top w:val="none" w:sz="0" w:space="0" w:color="auto"/>
            <w:left w:val="none" w:sz="0" w:space="0" w:color="auto"/>
            <w:bottom w:val="none" w:sz="0" w:space="0" w:color="auto"/>
            <w:right w:val="none" w:sz="0" w:space="0" w:color="auto"/>
          </w:divBdr>
        </w:div>
        <w:div w:id="1744065757">
          <w:marLeft w:val="0"/>
          <w:marRight w:val="0"/>
          <w:marTop w:val="0"/>
          <w:marBottom w:val="0"/>
          <w:divBdr>
            <w:top w:val="none" w:sz="0" w:space="0" w:color="auto"/>
            <w:left w:val="none" w:sz="0" w:space="0" w:color="auto"/>
            <w:bottom w:val="none" w:sz="0" w:space="0" w:color="auto"/>
            <w:right w:val="none" w:sz="0" w:space="0" w:color="auto"/>
          </w:divBdr>
        </w:div>
        <w:div w:id="1083179917">
          <w:marLeft w:val="0"/>
          <w:marRight w:val="0"/>
          <w:marTop w:val="0"/>
          <w:marBottom w:val="0"/>
          <w:divBdr>
            <w:top w:val="none" w:sz="0" w:space="0" w:color="auto"/>
            <w:left w:val="none" w:sz="0" w:space="0" w:color="auto"/>
            <w:bottom w:val="none" w:sz="0" w:space="0" w:color="auto"/>
            <w:right w:val="none" w:sz="0" w:space="0" w:color="auto"/>
          </w:divBdr>
        </w:div>
        <w:div w:id="1176651815">
          <w:marLeft w:val="0"/>
          <w:marRight w:val="0"/>
          <w:marTop w:val="0"/>
          <w:marBottom w:val="0"/>
          <w:divBdr>
            <w:top w:val="none" w:sz="0" w:space="0" w:color="auto"/>
            <w:left w:val="none" w:sz="0" w:space="0" w:color="auto"/>
            <w:bottom w:val="none" w:sz="0" w:space="0" w:color="auto"/>
            <w:right w:val="none" w:sz="0" w:space="0" w:color="auto"/>
          </w:divBdr>
        </w:div>
        <w:div w:id="773742303">
          <w:marLeft w:val="0"/>
          <w:marRight w:val="0"/>
          <w:marTop w:val="0"/>
          <w:marBottom w:val="0"/>
          <w:divBdr>
            <w:top w:val="none" w:sz="0" w:space="0" w:color="auto"/>
            <w:left w:val="none" w:sz="0" w:space="0" w:color="auto"/>
            <w:bottom w:val="none" w:sz="0" w:space="0" w:color="auto"/>
            <w:right w:val="none" w:sz="0" w:space="0" w:color="auto"/>
          </w:divBdr>
        </w:div>
        <w:div w:id="1190415746">
          <w:marLeft w:val="0"/>
          <w:marRight w:val="0"/>
          <w:marTop w:val="0"/>
          <w:marBottom w:val="0"/>
          <w:divBdr>
            <w:top w:val="none" w:sz="0" w:space="0" w:color="auto"/>
            <w:left w:val="none" w:sz="0" w:space="0" w:color="auto"/>
            <w:bottom w:val="none" w:sz="0" w:space="0" w:color="auto"/>
            <w:right w:val="none" w:sz="0" w:space="0" w:color="auto"/>
          </w:divBdr>
        </w:div>
        <w:div w:id="516847201">
          <w:marLeft w:val="0"/>
          <w:marRight w:val="0"/>
          <w:marTop w:val="0"/>
          <w:marBottom w:val="0"/>
          <w:divBdr>
            <w:top w:val="none" w:sz="0" w:space="0" w:color="auto"/>
            <w:left w:val="none" w:sz="0" w:space="0" w:color="auto"/>
            <w:bottom w:val="none" w:sz="0" w:space="0" w:color="auto"/>
            <w:right w:val="none" w:sz="0" w:space="0" w:color="auto"/>
          </w:divBdr>
        </w:div>
        <w:div w:id="292292267">
          <w:marLeft w:val="0"/>
          <w:marRight w:val="0"/>
          <w:marTop w:val="0"/>
          <w:marBottom w:val="0"/>
          <w:divBdr>
            <w:top w:val="none" w:sz="0" w:space="0" w:color="auto"/>
            <w:left w:val="none" w:sz="0" w:space="0" w:color="auto"/>
            <w:bottom w:val="none" w:sz="0" w:space="0" w:color="auto"/>
            <w:right w:val="none" w:sz="0" w:space="0" w:color="auto"/>
          </w:divBdr>
        </w:div>
        <w:div w:id="1629242366">
          <w:marLeft w:val="0"/>
          <w:marRight w:val="0"/>
          <w:marTop w:val="0"/>
          <w:marBottom w:val="0"/>
          <w:divBdr>
            <w:top w:val="none" w:sz="0" w:space="0" w:color="auto"/>
            <w:left w:val="none" w:sz="0" w:space="0" w:color="auto"/>
            <w:bottom w:val="none" w:sz="0" w:space="0" w:color="auto"/>
            <w:right w:val="none" w:sz="0" w:space="0" w:color="auto"/>
          </w:divBdr>
        </w:div>
        <w:div w:id="1924534529">
          <w:marLeft w:val="0"/>
          <w:marRight w:val="0"/>
          <w:marTop w:val="0"/>
          <w:marBottom w:val="0"/>
          <w:divBdr>
            <w:top w:val="none" w:sz="0" w:space="0" w:color="auto"/>
            <w:left w:val="none" w:sz="0" w:space="0" w:color="auto"/>
            <w:bottom w:val="none" w:sz="0" w:space="0" w:color="auto"/>
            <w:right w:val="none" w:sz="0" w:space="0" w:color="auto"/>
          </w:divBdr>
        </w:div>
        <w:div w:id="1304887968">
          <w:marLeft w:val="0"/>
          <w:marRight w:val="0"/>
          <w:marTop w:val="0"/>
          <w:marBottom w:val="0"/>
          <w:divBdr>
            <w:top w:val="none" w:sz="0" w:space="0" w:color="auto"/>
            <w:left w:val="none" w:sz="0" w:space="0" w:color="auto"/>
            <w:bottom w:val="none" w:sz="0" w:space="0" w:color="auto"/>
            <w:right w:val="none" w:sz="0" w:space="0" w:color="auto"/>
          </w:divBdr>
        </w:div>
        <w:div w:id="1026717092">
          <w:marLeft w:val="0"/>
          <w:marRight w:val="0"/>
          <w:marTop w:val="0"/>
          <w:marBottom w:val="0"/>
          <w:divBdr>
            <w:top w:val="none" w:sz="0" w:space="0" w:color="auto"/>
            <w:left w:val="none" w:sz="0" w:space="0" w:color="auto"/>
            <w:bottom w:val="none" w:sz="0" w:space="0" w:color="auto"/>
            <w:right w:val="none" w:sz="0" w:space="0" w:color="auto"/>
          </w:divBdr>
        </w:div>
        <w:div w:id="995693337">
          <w:marLeft w:val="0"/>
          <w:marRight w:val="0"/>
          <w:marTop w:val="0"/>
          <w:marBottom w:val="0"/>
          <w:divBdr>
            <w:top w:val="none" w:sz="0" w:space="0" w:color="auto"/>
            <w:left w:val="none" w:sz="0" w:space="0" w:color="auto"/>
            <w:bottom w:val="none" w:sz="0" w:space="0" w:color="auto"/>
            <w:right w:val="none" w:sz="0" w:space="0" w:color="auto"/>
          </w:divBdr>
        </w:div>
        <w:div w:id="1073963995">
          <w:marLeft w:val="0"/>
          <w:marRight w:val="0"/>
          <w:marTop w:val="0"/>
          <w:marBottom w:val="0"/>
          <w:divBdr>
            <w:top w:val="none" w:sz="0" w:space="0" w:color="auto"/>
            <w:left w:val="none" w:sz="0" w:space="0" w:color="auto"/>
            <w:bottom w:val="none" w:sz="0" w:space="0" w:color="auto"/>
            <w:right w:val="none" w:sz="0" w:space="0" w:color="auto"/>
          </w:divBdr>
        </w:div>
        <w:div w:id="1749375626">
          <w:marLeft w:val="0"/>
          <w:marRight w:val="0"/>
          <w:marTop w:val="0"/>
          <w:marBottom w:val="0"/>
          <w:divBdr>
            <w:top w:val="none" w:sz="0" w:space="0" w:color="auto"/>
            <w:left w:val="none" w:sz="0" w:space="0" w:color="auto"/>
            <w:bottom w:val="none" w:sz="0" w:space="0" w:color="auto"/>
            <w:right w:val="none" w:sz="0" w:space="0" w:color="auto"/>
          </w:divBdr>
        </w:div>
        <w:div w:id="2013095461">
          <w:marLeft w:val="0"/>
          <w:marRight w:val="0"/>
          <w:marTop w:val="0"/>
          <w:marBottom w:val="0"/>
          <w:divBdr>
            <w:top w:val="none" w:sz="0" w:space="0" w:color="auto"/>
            <w:left w:val="none" w:sz="0" w:space="0" w:color="auto"/>
            <w:bottom w:val="none" w:sz="0" w:space="0" w:color="auto"/>
            <w:right w:val="none" w:sz="0" w:space="0" w:color="auto"/>
          </w:divBdr>
        </w:div>
        <w:div w:id="1127818958">
          <w:marLeft w:val="0"/>
          <w:marRight w:val="0"/>
          <w:marTop w:val="0"/>
          <w:marBottom w:val="0"/>
          <w:divBdr>
            <w:top w:val="none" w:sz="0" w:space="0" w:color="auto"/>
            <w:left w:val="none" w:sz="0" w:space="0" w:color="auto"/>
            <w:bottom w:val="none" w:sz="0" w:space="0" w:color="auto"/>
            <w:right w:val="none" w:sz="0" w:space="0" w:color="auto"/>
          </w:divBdr>
        </w:div>
        <w:div w:id="1362247179">
          <w:marLeft w:val="0"/>
          <w:marRight w:val="0"/>
          <w:marTop w:val="0"/>
          <w:marBottom w:val="0"/>
          <w:divBdr>
            <w:top w:val="none" w:sz="0" w:space="0" w:color="auto"/>
            <w:left w:val="none" w:sz="0" w:space="0" w:color="auto"/>
            <w:bottom w:val="none" w:sz="0" w:space="0" w:color="auto"/>
            <w:right w:val="none" w:sz="0" w:space="0" w:color="auto"/>
          </w:divBdr>
        </w:div>
        <w:div w:id="1226840690">
          <w:marLeft w:val="0"/>
          <w:marRight w:val="0"/>
          <w:marTop w:val="0"/>
          <w:marBottom w:val="0"/>
          <w:divBdr>
            <w:top w:val="none" w:sz="0" w:space="0" w:color="auto"/>
            <w:left w:val="none" w:sz="0" w:space="0" w:color="auto"/>
            <w:bottom w:val="none" w:sz="0" w:space="0" w:color="auto"/>
            <w:right w:val="none" w:sz="0" w:space="0" w:color="auto"/>
          </w:divBdr>
        </w:div>
        <w:div w:id="596983047">
          <w:marLeft w:val="0"/>
          <w:marRight w:val="0"/>
          <w:marTop w:val="0"/>
          <w:marBottom w:val="0"/>
          <w:divBdr>
            <w:top w:val="none" w:sz="0" w:space="0" w:color="auto"/>
            <w:left w:val="none" w:sz="0" w:space="0" w:color="auto"/>
            <w:bottom w:val="none" w:sz="0" w:space="0" w:color="auto"/>
            <w:right w:val="none" w:sz="0" w:space="0" w:color="auto"/>
          </w:divBdr>
        </w:div>
        <w:div w:id="1641811431">
          <w:marLeft w:val="0"/>
          <w:marRight w:val="0"/>
          <w:marTop w:val="0"/>
          <w:marBottom w:val="0"/>
          <w:divBdr>
            <w:top w:val="none" w:sz="0" w:space="0" w:color="auto"/>
            <w:left w:val="none" w:sz="0" w:space="0" w:color="auto"/>
            <w:bottom w:val="none" w:sz="0" w:space="0" w:color="auto"/>
            <w:right w:val="none" w:sz="0" w:space="0" w:color="auto"/>
          </w:divBdr>
        </w:div>
        <w:div w:id="1382631093">
          <w:marLeft w:val="0"/>
          <w:marRight w:val="0"/>
          <w:marTop w:val="0"/>
          <w:marBottom w:val="0"/>
          <w:divBdr>
            <w:top w:val="none" w:sz="0" w:space="0" w:color="auto"/>
            <w:left w:val="none" w:sz="0" w:space="0" w:color="auto"/>
            <w:bottom w:val="none" w:sz="0" w:space="0" w:color="auto"/>
            <w:right w:val="none" w:sz="0" w:space="0" w:color="auto"/>
          </w:divBdr>
        </w:div>
        <w:div w:id="839855681">
          <w:marLeft w:val="0"/>
          <w:marRight w:val="0"/>
          <w:marTop w:val="0"/>
          <w:marBottom w:val="0"/>
          <w:divBdr>
            <w:top w:val="none" w:sz="0" w:space="0" w:color="auto"/>
            <w:left w:val="none" w:sz="0" w:space="0" w:color="auto"/>
            <w:bottom w:val="none" w:sz="0" w:space="0" w:color="auto"/>
            <w:right w:val="none" w:sz="0" w:space="0" w:color="auto"/>
          </w:divBdr>
        </w:div>
        <w:div w:id="2136945807">
          <w:marLeft w:val="0"/>
          <w:marRight w:val="0"/>
          <w:marTop w:val="0"/>
          <w:marBottom w:val="0"/>
          <w:divBdr>
            <w:top w:val="none" w:sz="0" w:space="0" w:color="auto"/>
            <w:left w:val="none" w:sz="0" w:space="0" w:color="auto"/>
            <w:bottom w:val="none" w:sz="0" w:space="0" w:color="auto"/>
            <w:right w:val="none" w:sz="0" w:space="0" w:color="auto"/>
          </w:divBdr>
        </w:div>
        <w:div w:id="1684013772">
          <w:marLeft w:val="0"/>
          <w:marRight w:val="0"/>
          <w:marTop w:val="0"/>
          <w:marBottom w:val="0"/>
          <w:divBdr>
            <w:top w:val="none" w:sz="0" w:space="0" w:color="auto"/>
            <w:left w:val="none" w:sz="0" w:space="0" w:color="auto"/>
            <w:bottom w:val="none" w:sz="0" w:space="0" w:color="auto"/>
            <w:right w:val="none" w:sz="0" w:space="0" w:color="auto"/>
          </w:divBdr>
        </w:div>
        <w:div w:id="1352148255">
          <w:marLeft w:val="0"/>
          <w:marRight w:val="0"/>
          <w:marTop w:val="0"/>
          <w:marBottom w:val="0"/>
          <w:divBdr>
            <w:top w:val="none" w:sz="0" w:space="0" w:color="auto"/>
            <w:left w:val="none" w:sz="0" w:space="0" w:color="auto"/>
            <w:bottom w:val="none" w:sz="0" w:space="0" w:color="auto"/>
            <w:right w:val="none" w:sz="0" w:space="0" w:color="auto"/>
          </w:divBdr>
        </w:div>
        <w:div w:id="923802371">
          <w:marLeft w:val="0"/>
          <w:marRight w:val="0"/>
          <w:marTop w:val="0"/>
          <w:marBottom w:val="0"/>
          <w:divBdr>
            <w:top w:val="none" w:sz="0" w:space="0" w:color="auto"/>
            <w:left w:val="none" w:sz="0" w:space="0" w:color="auto"/>
            <w:bottom w:val="none" w:sz="0" w:space="0" w:color="auto"/>
            <w:right w:val="none" w:sz="0" w:space="0" w:color="auto"/>
          </w:divBdr>
        </w:div>
        <w:div w:id="1351106558">
          <w:marLeft w:val="0"/>
          <w:marRight w:val="0"/>
          <w:marTop w:val="0"/>
          <w:marBottom w:val="0"/>
          <w:divBdr>
            <w:top w:val="none" w:sz="0" w:space="0" w:color="auto"/>
            <w:left w:val="none" w:sz="0" w:space="0" w:color="auto"/>
            <w:bottom w:val="none" w:sz="0" w:space="0" w:color="auto"/>
            <w:right w:val="none" w:sz="0" w:space="0" w:color="auto"/>
          </w:divBdr>
        </w:div>
        <w:div w:id="35811696">
          <w:marLeft w:val="0"/>
          <w:marRight w:val="0"/>
          <w:marTop w:val="0"/>
          <w:marBottom w:val="0"/>
          <w:divBdr>
            <w:top w:val="none" w:sz="0" w:space="0" w:color="auto"/>
            <w:left w:val="none" w:sz="0" w:space="0" w:color="auto"/>
            <w:bottom w:val="none" w:sz="0" w:space="0" w:color="auto"/>
            <w:right w:val="none" w:sz="0" w:space="0" w:color="auto"/>
          </w:divBdr>
        </w:div>
        <w:div w:id="1819109929">
          <w:marLeft w:val="0"/>
          <w:marRight w:val="0"/>
          <w:marTop w:val="0"/>
          <w:marBottom w:val="0"/>
          <w:divBdr>
            <w:top w:val="none" w:sz="0" w:space="0" w:color="auto"/>
            <w:left w:val="none" w:sz="0" w:space="0" w:color="auto"/>
            <w:bottom w:val="none" w:sz="0" w:space="0" w:color="auto"/>
            <w:right w:val="none" w:sz="0" w:space="0" w:color="auto"/>
          </w:divBdr>
        </w:div>
        <w:div w:id="1627195930">
          <w:marLeft w:val="0"/>
          <w:marRight w:val="0"/>
          <w:marTop w:val="0"/>
          <w:marBottom w:val="0"/>
          <w:divBdr>
            <w:top w:val="none" w:sz="0" w:space="0" w:color="auto"/>
            <w:left w:val="none" w:sz="0" w:space="0" w:color="auto"/>
            <w:bottom w:val="none" w:sz="0" w:space="0" w:color="auto"/>
            <w:right w:val="none" w:sz="0" w:space="0" w:color="auto"/>
          </w:divBdr>
        </w:div>
        <w:div w:id="551118874">
          <w:marLeft w:val="0"/>
          <w:marRight w:val="0"/>
          <w:marTop w:val="0"/>
          <w:marBottom w:val="0"/>
          <w:divBdr>
            <w:top w:val="none" w:sz="0" w:space="0" w:color="auto"/>
            <w:left w:val="none" w:sz="0" w:space="0" w:color="auto"/>
            <w:bottom w:val="none" w:sz="0" w:space="0" w:color="auto"/>
            <w:right w:val="none" w:sz="0" w:space="0" w:color="auto"/>
          </w:divBdr>
        </w:div>
        <w:div w:id="1488740924">
          <w:marLeft w:val="0"/>
          <w:marRight w:val="0"/>
          <w:marTop w:val="0"/>
          <w:marBottom w:val="0"/>
          <w:divBdr>
            <w:top w:val="none" w:sz="0" w:space="0" w:color="auto"/>
            <w:left w:val="none" w:sz="0" w:space="0" w:color="auto"/>
            <w:bottom w:val="none" w:sz="0" w:space="0" w:color="auto"/>
            <w:right w:val="none" w:sz="0" w:space="0" w:color="auto"/>
          </w:divBdr>
        </w:div>
        <w:div w:id="904997108">
          <w:marLeft w:val="0"/>
          <w:marRight w:val="0"/>
          <w:marTop w:val="0"/>
          <w:marBottom w:val="0"/>
          <w:divBdr>
            <w:top w:val="none" w:sz="0" w:space="0" w:color="auto"/>
            <w:left w:val="none" w:sz="0" w:space="0" w:color="auto"/>
            <w:bottom w:val="none" w:sz="0" w:space="0" w:color="auto"/>
            <w:right w:val="none" w:sz="0" w:space="0" w:color="auto"/>
          </w:divBdr>
        </w:div>
        <w:div w:id="1024329080">
          <w:marLeft w:val="0"/>
          <w:marRight w:val="0"/>
          <w:marTop w:val="0"/>
          <w:marBottom w:val="0"/>
          <w:divBdr>
            <w:top w:val="none" w:sz="0" w:space="0" w:color="auto"/>
            <w:left w:val="none" w:sz="0" w:space="0" w:color="auto"/>
            <w:bottom w:val="none" w:sz="0" w:space="0" w:color="auto"/>
            <w:right w:val="none" w:sz="0" w:space="0" w:color="auto"/>
          </w:divBdr>
        </w:div>
        <w:div w:id="1151604929">
          <w:marLeft w:val="0"/>
          <w:marRight w:val="0"/>
          <w:marTop w:val="0"/>
          <w:marBottom w:val="0"/>
          <w:divBdr>
            <w:top w:val="none" w:sz="0" w:space="0" w:color="auto"/>
            <w:left w:val="none" w:sz="0" w:space="0" w:color="auto"/>
            <w:bottom w:val="none" w:sz="0" w:space="0" w:color="auto"/>
            <w:right w:val="none" w:sz="0" w:space="0" w:color="auto"/>
          </w:divBdr>
        </w:div>
        <w:div w:id="1105882721">
          <w:marLeft w:val="0"/>
          <w:marRight w:val="0"/>
          <w:marTop w:val="0"/>
          <w:marBottom w:val="0"/>
          <w:divBdr>
            <w:top w:val="none" w:sz="0" w:space="0" w:color="auto"/>
            <w:left w:val="none" w:sz="0" w:space="0" w:color="auto"/>
            <w:bottom w:val="none" w:sz="0" w:space="0" w:color="auto"/>
            <w:right w:val="none" w:sz="0" w:space="0" w:color="auto"/>
          </w:divBdr>
        </w:div>
        <w:div w:id="977145898">
          <w:marLeft w:val="0"/>
          <w:marRight w:val="0"/>
          <w:marTop w:val="0"/>
          <w:marBottom w:val="0"/>
          <w:divBdr>
            <w:top w:val="none" w:sz="0" w:space="0" w:color="auto"/>
            <w:left w:val="none" w:sz="0" w:space="0" w:color="auto"/>
            <w:bottom w:val="none" w:sz="0" w:space="0" w:color="auto"/>
            <w:right w:val="none" w:sz="0" w:space="0" w:color="auto"/>
          </w:divBdr>
        </w:div>
        <w:div w:id="663506876">
          <w:marLeft w:val="0"/>
          <w:marRight w:val="0"/>
          <w:marTop w:val="0"/>
          <w:marBottom w:val="0"/>
          <w:divBdr>
            <w:top w:val="none" w:sz="0" w:space="0" w:color="auto"/>
            <w:left w:val="none" w:sz="0" w:space="0" w:color="auto"/>
            <w:bottom w:val="none" w:sz="0" w:space="0" w:color="auto"/>
            <w:right w:val="none" w:sz="0" w:space="0" w:color="auto"/>
          </w:divBdr>
        </w:div>
        <w:div w:id="135032779">
          <w:marLeft w:val="0"/>
          <w:marRight w:val="0"/>
          <w:marTop w:val="0"/>
          <w:marBottom w:val="0"/>
          <w:divBdr>
            <w:top w:val="none" w:sz="0" w:space="0" w:color="auto"/>
            <w:left w:val="none" w:sz="0" w:space="0" w:color="auto"/>
            <w:bottom w:val="none" w:sz="0" w:space="0" w:color="auto"/>
            <w:right w:val="none" w:sz="0" w:space="0" w:color="auto"/>
          </w:divBdr>
        </w:div>
        <w:div w:id="1966813673">
          <w:marLeft w:val="0"/>
          <w:marRight w:val="0"/>
          <w:marTop w:val="0"/>
          <w:marBottom w:val="0"/>
          <w:divBdr>
            <w:top w:val="none" w:sz="0" w:space="0" w:color="auto"/>
            <w:left w:val="none" w:sz="0" w:space="0" w:color="auto"/>
            <w:bottom w:val="none" w:sz="0" w:space="0" w:color="auto"/>
            <w:right w:val="none" w:sz="0" w:space="0" w:color="auto"/>
          </w:divBdr>
        </w:div>
        <w:div w:id="1074739705">
          <w:marLeft w:val="0"/>
          <w:marRight w:val="0"/>
          <w:marTop w:val="0"/>
          <w:marBottom w:val="0"/>
          <w:divBdr>
            <w:top w:val="none" w:sz="0" w:space="0" w:color="auto"/>
            <w:left w:val="none" w:sz="0" w:space="0" w:color="auto"/>
            <w:bottom w:val="none" w:sz="0" w:space="0" w:color="auto"/>
            <w:right w:val="none" w:sz="0" w:space="0" w:color="auto"/>
          </w:divBdr>
        </w:div>
        <w:div w:id="494228504">
          <w:marLeft w:val="0"/>
          <w:marRight w:val="0"/>
          <w:marTop w:val="0"/>
          <w:marBottom w:val="0"/>
          <w:divBdr>
            <w:top w:val="none" w:sz="0" w:space="0" w:color="auto"/>
            <w:left w:val="none" w:sz="0" w:space="0" w:color="auto"/>
            <w:bottom w:val="none" w:sz="0" w:space="0" w:color="auto"/>
            <w:right w:val="none" w:sz="0" w:space="0" w:color="auto"/>
          </w:divBdr>
        </w:div>
        <w:div w:id="1312908888">
          <w:marLeft w:val="0"/>
          <w:marRight w:val="0"/>
          <w:marTop w:val="0"/>
          <w:marBottom w:val="0"/>
          <w:divBdr>
            <w:top w:val="none" w:sz="0" w:space="0" w:color="auto"/>
            <w:left w:val="none" w:sz="0" w:space="0" w:color="auto"/>
            <w:bottom w:val="none" w:sz="0" w:space="0" w:color="auto"/>
            <w:right w:val="none" w:sz="0" w:space="0" w:color="auto"/>
          </w:divBdr>
        </w:div>
        <w:div w:id="1994597902">
          <w:marLeft w:val="0"/>
          <w:marRight w:val="0"/>
          <w:marTop w:val="0"/>
          <w:marBottom w:val="0"/>
          <w:divBdr>
            <w:top w:val="none" w:sz="0" w:space="0" w:color="auto"/>
            <w:left w:val="none" w:sz="0" w:space="0" w:color="auto"/>
            <w:bottom w:val="none" w:sz="0" w:space="0" w:color="auto"/>
            <w:right w:val="none" w:sz="0" w:space="0" w:color="auto"/>
          </w:divBdr>
        </w:div>
        <w:div w:id="86511588">
          <w:marLeft w:val="0"/>
          <w:marRight w:val="0"/>
          <w:marTop w:val="0"/>
          <w:marBottom w:val="0"/>
          <w:divBdr>
            <w:top w:val="none" w:sz="0" w:space="0" w:color="auto"/>
            <w:left w:val="none" w:sz="0" w:space="0" w:color="auto"/>
            <w:bottom w:val="none" w:sz="0" w:space="0" w:color="auto"/>
            <w:right w:val="none" w:sz="0" w:space="0" w:color="auto"/>
          </w:divBdr>
        </w:div>
        <w:div w:id="786893320">
          <w:marLeft w:val="0"/>
          <w:marRight w:val="0"/>
          <w:marTop w:val="0"/>
          <w:marBottom w:val="0"/>
          <w:divBdr>
            <w:top w:val="none" w:sz="0" w:space="0" w:color="auto"/>
            <w:left w:val="none" w:sz="0" w:space="0" w:color="auto"/>
            <w:bottom w:val="none" w:sz="0" w:space="0" w:color="auto"/>
            <w:right w:val="none" w:sz="0" w:space="0" w:color="auto"/>
          </w:divBdr>
        </w:div>
        <w:div w:id="1451825128">
          <w:marLeft w:val="0"/>
          <w:marRight w:val="0"/>
          <w:marTop w:val="0"/>
          <w:marBottom w:val="0"/>
          <w:divBdr>
            <w:top w:val="none" w:sz="0" w:space="0" w:color="auto"/>
            <w:left w:val="none" w:sz="0" w:space="0" w:color="auto"/>
            <w:bottom w:val="none" w:sz="0" w:space="0" w:color="auto"/>
            <w:right w:val="none" w:sz="0" w:space="0" w:color="auto"/>
          </w:divBdr>
        </w:div>
        <w:div w:id="600261056">
          <w:marLeft w:val="0"/>
          <w:marRight w:val="0"/>
          <w:marTop w:val="0"/>
          <w:marBottom w:val="0"/>
          <w:divBdr>
            <w:top w:val="none" w:sz="0" w:space="0" w:color="auto"/>
            <w:left w:val="none" w:sz="0" w:space="0" w:color="auto"/>
            <w:bottom w:val="none" w:sz="0" w:space="0" w:color="auto"/>
            <w:right w:val="none" w:sz="0" w:space="0" w:color="auto"/>
          </w:divBdr>
        </w:div>
        <w:div w:id="244189585">
          <w:marLeft w:val="0"/>
          <w:marRight w:val="0"/>
          <w:marTop w:val="0"/>
          <w:marBottom w:val="0"/>
          <w:divBdr>
            <w:top w:val="none" w:sz="0" w:space="0" w:color="auto"/>
            <w:left w:val="none" w:sz="0" w:space="0" w:color="auto"/>
            <w:bottom w:val="none" w:sz="0" w:space="0" w:color="auto"/>
            <w:right w:val="none" w:sz="0" w:space="0" w:color="auto"/>
          </w:divBdr>
        </w:div>
        <w:div w:id="485244593">
          <w:marLeft w:val="0"/>
          <w:marRight w:val="0"/>
          <w:marTop w:val="0"/>
          <w:marBottom w:val="0"/>
          <w:divBdr>
            <w:top w:val="none" w:sz="0" w:space="0" w:color="auto"/>
            <w:left w:val="none" w:sz="0" w:space="0" w:color="auto"/>
            <w:bottom w:val="none" w:sz="0" w:space="0" w:color="auto"/>
            <w:right w:val="none" w:sz="0" w:space="0" w:color="auto"/>
          </w:divBdr>
        </w:div>
        <w:div w:id="781148183">
          <w:marLeft w:val="0"/>
          <w:marRight w:val="0"/>
          <w:marTop w:val="0"/>
          <w:marBottom w:val="0"/>
          <w:divBdr>
            <w:top w:val="none" w:sz="0" w:space="0" w:color="auto"/>
            <w:left w:val="none" w:sz="0" w:space="0" w:color="auto"/>
            <w:bottom w:val="none" w:sz="0" w:space="0" w:color="auto"/>
            <w:right w:val="none" w:sz="0" w:space="0" w:color="auto"/>
          </w:divBdr>
        </w:div>
        <w:div w:id="1940215675">
          <w:marLeft w:val="0"/>
          <w:marRight w:val="0"/>
          <w:marTop w:val="0"/>
          <w:marBottom w:val="0"/>
          <w:divBdr>
            <w:top w:val="none" w:sz="0" w:space="0" w:color="auto"/>
            <w:left w:val="none" w:sz="0" w:space="0" w:color="auto"/>
            <w:bottom w:val="none" w:sz="0" w:space="0" w:color="auto"/>
            <w:right w:val="none" w:sz="0" w:space="0" w:color="auto"/>
          </w:divBdr>
        </w:div>
        <w:div w:id="469518440">
          <w:marLeft w:val="0"/>
          <w:marRight w:val="0"/>
          <w:marTop w:val="0"/>
          <w:marBottom w:val="0"/>
          <w:divBdr>
            <w:top w:val="none" w:sz="0" w:space="0" w:color="auto"/>
            <w:left w:val="none" w:sz="0" w:space="0" w:color="auto"/>
            <w:bottom w:val="none" w:sz="0" w:space="0" w:color="auto"/>
            <w:right w:val="none" w:sz="0" w:space="0" w:color="auto"/>
          </w:divBdr>
        </w:div>
        <w:div w:id="1256211095">
          <w:marLeft w:val="0"/>
          <w:marRight w:val="0"/>
          <w:marTop w:val="0"/>
          <w:marBottom w:val="0"/>
          <w:divBdr>
            <w:top w:val="none" w:sz="0" w:space="0" w:color="auto"/>
            <w:left w:val="none" w:sz="0" w:space="0" w:color="auto"/>
            <w:bottom w:val="none" w:sz="0" w:space="0" w:color="auto"/>
            <w:right w:val="none" w:sz="0" w:space="0" w:color="auto"/>
          </w:divBdr>
        </w:div>
        <w:div w:id="902567549">
          <w:marLeft w:val="0"/>
          <w:marRight w:val="0"/>
          <w:marTop w:val="0"/>
          <w:marBottom w:val="0"/>
          <w:divBdr>
            <w:top w:val="none" w:sz="0" w:space="0" w:color="auto"/>
            <w:left w:val="none" w:sz="0" w:space="0" w:color="auto"/>
            <w:bottom w:val="none" w:sz="0" w:space="0" w:color="auto"/>
            <w:right w:val="none" w:sz="0" w:space="0" w:color="auto"/>
          </w:divBdr>
        </w:div>
        <w:div w:id="1176503036">
          <w:marLeft w:val="0"/>
          <w:marRight w:val="0"/>
          <w:marTop w:val="0"/>
          <w:marBottom w:val="0"/>
          <w:divBdr>
            <w:top w:val="none" w:sz="0" w:space="0" w:color="auto"/>
            <w:left w:val="none" w:sz="0" w:space="0" w:color="auto"/>
            <w:bottom w:val="none" w:sz="0" w:space="0" w:color="auto"/>
            <w:right w:val="none" w:sz="0" w:space="0" w:color="auto"/>
          </w:divBdr>
        </w:div>
        <w:div w:id="2033872922">
          <w:marLeft w:val="0"/>
          <w:marRight w:val="0"/>
          <w:marTop w:val="0"/>
          <w:marBottom w:val="0"/>
          <w:divBdr>
            <w:top w:val="none" w:sz="0" w:space="0" w:color="auto"/>
            <w:left w:val="none" w:sz="0" w:space="0" w:color="auto"/>
            <w:bottom w:val="none" w:sz="0" w:space="0" w:color="auto"/>
            <w:right w:val="none" w:sz="0" w:space="0" w:color="auto"/>
          </w:divBdr>
        </w:div>
        <w:div w:id="792749430">
          <w:marLeft w:val="0"/>
          <w:marRight w:val="0"/>
          <w:marTop w:val="0"/>
          <w:marBottom w:val="0"/>
          <w:divBdr>
            <w:top w:val="none" w:sz="0" w:space="0" w:color="auto"/>
            <w:left w:val="none" w:sz="0" w:space="0" w:color="auto"/>
            <w:bottom w:val="none" w:sz="0" w:space="0" w:color="auto"/>
            <w:right w:val="none" w:sz="0" w:space="0" w:color="auto"/>
          </w:divBdr>
        </w:div>
        <w:div w:id="2067796077">
          <w:marLeft w:val="0"/>
          <w:marRight w:val="0"/>
          <w:marTop w:val="0"/>
          <w:marBottom w:val="0"/>
          <w:divBdr>
            <w:top w:val="none" w:sz="0" w:space="0" w:color="auto"/>
            <w:left w:val="none" w:sz="0" w:space="0" w:color="auto"/>
            <w:bottom w:val="none" w:sz="0" w:space="0" w:color="auto"/>
            <w:right w:val="none" w:sz="0" w:space="0" w:color="auto"/>
          </w:divBdr>
        </w:div>
        <w:div w:id="542794801">
          <w:marLeft w:val="0"/>
          <w:marRight w:val="0"/>
          <w:marTop w:val="0"/>
          <w:marBottom w:val="0"/>
          <w:divBdr>
            <w:top w:val="none" w:sz="0" w:space="0" w:color="auto"/>
            <w:left w:val="none" w:sz="0" w:space="0" w:color="auto"/>
            <w:bottom w:val="none" w:sz="0" w:space="0" w:color="auto"/>
            <w:right w:val="none" w:sz="0" w:space="0" w:color="auto"/>
          </w:divBdr>
        </w:div>
        <w:div w:id="1280406055">
          <w:marLeft w:val="0"/>
          <w:marRight w:val="0"/>
          <w:marTop w:val="0"/>
          <w:marBottom w:val="0"/>
          <w:divBdr>
            <w:top w:val="none" w:sz="0" w:space="0" w:color="auto"/>
            <w:left w:val="none" w:sz="0" w:space="0" w:color="auto"/>
            <w:bottom w:val="none" w:sz="0" w:space="0" w:color="auto"/>
            <w:right w:val="none" w:sz="0" w:space="0" w:color="auto"/>
          </w:divBdr>
        </w:div>
        <w:div w:id="1969434889">
          <w:marLeft w:val="0"/>
          <w:marRight w:val="0"/>
          <w:marTop w:val="0"/>
          <w:marBottom w:val="0"/>
          <w:divBdr>
            <w:top w:val="none" w:sz="0" w:space="0" w:color="auto"/>
            <w:left w:val="none" w:sz="0" w:space="0" w:color="auto"/>
            <w:bottom w:val="none" w:sz="0" w:space="0" w:color="auto"/>
            <w:right w:val="none" w:sz="0" w:space="0" w:color="auto"/>
          </w:divBdr>
        </w:div>
        <w:div w:id="802965791">
          <w:marLeft w:val="0"/>
          <w:marRight w:val="0"/>
          <w:marTop w:val="0"/>
          <w:marBottom w:val="0"/>
          <w:divBdr>
            <w:top w:val="none" w:sz="0" w:space="0" w:color="auto"/>
            <w:left w:val="none" w:sz="0" w:space="0" w:color="auto"/>
            <w:bottom w:val="none" w:sz="0" w:space="0" w:color="auto"/>
            <w:right w:val="none" w:sz="0" w:space="0" w:color="auto"/>
          </w:divBdr>
        </w:div>
        <w:div w:id="989478556">
          <w:marLeft w:val="0"/>
          <w:marRight w:val="0"/>
          <w:marTop w:val="0"/>
          <w:marBottom w:val="0"/>
          <w:divBdr>
            <w:top w:val="none" w:sz="0" w:space="0" w:color="auto"/>
            <w:left w:val="none" w:sz="0" w:space="0" w:color="auto"/>
            <w:bottom w:val="none" w:sz="0" w:space="0" w:color="auto"/>
            <w:right w:val="none" w:sz="0" w:space="0" w:color="auto"/>
          </w:divBdr>
        </w:div>
        <w:div w:id="1946887405">
          <w:marLeft w:val="0"/>
          <w:marRight w:val="0"/>
          <w:marTop w:val="0"/>
          <w:marBottom w:val="0"/>
          <w:divBdr>
            <w:top w:val="none" w:sz="0" w:space="0" w:color="auto"/>
            <w:left w:val="none" w:sz="0" w:space="0" w:color="auto"/>
            <w:bottom w:val="none" w:sz="0" w:space="0" w:color="auto"/>
            <w:right w:val="none" w:sz="0" w:space="0" w:color="auto"/>
          </w:divBdr>
        </w:div>
        <w:div w:id="970400867">
          <w:marLeft w:val="0"/>
          <w:marRight w:val="0"/>
          <w:marTop w:val="0"/>
          <w:marBottom w:val="0"/>
          <w:divBdr>
            <w:top w:val="none" w:sz="0" w:space="0" w:color="auto"/>
            <w:left w:val="none" w:sz="0" w:space="0" w:color="auto"/>
            <w:bottom w:val="none" w:sz="0" w:space="0" w:color="auto"/>
            <w:right w:val="none" w:sz="0" w:space="0" w:color="auto"/>
          </w:divBdr>
        </w:div>
        <w:div w:id="221063555">
          <w:marLeft w:val="0"/>
          <w:marRight w:val="0"/>
          <w:marTop w:val="0"/>
          <w:marBottom w:val="0"/>
          <w:divBdr>
            <w:top w:val="none" w:sz="0" w:space="0" w:color="auto"/>
            <w:left w:val="none" w:sz="0" w:space="0" w:color="auto"/>
            <w:bottom w:val="none" w:sz="0" w:space="0" w:color="auto"/>
            <w:right w:val="none" w:sz="0" w:space="0" w:color="auto"/>
          </w:divBdr>
        </w:div>
        <w:div w:id="705175335">
          <w:marLeft w:val="0"/>
          <w:marRight w:val="0"/>
          <w:marTop w:val="0"/>
          <w:marBottom w:val="0"/>
          <w:divBdr>
            <w:top w:val="none" w:sz="0" w:space="0" w:color="auto"/>
            <w:left w:val="none" w:sz="0" w:space="0" w:color="auto"/>
            <w:bottom w:val="none" w:sz="0" w:space="0" w:color="auto"/>
            <w:right w:val="none" w:sz="0" w:space="0" w:color="auto"/>
          </w:divBdr>
        </w:div>
        <w:div w:id="582227091">
          <w:marLeft w:val="0"/>
          <w:marRight w:val="0"/>
          <w:marTop w:val="0"/>
          <w:marBottom w:val="0"/>
          <w:divBdr>
            <w:top w:val="none" w:sz="0" w:space="0" w:color="auto"/>
            <w:left w:val="none" w:sz="0" w:space="0" w:color="auto"/>
            <w:bottom w:val="none" w:sz="0" w:space="0" w:color="auto"/>
            <w:right w:val="none" w:sz="0" w:space="0" w:color="auto"/>
          </w:divBdr>
        </w:div>
        <w:div w:id="1538545026">
          <w:marLeft w:val="0"/>
          <w:marRight w:val="0"/>
          <w:marTop w:val="0"/>
          <w:marBottom w:val="0"/>
          <w:divBdr>
            <w:top w:val="none" w:sz="0" w:space="0" w:color="auto"/>
            <w:left w:val="none" w:sz="0" w:space="0" w:color="auto"/>
            <w:bottom w:val="none" w:sz="0" w:space="0" w:color="auto"/>
            <w:right w:val="none" w:sz="0" w:space="0" w:color="auto"/>
          </w:divBdr>
        </w:div>
        <w:div w:id="1872062622">
          <w:marLeft w:val="0"/>
          <w:marRight w:val="0"/>
          <w:marTop w:val="0"/>
          <w:marBottom w:val="0"/>
          <w:divBdr>
            <w:top w:val="none" w:sz="0" w:space="0" w:color="auto"/>
            <w:left w:val="none" w:sz="0" w:space="0" w:color="auto"/>
            <w:bottom w:val="none" w:sz="0" w:space="0" w:color="auto"/>
            <w:right w:val="none" w:sz="0" w:space="0" w:color="auto"/>
          </w:divBdr>
        </w:div>
        <w:div w:id="497505513">
          <w:marLeft w:val="0"/>
          <w:marRight w:val="0"/>
          <w:marTop w:val="0"/>
          <w:marBottom w:val="0"/>
          <w:divBdr>
            <w:top w:val="none" w:sz="0" w:space="0" w:color="auto"/>
            <w:left w:val="none" w:sz="0" w:space="0" w:color="auto"/>
            <w:bottom w:val="none" w:sz="0" w:space="0" w:color="auto"/>
            <w:right w:val="none" w:sz="0" w:space="0" w:color="auto"/>
          </w:divBdr>
        </w:div>
        <w:div w:id="66392116">
          <w:marLeft w:val="0"/>
          <w:marRight w:val="0"/>
          <w:marTop w:val="0"/>
          <w:marBottom w:val="0"/>
          <w:divBdr>
            <w:top w:val="none" w:sz="0" w:space="0" w:color="auto"/>
            <w:left w:val="none" w:sz="0" w:space="0" w:color="auto"/>
            <w:bottom w:val="none" w:sz="0" w:space="0" w:color="auto"/>
            <w:right w:val="none" w:sz="0" w:space="0" w:color="auto"/>
          </w:divBdr>
        </w:div>
        <w:div w:id="962034830">
          <w:marLeft w:val="0"/>
          <w:marRight w:val="0"/>
          <w:marTop w:val="0"/>
          <w:marBottom w:val="0"/>
          <w:divBdr>
            <w:top w:val="none" w:sz="0" w:space="0" w:color="auto"/>
            <w:left w:val="none" w:sz="0" w:space="0" w:color="auto"/>
            <w:bottom w:val="none" w:sz="0" w:space="0" w:color="auto"/>
            <w:right w:val="none" w:sz="0" w:space="0" w:color="auto"/>
          </w:divBdr>
        </w:div>
        <w:div w:id="305093166">
          <w:marLeft w:val="0"/>
          <w:marRight w:val="0"/>
          <w:marTop w:val="0"/>
          <w:marBottom w:val="0"/>
          <w:divBdr>
            <w:top w:val="none" w:sz="0" w:space="0" w:color="auto"/>
            <w:left w:val="none" w:sz="0" w:space="0" w:color="auto"/>
            <w:bottom w:val="none" w:sz="0" w:space="0" w:color="auto"/>
            <w:right w:val="none" w:sz="0" w:space="0" w:color="auto"/>
          </w:divBdr>
        </w:div>
        <w:div w:id="1101098731">
          <w:marLeft w:val="0"/>
          <w:marRight w:val="0"/>
          <w:marTop w:val="0"/>
          <w:marBottom w:val="0"/>
          <w:divBdr>
            <w:top w:val="none" w:sz="0" w:space="0" w:color="auto"/>
            <w:left w:val="none" w:sz="0" w:space="0" w:color="auto"/>
            <w:bottom w:val="none" w:sz="0" w:space="0" w:color="auto"/>
            <w:right w:val="none" w:sz="0" w:space="0" w:color="auto"/>
          </w:divBdr>
        </w:div>
        <w:div w:id="1207330352">
          <w:marLeft w:val="0"/>
          <w:marRight w:val="0"/>
          <w:marTop w:val="0"/>
          <w:marBottom w:val="0"/>
          <w:divBdr>
            <w:top w:val="none" w:sz="0" w:space="0" w:color="auto"/>
            <w:left w:val="none" w:sz="0" w:space="0" w:color="auto"/>
            <w:bottom w:val="none" w:sz="0" w:space="0" w:color="auto"/>
            <w:right w:val="none" w:sz="0" w:space="0" w:color="auto"/>
          </w:divBdr>
        </w:div>
        <w:div w:id="1416198645">
          <w:marLeft w:val="0"/>
          <w:marRight w:val="0"/>
          <w:marTop w:val="0"/>
          <w:marBottom w:val="0"/>
          <w:divBdr>
            <w:top w:val="none" w:sz="0" w:space="0" w:color="auto"/>
            <w:left w:val="none" w:sz="0" w:space="0" w:color="auto"/>
            <w:bottom w:val="none" w:sz="0" w:space="0" w:color="auto"/>
            <w:right w:val="none" w:sz="0" w:space="0" w:color="auto"/>
          </w:divBdr>
        </w:div>
        <w:div w:id="1515459780">
          <w:marLeft w:val="0"/>
          <w:marRight w:val="0"/>
          <w:marTop w:val="0"/>
          <w:marBottom w:val="0"/>
          <w:divBdr>
            <w:top w:val="none" w:sz="0" w:space="0" w:color="auto"/>
            <w:left w:val="none" w:sz="0" w:space="0" w:color="auto"/>
            <w:bottom w:val="none" w:sz="0" w:space="0" w:color="auto"/>
            <w:right w:val="none" w:sz="0" w:space="0" w:color="auto"/>
          </w:divBdr>
        </w:div>
        <w:div w:id="860047130">
          <w:marLeft w:val="0"/>
          <w:marRight w:val="0"/>
          <w:marTop w:val="0"/>
          <w:marBottom w:val="0"/>
          <w:divBdr>
            <w:top w:val="none" w:sz="0" w:space="0" w:color="auto"/>
            <w:left w:val="none" w:sz="0" w:space="0" w:color="auto"/>
            <w:bottom w:val="none" w:sz="0" w:space="0" w:color="auto"/>
            <w:right w:val="none" w:sz="0" w:space="0" w:color="auto"/>
          </w:divBdr>
        </w:div>
        <w:div w:id="1579905691">
          <w:marLeft w:val="0"/>
          <w:marRight w:val="0"/>
          <w:marTop w:val="0"/>
          <w:marBottom w:val="0"/>
          <w:divBdr>
            <w:top w:val="none" w:sz="0" w:space="0" w:color="auto"/>
            <w:left w:val="none" w:sz="0" w:space="0" w:color="auto"/>
            <w:bottom w:val="none" w:sz="0" w:space="0" w:color="auto"/>
            <w:right w:val="none" w:sz="0" w:space="0" w:color="auto"/>
          </w:divBdr>
        </w:div>
        <w:div w:id="1290697202">
          <w:marLeft w:val="0"/>
          <w:marRight w:val="0"/>
          <w:marTop w:val="0"/>
          <w:marBottom w:val="0"/>
          <w:divBdr>
            <w:top w:val="none" w:sz="0" w:space="0" w:color="auto"/>
            <w:left w:val="none" w:sz="0" w:space="0" w:color="auto"/>
            <w:bottom w:val="none" w:sz="0" w:space="0" w:color="auto"/>
            <w:right w:val="none" w:sz="0" w:space="0" w:color="auto"/>
          </w:divBdr>
        </w:div>
        <w:div w:id="1428886124">
          <w:marLeft w:val="0"/>
          <w:marRight w:val="0"/>
          <w:marTop w:val="0"/>
          <w:marBottom w:val="0"/>
          <w:divBdr>
            <w:top w:val="none" w:sz="0" w:space="0" w:color="auto"/>
            <w:left w:val="none" w:sz="0" w:space="0" w:color="auto"/>
            <w:bottom w:val="none" w:sz="0" w:space="0" w:color="auto"/>
            <w:right w:val="none" w:sz="0" w:space="0" w:color="auto"/>
          </w:divBdr>
        </w:div>
        <w:div w:id="1078407832">
          <w:marLeft w:val="0"/>
          <w:marRight w:val="0"/>
          <w:marTop w:val="0"/>
          <w:marBottom w:val="0"/>
          <w:divBdr>
            <w:top w:val="none" w:sz="0" w:space="0" w:color="auto"/>
            <w:left w:val="none" w:sz="0" w:space="0" w:color="auto"/>
            <w:bottom w:val="none" w:sz="0" w:space="0" w:color="auto"/>
            <w:right w:val="none" w:sz="0" w:space="0" w:color="auto"/>
          </w:divBdr>
        </w:div>
        <w:div w:id="2004236105">
          <w:marLeft w:val="0"/>
          <w:marRight w:val="0"/>
          <w:marTop w:val="0"/>
          <w:marBottom w:val="0"/>
          <w:divBdr>
            <w:top w:val="none" w:sz="0" w:space="0" w:color="auto"/>
            <w:left w:val="none" w:sz="0" w:space="0" w:color="auto"/>
            <w:bottom w:val="none" w:sz="0" w:space="0" w:color="auto"/>
            <w:right w:val="none" w:sz="0" w:space="0" w:color="auto"/>
          </w:divBdr>
        </w:div>
        <w:div w:id="173812547">
          <w:marLeft w:val="0"/>
          <w:marRight w:val="0"/>
          <w:marTop w:val="0"/>
          <w:marBottom w:val="0"/>
          <w:divBdr>
            <w:top w:val="none" w:sz="0" w:space="0" w:color="auto"/>
            <w:left w:val="none" w:sz="0" w:space="0" w:color="auto"/>
            <w:bottom w:val="none" w:sz="0" w:space="0" w:color="auto"/>
            <w:right w:val="none" w:sz="0" w:space="0" w:color="auto"/>
          </w:divBdr>
        </w:div>
        <w:div w:id="981470168">
          <w:marLeft w:val="0"/>
          <w:marRight w:val="0"/>
          <w:marTop w:val="0"/>
          <w:marBottom w:val="0"/>
          <w:divBdr>
            <w:top w:val="none" w:sz="0" w:space="0" w:color="auto"/>
            <w:left w:val="none" w:sz="0" w:space="0" w:color="auto"/>
            <w:bottom w:val="none" w:sz="0" w:space="0" w:color="auto"/>
            <w:right w:val="none" w:sz="0" w:space="0" w:color="auto"/>
          </w:divBdr>
        </w:div>
        <w:div w:id="1642423235">
          <w:marLeft w:val="0"/>
          <w:marRight w:val="0"/>
          <w:marTop w:val="0"/>
          <w:marBottom w:val="0"/>
          <w:divBdr>
            <w:top w:val="none" w:sz="0" w:space="0" w:color="auto"/>
            <w:left w:val="none" w:sz="0" w:space="0" w:color="auto"/>
            <w:bottom w:val="none" w:sz="0" w:space="0" w:color="auto"/>
            <w:right w:val="none" w:sz="0" w:space="0" w:color="auto"/>
          </w:divBdr>
        </w:div>
        <w:div w:id="1542740658">
          <w:marLeft w:val="0"/>
          <w:marRight w:val="0"/>
          <w:marTop w:val="0"/>
          <w:marBottom w:val="0"/>
          <w:divBdr>
            <w:top w:val="none" w:sz="0" w:space="0" w:color="auto"/>
            <w:left w:val="none" w:sz="0" w:space="0" w:color="auto"/>
            <w:bottom w:val="none" w:sz="0" w:space="0" w:color="auto"/>
            <w:right w:val="none" w:sz="0" w:space="0" w:color="auto"/>
          </w:divBdr>
        </w:div>
        <w:div w:id="71784098">
          <w:marLeft w:val="0"/>
          <w:marRight w:val="0"/>
          <w:marTop w:val="0"/>
          <w:marBottom w:val="0"/>
          <w:divBdr>
            <w:top w:val="none" w:sz="0" w:space="0" w:color="auto"/>
            <w:left w:val="none" w:sz="0" w:space="0" w:color="auto"/>
            <w:bottom w:val="none" w:sz="0" w:space="0" w:color="auto"/>
            <w:right w:val="none" w:sz="0" w:space="0" w:color="auto"/>
          </w:divBdr>
        </w:div>
        <w:div w:id="478156052">
          <w:marLeft w:val="0"/>
          <w:marRight w:val="0"/>
          <w:marTop w:val="0"/>
          <w:marBottom w:val="0"/>
          <w:divBdr>
            <w:top w:val="none" w:sz="0" w:space="0" w:color="auto"/>
            <w:left w:val="none" w:sz="0" w:space="0" w:color="auto"/>
            <w:bottom w:val="none" w:sz="0" w:space="0" w:color="auto"/>
            <w:right w:val="none" w:sz="0" w:space="0" w:color="auto"/>
          </w:divBdr>
        </w:div>
        <w:div w:id="535893731">
          <w:marLeft w:val="0"/>
          <w:marRight w:val="0"/>
          <w:marTop w:val="0"/>
          <w:marBottom w:val="0"/>
          <w:divBdr>
            <w:top w:val="none" w:sz="0" w:space="0" w:color="auto"/>
            <w:left w:val="none" w:sz="0" w:space="0" w:color="auto"/>
            <w:bottom w:val="none" w:sz="0" w:space="0" w:color="auto"/>
            <w:right w:val="none" w:sz="0" w:space="0" w:color="auto"/>
          </w:divBdr>
        </w:div>
        <w:div w:id="276715080">
          <w:marLeft w:val="0"/>
          <w:marRight w:val="0"/>
          <w:marTop w:val="0"/>
          <w:marBottom w:val="0"/>
          <w:divBdr>
            <w:top w:val="none" w:sz="0" w:space="0" w:color="auto"/>
            <w:left w:val="none" w:sz="0" w:space="0" w:color="auto"/>
            <w:bottom w:val="none" w:sz="0" w:space="0" w:color="auto"/>
            <w:right w:val="none" w:sz="0" w:space="0" w:color="auto"/>
          </w:divBdr>
        </w:div>
        <w:div w:id="529999328">
          <w:marLeft w:val="0"/>
          <w:marRight w:val="0"/>
          <w:marTop w:val="0"/>
          <w:marBottom w:val="0"/>
          <w:divBdr>
            <w:top w:val="none" w:sz="0" w:space="0" w:color="auto"/>
            <w:left w:val="none" w:sz="0" w:space="0" w:color="auto"/>
            <w:bottom w:val="none" w:sz="0" w:space="0" w:color="auto"/>
            <w:right w:val="none" w:sz="0" w:space="0" w:color="auto"/>
          </w:divBdr>
        </w:div>
        <w:div w:id="578172521">
          <w:marLeft w:val="0"/>
          <w:marRight w:val="0"/>
          <w:marTop w:val="0"/>
          <w:marBottom w:val="0"/>
          <w:divBdr>
            <w:top w:val="none" w:sz="0" w:space="0" w:color="auto"/>
            <w:left w:val="none" w:sz="0" w:space="0" w:color="auto"/>
            <w:bottom w:val="none" w:sz="0" w:space="0" w:color="auto"/>
            <w:right w:val="none" w:sz="0" w:space="0" w:color="auto"/>
          </w:divBdr>
        </w:div>
        <w:div w:id="1787850471">
          <w:marLeft w:val="0"/>
          <w:marRight w:val="0"/>
          <w:marTop w:val="0"/>
          <w:marBottom w:val="0"/>
          <w:divBdr>
            <w:top w:val="none" w:sz="0" w:space="0" w:color="auto"/>
            <w:left w:val="none" w:sz="0" w:space="0" w:color="auto"/>
            <w:bottom w:val="none" w:sz="0" w:space="0" w:color="auto"/>
            <w:right w:val="none" w:sz="0" w:space="0" w:color="auto"/>
          </w:divBdr>
        </w:div>
        <w:div w:id="1111969156">
          <w:marLeft w:val="0"/>
          <w:marRight w:val="0"/>
          <w:marTop w:val="0"/>
          <w:marBottom w:val="0"/>
          <w:divBdr>
            <w:top w:val="none" w:sz="0" w:space="0" w:color="auto"/>
            <w:left w:val="none" w:sz="0" w:space="0" w:color="auto"/>
            <w:bottom w:val="none" w:sz="0" w:space="0" w:color="auto"/>
            <w:right w:val="none" w:sz="0" w:space="0" w:color="auto"/>
          </w:divBdr>
        </w:div>
        <w:div w:id="1761179908">
          <w:marLeft w:val="0"/>
          <w:marRight w:val="0"/>
          <w:marTop w:val="0"/>
          <w:marBottom w:val="0"/>
          <w:divBdr>
            <w:top w:val="none" w:sz="0" w:space="0" w:color="auto"/>
            <w:left w:val="none" w:sz="0" w:space="0" w:color="auto"/>
            <w:bottom w:val="none" w:sz="0" w:space="0" w:color="auto"/>
            <w:right w:val="none" w:sz="0" w:space="0" w:color="auto"/>
          </w:divBdr>
        </w:div>
        <w:div w:id="1054232881">
          <w:marLeft w:val="0"/>
          <w:marRight w:val="0"/>
          <w:marTop w:val="0"/>
          <w:marBottom w:val="0"/>
          <w:divBdr>
            <w:top w:val="none" w:sz="0" w:space="0" w:color="auto"/>
            <w:left w:val="none" w:sz="0" w:space="0" w:color="auto"/>
            <w:bottom w:val="none" w:sz="0" w:space="0" w:color="auto"/>
            <w:right w:val="none" w:sz="0" w:space="0" w:color="auto"/>
          </w:divBdr>
        </w:div>
        <w:div w:id="1421682707">
          <w:marLeft w:val="0"/>
          <w:marRight w:val="0"/>
          <w:marTop w:val="0"/>
          <w:marBottom w:val="0"/>
          <w:divBdr>
            <w:top w:val="none" w:sz="0" w:space="0" w:color="auto"/>
            <w:left w:val="none" w:sz="0" w:space="0" w:color="auto"/>
            <w:bottom w:val="none" w:sz="0" w:space="0" w:color="auto"/>
            <w:right w:val="none" w:sz="0" w:space="0" w:color="auto"/>
          </w:divBdr>
        </w:div>
        <w:div w:id="92166061">
          <w:marLeft w:val="0"/>
          <w:marRight w:val="0"/>
          <w:marTop w:val="0"/>
          <w:marBottom w:val="0"/>
          <w:divBdr>
            <w:top w:val="none" w:sz="0" w:space="0" w:color="auto"/>
            <w:left w:val="none" w:sz="0" w:space="0" w:color="auto"/>
            <w:bottom w:val="none" w:sz="0" w:space="0" w:color="auto"/>
            <w:right w:val="none" w:sz="0" w:space="0" w:color="auto"/>
          </w:divBdr>
        </w:div>
        <w:div w:id="1012802514">
          <w:marLeft w:val="0"/>
          <w:marRight w:val="0"/>
          <w:marTop w:val="0"/>
          <w:marBottom w:val="0"/>
          <w:divBdr>
            <w:top w:val="none" w:sz="0" w:space="0" w:color="auto"/>
            <w:left w:val="none" w:sz="0" w:space="0" w:color="auto"/>
            <w:bottom w:val="none" w:sz="0" w:space="0" w:color="auto"/>
            <w:right w:val="none" w:sz="0" w:space="0" w:color="auto"/>
          </w:divBdr>
        </w:div>
        <w:div w:id="932395984">
          <w:marLeft w:val="0"/>
          <w:marRight w:val="0"/>
          <w:marTop w:val="0"/>
          <w:marBottom w:val="0"/>
          <w:divBdr>
            <w:top w:val="none" w:sz="0" w:space="0" w:color="auto"/>
            <w:left w:val="none" w:sz="0" w:space="0" w:color="auto"/>
            <w:bottom w:val="none" w:sz="0" w:space="0" w:color="auto"/>
            <w:right w:val="none" w:sz="0" w:space="0" w:color="auto"/>
          </w:divBdr>
        </w:div>
        <w:div w:id="773012932">
          <w:marLeft w:val="0"/>
          <w:marRight w:val="0"/>
          <w:marTop w:val="0"/>
          <w:marBottom w:val="0"/>
          <w:divBdr>
            <w:top w:val="none" w:sz="0" w:space="0" w:color="auto"/>
            <w:left w:val="none" w:sz="0" w:space="0" w:color="auto"/>
            <w:bottom w:val="none" w:sz="0" w:space="0" w:color="auto"/>
            <w:right w:val="none" w:sz="0" w:space="0" w:color="auto"/>
          </w:divBdr>
        </w:div>
        <w:div w:id="280889451">
          <w:marLeft w:val="0"/>
          <w:marRight w:val="0"/>
          <w:marTop w:val="0"/>
          <w:marBottom w:val="0"/>
          <w:divBdr>
            <w:top w:val="none" w:sz="0" w:space="0" w:color="auto"/>
            <w:left w:val="none" w:sz="0" w:space="0" w:color="auto"/>
            <w:bottom w:val="none" w:sz="0" w:space="0" w:color="auto"/>
            <w:right w:val="none" w:sz="0" w:space="0" w:color="auto"/>
          </w:divBdr>
        </w:div>
        <w:div w:id="99958452">
          <w:marLeft w:val="0"/>
          <w:marRight w:val="0"/>
          <w:marTop w:val="0"/>
          <w:marBottom w:val="0"/>
          <w:divBdr>
            <w:top w:val="none" w:sz="0" w:space="0" w:color="auto"/>
            <w:left w:val="none" w:sz="0" w:space="0" w:color="auto"/>
            <w:bottom w:val="none" w:sz="0" w:space="0" w:color="auto"/>
            <w:right w:val="none" w:sz="0" w:space="0" w:color="auto"/>
          </w:divBdr>
        </w:div>
        <w:div w:id="500706633">
          <w:marLeft w:val="0"/>
          <w:marRight w:val="0"/>
          <w:marTop w:val="0"/>
          <w:marBottom w:val="0"/>
          <w:divBdr>
            <w:top w:val="none" w:sz="0" w:space="0" w:color="auto"/>
            <w:left w:val="none" w:sz="0" w:space="0" w:color="auto"/>
            <w:bottom w:val="none" w:sz="0" w:space="0" w:color="auto"/>
            <w:right w:val="none" w:sz="0" w:space="0" w:color="auto"/>
          </w:divBdr>
        </w:div>
        <w:div w:id="1830050548">
          <w:marLeft w:val="0"/>
          <w:marRight w:val="0"/>
          <w:marTop w:val="0"/>
          <w:marBottom w:val="0"/>
          <w:divBdr>
            <w:top w:val="none" w:sz="0" w:space="0" w:color="auto"/>
            <w:left w:val="none" w:sz="0" w:space="0" w:color="auto"/>
            <w:bottom w:val="none" w:sz="0" w:space="0" w:color="auto"/>
            <w:right w:val="none" w:sz="0" w:space="0" w:color="auto"/>
          </w:divBdr>
        </w:div>
        <w:div w:id="1724211129">
          <w:marLeft w:val="0"/>
          <w:marRight w:val="0"/>
          <w:marTop w:val="0"/>
          <w:marBottom w:val="0"/>
          <w:divBdr>
            <w:top w:val="none" w:sz="0" w:space="0" w:color="auto"/>
            <w:left w:val="none" w:sz="0" w:space="0" w:color="auto"/>
            <w:bottom w:val="none" w:sz="0" w:space="0" w:color="auto"/>
            <w:right w:val="none" w:sz="0" w:space="0" w:color="auto"/>
          </w:divBdr>
        </w:div>
        <w:div w:id="1747338355">
          <w:marLeft w:val="0"/>
          <w:marRight w:val="0"/>
          <w:marTop w:val="0"/>
          <w:marBottom w:val="0"/>
          <w:divBdr>
            <w:top w:val="none" w:sz="0" w:space="0" w:color="auto"/>
            <w:left w:val="none" w:sz="0" w:space="0" w:color="auto"/>
            <w:bottom w:val="none" w:sz="0" w:space="0" w:color="auto"/>
            <w:right w:val="none" w:sz="0" w:space="0" w:color="auto"/>
          </w:divBdr>
        </w:div>
        <w:div w:id="354036490">
          <w:marLeft w:val="0"/>
          <w:marRight w:val="0"/>
          <w:marTop w:val="0"/>
          <w:marBottom w:val="0"/>
          <w:divBdr>
            <w:top w:val="none" w:sz="0" w:space="0" w:color="auto"/>
            <w:left w:val="none" w:sz="0" w:space="0" w:color="auto"/>
            <w:bottom w:val="none" w:sz="0" w:space="0" w:color="auto"/>
            <w:right w:val="none" w:sz="0" w:space="0" w:color="auto"/>
          </w:divBdr>
        </w:div>
        <w:div w:id="688338935">
          <w:marLeft w:val="0"/>
          <w:marRight w:val="0"/>
          <w:marTop w:val="0"/>
          <w:marBottom w:val="0"/>
          <w:divBdr>
            <w:top w:val="none" w:sz="0" w:space="0" w:color="auto"/>
            <w:left w:val="none" w:sz="0" w:space="0" w:color="auto"/>
            <w:bottom w:val="none" w:sz="0" w:space="0" w:color="auto"/>
            <w:right w:val="none" w:sz="0" w:space="0" w:color="auto"/>
          </w:divBdr>
        </w:div>
        <w:div w:id="307438215">
          <w:marLeft w:val="0"/>
          <w:marRight w:val="0"/>
          <w:marTop w:val="0"/>
          <w:marBottom w:val="0"/>
          <w:divBdr>
            <w:top w:val="none" w:sz="0" w:space="0" w:color="auto"/>
            <w:left w:val="none" w:sz="0" w:space="0" w:color="auto"/>
            <w:bottom w:val="none" w:sz="0" w:space="0" w:color="auto"/>
            <w:right w:val="none" w:sz="0" w:space="0" w:color="auto"/>
          </w:divBdr>
        </w:div>
        <w:div w:id="928153151">
          <w:marLeft w:val="0"/>
          <w:marRight w:val="0"/>
          <w:marTop w:val="0"/>
          <w:marBottom w:val="0"/>
          <w:divBdr>
            <w:top w:val="none" w:sz="0" w:space="0" w:color="auto"/>
            <w:left w:val="none" w:sz="0" w:space="0" w:color="auto"/>
            <w:bottom w:val="none" w:sz="0" w:space="0" w:color="auto"/>
            <w:right w:val="none" w:sz="0" w:space="0" w:color="auto"/>
          </w:divBdr>
        </w:div>
        <w:div w:id="1473475677">
          <w:marLeft w:val="0"/>
          <w:marRight w:val="0"/>
          <w:marTop w:val="0"/>
          <w:marBottom w:val="0"/>
          <w:divBdr>
            <w:top w:val="none" w:sz="0" w:space="0" w:color="auto"/>
            <w:left w:val="none" w:sz="0" w:space="0" w:color="auto"/>
            <w:bottom w:val="none" w:sz="0" w:space="0" w:color="auto"/>
            <w:right w:val="none" w:sz="0" w:space="0" w:color="auto"/>
          </w:divBdr>
        </w:div>
        <w:div w:id="1341619982">
          <w:marLeft w:val="0"/>
          <w:marRight w:val="0"/>
          <w:marTop w:val="0"/>
          <w:marBottom w:val="0"/>
          <w:divBdr>
            <w:top w:val="none" w:sz="0" w:space="0" w:color="auto"/>
            <w:left w:val="none" w:sz="0" w:space="0" w:color="auto"/>
            <w:bottom w:val="none" w:sz="0" w:space="0" w:color="auto"/>
            <w:right w:val="none" w:sz="0" w:space="0" w:color="auto"/>
          </w:divBdr>
        </w:div>
        <w:div w:id="1645112883">
          <w:marLeft w:val="0"/>
          <w:marRight w:val="0"/>
          <w:marTop w:val="0"/>
          <w:marBottom w:val="0"/>
          <w:divBdr>
            <w:top w:val="none" w:sz="0" w:space="0" w:color="auto"/>
            <w:left w:val="none" w:sz="0" w:space="0" w:color="auto"/>
            <w:bottom w:val="none" w:sz="0" w:space="0" w:color="auto"/>
            <w:right w:val="none" w:sz="0" w:space="0" w:color="auto"/>
          </w:divBdr>
        </w:div>
        <w:div w:id="1310090486">
          <w:marLeft w:val="0"/>
          <w:marRight w:val="0"/>
          <w:marTop w:val="0"/>
          <w:marBottom w:val="0"/>
          <w:divBdr>
            <w:top w:val="none" w:sz="0" w:space="0" w:color="auto"/>
            <w:left w:val="none" w:sz="0" w:space="0" w:color="auto"/>
            <w:bottom w:val="none" w:sz="0" w:space="0" w:color="auto"/>
            <w:right w:val="none" w:sz="0" w:space="0" w:color="auto"/>
          </w:divBdr>
        </w:div>
        <w:div w:id="1312834834">
          <w:marLeft w:val="0"/>
          <w:marRight w:val="0"/>
          <w:marTop w:val="0"/>
          <w:marBottom w:val="0"/>
          <w:divBdr>
            <w:top w:val="none" w:sz="0" w:space="0" w:color="auto"/>
            <w:left w:val="none" w:sz="0" w:space="0" w:color="auto"/>
            <w:bottom w:val="none" w:sz="0" w:space="0" w:color="auto"/>
            <w:right w:val="none" w:sz="0" w:space="0" w:color="auto"/>
          </w:divBdr>
        </w:div>
        <w:div w:id="1594626571">
          <w:marLeft w:val="0"/>
          <w:marRight w:val="0"/>
          <w:marTop w:val="0"/>
          <w:marBottom w:val="0"/>
          <w:divBdr>
            <w:top w:val="none" w:sz="0" w:space="0" w:color="auto"/>
            <w:left w:val="none" w:sz="0" w:space="0" w:color="auto"/>
            <w:bottom w:val="none" w:sz="0" w:space="0" w:color="auto"/>
            <w:right w:val="none" w:sz="0" w:space="0" w:color="auto"/>
          </w:divBdr>
        </w:div>
        <w:div w:id="785000230">
          <w:marLeft w:val="0"/>
          <w:marRight w:val="0"/>
          <w:marTop w:val="0"/>
          <w:marBottom w:val="0"/>
          <w:divBdr>
            <w:top w:val="none" w:sz="0" w:space="0" w:color="auto"/>
            <w:left w:val="none" w:sz="0" w:space="0" w:color="auto"/>
            <w:bottom w:val="none" w:sz="0" w:space="0" w:color="auto"/>
            <w:right w:val="none" w:sz="0" w:space="0" w:color="auto"/>
          </w:divBdr>
        </w:div>
        <w:div w:id="1905218519">
          <w:marLeft w:val="0"/>
          <w:marRight w:val="0"/>
          <w:marTop w:val="0"/>
          <w:marBottom w:val="0"/>
          <w:divBdr>
            <w:top w:val="none" w:sz="0" w:space="0" w:color="auto"/>
            <w:left w:val="none" w:sz="0" w:space="0" w:color="auto"/>
            <w:bottom w:val="none" w:sz="0" w:space="0" w:color="auto"/>
            <w:right w:val="none" w:sz="0" w:space="0" w:color="auto"/>
          </w:divBdr>
        </w:div>
        <w:div w:id="2055884673">
          <w:marLeft w:val="0"/>
          <w:marRight w:val="0"/>
          <w:marTop w:val="0"/>
          <w:marBottom w:val="0"/>
          <w:divBdr>
            <w:top w:val="none" w:sz="0" w:space="0" w:color="auto"/>
            <w:left w:val="none" w:sz="0" w:space="0" w:color="auto"/>
            <w:bottom w:val="none" w:sz="0" w:space="0" w:color="auto"/>
            <w:right w:val="none" w:sz="0" w:space="0" w:color="auto"/>
          </w:divBdr>
        </w:div>
        <w:div w:id="979187653">
          <w:marLeft w:val="0"/>
          <w:marRight w:val="0"/>
          <w:marTop w:val="0"/>
          <w:marBottom w:val="0"/>
          <w:divBdr>
            <w:top w:val="none" w:sz="0" w:space="0" w:color="auto"/>
            <w:left w:val="none" w:sz="0" w:space="0" w:color="auto"/>
            <w:bottom w:val="none" w:sz="0" w:space="0" w:color="auto"/>
            <w:right w:val="none" w:sz="0" w:space="0" w:color="auto"/>
          </w:divBdr>
        </w:div>
        <w:div w:id="624970808">
          <w:marLeft w:val="0"/>
          <w:marRight w:val="0"/>
          <w:marTop w:val="0"/>
          <w:marBottom w:val="0"/>
          <w:divBdr>
            <w:top w:val="none" w:sz="0" w:space="0" w:color="auto"/>
            <w:left w:val="none" w:sz="0" w:space="0" w:color="auto"/>
            <w:bottom w:val="none" w:sz="0" w:space="0" w:color="auto"/>
            <w:right w:val="none" w:sz="0" w:space="0" w:color="auto"/>
          </w:divBdr>
        </w:div>
        <w:div w:id="599530876">
          <w:marLeft w:val="0"/>
          <w:marRight w:val="0"/>
          <w:marTop w:val="0"/>
          <w:marBottom w:val="0"/>
          <w:divBdr>
            <w:top w:val="none" w:sz="0" w:space="0" w:color="auto"/>
            <w:left w:val="none" w:sz="0" w:space="0" w:color="auto"/>
            <w:bottom w:val="none" w:sz="0" w:space="0" w:color="auto"/>
            <w:right w:val="none" w:sz="0" w:space="0" w:color="auto"/>
          </w:divBdr>
        </w:div>
        <w:div w:id="772558921">
          <w:marLeft w:val="0"/>
          <w:marRight w:val="0"/>
          <w:marTop w:val="0"/>
          <w:marBottom w:val="0"/>
          <w:divBdr>
            <w:top w:val="none" w:sz="0" w:space="0" w:color="auto"/>
            <w:left w:val="none" w:sz="0" w:space="0" w:color="auto"/>
            <w:bottom w:val="none" w:sz="0" w:space="0" w:color="auto"/>
            <w:right w:val="none" w:sz="0" w:space="0" w:color="auto"/>
          </w:divBdr>
        </w:div>
        <w:div w:id="729420306">
          <w:marLeft w:val="0"/>
          <w:marRight w:val="0"/>
          <w:marTop w:val="0"/>
          <w:marBottom w:val="0"/>
          <w:divBdr>
            <w:top w:val="none" w:sz="0" w:space="0" w:color="auto"/>
            <w:left w:val="none" w:sz="0" w:space="0" w:color="auto"/>
            <w:bottom w:val="none" w:sz="0" w:space="0" w:color="auto"/>
            <w:right w:val="none" w:sz="0" w:space="0" w:color="auto"/>
          </w:divBdr>
        </w:div>
        <w:div w:id="1246572468">
          <w:marLeft w:val="0"/>
          <w:marRight w:val="0"/>
          <w:marTop w:val="0"/>
          <w:marBottom w:val="0"/>
          <w:divBdr>
            <w:top w:val="none" w:sz="0" w:space="0" w:color="auto"/>
            <w:left w:val="none" w:sz="0" w:space="0" w:color="auto"/>
            <w:bottom w:val="none" w:sz="0" w:space="0" w:color="auto"/>
            <w:right w:val="none" w:sz="0" w:space="0" w:color="auto"/>
          </w:divBdr>
        </w:div>
        <w:div w:id="898977859">
          <w:marLeft w:val="0"/>
          <w:marRight w:val="0"/>
          <w:marTop w:val="0"/>
          <w:marBottom w:val="0"/>
          <w:divBdr>
            <w:top w:val="none" w:sz="0" w:space="0" w:color="auto"/>
            <w:left w:val="none" w:sz="0" w:space="0" w:color="auto"/>
            <w:bottom w:val="none" w:sz="0" w:space="0" w:color="auto"/>
            <w:right w:val="none" w:sz="0" w:space="0" w:color="auto"/>
          </w:divBdr>
        </w:div>
        <w:div w:id="1260216094">
          <w:marLeft w:val="0"/>
          <w:marRight w:val="0"/>
          <w:marTop w:val="0"/>
          <w:marBottom w:val="0"/>
          <w:divBdr>
            <w:top w:val="none" w:sz="0" w:space="0" w:color="auto"/>
            <w:left w:val="none" w:sz="0" w:space="0" w:color="auto"/>
            <w:bottom w:val="none" w:sz="0" w:space="0" w:color="auto"/>
            <w:right w:val="none" w:sz="0" w:space="0" w:color="auto"/>
          </w:divBdr>
        </w:div>
        <w:div w:id="871383987">
          <w:marLeft w:val="0"/>
          <w:marRight w:val="0"/>
          <w:marTop w:val="0"/>
          <w:marBottom w:val="0"/>
          <w:divBdr>
            <w:top w:val="none" w:sz="0" w:space="0" w:color="auto"/>
            <w:left w:val="none" w:sz="0" w:space="0" w:color="auto"/>
            <w:bottom w:val="none" w:sz="0" w:space="0" w:color="auto"/>
            <w:right w:val="none" w:sz="0" w:space="0" w:color="auto"/>
          </w:divBdr>
        </w:div>
        <w:div w:id="1300499828">
          <w:marLeft w:val="0"/>
          <w:marRight w:val="0"/>
          <w:marTop w:val="0"/>
          <w:marBottom w:val="0"/>
          <w:divBdr>
            <w:top w:val="none" w:sz="0" w:space="0" w:color="auto"/>
            <w:left w:val="none" w:sz="0" w:space="0" w:color="auto"/>
            <w:bottom w:val="none" w:sz="0" w:space="0" w:color="auto"/>
            <w:right w:val="none" w:sz="0" w:space="0" w:color="auto"/>
          </w:divBdr>
        </w:div>
        <w:div w:id="901596931">
          <w:marLeft w:val="0"/>
          <w:marRight w:val="0"/>
          <w:marTop w:val="0"/>
          <w:marBottom w:val="0"/>
          <w:divBdr>
            <w:top w:val="none" w:sz="0" w:space="0" w:color="auto"/>
            <w:left w:val="none" w:sz="0" w:space="0" w:color="auto"/>
            <w:bottom w:val="none" w:sz="0" w:space="0" w:color="auto"/>
            <w:right w:val="none" w:sz="0" w:space="0" w:color="auto"/>
          </w:divBdr>
        </w:div>
        <w:div w:id="1646735447">
          <w:marLeft w:val="0"/>
          <w:marRight w:val="0"/>
          <w:marTop w:val="0"/>
          <w:marBottom w:val="0"/>
          <w:divBdr>
            <w:top w:val="none" w:sz="0" w:space="0" w:color="auto"/>
            <w:left w:val="none" w:sz="0" w:space="0" w:color="auto"/>
            <w:bottom w:val="none" w:sz="0" w:space="0" w:color="auto"/>
            <w:right w:val="none" w:sz="0" w:space="0" w:color="auto"/>
          </w:divBdr>
        </w:div>
        <w:div w:id="2115317783">
          <w:marLeft w:val="0"/>
          <w:marRight w:val="0"/>
          <w:marTop w:val="0"/>
          <w:marBottom w:val="0"/>
          <w:divBdr>
            <w:top w:val="none" w:sz="0" w:space="0" w:color="auto"/>
            <w:left w:val="none" w:sz="0" w:space="0" w:color="auto"/>
            <w:bottom w:val="none" w:sz="0" w:space="0" w:color="auto"/>
            <w:right w:val="none" w:sz="0" w:space="0" w:color="auto"/>
          </w:divBdr>
        </w:div>
        <w:div w:id="134567285">
          <w:marLeft w:val="0"/>
          <w:marRight w:val="0"/>
          <w:marTop w:val="0"/>
          <w:marBottom w:val="0"/>
          <w:divBdr>
            <w:top w:val="none" w:sz="0" w:space="0" w:color="auto"/>
            <w:left w:val="none" w:sz="0" w:space="0" w:color="auto"/>
            <w:bottom w:val="none" w:sz="0" w:space="0" w:color="auto"/>
            <w:right w:val="none" w:sz="0" w:space="0" w:color="auto"/>
          </w:divBdr>
        </w:div>
        <w:div w:id="2061200179">
          <w:marLeft w:val="0"/>
          <w:marRight w:val="0"/>
          <w:marTop w:val="0"/>
          <w:marBottom w:val="0"/>
          <w:divBdr>
            <w:top w:val="none" w:sz="0" w:space="0" w:color="auto"/>
            <w:left w:val="none" w:sz="0" w:space="0" w:color="auto"/>
            <w:bottom w:val="none" w:sz="0" w:space="0" w:color="auto"/>
            <w:right w:val="none" w:sz="0" w:space="0" w:color="auto"/>
          </w:divBdr>
        </w:div>
        <w:div w:id="836700192">
          <w:marLeft w:val="0"/>
          <w:marRight w:val="0"/>
          <w:marTop w:val="0"/>
          <w:marBottom w:val="0"/>
          <w:divBdr>
            <w:top w:val="none" w:sz="0" w:space="0" w:color="auto"/>
            <w:left w:val="none" w:sz="0" w:space="0" w:color="auto"/>
            <w:bottom w:val="none" w:sz="0" w:space="0" w:color="auto"/>
            <w:right w:val="none" w:sz="0" w:space="0" w:color="auto"/>
          </w:divBdr>
        </w:div>
        <w:div w:id="1020665591">
          <w:marLeft w:val="0"/>
          <w:marRight w:val="0"/>
          <w:marTop w:val="0"/>
          <w:marBottom w:val="0"/>
          <w:divBdr>
            <w:top w:val="none" w:sz="0" w:space="0" w:color="auto"/>
            <w:left w:val="none" w:sz="0" w:space="0" w:color="auto"/>
            <w:bottom w:val="none" w:sz="0" w:space="0" w:color="auto"/>
            <w:right w:val="none" w:sz="0" w:space="0" w:color="auto"/>
          </w:divBdr>
        </w:div>
        <w:div w:id="1996714406">
          <w:marLeft w:val="0"/>
          <w:marRight w:val="0"/>
          <w:marTop w:val="0"/>
          <w:marBottom w:val="0"/>
          <w:divBdr>
            <w:top w:val="none" w:sz="0" w:space="0" w:color="auto"/>
            <w:left w:val="none" w:sz="0" w:space="0" w:color="auto"/>
            <w:bottom w:val="none" w:sz="0" w:space="0" w:color="auto"/>
            <w:right w:val="none" w:sz="0" w:space="0" w:color="auto"/>
          </w:divBdr>
        </w:div>
        <w:div w:id="654260512">
          <w:marLeft w:val="0"/>
          <w:marRight w:val="0"/>
          <w:marTop w:val="0"/>
          <w:marBottom w:val="0"/>
          <w:divBdr>
            <w:top w:val="none" w:sz="0" w:space="0" w:color="auto"/>
            <w:left w:val="none" w:sz="0" w:space="0" w:color="auto"/>
            <w:bottom w:val="none" w:sz="0" w:space="0" w:color="auto"/>
            <w:right w:val="none" w:sz="0" w:space="0" w:color="auto"/>
          </w:divBdr>
        </w:div>
        <w:div w:id="632559581">
          <w:marLeft w:val="0"/>
          <w:marRight w:val="0"/>
          <w:marTop w:val="0"/>
          <w:marBottom w:val="0"/>
          <w:divBdr>
            <w:top w:val="none" w:sz="0" w:space="0" w:color="auto"/>
            <w:left w:val="none" w:sz="0" w:space="0" w:color="auto"/>
            <w:bottom w:val="none" w:sz="0" w:space="0" w:color="auto"/>
            <w:right w:val="none" w:sz="0" w:space="0" w:color="auto"/>
          </w:divBdr>
        </w:div>
        <w:div w:id="198981229">
          <w:marLeft w:val="0"/>
          <w:marRight w:val="0"/>
          <w:marTop w:val="0"/>
          <w:marBottom w:val="0"/>
          <w:divBdr>
            <w:top w:val="none" w:sz="0" w:space="0" w:color="auto"/>
            <w:left w:val="none" w:sz="0" w:space="0" w:color="auto"/>
            <w:bottom w:val="none" w:sz="0" w:space="0" w:color="auto"/>
            <w:right w:val="none" w:sz="0" w:space="0" w:color="auto"/>
          </w:divBdr>
        </w:div>
        <w:div w:id="89816465">
          <w:marLeft w:val="0"/>
          <w:marRight w:val="0"/>
          <w:marTop w:val="0"/>
          <w:marBottom w:val="0"/>
          <w:divBdr>
            <w:top w:val="none" w:sz="0" w:space="0" w:color="auto"/>
            <w:left w:val="none" w:sz="0" w:space="0" w:color="auto"/>
            <w:bottom w:val="none" w:sz="0" w:space="0" w:color="auto"/>
            <w:right w:val="none" w:sz="0" w:space="0" w:color="auto"/>
          </w:divBdr>
        </w:div>
        <w:div w:id="1483501175">
          <w:marLeft w:val="0"/>
          <w:marRight w:val="0"/>
          <w:marTop w:val="0"/>
          <w:marBottom w:val="0"/>
          <w:divBdr>
            <w:top w:val="none" w:sz="0" w:space="0" w:color="auto"/>
            <w:left w:val="none" w:sz="0" w:space="0" w:color="auto"/>
            <w:bottom w:val="none" w:sz="0" w:space="0" w:color="auto"/>
            <w:right w:val="none" w:sz="0" w:space="0" w:color="auto"/>
          </w:divBdr>
        </w:div>
        <w:div w:id="1653555370">
          <w:marLeft w:val="0"/>
          <w:marRight w:val="0"/>
          <w:marTop w:val="0"/>
          <w:marBottom w:val="0"/>
          <w:divBdr>
            <w:top w:val="none" w:sz="0" w:space="0" w:color="auto"/>
            <w:left w:val="none" w:sz="0" w:space="0" w:color="auto"/>
            <w:bottom w:val="none" w:sz="0" w:space="0" w:color="auto"/>
            <w:right w:val="none" w:sz="0" w:space="0" w:color="auto"/>
          </w:divBdr>
        </w:div>
        <w:div w:id="1279531313">
          <w:marLeft w:val="0"/>
          <w:marRight w:val="0"/>
          <w:marTop w:val="0"/>
          <w:marBottom w:val="0"/>
          <w:divBdr>
            <w:top w:val="none" w:sz="0" w:space="0" w:color="auto"/>
            <w:left w:val="none" w:sz="0" w:space="0" w:color="auto"/>
            <w:bottom w:val="none" w:sz="0" w:space="0" w:color="auto"/>
            <w:right w:val="none" w:sz="0" w:space="0" w:color="auto"/>
          </w:divBdr>
        </w:div>
        <w:div w:id="1806459996">
          <w:marLeft w:val="0"/>
          <w:marRight w:val="0"/>
          <w:marTop w:val="0"/>
          <w:marBottom w:val="0"/>
          <w:divBdr>
            <w:top w:val="none" w:sz="0" w:space="0" w:color="auto"/>
            <w:left w:val="none" w:sz="0" w:space="0" w:color="auto"/>
            <w:bottom w:val="none" w:sz="0" w:space="0" w:color="auto"/>
            <w:right w:val="none" w:sz="0" w:space="0" w:color="auto"/>
          </w:divBdr>
        </w:div>
        <w:div w:id="1080178413">
          <w:marLeft w:val="0"/>
          <w:marRight w:val="0"/>
          <w:marTop w:val="0"/>
          <w:marBottom w:val="0"/>
          <w:divBdr>
            <w:top w:val="none" w:sz="0" w:space="0" w:color="auto"/>
            <w:left w:val="none" w:sz="0" w:space="0" w:color="auto"/>
            <w:bottom w:val="none" w:sz="0" w:space="0" w:color="auto"/>
            <w:right w:val="none" w:sz="0" w:space="0" w:color="auto"/>
          </w:divBdr>
        </w:div>
        <w:div w:id="1013267757">
          <w:marLeft w:val="0"/>
          <w:marRight w:val="0"/>
          <w:marTop w:val="0"/>
          <w:marBottom w:val="0"/>
          <w:divBdr>
            <w:top w:val="none" w:sz="0" w:space="0" w:color="auto"/>
            <w:left w:val="none" w:sz="0" w:space="0" w:color="auto"/>
            <w:bottom w:val="none" w:sz="0" w:space="0" w:color="auto"/>
            <w:right w:val="none" w:sz="0" w:space="0" w:color="auto"/>
          </w:divBdr>
        </w:div>
        <w:div w:id="1972638232">
          <w:marLeft w:val="0"/>
          <w:marRight w:val="0"/>
          <w:marTop w:val="0"/>
          <w:marBottom w:val="0"/>
          <w:divBdr>
            <w:top w:val="none" w:sz="0" w:space="0" w:color="auto"/>
            <w:left w:val="none" w:sz="0" w:space="0" w:color="auto"/>
            <w:bottom w:val="none" w:sz="0" w:space="0" w:color="auto"/>
            <w:right w:val="none" w:sz="0" w:space="0" w:color="auto"/>
          </w:divBdr>
        </w:div>
        <w:div w:id="1086267725">
          <w:marLeft w:val="0"/>
          <w:marRight w:val="0"/>
          <w:marTop w:val="0"/>
          <w:marBottom w:val="0"/>
          <w:divBdr>
            <w:top w:val="none" w:sz="0" w:space="0" w:color="auto"/>
            <w:left w:val="none" w:sz="0" w:space="0" w:color="auto"/>
            <w:bottom w:val="none" w:sz="0" w:space="0" w:color="auto"/>
            <w:right w:val="none" w:sz="0" w:space="0" w:color="auto"/>
          </w:divBdr>
        </w:div>
        <w:div w:id="671178286">
          <w:marLeft w:val="0"/>
          <w:marRight w:val="0"/>
          <w:marTop w:val="0"/>
          <w:marBottom w:val="0"/>
          <w:divBdr>
            <w:top w:val="none" w:sz="0" w:space="0" w:color="auto"/>
            <w:left w:val="none" w:sz="0" w:space="0" w:color="auto"/>
            <w:bottom w:val="none" w:sz="0" w:space="0" w:color="auto"/>
            <w:right w:val="none" w:sz="0" w:space="0" w:color="auto"/>
          </w:divBdr>
        </w:div>
        <w:div w:id="910047119">
          <w:marLeft w:val="0"/>
          <w:marRight w:val="0"/>
          <w:marTop w:val="0"/>
          <w:marBottom w:val="0"/>
          <w:divBdr>
            <w:top w:val="none" w:sz="0" w:space="0" w:color="auto"/>
            <w:left w:val="none" w:sz="0" w:space="0" w:color="auto"/>
            <w:bottom w:val="none" w:sz="0" w:space="0" w:color="auto"/>
            <w:right w:val="none" w:sz="0" w:space="0" w:color="auto"/>
          </w:divBdr>
        </w:div>
      </w:divsChild>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1957412">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41056684">
      <w:bodyDiv w:val="1"/>
      <w:marLeft w:val="0"/>
      <w:marRight w:val="0"/>
      <w:marTop w:val="0"/>
      <w:marBottom w:val="0"/>
      <w:divBdr>
        <w:top w:val="none" w:sz="0" w:space="0" w:color="auto"/>
        <w:left w:val="none" w:sz="0" w:space="0" w:color="auto"/>
        <w:bottom w:val="none" w:sz="0" w:space="0" w:color="auto"/>
        <w:right w:val="none" w:sz="0" w:space="0" w:color="auto"/>
      </w:divBdr>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075669">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587289">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85759199">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36104105">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3911644">
      <w:bodyDiv w:val="1"/>
      <w:marLeft w:val="0"/>
      <w:marRight w:val="0"/>
      <w:marTop w:val="0"/>
      <w:marBottom w:val="0"/>
      <w:divBdr>
        <w:top w:val="none" w:sz="0" w:space="0" w:color="auto"/>
        <w:left w:val="none" w:sz="0" w:space="0" w:color="auto"/>
        <w:bottom w:val="none" w:sz="0" w:space="0" w:color="auto"/>
        <w:right w:val="none" w:sz="0" w:space="0" w:color="auto"/>
      </w:divBdr>
      <w:divsChild>
        <w:div w:id="1145925923">
          <w:marLeft w:val="240"/>
          <w:marRight w:val="240"/>
          <w:marTop w:val="100"/>
          <w:marBottom w:val="100"/>
          <w:divBdr>
            <w:top w:val="none" w:sz="0" w:space="0" w:color="auto"/>
            <w:left w:val="none" w:sz="0" w:space="0" w:color="auto"/>
            <w:bottom w:val="none" w:sz="0" w:space="0" w:color="auto"/>
            <w:right w:val="none" w:sz="0" w:space="0" w:color="auto"/>
          </w:divBdr>
        </w:div>
        <w:div w:id="1508866748">
          <w:marLeft w:val="240"/>
          <w:marRight w:val="240"/>
          <w:marTop w:val="100"/>
          <w:marBottom w:val="100"/>
          <w:divBdr>
            <w:top w:val="none" w:sz="0" w:space="0" w:color="auto"/>
            <w:left w:val="none" w:sz="0" w:space="0" w:color="auto"/>
            <w:bottom w:val="none" w:sz="0" w:space="0" w:color="auto"/>
            <w:right w:val="none" w:sz="0" w:space="0" w:color="auto"/>
          </w:divBdr>
          <w:divsChild>
            <w:div w:id="2071148139">
              <w:marLeft w:val="0"/>
              <w:marRight w:val="0"/>
              <w:marTop w:val="0"/>
              <w:marBottom w:val="0"/>
              <w:divBdr>
                <w:top w:val="none" w:sz="0" w:space="0" w:color="auto"/>
                <w:left w:val="none" w:sz="0" w:space="0" w:color="auto"/>
                <w:bottom w:val="none" w:sz="0" w:space="0" w:color="auto"/>
                <w:right w:val="none" w:sz="0" w:space="0" w:color="auto"/>
              </w:divBdr>
              <w:divsChild>
                <w:div w:id="2013752167">
                  <w:marLeft w:val="0"/>
                  <w:marRight w:val="240"/>
                  <w:marTop w:val="0"/>
                  <w:marBottom w:val="0"/>
                  <w:divBdr>
                    <w:top w:val="none" w:sz="0" w:space="0" w:color="auto"/>
                    <w:left w:val="none" w:sz="0" w:space="0" w:color="auto"/>
                    <w:bottom w:val="none" w:sz="0" w:space="0" w:color="auto"/>
                    <w:right w:val="none" w:sz="0" w:space="0" w:color="auto"/>
                  </w:divBdr>
                </w:div>
              </w:divsChild>
            </w:div>
            <w:div w:id="1351487892">
              <w:marLeft w:val="0"/>
              <w:marRight w:val="0"/>
              <w:marTop w:val="0"/>
              <w:marBottom w:val="0"/>
              <w:divBdr>
                <w:top w:val="none" w:sz="0" w:space="0" w:color="auto"/>
                <w:left w:val="none" w:sz="0" w:space="0" w:color="auto"/>
                <w:bottom w:val="none" w:sz="0" w:space="0" w:color="auto"/>
                <w:right w:val="none" w:sz="0" w:space="0" w:color="auto"/>
              </w:divBdr>
              <w:divsChild>
                <w:div w:id="894006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0519690">
          <w:marLeft w:val="240"/>
          <w:marRight w:val="240"/>
          <w:marTop w:val="100"/>
          <w:marBottom w:val="100"/>
          <w:divBdr>
            <w:top w:val="none" w:sz="0" w:space="0" w:color="auto"/>
            <w:left w:val="none" w:sz="0" w:space="0" w:color="auto"/>
            <w:bottom w:val="none" w:sz="0" w:space="0" w:color="auto"/>
            <w:right w:val="none" w:sz="0" w:space="0" w:color="auto"/>
          </w:divBdr>
        </w:div>
        <w:div w:id="1629704464">
          <w:marLeft w:val="240"/>
          <w:marRight w:val="240"/>
          <w:marTop w:val="100"/>
          <w:marBottom w:val="100"/>
          <w:divBdr>
            <w:top w:val="none" w:sz="0" w:space="0" w:color="auto"/>
            <w:left w:val="none" w:sz="0" w:space="0" w:color="auto"/>
            <w:bottom w:val="none" w:sz="0" w:space="0" w:color="auto"/>
            <w:right w:val="none" w:sz="0" w:space="0" w:color="auto"/>
          </w:divBdr>
          <w:divsChild>
            <w:div w:id="15529584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17583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287207">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5832412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110930">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7807545">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8370474">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2832598">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1964737">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26744922">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018560">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53872809">
      <w:bodyDiv w:val="1"/>
      <w:marLeft w:val="0"/>
      <w:marRight w:val="0"/>
      <w:marTop w:val="0"/>
      <w:marBottom w:val="0"/>
      <w:divBdr>
        <w:top w:val="none" w:sz="0" w:space="0" w:color="auto"/>
        <w:left w:val="none" w:sz="0" w:space="0" w:color="auto"/>
        <w:bottom w:val="none" w:sz="0" w:space="0" w:color="auto"/>
        <w:right w:val="none" w:sz="0" w:space="0" w:color="auto"/>
      </w:divBdr>
    </w:div>
    <w:div w:id="657458775">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64557293">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07606555">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27219850">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37242618">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582912">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5557644">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0924">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998928261">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531046">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0208088">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252252">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50903215">
      <w:bodyDiv w:val="1"/>
      <w:marLeft w:val="0"/>
      <w:marRight w:val="0"/>
      <w:marTop w:val="0"/>
      <w:marBottom w:val="0"/>
      <w:divBdr>
        <w:top w:val="none" w:sz="0" w:space="0" w:color="auto"/>
        <w:left w:val="none" w:sz="0" w:space="0" w:color="auto"/>
        <w:bottom w:val="none" w:sz="0" w:space="0" w:color="auto"/>
        <w:right w:val="none" w:sz="0" w:space="0" w:color="auto"/>
      </w:divBdr>
      <w:divsChild>
        <w:div w:id="1834492023">
          <w:marLeft w:val="0"/>
          <w:marRight w:val="0"/>
          <w:marTop w:val="0"/>
          <w:marBottom w:val="0"/>
          <w:divBdr>
            <w:top w:val="none" w:sz="0" w:space="0" w:color="auto"/>
            <w:left w:val="none" w:sz="0" w:space="0" w:color="auto"/>
            <w:bottom w:val="none" w:sz="0" w:space="0" w:color="auto"/>
            <w:right w:val="none" w:sz="0" w:space="0" w:color="auto"/>
          </w:divBdr>
        </w:div>
        <w:div w:id="233902077">
          <w:marLeft w:val="0"/>
          <w:marRight w:val="0"/>
          <w:marTop w:val="0"/>
          <w:marBottom w:val="0"/>
          <w:divBdr>
            <w:top w:val="none" w:sz="0" w:space="0" w:color="auto"/>
            <w:left w:val="none" w:sz="0" w:space="0" w:color="auto"/>
            <w:bottom w:val="none" w:sz="0" w:space="0" w:color="auto"/>
            <w:right w:val="none" w:sz="0" w:space="0" w:color="auto"/>
          </w:divBdr>
        </w:div>
        <w:div w:id="2087800923">
          <w:marLeft w:val="0"/>
          <w:marRight w:val="0"/>
          <w:marTop w:val="0"/>
          <w:marBottom w:val="0"/>
          <w:divBdr>
            <w:top w:val="none" w:sz="0" w:space="0" w:color="auto"/>
            <w:left w:val="none" w:sz="0" w:space="0" w:color="auto"/>
            <w:bottom w:val="none" w:sz="0" w:space="0" w:color="auto"/>
            <w:right w:val="none" w:sz="0" w:space="0" w:color="auto"/>
          </w:divBdr>
        </w:div>
        <w:div w:id="1326742126">
          <w:marLeft w:val="0"/>
          <w:marRight w:val="0"/>
          <w:marTop w:val="0"/>
          <w:marBottom w:val="0"/>
          <w:divBdr>
            <w:top w:val="none" w:sz="0" w:space="0" w:color="auto"/>
            <w:left w:val="none" w:sz="0" w:space="0" w:color="auto"/>
            <w:bottom w:val="none" w:sz="0" w:space="0" w:color="auto"/>
            <w:right w:val="none" w:sz="0" w:space="0" w:color="auto"/>
          </w:divBdr>
        </w:div>
        <w:div w:id="1785149641">
          <w:marLeft w:val="0"/>
          <w:marRight w:val="0"/>
          <w:marTop w:val="0"/>
          <w:marBottom w:val="0"/>
          <w:divBdr>
            <w:top w:val="none" w:sz="0" w:space="0" w:color="auto"/>
            <w:left w:val="none" w:sz="0" w:space="0" w:color="auto"/>
            <w:bottom w:val="none" w:sz="0" w:space="0" w:color="auto"/>
            <w:right w:val="none" w:sz="0" w:space="0" w:color="auto"/>
          </w:divBdr>
        </w:div>
        <w:div w:id="570165960">
          <w:marLeft w:val="0"/>
          <w:marRight w:val="0"/>
          <w:marTop w:val="0"/>
          <w:marBottom w:val="0"/>
          <w:divBdr>
            <w:top w:val="none" w:sz="0" w:space="0" w:color="auto"/>
            <w:left w:val="none" w:sz="0" w:space="0" w:color="auto"/>
            <w:bottom w:val="none" w:sz="0" w:space="0" w:color="auto"/>
            <w:right w:val="none" w:sz="0" w:space="0" w:color="auto"/>
          </w:divBdr>
        </w:div>
        <w:div w:id="360589308">
          <w:marLeft w:val="0"/>
          <w:marRight w:val="0"/>
          <w:marTop w:val="0"/>
          <w:marBottom w:val="0"/>
          <w:divBdr>
            <w:top w:val="none" w:sz="0" w:space="0" w:color="auto"/>
            <w:left w:val="none" w:sz="0" w:space="0" w:color="auto"/>
            <w:bottom w:val="none" w:sz="0" w:space="0" w:color="auto"/>
            <w:right w:val="none" w:sz="0" w:space="0" w:color="auto"/>
          </w:divBdr>
        </w:div>
        <w:div w:id="2027976280">
          <w:marLeft w:val="0"/>
          <w:marRight w:val="0"/>
          <w:marTop w:val="0"/>
          <w:marBottom w:val="0"/>
          <w:divBdr>
            <w:top w:val="none" w:sz="0" w:space="0" w:color="auto"/>
            <w:left w:val="none" w:sz="0" w:space="0" w:color="auto"/>
            <w:bottom w:val="none" w:sz="0" w:space="0" w:color="auto"/>
            <w:right w:val="none" w:sz="0" w:space="0" w:color="auto"/>
          </w:divBdr>
        </w:div>
        <w:div w:id="834878650">
          <w:marLeft w:val="0"/>
          <w:marRight w:val="0"/>
          <w:marTop w:val="0"/>
          <w:marBottom w:val="0"/>
          <w:divBdr>
            <w:top w:val="none" w:sz="0" w:space="0" w:color="auto"/>
            <w:left w:val="none" w:sz="0" w:space="0" w:color="auto"/>
            <w:bottom w:val="none" w:sz="0" w:space="0" w:color="auto"/>
            <w:right w:val="none" w:sz="0" w:space="0" w:color="auto"/>
          </w:divBdr>
        </w:div>
        <w:div w:id="1238397694">
          <w:marLeft w:val="0"/>
          <w:marRight w:val="0"/>
          <w:marTop w:val="0"/>
          <w:marBottom w:val="0"/>
          <w:divBdr>
            <w:top w:val="none" w:sz="0" w:space="0" w:color="auto"/>
            <w:left w:val="none" w:sz="0" w:space="0" w:color="auto"/>
            <w:bottom w:val="none" w:sz="0" w:space="0" w:color="auto"/>
            <w:right w:val="none" w:sz="0" w:space="0" w:color="auto"/>
          </w:divBdr>
        </w:div>
        <w:div w:id="568810954">
          <w:marLeft w:val="0"/>
          <w:marRight w:val="0"/>
          <w:marTop w:val="0"/>
          <w:marBottom w:val="0"/>
          <w:divBdr>
            <w:top w:val="none" w:sz="0" w:space="0" w:color="auto"/>
            <w:left w:val="none" w:sz="0" w:space="0" w:color="auto"/>
            <w:bottom w:val="none" w:sz="0" w:space="0" w:color="auto"/>
            <w:right w:val="none" w:sz="0" w:space="0" w:color="auto"/>
          </w:divBdr>
        </w:div>
        <w:div w:id="1011303215">
          <w:marLeft w:val="0"/>
          <w:marRight w:val="0"/>
          <w:marTop w:val="0"/>
          <w:marBottom w:val="0"/>
          <w:divBdr>
            <w:top w:val="none" w:sz="0" w:space="0" w:color="auto"/>
            <w:left w:val="none" w:sz="0" w:space="0" w:color="auto"/>
            <w:bottom w:val="none" w:sz="0" w:space="0" w:color="auto"/>
            <w:right w:val="none" w:sz="0" w:space="0" w:color="auto"/>
          </w:divBdr>
        </w:div>
        <w:div w:id="2100254031">
          <w:marLeft w:val="0"/>
          <w:marRight w:val="0"/>
          <w:marTop w:val="0"/>
          <w:marBottom w:val="0"/>
          <w:divBdr>
            <w:top w:val="none" w:sz="0" w:space="0" w:color="auto"/>
            <w:left w:val="none" w:sz="0" w:space="0" w:color="auto"/>
            <w:bottom w:val="none" w:sz="0" w:space="0" w:color="auto"/>
            <w:right w:val="none" w:sz="0" w:space="0" w:color="auto"/>
          </w:divBdr>
        </w:div>
        <w:div w:id="1671635358">
          <w:marLeft w:val="0"/>
          <w:marRight w:val="0"/>
          <w:marTop w:val="0"/>
          <w:marBottom w:val="0"/>
          <w:divBdr>
            <w:top w:val="none" w:sz="0" w:space="0" w:color="auto"/>
            <w:left w:val="none" w:sz="0" w:space="0" w:color="auto"/>
            <w:bottom w:val="none" w:sz="0" w:space="0" w:color="auto"/>
            <w:right w:val="none" w:sz="0" w:space="0" w:color="auto"/>
          </w:divBdr>
        </w:div>
        <w:div w:id="1222790768">
          <w:marLeft w:val="0"/>
          <w:marRight w:val="0"/>
          <w:marTop w:val="0"/>
          <w:marBottom w:val="0"/>
          <w:divBdr>
            <w:top w:val="none" w:sz="0" w:space="0" w:color="auto"/>
            <w:left w:val="none" w:sz="0" w:space="0" w:color="auto"/>
            <w:bottom w:val="none" w:sz="0" w:space="0" w:color="auto"/>
            <w:right w:val="none" w:sz="0" w:space="0" w:color="auto"/>
          </w:divBdr>
        </w:div>
        <w:div w:id="759908276">
          <w:marLeft w:val="0"/>
          <w:marRight w:val="0"/>
          <w:marTop w:val="0"/>
          <w:marBottom w:val="0"/>
          <w:divBdr>
            <w:top w:val="none" w:sz="0" w:space="0" w:color="auto"/>
            <w:left w:val="none" w:sz="0" w:space="0" w:color="auto"/>
            <w:bottom w:val="none" w:sz="0" w:space="0" w:color="auto"/>
            <w:right w:val="none" w:sz="0" w:space="0" w:color="auto"/>
          </w:divBdr>
        </w:div>
        <w:div w:id="1360400497">
          <w:marLeft w:val="0"/>
          <w:marRight w:val="0"/>
          <w:marTop w:val="0"/>
          <w:marBottom w:val="0"/>
          <w:divBdr>
            <w:top w:val="none" w:sz="0" w:space="0" w:color="auto"/>
            <w:left w:val="none" w:sz="0" w:space="0" w:color="auto"/>
            <w:bottom w:val="none" w:sz="0" w:space="0" w:color="auto"/>
            <w:right w:val="none" w:sz="0" w:space="0" w:color="auto"/>
          </w:divBdr>
        </w:div>
        <w:div w:id="1304581298">
          <w:marLeft w:val="0"/>
          <w:marRight w:val="0"/>
          <w:marTop w:val="0"/>
          <w:marBottom w:val="0"/>
          <w:divBdr>
            <w:top w:val="none" w:sz="0" w:space="0" w:color="auto"/>
            <w:left w:val="none" w:sz="0" w:space="0" w:color="auto"/>
            <w:bottom w:val="none" w:sz="0" w:space="0" w:color="auto"/>
            <w:right w:val="none" w:sz="0" w:space="0" w:color="auto"/>
          </w:divBdr>
        </w:div>
        <w:div w:id="1386679743">
          <w:marLeft w:val="0"/>
          <w:marRight w:val="0"/>
          <w:marTop w:val="0"/>
          <w:marBottom w:val="0"/>
          <w:divBdr>
            <w:top w:val="none" w:sz="0" w:space="0" w:color="auto"/>
            <w:left w:val="none" w:sz="0" w:space="0" w:color="auto"/>
            <w:bottom w:val="none" w:sz="0" w:space="0" w:color="auto"/>
            <w:right w:val="none" w:sz="0" w:space="0" w:color="auto"/>
          </w:divBdr>
        </w:div>
        <w:div w:id="1913659581">
          <w:marLeft w:val="0"/>
          <w:marRight w:val="0"/>
          <w:marTop w:val="0"/>
          <w:marBottom w:val="0"/>
          <w:divBdr>
            <w:top w:val="none" w:sz="0" w:space="0" w:color="auto"/>
            <w:left w:val="none" w:sz="0" w:space="0" w:color="auto"/>
            <w:bottom w:val="none" w:sz="0" w:space="0" w:color="auto"/>
            <w:right w:val="none" w:sz="0" w:space="0" w:color="auto"/>
          </w:divBdr>
        </w:div>
        <w:div w:id="62264668">
          <w:marLeft w:val="0"/>
          <w:marRight w:val="0"/>
          <w:marTop w:val="0"/>
          <w:marBottom w:val="0"/>
          <w:divBdr>
            <w:top w:val="none" w:sz="0" w:space="0" w:color="auto"/>
            <w:left w:val="none" w:sz="0" w:space="0" w:color="auto"/>
            <w:bottom w:val="none" w:sz="0" w:space="0" w:color="auto"/>
            <w:right w:val="none" w:sz="0" w:space="0" w:color="auto"/>
          </w:divBdr>
        </w:div>
        <w:div w:id="1819377581">
          <w:marLeft w:val="0"/>
          <w:marRight w:val="0"/>
          <w:marTop w:val="0"/>
          <w:marBottom w:val="0"/>
          <w:divBdr>
            <w:top w:val="none" w:sz="0" w:space="0" w:color="auto"/>
            <w:left w:val="none" w:sz="0" w:space="0" w:color="auto"/>
            <w:bottom w:val="none" w:sz="0" w:space="0" w:color="auto"/>
            <w:right w:val="none" w:sz="0" w:space="0" w:color="auto"/>
          </w:divBdr>
        </w:div>
        <w:div w:id="1009604081">
          <w:marLeft w:val="0"/>
          <w:marRight w:val="0"/>
          <w:marTop w:val="0"/>
          <w:marBottom w:val="0"/>
          <w:divBdr>
            <w:top w:val="none" w:sz="0" w:space="0" w:color="auto"/>
            <w:left w:val="none" w:sz="0" w:space="0" w:color="auto"/>
            <w:bottom w:val="none" w:sz="0" w:space="0" w:color="auto"/>
            <w:right w:val="none" w:sz="0" w:space="0" w:color="auto"/>
          </w:divBdr>
        </w:div>
        <w:div w:id="655956656">
          <w:marLeft w:val="0"/>
          <w:marRight w:val="0"/>
          <w:marTop w:val="0"/>
          <w:marBottom w:val="0"/>
          <w:divBdr>
            <w:top w:val="none" w:sz="0" w:space="0" w:color="auto"/>
            <w:left w:val="none" w:sz="0" w:space="0" w:color="auto"/>
            <w:bottom w:val="none" w:sz="0" w:space="0" w:color="auto"/>
            <w:right w:val="none" w:sz="0" w:space="0" w:color="auto"/>
          </w:divBdr>
        </w:div>
        <w:div w:id="1477331299">
          <w:marLeft w:val="0"/>
          <w:marRight w:val="0"/>
          <w:marTop w:val="0"/>
          <w:marBottom w:val="0"/>
          <w:divBdr>
            <w:top w:val="none" w:sz="0" w:space="0" w:color="auto"/>
            <w:left w:val="none" w:sz="0" w:space="0" w:color="auto"/>
            <w:bottom w:val="none" w:sz="0" w:space="0" w:color="auto"/>
            <w:right w:val="none" w:sz="0" w:space="0" w:color="auto"/>
          </w:divBdr>
        </w:div>
        <w:div w:id="1838811822">
          <w:marLeft w:val="0"/>
          <w:marRight w:val="0"/>
          <w:marTop w:val="0"/>
          <w:marBottom w:val="0"/>
          <w:divBdr>
            <w:top w:val="none" w:sz="0" w:space="0" w:color="auto"/>
            <w:left w:val="none" w:sz="0" w:space="0" w:color="auto"/>
            <w:bottom w:val="none" w:sz="0" w:space="0" w:color="auto"/>
            <w:right w:val="none" w:sz="0" w:space="0" w:color="auto"/>
          </w:divBdr>
        </w:div>
        <w:div w:id="1366903380">
          <w:marLeft w:val="0"/>
          <w:marRight w:val="0"/>
          <w:marTop w:val="0"/>
          <w:marBottom w:val="0"/>
          <w:divBdr>
            <w:top w:val="none" w:sz="0" w:space="0" w:color="auto"/>
            <w:left w:val="none" w:sz="0" w:space="0" w:color="auto"/>
            <w:bottom w:val="none" w:sz="0" w:space="0" w:color="auto"/>
            <w:right w:val="none" w:sz="0" w:space="0" w:color="auto"/>
          </w:divBdr>
        </w:div>
        <w:div w:id="553588732">
          <w:marLeft w:val="0"/>
          <w:marRight w:val="0"/>
          <w:marTop w:val="0"/>
          <w:marBottom w:val="0"/>
          <w:divBdr>
            <w:top w:val="none" w:sz="0" w:space="0" w:color="auto"/>
            <w:left w:val="none" w:sz="0" w:space="0" w:color="auto"/>
            <w:bottom w:val="none" w:sz="0" w:space="0" w:color="auto"/>
            <w:right w:val="none" w:sz="0" w:space="0" w:color="auto"/>
          </w:divBdr>
        </w:div>
        <w:div w:id="913510529">
          <w:marLeft w:val="0"/>
          <w:marRight w:val="0"/>
          <w:marTop w:val="0"/>
          <w:marBottom w:val="0"/>
          <w:divBdr>
            <w:top w:val="none" w:sz="0" w:space="0" w:color="auto"/>
            <w:left w:val="none" w:sz="0" w:space="0" w:color="auto"/>
            <w:bottom w:val="none" w:sz="0" w:space="0" w:color="auto"/>
            <w:right w:val="none" w:sz="0" w:space="0" w:color="auto"/>
          </w:divBdr>
        </w:div>
        <w:div w:id="602493593">
          <w:marLeft w:val="0"/>
          <w:marRight w:val="0"/>
          <w:marTop w:val="0"/>
          <w:marBottom w:val="0"/>
          <w:divBdr>
            <w:top w:val="none" w:sz="0" w:space="0" w:color="auto"/>
            <w:left w:val="none" w:sz="0" w:space="0" w:color="auto"/>
            <w:bottom w:val="none" w:sz="0" w:space="0" w:color="auto"/>
            <w:right w:val="none" w:sz="0" w:space="0" w:color="auto"/>
          </w:divBdr>
        </w:div>
        <w:div w:id="1249777250">
          <w:marLeft w:val="0"/>
          <w:marRight w:val="0"/>
          <w:marTop w:val="0"/>
          <w:marBottom w:val="0"/>
          <w:divBdr>
            <w:top w:val="none" w:sz="0" w:space="0" w:color="auto"/>
            <w:left w:val="none" w:sz="0" w:space="0" w:color="auto"/>
            <w:bottom w:val="none" w:sz="0" w:space="0" w:color="auto"/>
            <w:right w:val="none" w:sz="0" w:space="0" w:color="auto"/>
          </w:divBdr>
        </w:div>
        <w:div w:id="792555748">
          <w:marLeft w:val="0"/>
          <w:marRight w:val="0"/>
          <w:marTop w:val="0"/>
          <w:marBottom w:val="0"/>
          <w:divBdr>
            <w:top w:val="none" w:sz="0" w:space="0" w:color="auto"/>
            <w:left w:val="none" w:sz="0" w:space="0" w:color="auto"/>
            <w:bottom w:val="none" w:sz="0" w:space="0" w:color="auto"/>
            <w:right w:val="none" w:sz="0" w:space="0" w:color="auto"/>
          </w:divBdr>
        </w:div>
        <w:div w:id="189339231">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99361860">
          <w:marLeft w:val="0"/>
          <w:marRight w:val="0"/>
          <w:marTop w:val="0"/>
          <w:marBottom w:val="0"/>
          <w:divBdr>
            <w:top w:val="none" w:sz="0" w:space="0" w:color="auto"/>
            <w:left w:val="none" w:sz="0" w:space="0" w:color="auto"/>
            <w:bottom w:val="none" w:sz="0" w:space="0" w:color="auto"/>
            <w:right w:val="none" w:sz="0" w:space="0" w:color="auto"/>
          </w:divBdr>
        </w:div>
        <w:div w:id="1777211164">
          <w:marLeft w:val="0"/>
          <w:marRight w:val="0"/>
          <w:marTop w:val="0"/>
          <w:marBottom w:val="0"/>
          <w:divBdr>
            <w:top w:val="none" w:sz="0" w:space="0" w:color="auto"/>
            <w:left w:val="none" w:sz="0" w:space="0" w:color="auto"/>
            <w:bottom w:val="none" w:sz="0" w:space="0" w:color="auto"/>
            <w:right w:val="none" w:sz="0" w:space="0" w:color="auto"/>
          </w:divBdr>
        </w:div>
        <w:div w:id="677923019">
          <w:marLeft w:val="0"/>
          <w:marRight w:val="0"/>
          <w:marTop w:val="0"/>
          <w:marBottom w:val="0"/>
          <w:divBdr>
            <w:top w:val="none" w:sz="0" w:space="0" w:color="auto"/>
            <w:left w:val="none" w:sz="0" w:space="0" w:color="auto"/>
            <w:bottom w:val="none" w:sz="0" w:space="0" w:color="auto"/>
            <w:right w:val="none" w:sz="0" w:space="0" w:color="auto"/>
          </w:divBdr>
        </w:div>
        <w:div w:id="719475460">
          <w:marLeft w:val="0"/>
          <w:marRight w:val="0"/>
          <w:marTop w:val="0"/>
          <w:marBottom w:val="0"/>
          <w:divBdr>
            <w:top w:val="none" w:sz="0" w:space="0" w:color="auto"/>
            <w:left w:val="none" w:sz="0" w:space="0" w:color="auto"/>
            <w:bottom w:val="none" w:sz="0" w:space="0" w:color="auto"/>
            <w:right w:val="none" w:sz="0" w:space="0" w:color="auto"/>
          </w:divBdr>
        </w:div>
        <w:div w:id="1446071676">
          <w:marLeft w:val="0"/>
          <w:marRight w:val="0"/>
          <w:marTop w:val="0"/>
          <w:marBottom w:val="0"/>
          <w:divBdr>
            <w:top w:val="none" w:sz="0" w:space="0" w:color="auto"/>
            <w:left w:val="none" w:sz="0" w:space="0" w:color="auto"/>
            <w:bottom w:val="none" w:sz="0" w:space="0" w:color="auto"/>
            <w:right w:val="none" w:sz="0" w:space="0" w:color="auto"/>
          </w:divBdr>
        </w:div>
        <w:div w:id="884609090">
          <w:marLeft w:val="0"/>
          <w:marRight w:val="0"/>
          <w:marTop w:val="0"/>
          <w:marBottom w:val="0"/>
          <w:divBdr>
            <w:top w:val="none" w:sz="0" w:space="0" w:color="auto"/>
            <w:left w:val="none" w:sz="0" w:space="0" w:color="auto"/>
            <w:bottom w:val="none" w:sz="0" w:space="0" w:color="auto"/>
            <w:right w:val="none" w:sz="0" w:space="0" w:color="auto"/>
          </w:divBdr>
        </w:div>
        <w:div w:id="982582998">
          <w:marLeft w:val="0"/>
          <w:marRight w:val="0"/>
          <w:marTop w:val="0"/>
          <w:marBottom w:val="0"/>
          <w:divBdr>
            <w:top w:val="none" w:sz="0" w:space="0" w:color="auto"/>
            <w:left w:val="none" w:sz="0" w:space="0" w:color="auto"/>
            <w:bottom w:val="none" w:sz="0" w:space="0" w:color="auto"/>
            <w:right w:val="none" w:sz="0" w:space="0" w:color="auto"/>
          </w:divBdr>
        </w:div>
        <w:div w:id="945188041">
          <w:marLeft w:val="0"/>
          <w:marRight w:val="0"/>
          <w:marTop w:val="0"/>
          <w:marBottom w:val="0"/>
          <w:divBdr>
            <w:top w:val="none" w:sz="0" w:space="0" w:color="auto"/>
            <w:left w:val="none" w:sz="0" w:space="0" w:color="auto"/>
            <w:bottom w:val="none" w:sz="0" w:space="0" w:color="auto"/>
            <w:right w:val="none" w:sz="0" w:space="0" w:color="auto"/>
          </w:divBdr>
        </w:div>
        <w:div w:id="142699312">
          <w:marLeft w:val="0"/>
          <w:marRight w:val="0"/>
          <w:marTop w:val="0"/>
          <w:marBottom w:val="0"/>
          <w:divBdr>
            <w:top w:val="none" w:sz="0" w:space="0" w:color="auto"/>
            <w:left w:val="none" w:sz="0" w:space="0" w:color="auto"/>
            <w:bottom w:val="none" w:sz="0" w:space="0" w:color="auto"/>
            <w:right w:val="none" w:sz="0" w:space="0" w:color="auto"/>
          </w:divBdr>
        </w:div>
        <w:div w:id="986595370">
          <w:marLeft w:val="0"/>
          <w:marRight w:val="0"/>
          <w:marTop w:val="0"/>
          <w:marBottom w:val="0"/>
          <w:divBdr>
            <w:top w:val="none" w:sz="0" w:space="0" w:color="auto"/>
            <w:left w:val="none" w:sz="0" w:space="0" w:color="auto"/>
            <w:bottom w:val="none" w:sz="0" w:space="0" w:color="auto"/>
            <w:right w:val="none" w:sz="0" w:space="0" w:color="auto"/>
          </w:divBdr>
        </w:div>
        <w:div w:id="487482571">
          <w:marLeft w:val="0"/>
          <w:marRight w:val="0"/>
          <w:marTop w:val="0"/>
          <w:marBottom w:val="0"/>
          <w:divBdr>
            <w:top w:val="none" w:sz="0" w:space="0" w:color="auto"/>
            <w:left w:val="none" w:sz="0" w:space="0" w:color="auto"/>
            <w:bottom w:val="none" w:sz="0" w:space="0" w:color="auto"/>
            <w:right w:val="none" w:sz="0" w:space="0" w:color="auto"/>
          </w:divBdr>
        </w:div>
        <w:div w:id="1739864096">
          <w:marLeft w:val="0"/>
          <w:marRight w:val="0"/>
          <w:marTop w:val="0"/>
          <w:marBottom w:val="0"/>
          <w:divBdr>
            <w:top w:val="none" w:sz="0" w:space="0" w:color="auto"/>
            <w:left w:val="none" w:sz="0" w:space="0" w:color="auto"/>
            <w:bottom w:val="none" w:sz="0" w:space="0" w:color="auto"/>
            <w:right w:val="none" w:sz="0" w:space="0" w:color="auto"/>
          </w:divBdr>
        </w:div>
        <w:div w:id="890070747">
          <w:marLeft w:val="0"/>
          <w:marRight w:val="0"/>
          <w:marTop w:val="0"/>
          <w:marBottom w:val="0"/>
          <w:divBdr>
            <w:top w:val="none" w:sz="0" w:space="0" w:color="auto"/>
            <w:left w:val="none" w:sz="0" w:space="0" w:color="auto"/>
            <w:bottom w:val="none" w:sz="0" w:space="0" w:color="auto"/>
            <w:right w:val="none" w:sz="0" w:space="0" w:color="auto"/>
          </w:divBdr>
        </w:div>
        <w:div w:id="235744380">
          <w:marLeft w:val="0"/>
          <w:marRight w:val="0"/>
          <w:marTop w:val="0"/>
          <w:marBottom w:val="0"/>
          <w:divBdr>
            <w:top w:val="none" w:sz="0" w:space="0" w:color="auto"/>
            <w:left w:val="none" w:sz="0" w:space="0" w:color="auto"/>
            <w:bottom w:val="none" w:sz="0" w:space="0" w:color="auto"/>
            <w:right w:val="none" w:sz="0" w:space="0" w:color="auto"/>
          </w:divBdr>
        </w:div>
        <w:div w:id="622230737">
          <w:marLeft w:val="0"/>
          <w:marRight w:val="0"/>
          <w:marTop w:val="0"/>
          <w:marBottom w:val="0"/>
          <w:divBdr>
            <w:top w:val="none" w:sz="0" w:space="0" w:color="auto"/>
            <w:left w:val="none" w:sz="0" w:space="0" w:color="auto"/>
            <w:bottom w:val="none" w:sz="0" w:space="0" w:color="auto"/>
            <w:right w:val="none" w:sz="0" w:space="0" w:color="auto"/>
          </w:divBdr>
        </w:div>
        <w:div w:id="361591463">
          <w:marLeft w:val="0"/>
          <w:marRight w:val="0"/>
          <w:marTop w:val="0"/>
          <w:marBottom w:val="0"/>
          <w:divBdr>
            <w:top w:val="none" w:sz="0" w:space="0" w:color="auto"/>
            <w:left w:val="none" w:sz="0" w:space="0" w:color="auto"/>
            <w:bottom w:val="none" w:sz="0" w:space="0" w:color="auto"/>
            <w:right w:val="none" w:sz="0" w:space="0" w:color="auto"/>
          </w:divBdr>
        </w:div>
        <w:div w:id="434835886">
          <w:marLeft w:val="0"/>
          <w:marRight w:val="0"/>
          <w:marTop w:val="0"/>
          <w:marBottom w:val="0"/>
          <w:divBdr>
            <w:top w:val="none" w:sz="0" w:space="0" w:color="auto"/>
            <w:left w:val="none" w:sz="0" w:space="0" w:color="auto"/>
            <w:bottom w:val="none" w:sz="0" w:space="0" w:color="auto"/>
            <w:right w:val="none" w:sz="0" w:space="0" w:color="auto"/>
          </w:divBdr>
        </w:div>
        <w:div w:id="1430852967">
          <w:marLeft w:val="0"/>
          <w:marRight w:val="0"/>
          <w:marTop w:val="0"/>
          <w:marBottom w:val="0"/>
          <w:divBdr>
            <w:top w:val="none" w:sz="0" w:space="0" w:color="auto"/>
            <w:left w:val="none" w:sz="0" w:space="0" w:color="auto"/>
            <w:bottom w:val="none" w:sz="0" w:space="0" w:color="auto"/>
            <w:right w:val="none" w:sz="0" w:space="0" w:color="auto"/>
          </w:divBdr>
        </w:div>
        <w:div w:id="197477489">
          <w:marLeft w:val="0"/>
          <w:marRight w:val="0"/>
          <w:marTop w:val="0"/>
          <w:marBottom w:val="0"/>
          <w:divBdr>
            <w:top w:val="none" w:sz="0" w:space="0" w:color="auto"/>
            <w:left w:val="none" w:sz="0" w:space="0" w:color="auto"/>
            <w:bottom w:val="none" w:sz="0" w:space="0" w:color="auto"/>
            <w:right w:val="none" w:sz="0" w:space="0" w:color="auto"/>
          </w:divBdr>
        </w:div>
        <w:div w:id="902326531">
          <w:marLeft w:val="0"/>
          <w:marRight w:val="0"/>
          <w:marTop w:val="0"/>
          <w:marBottom w:val="0"/>
          <w:divBdr>
            <w:top w:val="none" w:sz="0" w:space="0" w:color="auto"/>
            <w:left w:val="none" w:sz="0" w:space="0" w:color="auto"/>
            <w:bottom w:val="none" w:sz="0" w:space="0" w:color="auto"/>
            <w:right w:val="none" w:sz="0" w:space="0" w:color="auto"/>
          </w:divBdr>
        </w:div>
        <w:div w:id="983044891">
          <w:marLeft w:val="0"/>
          <w:marRight w:val="0"/>
          <w:marTop w:val="0"/>
          <w:marBottom w:val="0"/>
          <w:divBdr>
            <w:top w:val="none" w:sz="0" w:space="0" w:color="auto"/>
            <w:left w:val="none" w:sz="0" w:space="0" w:color="auto"/>
            <w:bottom w:val="none" w:sz="0" w:space="0" w:color="auto"/>
            <w:right w:val="none" w:sz="0" w:space="0" w:color="auto"/>
          </w:divBdr>
        </w:div>
        <w:div w:id="169105940">
          <w:marLeft w:val="0"/>
          <w:marRight w:val="0"/>
          <w:marTop w:val="0"/>
          <w:marBottom w:val="0"/>
          <w:divBdr>
            <w:top w:val="none" w:sz="0" w:space="0" w:color="auto"/>
            <w:left w:val="none" w:sz="0" w:space="0" w:color="auto"/>
            <w:bottom w:val="none" w:sz="0" w:space="0" w:color="auto"/>
            <w:right w:val="none" w:sz="0" w:space="0" w:color="auto"/>
          </w:divBdr>
        </w:div>
        <w:div w:id="1706590194">
          <w:marLeft w:val="0"/>
          <w:marRight w:val="0"/>
          <w:marTop w:val="0"/>
          <w:marBottom w:val="0"/>
          <w:divBdr>
            <w:top w:val="none" w:sz="0" w:space="0" w:color="auto"/>
            <w:left w:val="none" w:sz="0" w:space="0" w:color="auto"/>
            <w:bottom w:val="none" w:sz="0" w:space="0" w:color="auto"/>
            <w:right w:val="none" w:sz="0" w:space="0" w:color="auto"/>
          </w:divBdr>
        </w:div>
        <w:div w:id="260339422">
          <w:marLeft w:val="0"/>
          <w:marRight w:val="0"/>
          <w:marTop w:val="0"/>
          <w:marBottom w:val="0"/>
          <w:divBdr>
            <w:top w:val="none" w:sz="0" w:space="0" w:color="auto"/>
            <w:left w:val="none" w:sz="0" w:space="0" w:color="auto"/>
            <w:bottom w:val="none" w:sz="0" w:space="0" w:color="auto"/>
            <w:right w:val="none" w:sz="0" w:space="0" w:color="auto"/>
          </w:divBdr>
        </w:div>
        <w:div w:id="1538395878">
          <w:marLeft w:val="0"/>
          <w:marRight w:val="0"/>
          <w:marTop w:val="0"/>
          <w:marBottom w:val="0"/>
          <w:divBdr>
            <w:top w:val="none" w:sz="0" w:space="0" w:color="auto"/>
            <w:left w:val="none" w:sz="0" w:space="0" w:color="auto"/>
            <w:bottom w:val="none" w:sz="0" w:space="0" w:color="auto"/>
            <w:right w:val="none" w:sz="0" w:space="0" w:color="auto"/>
          </w:divBdr>
        </w:div>
        <w:div w:id="547836962">
          <w:marLeft w:val="0"/>
          <w:marRight w:val="0"/>
          <w:marTop w:val="0"/>
          <w:marBottom w:val="0"/>
          <w:divBdr>
            <w:top w:val="none" w:sz="0" w:space="0" w:color="auto"/>
            <w:left w:val="none" w:sz="0" w:space="0" w:color="auto"/>
            <w:bottom w:val="none" w:sz="0" w:space="0" w:color="auto"/>
            <w:right w:val="none" w:sz="0" w:space="0" w:color="auto"/>
          </w:divBdr>
        </w:div>
        <w:div w:id="952588020">
          <w:marLeft w:val="0"/>
          <w:marRight w:val="0"/>
          <w:marTop w:val="0"/>
          <w:marBottom w:val="0"/>
          <w:divBdr>
            <w:top w:val="none" w:sz="0" w:space="0" w:color="auto"/>
            <w:left w:val="none" w:sz="0" w:space="0" w:color="auto"/>
            <w:bottom w:val="none" w:sz="0" w:space="0" w:color="auto"/>
            <w:right w:val="none" w:sz="0" w:space="0" w:color="auto"/>
          </w:divBdr>
        </w:div>
        <w:div w:id="1866600054">
          <w:marLeft w:val="0"/>
          <w:marRight w:val="0"/>
          <w:marTop w:val="0"/>
          <w:marBottom w:val="0"/>
          <w:divBdr>
            <w:top w:val="none" w:sz="0" w:space="0" w:color="auto"/>
            <w:left w:val="none" w:sz="0" w:space="0" w:color="auto"/>
            <w:bottom w:val="none" w:sz="0" w:space="0" w:color="auto"/>
            <w:right w:val="none" w:sz="0" w:space="0" w:color="auto"/>
          </w:divBdr>
        </w:div>
        <w:div w:id="1593471650">
          <w:marLeft w:val="0"/>
          <w:marRight w:val="0"/>
          <w:marTop w:val="0"/>
          <w:marBottom w:val="0"/>
          <w:divBdr>
            <w:top w:val="none" w:sz="0" w:space="0" w:color="auto"/>
            <w:left w:val="none" w:sz="0" w:space="0" w:color="auto"/>
            <w:bottom w:val="none" w:sz="0" w:space="0" w:color="auto"/>
            <w:right w:val="none" w:sz="0" w:space="0" w:color="auto"/>
          </w:divBdr>
        </w:div>
        <w:div w:id="1391805259">
          <w:marLeft w:val="0"/>
          <w:marRight w:val="0"/>
          <w:marTop w:val="0"/>
          <w:marBottom w:val="0"/>
          <w:divBdr>
            <w:top w:val="none" w:sz="0" w:space="0" w:color="auto"/>
            <w:left w:val="none" w:sz="0" w:space="0" w:color="auto"/>
            <w:bottom w:val="none" w:sz="0" w:space="0" w:color="auto"/>
            <w:right w:val="none" w:sz="0" w:space="0" w:color="auto"/>
          </w:divBdr>
        </w:div>
        <w:div w:id="600574669">
          <w:marLeft w:val="0"/>
          <w:marRight w:val="0"/>
          <w:marTop w:val="0"/>
          <w:marBottom w:val="0"/>
          <w:divBdr>
            <w:top w:val="none" w:sz="0" w:space="0" w:color="auto"/>
            <w:left w:val="none" w:sz="0" w:space="0" w:color="auto"/>
            <w:bottom w:val="none" w:sz="0" w:space="0" w:color="auto"/>
            <w:right w:val="none" w:sz="0" w:space="0" w:color="auto"/>
          </w:divBdr>
        </w:div>
        <w:div w:id="1540243824">
          <w:marLeft w:val="0"/>
          <w:marRight w:val="0"/>
          <w:marTop w:val="0"/>
          <w:marBottom w:val="0"/>
          <w:divBdr>
            <w:top w:val="none" w:sz="0" w:space="0" w:color="auto"/>
            <w:left w:val="none" w:sz="0" w:space="0" w:color="auto"/>
            <w:bottom w:val="none" w:sz="0" w:space="0" w:color="auto"/>
            <w:right w:val="none" w:sz="0" w:space="0" w:color="auto"/>
          </w:divBdr>
        </w:div>
        <w:div w:id="2093354677">
          <w:marLeft w:val="0"/>
          <w:marRight w:val="0"/>
          <w:marTop w:val="0"/>
          <w:marBottom w:val="0"/>
          <w:divBdr>
            <w:top w:val="none" w:sz="0" w:space="0" w:color="auto"/>
            <w:left w:val="none" w:sz="0" w:space="0" w:color="auto"/>
            <w:bottom w:val="none" w:sz="0" w:space="0" w:color="auto"/>
            <w:right w:val="none" w:sz="0" w:space="0" w:color="auto"/>
          </w:divBdr>
        </w:div>
        <w:div w:id="992681210">
          <w:marLeft w:val="0"/>
          <w:marRight w:val="0"/>
          <w:marTop w:val="0"/>
          <w:marBottom w:val="0"/>
          <w:divBdr>
            <w:top w:val="none" w:sz="0" w:space="0" w:color="auto"/>
            <w:left w:val="none" w:sz="0" w:space="0" w:color="auto"/>
            <w:bottom w:val="none" w:sz="0" w:space="0" w:color="auto"/>
            <w:right w:val="none" w:sz="0" w:space="0" w:color="auto"/>
          </w:divBdr>
        </w:div>
        <w:div w:id="814377265">
          <w:marLeft w:val="0"/>
          <w:marRight w:val="0"/>
          <w:marTop w:val="0"/>
          <w:marBottom w:val="0"/>
          <w:divBdr>
            <w:top w:val="none" w:sz="0" w:space="0" w:color="auto"/>
            <w:left w:val="none" w:sz="0" w:space="0" w:color="auto"/>
            <w:bottom w:val="none" w:sz="0" w:space="0" w:color="auto"/>
            <w:right w:val="none" w:sz="0" w:space="0" w:color="auto"/>
          </w:divBdr>
        </w:div>
        <w:div w:id="577128674">
          <w:marLeft w:val="0"/>
          <w:marRight w:val="0"/>
          <w:marTop w:val="0"/>
          <w:marBottom w:val="0"/>
          <w:divBdr>
            <w:top w:val="none" w:sz="0" w:space="0" w:color="auto"/>
            <w:left w:val="none" w:sz="0" w:space="0" w:color="auto"/>
            <w:bottom w:val="none" w:sz="0" w:space="0" w:color="auto"/>
            <w:right w:val="none" w:sz="0" w:space="0" w:color="auto"/>
          </w:divBdr>
        </w:div>
        <w:div w:id="357121991">
          <w:marLeft w:val="0"/>
          <w:marRight w:val="0"/>
          <w:marTop w:val="0"/>
          <w:marBottom w:val="0"/>
          <w:divBdr>
            <w:top w:val="none" w:sz="0" w:space="0" w:color="auto"/>
            <w:left w:val="none" w:sz="0" w:space="0" w:color="auto"/>
            <w:bottom w:val="none" w:sz="0" w:space="0" w:color="auto"/>
            <w:right w:val="none" w:sz="0" w:space="0" w:color="auto"/>
          </w:divBdr>
        </w:div>
        <w:div w:id="1233663052">
          <w:marLeft w:val="0"/>
          <w:marRight w:val="0"/>
          <w:marTop w:val="0"/>
          <w:marBottom w:val="0"/>
          <w:divBdr>
            <w:top w:val="none" w:sz="0" w:space="0" w:color="auto"/>
            <w:left w:val="none" w:sz="0" w:space="0" w:color="auto"/>
            <w:bottom w:val="none" w:sz="0" w:space="0" w:color="auto"/>
            <w:right w:val="none" w:sz="0" w:space="0" w:color="auto"/>
          </w:divBdr>
        </w:div>
        <w:div w:id="1469471981">
          <w:marLeft w:val="0"/>
          <w:marRight w:val="0"/>
          <w:marTop w:val="0"/>
          <w:marBottom w:val="0"/>
          <w:divBdr>
            <w:top w:val="none" w:sz="0" w:space="0" w:color="auto"/>
            <w:left w:val="none" w:sz="0" w:space="0" w:color="auto"/>
            <w:bottom w:val="none" w:sz="0" w:space="0" w:color="auto"/>
            <w:right w:val="none" w:sz="0" w:space="0" w:color="auto"/>
          </w:divBdr>
        </w:div>
        <w:div w:id="66540686">
          <w:marLeft w:val="0"/>
          <w:marRight w:val="0"/>
          <w:marTop w:val="0"/>
          <w:marBottom w:val="0"/>
          <w:divBdr>
            <w:top w:val="none" w:sz="0" w:space="0" w:color="auto"/>
            <w:left w:val="none" w:sz="0" w:space="0" w:color="auto"/>
            <w:bottom w:val="none" w:sz="0" w:space="0" w:color="auto"/>
            <w:right w:val="none" w:sz="0" w:space="0" w:color="auto"/>
          </w:divBdr>
        </w:div>
        <w:div w:id="1775785531">
          <w:marLeft w:val="0"/>
          <w:marRight w:val="0"/>
          <w:marTop w:val="0"/>
          <w:marBottom w:val="0"/>
          <w:divBdr>
            <w:top w:val="none" w:sz="0" w:space="0" w:color="auto"/>
            <w:left w:val="none" w:sz="0" w:space="0" w:color="auto"/>
            <w:bottom w:val="none" w:sz="0" w:space="0" w:color="auto"/>
            <w:right w:val="none" w:sz="0" w:space="0" w:color="auto"/>
          </w:divBdr>
        </w:div>
        <w:div w:id="1176530027">
          <w:marLeft w:val="0"/>
          <w:marRight w:val="0"/>
          <w:marTop w:val="0"/>
          <w:marBottom w:val="0"/>
          <w:divBdr>
            <w:top w:val="none" w:sz="0" w:space="0" w:color="auto"/>
            <w:left w:val="none" w:sz="0" w:space="0" w:color="auto"/>
            <w:bottom w:val="none" w:sz="0" w:space="0" w:color="auto"/>
            <w:right w:val="none" w:sz="0" w:space="0" w:color="auto"/>
          </w:divBdr>
        </w:div>
        <w:div w:id="2111584025">
          <w:marLeft w:val="0"/>
          <w:marRight w:val="0"/>
          <w:marTop w:val="0"/>
          <w:marBottom w:val="0"/>
          <w:divBdr>
            <w:top w:val="none" w:sz="0" w:space="0" w:color="auto"/>
            <w:left w:val="none" w:sz="0" w:space="0" w:color="auto"/>
            <w:bottom w:val="none" w:sz="0" w:space="0" w:color="auto"/>
            <w:right w:val="none" w:sz="0" w:space="0" w:color="auto"/>
          </w:divBdr>
        </w:div>
        <w:div w:id="1379940562">
          <w:marLeft w:val="0"/>
          <w:marRight w:val="0"/>
          <w:marTop w:val="0"/>
          <w:marBottom w:val="0"/>
          <w:divBdr>
            <w:top w:val="none" w:sz="0" w:space="0" w:color="auto"/>
            <w:left w:val="none" w:sz="0" w:space="0" w:color="auto"/>
            <w:bottom w:val="none" w:sz="0" w:space="0" w:color="auto"/>
            <w:right w:val="none" w:sz="0" w:space="0" w:color="auto"/>
          </w:divBdr>
        </w:div>
        <w:div w:id="1591424821">
          <w:marLeft w:val="0"/>
          <w:marRight w:val="0"/>
          <w:marTop w:val="0"/>
          <w:marBottom w:val="0"/>
          <w:divBdr>
            <w:top w:val="none" w:sz="0" w:space="0" w:color="auto"/>
            <w:left w:val="none" w:sz="0" w:space="0" w:color="auto"/>
            <w:bottom w:val="none" w:sz="0" w:space="0" w:color="auto"/>
            <w:right w:val="none" w:sz="0" w:space="0" w:color="auto"/>
          </w:divBdr>
        </w:div>
        <w:div w:id="120878694">
          <w:marLeft w:val="0"/>
          <w:marRight w:val="0"/>
          <w:marTop w:val="0"/>
          <w:marBottom w:val="0"/>
          <w:divBdr>
            <w:top w:val="none" w:sz="0" w:space="0" w:color="auto"/>
            <w:left w:val="none" w:sz="0" w:space="0" w:color="auto"/>
            <w:bottom w:val="none" w:sz="0" w:space="0" w:color="auto"/>
            <w:right w:val="none" w:sz="0" w:space="0" w:color="auto"/>
          </w:divBdr>
        </w:div>
        <w:div w:id="1587302729">
          <w:marLeft w:val="0"/>
          <w:marRight w:val="0"/>
          <w:marTop w:val="0"/>
          <w:marBottom w:val="0"/>
          <w:divBdr>
            <w:top w:val="none" w:sz="0" w:space="0" w:color="auto"/>
            <w:left w:val="none" w:sz="0" w:space="0" w:color="auto"/>
            <w:bottom w:val="none" w:sz="0" w:space="0" w:color="auto"/>
            <w:right w:val="none" w:sz="0" w:space="0" w:color="auto"/>
          </w:divBdr>
        </w:div>
        <w:div w:id="2109960956">
          <w:marLeft w:val="0"/>
          <w:marRight w:val="0"/>
          <w:marTop w:val="0"/>
          <w:marBottom w:val="0"/>
          <w:divBdr>
            <w:top w:val="none" w:sz="0" w:space="0" w:color="auto"/>
            <w:left w:val="none" w:sz="0" w:space="0" w:color="auto"/>
            <w:bottom w:val="none" w:sz="0" w:space="0" w:color="auto"/>
            <w:right w:val="none" w:sz="0" w:space="0" w:color="auto"/>
          </w:divBdr>
        </w:div>
        <w:div w:id="1672488009">
          <w:marLeft w:val="0"/>
          <w:marRight w:val="0"/>
          <w:marTop w:val="0"/>
          <w:marBottom w:val="0"/>
          <w:divBdr>
            <w:top w:val="none" w:sz="0" w:space="0" w:color="auto"/>
            <w:left w:val="none" w:sz="0" w:space="0" w:color="auto"/>
            <w:bottom w:val="none" w:sz="0" w:space="0" w:color="auto"/>
            <w:right w:val="none" w:sz="0" w:space="0" w:color="auto"/>
          </w:divBdr>
        </w:div>
        <w:div w:id="254678685">
          <w:marLeft w:val="0"/>
          <w:marRight w:val="0"/>
          <w:marTop w:val="0"/>
          <w:marBottom w:val="0"/>
          <w:divBdr>
            <w:top w:val="none" w:sz="0" w:space="0" w:color="auto"/>
            <w:left w:val="none" w:sz="0" w:space="0" w:color="auto"/>
            <w:bottom w:val="none" w:sz="0" w:space="0" w:color="auto"/>
            <w:right w:val="none" w:sz="0" w:space="0" w:color="auto"/>
          </w:divBdr>
        </w:div>
        <w:div w:id="152992315">
          <w:marLeft w:val="0"/>
          <w:marRight w:val="0"/>
          <w:marTop w:val="0"/>
          <w:marBottom w:val="0"/>
          <w:divBdr>
            <w:top w:val="none" w:sz="0" w:space="0" w:color="auto"/>
            <w:left w:val="none" w:sz="0" w:space="0" w:color="auto"/>
            <w:bottom w:val="none" w:sz="0" w:space="0" w:color="auto"/>
            <w:right w:val="none" w:sz="0" w:space="0" w:color="auto"/>
          </w:divBdr>
        </w:div>
        <w:div w:id="1221597065">
          <w:marLeft w:val="0"/>
          <w:marRight w:val="0"/>
          <w:marTop w:val="0"/>
          <w:marBottom w:val="0"/>
          <w:divBdr>
            <w:top w:val="none" w:sz="0" w:space="0" w:color="auto"/>
            <w:left w:val="none" w:sz="0" w:space="0" w:color="auto"/>
            <w:bottom w:val="none" w:sz="0" w:space="0" w:color="auto"/>
            <w:right w:val="none" w:sz="0" w:space="0" w:color="auto"/>
          </w:divBdr>
        </w:div>
        <w:div w:id="2107341711">
          <w:marLeft w:val="0"/>
          <w:marRight w:val="0"/>
          <w:marTop w:val="0"/>
          <w:marBottom w:val="0"/>
          <w:divBdr>
            <w:top w:val="none" w:sz="0" w:space="0" w:color="auto"/>
            <w:left w:val="none" w:sz="0" w:space="0" w:color="auto"/>
            <w:bottom w:val="none" w:sz="0" w:space="0" w:color="auto"/>
            <w:right w:val="none" w:sz="0" w:space="0" w:color="auto"/>
          </w:divBdr>
        </w:div>
        <w:div w:id="1527790262">
          <w:marLeft w:val="0"/>
          <w:marRight w:val="0"/>
          <w:marTop w:val="0"/>
          <w:marBottom w:val="0"/>
          <w:divBdr>
            <w:top w:val="none" w:sz="0" w:space="0" w:color="auto"/>
            <w:left w:val="none" w:sz="0" w:space="0" w:color="auto"/>
            <w:bottom w:val="none" w:sz="0" w:space="0" w:color="auto"/>
            <w:right w:val="none" w:sz="0" w:space="0" w:color="auto"/>
          </w:divBdr>
        </w:div>
        <w:div w:id="1868716713">
          <w:marLeft w:val="0"/>
          <w:marRight w:val="0"/>
          <w:marTop w:val="0"/>
          <w:marBottom w:val="0"/>
          <w:divBdr>
            <w:top w:val="none" w:sz="0" w:space="0" w:color="auto"/>
            <w:left w:val="none" w:sz="0" w:space="0" w:color="auto"/>
            <w:bottom w:val="none" w:sz="0" w:space="0" w:color="auto"/>
            <w:right w:val="none" w:sz="0" w:space="0" w:color="auto"/>
          </w:divBdr>
        </w:div>
        <w:div w:id="693962626">
          <w:marLeft w:val="0"/>
          <w:marRight w:val="0"/>
          <w:marTop w:val="0"/>
          <w:marBottom w:val="0"/>
          <w:divBdr>
            <w:top w:val="none" w:sz="0" w:space="0" w:color="auto"/>
            <w:left w:val="none" w:sz="0" w:space="0" w:color="auto"/>
            <w:bottom w:val="none" w:sz="0" w:space="0" w:color="auto"/>
            <w:right w:val="none" w:sz="0" w:space="0" w:color="auto"/>
          </w:divBdr>
        </w:div>
        <w:div w:id="301234956">
          <w:marLeft w:val="0"/>
          <w:marRight w:val="0"/>
          <w:marTop w:val="0"/>
          <w:marBottom w:val="0"/>
          <w:divBdr>
            <w:top w:val="none" w:sz="0" w:space="0" w:color="auto"/>
            <w:left w:val="none" w:sz="0" w:space="0" w:color="auto"/>
            <w:bottom w:val="none" w:sz="0" w:space="0" w:color="auto"/>
            <w:right w:val="none" w:sz="0" w:space="0" w:color="auto"/>
          </w:divBdr>
        </w:div>
        <w:div w:id="631326312">
          <w:marLeft w:val="0"/>
          <w:marRight w:val="0"/>
          <w:marTop w:val="0"/>
          <w:marBottom w:val="0"/>
          <w:divBdr>
            <w:top w:val="none" w:sz="0" w:space="0" w:color="auto"/>
            <w:left w:val="none" w:sz="0" w:space="0" w:color="auto"/>
            <w:bottom w:val="none" w:sz="0" w:space="0" w:color="auto"/>
            <w:right w:val="none" w:sz="0" w:space="0" w:color="auto"/>
          </w:divBdr>
        </w:div>
        <w:div w:id="499004644">
          <w:marLeft w:val="0"/>
          <w:marRight w:val="0"/>
          <w:marTop w:val="0"/>
          <w:marBottom w:val="0"/>
          <w:divBdr>
            <w:top w:val="none" w:sz="0" w:space="0" w:color="auto"/>
            <w:left w:val="none" w:sz="0" w:space="0" w:color="auto"/>
            <w:bottom w:val="none" w:sz="0" w:space="0" w:color="auto"/>
            <w:right w:val="none" w:sz="0" w:space="0" w:color="auto"/>
          </w:divBdr>
        </w:div>
        <w:div w:id="843518647">
          <w:marLeft w:val="0"/>
          <w:marRight w:val="0"/>
          <w:marTop w:val="0"/>
          <w:marBottom w:val="0"/>
          <w:divBdr>
            <w:top w:val="none" w:sz="0" w:space="0" w:color="auto"/>
            <w:left w:val="none" w:sz="0" w:space="0" w:color="auto"/>
            <w:bottom w:val="none" w:sz="0" w:space="0" w:color="auto"/>
            <w:right w:val="none" w:sz="0" w:space="0" w:color="auto"/>
          </w:divBdr>
        </w:div>
        <w:div w:id="110168565">
          <w:marLeft w:val="0"/>
          <w:marRight w:val="0"/>
          <w:marTop w:val="0"/>
          <w:marBottom w:val="0"/>
          <w:divBdr>
            <w:top w:val="none" w:sz="0" w:space="0" w:color="auto"/>
            <w:left w:val="none" w:sz="0" w:space="0" w:color="auto"/>
            <w:bottom w:val="none" w:sz="0" w:space="0" w:color="auto"/>
            <w:right w:val="none" w:sz="0" w:space="0" w:color="auto"/>
          </w:divBdr>
        </w:div>
        <w:div w:id="275064984">
          <w:marLeft w:val="0"/>
          <w:marRight w:val="0"/>
          <w:marTop w:val="0"/>
          <w:marBottom w:val="0"/>
          <w:divBdr>
            <w:top w:val="none" w:sz="0" w:space="0" w:color="auto"/>
            <w:left w:val="none" w:sz="0" w:space="0" w:color="auto"/>
            <w:bottom w:val="none" w:sz="0" w:space="0" w:color="auto"/>
            <w:right w:val="none" w:sz="0" w:space="0" w:color="auto"/>
          </w:divBdr>
        </w:div>
        <w:div w:id="1526599555">
          <w:marLeft w:val="0"/>
          <w:marRight w:val="0"/>
          <w:marTop w:val="0"/>
          <w:marBottom w:val="0"/>
          <w:divBdr>
            <w:top w:val="none" w:sz="0" w:space="0" w:color="auto"/>
            <w:left w:val="none" w:sz="0" w:space="0" w:color="auto"/>
            <w:bottom w:val="none" w:sz="0" w:space="0" w:color="auto"/>
            <w:right w:val="none" w:sz="0" w:space="0" w:color="auto"/>
          </w:divBdr>
        </w:div>
        <w:div w:id="701169777">
          <w:marLeft w:val="0"/>
          <w:marRight w:val="0"/>
          <w:marTop w:val="0"/>
          <w:marBottom w:val="0"/>
          <w:divBdr>
            <w:top w:val="none" w:sz="0" w:space="0" w:color="auto"/>
            <w:left w:val="none" w:sz="0" w:space="0" w:color="auto"/>
            <w:bottom w:val="none" w:sz="0" w:space="0" w:color="auto"/>
            <w:right w:val="none" w:sz="0" w:space="0" w:color="auto"/>
          </w:divBdr>
        </w:div>
        <w:div w:id="1914050150">
          <w:marLeft w:val="0"/>
          <w:marRight w:val="0"/>
          <w:marTop w:val="0"/>
          <w:marBottom w:val="0"/>
          <w:divBdr>
            <w:top w:val="none" w:sz="0" w:space="0" w:color="auto"/>
            <w:left w:val="none" w:sz="0" w:space="0" w:color="auto"/>
            <w:bottom w:val="none" w:sz="0" w:space="0" w:color="auto"/>
            <w:right w:val="none" w:sz="0" w:space="0" w:color="auto"/>
          </w:divBdr>
        </w:div>
        <w:div w:id="1347753079">
          <w:marLeft w:val="0"/>
          <w:marRight w:val="0"/>
          <w:marTop w:val="0"/>
          <w:marBottom w:val="0"/>
          <w:divBdr>
            <w:top w:val="none" w:sz="0" w:space="0" w:color="auto"/>
            <w:left w:val="none" w:sz="0" w:space="0" w:color="auto"/>
            <w:bottom w:val="none" w:sz="0" w:space="0" w:color="auto"/>
            <w:right w:val="none" w:sz="0" w:space="0" w:color="auto"/>
          </w:divBdr>
        </w:div>
        <w:div w:id="804935935">
          <w:marLeft w:val="0"/>
          <w:marRight w:val="0"/>
          <w:marTop w:val="0"/>
          <w:marBottom w:val="0"/>
          <w:divBdr>
            <w:top w:val="none" w:sz="0" w:space="0" w:color="auto"/>
            <w:left w:val="none" w:sz="0" w:space="0" w:color="auto"/>
            <w:bottom w:val="none" w:sz="0" w:space="0" w:color="auto"/>
            <w:right w:val="none" w:sz="0" w:space="0" w:color="auto"/>
          </w:divBdr>
        </w:div>
        <w:div w:id="1277757898">
          <w:marLeft w:val="0"/>
          <w:marRight w:val="0"/>
          <w:marTop w:val="0"/>
          <w:marBottom w:val="0"/>
          <w:divBdr>
            <w:top w:val="none" w:sz="0" w:space="0" w:color="auto"/>
            <w:left w:val="none" w:sz="0" w:space="0" w:color="auto"/>
            <w:bottom w:val="none" w:sz="0" w:space="0" w:color="auto"/>
            <w:right w:val="none" w:sz="0" w:space="0" w:color="auto"/>
          </w:divBdr>
        </w:div>
        <w:div w:id="303237768">
          <w:marLeft w:val="0"/>
          <w:marRight w:val="0"/>
          <w:marTop w:val="0"/>
          <w:marBottom w:val="0"/>
          <w:divBdr>
            <w:top w:val="none" w:sz="0" w:space="0" w:color="auto"/>
            <w:left w:val="none" w:sz="0" w:space="0" w:color="auto"/>
            <w:bottom w:val="none" w:sz="0" w:space="0" w:color="auto"/>
            <w:right w:val="none" w:sz="0" w:space="0" w:color="auto"/>
          </w:divBdr>
        </w:div>
        <w:div w:id="79647355">
          <w:marLeft w:val="0"/>
          <w:marRight w:val="0"/>
          <w:marTop w:val="0"/>
          <w:marBottom w:val="0"/>
          <w:divBdr>
            <w:top w:val="none" w:sz="0" w:space="0" w:color="auto"/>
            <w:left w:val="none" w:sz="0" w:space="0" w:color="auto"/>
            <w:bottom w:val="none" w:sz="0" w:space="0" w:color="auto"/>
            <w:right w:val="none" w:sz="0" w:space="0" w:color="auto"/>
          </w:divBdr>
        </w:div>
        <w:div w:id="1721636084">
          <w:marLeft w:val="0"/>
          <w:marRight w:val="0"/>
          <w:marTop w:val="0"/>
          <w:marBottom w:val="0"/>
          <w:divBdr>
            <w:top w:val="none" w:sz="0" w:space="0" w:color="auto"/>
            <w:left w:val="none" w:sz="0" w:space="0" w:color="auto"/>
            <w:bottom w:val="none" w:sz="0" w:space="0" w:color="auto"/>
            <w:right w:val="none" w:sz="0" w:space="0" w:color="auto"/>
          </w:divBdr>
        </w:div>
        <w:div w:id="1931349585">
          <w:marLeft w:val="0"/>
          <w:marRight w:val="0"/>
          <w:marTop w:val="0"/>
          <w:marBottom w:val="0"/>
          <w:divBdr>
            <w:top w:val="none" w:sz="0" w:space="0" w:color="auto"/>
            <w:left w:val="none" w:sz="0" w:space="0" w:color="auto"/>
            <w:bottom w:val="none" w:sz="0" w:space="0" w:color="auto"/>
            <w:right w:val="none" w:sz="0" w:space="0" w:color="auto"/>
          </w:divBdr>
        </w:div>
        <w:div w:id="1014307357">
          <w:marLeft w:val="0"/>
          <w:marRight w:val="0"/>
          <w:marTop w:val="0"/>
          <w:marBottom w:val="0"/>
          <w:divBdr>
            <w:top w:val="none" w:sz="0" w:space="0" w:color="auto"/>
            <w:left w:val="none" w:sz="0" w:space="0" w:color="auto"/>
            <w:bottom w:val="none" w:sz="0" w:space="0" w:color="auto"/>
            <w:right w:val="none" w:sz="0" w:space="0" w:color="auto"/>
          </w:divBdr>
        </w:div>
        <w:div w:id="1603486651">
          <w:marLeft w:val="0"/>
          <w:marRight w:val="0"/>
          <w:marTop w:val="0"/>
          <w:marBottom w:val="0"/>
          <w:divBdr>
            <w:top w:val="none" w:sz="0" w:space="0" w:color="auto"/>
            <w:left w:val="none" w:sz="0" w:space="0" w:color="auto"/>
            <w:bottom w:val="none" w:sz="0" w:space="0" w:color="auto"/>
            <w:right w:val="none" w:sz="0" w:space="0" w:color="auto"/>
          </w:divBdr>
        </w:div>
        <w:div w:id="63377052">
          <w:marLeft w:val="0"/>
          <w:marRight w:val="0"/>
          <w:marTop w:val="0"/>
          <w:marBottom w:val="0"/>
          <w:divBdr>
            <w:top w:val="none" w:sz="0" w:space="0" w:color="auto"/>
            <w:left w:val="none" w:sz="0" w:space="0" w:color="auto"/>
            <w:bottom w:val="none" w:sz="0" w:space="0" w:color="auto"/>
            <w:right w:val="none" w:sz="0" w:space="0" w:color="auto"/>
          </w:divBdr>
        </w:div>
        <w:div w:id="214397290">
          <w:marLeft w:val="0"/>
          <w:marRight w:val="0"/>
          <w:marTop w:val="0"/>
          <w:marBottom w:val="0"/>
          <w:divBdr>
            <w:top w:val="none" w:sz="0" w:space="0" w:color="auto"/>
            <w:left w:val="none" w:sz="0" w:space="0" w:color="auto"/>
            <w:bottom w:val="none" w:sz="0" w:space="0" w:color="auto"/>
            <w:right w:val="none" w:sz="0" w:space="0" w:color="auto"/>
          </w:divBdr>
        </w:div>
        <w:div w:id="286593414">
          <w:marLeft w:val="0"/>
          <w:marRight w:val="0"/>
          <w:marTop w:val="0"/>
          <w:marBottom w:val="0"/>
          <w:divBdr>
            <w:top w:val="none" w:sz="0" w:space="0" w:color="auto"/>
            <w:left w:val="none" w:sz="0" w:space="0" w:color="auto"/>
            <w:bottom w:val="none" w:sz="0" w:space="0" w:color="auto"/>
            <w:right w:val="none" w:sz="0" w:space="0" w:color="auto"/>
          </w:divBdr>
        </w:div>
        <w:div w:id="1290819600">
          <w:marLeft w:val="0"/>
          <w:marRight w:val="0"/>
          <w:marTop w:val="0"/>
          <w:marBottom w:val="0"/>
          <w:divBdr>
            <w:top w:val="none" w:sz="0" w:space="0" w:color="auto"/>
            <w:left w:val="none" w:sz="0" w:space="0" w:color="auto"/>
            <w:bottom w:val="none" w:sz="0" w:space="0" w:color="auto"/>
            <w:right w:val="none" w:sz="0" w:space="0" w:color="auto"/>
          </w:divBdr>
        </w:div>
        <w:div w:id="2063212233">
          <w:marLeft w:val="0"/>
          <w:marRight w:val="0"/>
          <w:marTop w:val="0"/>
          <w:marBottom w:val="0"/>
          <w:divBdr>
            <w:top w:val="none" w:sz="0" w:space="0" w:color="auto"/>
            <w:left w:val="none" w:sz="0" w:space="0" w:color="auto"/>
            <w:bottom w:val="none" w:sz="0" w:space="0" w:color="auto"/>
            <w:right w:val="none" w:sz="0" w:space="0" w:color="auto"/>
          </w:divBdr>
        </w:div>
        <w:div w:id="585503720">
          <w:marLeft w:val="0"/>
          <w:marRight w:val="0"/>
          <w:marTop w:val="0"/>
          <w:marBottom w:val="0"/>
          <w:divBdr>
            <w:top w:val="none" w:sz="0" w:space="0" w:color="auto"/>
            <w:left w:val="none" w:sz="0" w:space="0" w:color="auto"/>
            <w:bottom w:val="none" w:sz="0" w:space="0" w:color="auto"/>
            <w:right w:val="none" w:sz="0" w:space="0" w:color="auto"/>
          </w:divBdr>
        </w:div>
        <w:div w:id="1002393305">
          <w:marLeft w:val="0"/>
          <w:marRight w:val="0"/>
          <w:marTop w:val="0"/>
          <w:marBottom w:val="0"/>
          <w:divBdr>
            <w:top w:val="none" w:sz="0" w:space="0" w:color="auto"/>
            <w:left w:val="none" w:sz="0" w:space="0" w:color="auto"/>
            <w:bottom w:val="none" w:sz="0" w:space="0" w:color="auto"/>
            <w:right w:val="none" w:sz="0" w:space="0" w:color="auto"/>
          </w:divBdr>
        </w:div>
        <w:div w:id="1737702999">
          <w:marLeft w:val="0"/>
          <w:marRight w:val="0"/>
          <w:marTop w:val="0"/>
          <w:marBottom w:val="0"/>
          <w:divBdr>
            <w:top w:val="none" w:sz="0" w:space="0" w:color="auto"/>
            <w:left w:val="none" w:sz="0" w:space="0" w:color="auto"/>
            <w:bottom w:val="none" w:sz="0" w:space="0" w:color="auto"/>
            <w:right w:val="none" w:sz="0" w:space="0" w:color="auto"/>
          </w:divBdr>
        </w:div>
        <w:div w:id="544607003">
          <w:marLeft w:val="0"/>
          <w:marRight w:val="0"/>
          <w:marTop w:val="0"/>
          <w:marBottom w:val="0"/>
          <w:divBdr>
            <w:top w:val="none" w:sz="0" w:space="0" w:color="auto"/>
            <w:left w:val="none" w:sz="0" w:space="0" w:color="auto"/>
            <w:bottom w:val="none" w:sz="0" w:space="0" w:color="auto"/>
            <w:right w:val="none" w:sz="0" w:space="0" w:color="auto"/>
          </w:divBdr>
        </w:div>
        <w:div w:id="453402703">
          <w:marLeft w:val="0"/>
          <w:marRight w:val="0"/>
          <w:marTop w:val="0"/>
          <w:marBottom w:val="0"/>
          <w:divBdr>
            <w:top w:val="none" w:sz="0" w:space="0" w:color="auto"/>
            <w:left w:val="none" w:sz="0" w:space="0" w:color="auto"/>
            <w:bottom w:val="none" w:sz="0" w:space="0" w:color="auto"/>
            <w:right w:val="none" w:sz="0" w:space="0" w:color="auto"/>
          </w:divBdr>
        </w:div>
        <w:div w:id="1564870838">
          <w:marLeft w:val="0"/>
          <w:marRight w:val="0"/>
          <w:marTop w:val="0"/>
          <w:marBottom w:val="0"/>
          <w:divBdr>
            <w:top w:val="none" w:sz="0" w:space="0" w:color="auto"/>
            <w:left w:val="none" w:sz="0" w:space="0" w:color="auto"/>
            <w:bottom w:val="none" w:sz="0" w:space="0" w:color="auto"/>
            <w:right w:val="none" w:sz="0" w:space="0" w:color="auto"/>
          </w:divBdr>
        </w:div>
        <w:div w:id="848913853">
          <w:marLeft w:val="0"/>
          <w:marRight w:val="0"/>
          <w:marTop w:val="0"/>
          <w:marBottom w:val="0"/>
          <w:divBdr>
            <w:top w:val="none" w:sz="0" w:space="0" w:color="auto"/>
            <w:left w:val="none" w:sz="0" w:space="0" w:color="auto"/>
            <w:bottom w:val="none" w:sz="0" w:space="0" w:color="auto"/>
            <w:right w:val="none" w:sz="0" w:space="0" w:color="auto"/>
          </w:divBdr>
        </w:div>
        <w:div w:id="588928987">
          <w:marLeft w:val="0"/>
          <w:marRight w:val="0"/>
          <w:marTop w:val="0"/>
          <w:marBottom w:val="0"/>
          <w:divBdr>
            <w:top w:val="none" w:sz="0" w:space="0" w:color="auto"/>
            <w:left w:val="none" w:sz="0" w:space="0" w:color="auto"/>
            <w:bottom w:val="none" w:sz="0" w:space="0" w:color="auto"/>
            <w:right w:val="none" w:sz="0" w:space="0" w:color="auto"/>
          </w:divBdr>
        </w:div>
        <w:div w:id="55780241">
          <w:marLeft w:val="0"/>
          <w:marRight w:val="0"/>
          <w:marTop w:val="0"/>
          <w:marBottom w:val="0"/>
          <w:divBdr>
            <w:top w:val="none" w:sz="0" w:space="0" w:color="auto"/>
            <w:left w:val="none" w:sz="0" w:space="0" w:color="auto"/>
            <w:bottom w:val="none" w:sz="0" w:space="0" w:color="auto"/>
            <w:right w:val="none" w:sz="0" w:space="0" w:color="auto"/>
          </w:divBdr>
        </w:div>
        <w:div w:id="2018844965">
          <w:marLeft w:val="0"/>
          <w:marRight w:val="0"/>
          <w:marTop w:val="0"/>
          <w:marBottom w:val="0"/>
          <w:divBdr>
            <w:top w:val="none" w:sz="0" w:space="0" w:color="auto"/>
            <w:left w:val="none" w:sz="0" w:space="0" w:color="auto"/>
            <w:bottom w:val="none" w:sz="0" w:space="0" w:color="auto"/>
            <w:right w:val="none" w:sz="0" w:space="0" w:color="auto"/>
          </w:divBdr>
        </w:div>
        <w:div w:id="698435518">
          <w:marLeft w:val="0"/>
          <w:marRight w:val="0"/>
          <w:marTop w:val="0"/>
          <w:marBottom w:val="0"/>
          <w:divBdr>
            <w:top w:val="none" w:sz="0" w:space="0" w:color="auto"/>
            <w:left w:val="none" w:sz="0" w:space="0" w:color="auto"/>
            <w:bottom w:val="none" w:sz="0" w:space="0" w:color="auto"/>
            <w:right w:val="none" w:sz="0" w:space="0" w:color="auto"/>
          </w:divBdr>
        </w:div>
        <w:div w:id="1794789825">
          <w:marLeft w:val="0"/>
          <w:marRight w:val="0"/>
          <w:marTop w:val="0"/>
          <w:marBottom w:val="0"/>
          <w:divBdr>
            <w:top w:val="none" w:sz="0" w:space="0" w:color="auto"/>
            <w:left w:val="none" w:sz="0" w:space="0" w:color="auto"/>
            <w:bottom w:val="none" w:sz="0" w:space="0" w:color="auto"/>
            <w:right w:val="none" w:sz="0" w:space="0" w:color="auto"/>
          </w:divBdr>
        </w:div>
        <w:div w:id="104472281">
          <w:marLeft w:val="0"/>
          <w:marRight w:val="0"/>
          <w:marTop w:val="0"/>
          <w:marBottom w:val="0"/>
          <w:divBdr>
            <w:top w:val="none" w:sz="0" w:space="0" w:color="auto"/>
            <w:left w:val="none" w:sz="0" w:space="0" w:color="auto"/>
            <w:bottom w:val="none" w:sz="0" w:space="0" w:color="auto"/>
            <w:right w:val="none" w:sz="0" w:space="0" w:color="auto"/>
          </w:divBdr>
        </w:div>
        <w:div w:id="1897400401">
          <w:marLeft w:val="0"/>
          <w:marRight w:val="0"/>
          <w:marTop w:val="0"/>
          <w:marBottom w:val="0"/>
          <w:divBdr>
            <w:top w:val="none" w:sz="0" w:space="0" w:color="auto"/>
            <w:left w:val="none" w:sz="0" w:space="0" w:color="auto"/>
            <w:bottom w:val="none" w:sz="0" w:space="0" w:color="auto"/>
            <w:right w:val="none" w:sz="0" w:space="0" w:color="auto"/>
          </w:divBdr>
        </w:div>
        <w:div w:id="253629684">
          <w:marLeft w:val="0"/>
          <w:marRight w:val="0"/>
          <w:marTop w:val="0"/>
          <w:marBottom w:val="0"/>
          <w:divBdr>
            <w:top w:val="none" w:sz="0" w:space="0" w:color="auto"/>
            <w:left w:val="none" w:sz="0" w:space="0" w:color="auto"/>
            <w:bottom w:val="none" w:sz="0" w:space="0" w:color="auto"/>
            <w:right w:val="none" w:sz="0" w:space="0" w:color="auto"/>
          </w:divBdr>
        </w:div>
        <w:div w:id="1683819576">
          <w:marLeft w:val="0"/>
          <w:marRight w:val="0"/>
          <w:marTop w:val="0"/>
          <w:marBottom w:val="0"/>
          <w:divBdr>
            <w:top w:val="none" w:sz="0" w:space="0" w:color="auto"/>
            <w:left w:val="none" w:sz="0" w:space="0" w:color="auto"/>
            <w:bottom w:val="none" w:sz="0" w:space="0" w:color="auto"/>
            <w:right w:val="none" w:sz="0" w:space="0" w:color="auto"/>
          </w:divBdr>
        </w:div>
        <w:div w:id="1345086658">
          <w:marLeft w:val="0"/>
          <w:marRight w:val="0"/>
          <w:marTop w:val="0"/>
          <w:marBottom w:val="0"/>
          <w:divBdr>
            <w:top w:val="none" w:sz="0" w:space="0" w:color="auto"/>
            <w:left w:val="none" w:sz="0" w:space="0" w:color="auto"/>
            <w:bottom w:val="none" w:sz="0" w:space="0" w:color="auto"/>
            <w:right w:val="none" w:sz="0" w:space="0" w:color="auto"/>
          </w:divBdr>
        </w:div>
        <w:div w:id="270283486">
          <w:marLeft w:val="0"/>
          <w:marRight w:val="0"/>
          <w:marTop w:val="0"/>
          <w:marBottom w:val="0"/>
          <w:divBdr>
            <w:top w:val="none" w:sz="0" w:space="0" w:color="auto"/>
            <w:left w:val="none" w:sz="0" w:space="0" w:color="auto"/>
            <w:bottom w:val="none" w:sz="0" w:space="0" w:color="auto"/>
            <w:right w:val="none" w:sz="0" w:space="0" w:color="auto"/>
          </w:divBdr>
        </w:div>
        <w:div w:id="932636">
          <w:marLeft w:val="0"/>
          <w:marRight w:val="0"/>
          <w:marTop w:val="0"/>
          <w:marBottom w:val="0"/>
          <w:divBdr>
            <w:top w:val="none" w:sz="0" w:space="0" w:color="auto"/>
            <w:left w:val="none" w:sz="0" w:space="0" w:color="auto"/>
            <w:bottom w:val="none" w:sz="0" w:space="0" w:color="auto"/>
            <w:right w:val="none" w:sz="0" w:space="0" w:color="auto"/>
          </w:divBdr>
        </w:div>
        <w:div w:id="869800929">
          <w:marLeft w:val="0"/>
          <w:marRight w:val="0"/>
          <w:marTop w:val="0"/>
          <w:marBottom w:val="0"/>
          <w:divBdr>
            <w:top w:val="none" w:sz="0" w:space="0" w:color="auto"/>
            <w:left w:val="none" w:sz="0" w:space="0" w:color="auto"/>
            <w:bottom w:val="none" w:sz="0" w:space="0" w:color="auto"/>
            <w:right w:val="none" w:sz="0" w:space="0" w:color="auto"/>
          </w:divBdr>
        </w:div>
        <w:div w:id="209878710">
          <w:marLeft w:val="0"/>
          <w:marRight w:val="0"/>
          <w:marTop w:val="0"/>
          <w:marBottom w:val="0"/>
          <w:divBdr>
            <w:top w:val="none" w:sz="0" w:space="0" w:color="auto"/>
            <w:left w:val="none" w:sz="0" w:space="0" w:color="auto"/>
            <w:bottom w:val="none" w:sz="0" w:space="0" w:color="auto"/>
            <w:right w:val="none" w:sz="0" w:space="0" w:color="auto"/>
          </w:divBdr>
        </w:div>
        <w:div w:id="673804836">
          <w:marLeft w:val="0"/>
          <w:marRight w:val="0"/>
          <w:marTop w:val="0"/>
          <w:marBottom w:val="0"/>
          <w:divBdr>
            <w:top w:val="none" w:sz="0" w:space="0" w:color="auto"/>
            <w:left w:val="none" w:sz="0" w:space="0" w:color="auto"/>
            <w:bottom w:val="none" w:sz="0" w:space="0" w:color="auto"/>
            <w:right w:val="none" w:sz="0" w:space="0" w:color="auto"/>
          </w:divBdr>
        </w:div>
        <w:div w:id="155540960">
          <w:marLeft w:val="0"/>
          <w:marRight w:val="0"/>
          <w:marTop w:val="0"/>
          <w:marBottom w:val="0"/>
          <w:divBdr>
            <w:top w:val="none" w:sz="0" w:space="0" w:color="auto"/>
            <w:left w:val="none" w:sz="0" w:space="0" w:color="auto"/>
            <w:bottom w:val="none" w:sz="0" w:space="0" w:color="auto"/>
            <w:right w:val="none" w:sz="0" w:space="0" w:color="auto"/>
          </w:divBdr>
        </w:div>
        <w:div w:id="1879968668">
          <w:marLeft w:val="0"/>
          <w:marRight w:val="0"/>
          <w:marTop w:val="0"/>
          <w:marBottom w:val="0"/>
          <w:divBdr>
            <w:top w:val="none" w:sz="0" w:space="0" w:color="auto"/>
            <w:left w:val="none" w:sz="0" w:space="0" w:color="auto"/>
            <w:bottom w:val="none" w:sz="0" w:space="0" w:color="auto"/>
            <w:right w:val="none" w:sz="0" w:space="0" w:color="auto"/>
          </w:divBdr>
        </w:div>
        <w:div w:id="1547640903">
          <w:marLeft w:val="0"/>
          <w:marRight w:val="0"/>
          <w:marTop w:val="0"/>
          <w:marBottom w:val="0"/>
          <w:divBdr>
            <w:top w:val="none" w:sz="0" w:space="0" w:color="auto"/>
            <w:left w:val="none" w:sz="0" w:space="0" w:color="auto"/>
            <w:bottom w:val="none" w:sz="0" w:space="0" w:color="auto"/>
            <w:right w:val="none" w:sz="0" w:space="0" w:color="auto"/>
          </w:divBdr>
        </w:div>
        <w:div w:id="1438909248">
          <w:marLeft w:val="0"/>
          <w:marRight w:val="0"/>
          <w:marTop w:val="0"/>
          <w:marBottom w:val="0"/>
          <w:divBdr>
            <w:top w:val="none" w:sz="0" w:space="0" w:color="auto"/>
            <w:left w:val="none" w:sz="0" w:space="0" w:color="auto"/>
            <w:bottom w:val="none" w:sz="0" w:space="0" w:color="auto"/>
            <w:right w:val="none" w:sz="0" w:space="0" w:color="auto"/>
          </w:divBdr>
        </w:div>
        <w:div w:id="925073033">
          <w:marLeft w:val="0"/>
          <w:marRight w:val="0"/>
          <w:marTop w:val="0"/>
          <w:marBottom w:val="0"/>
          <w:divBdr>
            <w:top w:val="none" w:sz="0" w:space="0" w:color="auto"/>
            <w:left w:val="none" w:sz="0" w:space="0" w:color="auto"/>
            <w:bottom w:val="none" w:sz="0" w:space="0" w:color="auto"/>
            <w:right w:val="none" w:sz="0" w:space="0" w:color="auto"/>
          </w:divBdr>
        </w:div>
        <w:div w:id="165681319">
          <w:marLeft w:val="0"/>
          <w:marRight w:val="0"/>
          <w:marTop w:val="0"/>
          <w:marBottom w:val="0"/>
          <w:divBdr>
            <w:top w:val="none" w:sz="0" w:space="0" w:color="auto"/>
            <w:left w:val="none" w:sz="0" w:space="0" w:color="auto"/>
            <w:bottom w:val="none" w:sz="0" w:space="0" w:color="auto"/>
            <w:right w:val="none" w:sz="0" w:space="0" w:color="auto"/>
          </w:divBdr>
        </w:div>
        <w:div w:id="1570310891">
          <w:marLeft w:val="0"/>
          <w:marRight w:val="0"/>
          <w:marTop w:val="0"/>
          <w:marBottom w:val="0"/>
          <w:divBdr>
            <w:top w:val="none" w:sz="0" w:space="0" w:color="auto"/>
            <w:left w:val="none" w:sz="0" w:space="0" w:color="auto"/>
            <w:bottom w:val="none" w:sz="0" w:space="0" w:color="auto"/>
            <w:right w:val="none" w:sz="0" w:space="0" w:color="auto"/>
          </w:divBdr>
        </w:div>
        <w:div w:id="1468744144">
          <w:marLeft w:val="0"/>
          <w:marRight w:val="0"/>
          <w:marTop w:val="0"/>
          <w:marBottom w:val="0"/>
          <w:divBdr>
            <w:top w:val="none" w:sz="0" w:space="0" w:color="auto"/>
            <w:left w:val="none" w:sz="0" w:space="0" w:color="auto"/>
            <w:bottom w:val="none" w:sz="0" w:space="0" w:color="auto"/>
            <w:right w:val="none" w:sz="0" w:space="0" w:color="auto"/>
          </w:divBdr>
        </w:div>
        <w:div w:id="1854420274">
          <w:marLeft w:val="0"/>
          <w:marRight w:val="0"/>
          <w:marTop w:val="0"/>
          <w:marBottom w:val="0"/>
          <w:divBdr>
            <w:top w:val="none" w:sz="0" w:space="0" w:color="auto"/>
            <w:left w:val="none" w:sz="0" w:space="0" w:color="auto"/>
            <w:bottom w:val="none" w:sz="0" w:space="0" w:color="auto"/>
            <w:right w:val="none" w:sz="0" w:space="0" w:color="auto"/>
          </w:divBdr>
        </w:div>
        <w:div w:id="1563909973">
          <w:marLeft w:val="0"/>
          <w:marRight w:val="0"/>
          <w:marTop w:val="0"/>
          <w:marBottom w:val="0"/>
          <w:divBdr>
            <w:top w:val="none" w:sz="0" w:space="0" w:color="auto"/>
            <w:left w:val="none" w:sz="0" w:space="0" w:color="auto"/>
            <w:bottom w:val="none" w:sz="0" w:space="0" w:color="auto"/>
            <w:right w:val="none" w:sz="0" w:space="0" w:color="auto"/>
          </w:divBdr>
        </w:div>
        <w:div w:id="1873302793">
          <w:marLeft w:val="0"/>
          <w:marRight w:val="0"/>
          <w:marTop w:val="0"/>
          <w:marBottom w:val="0"/>
          <w:divBdr>
            <w:top w:val="none" w:sz="0" w:space="0" w:color="auto"/>
            <w:left w:val="none" w:sz="0" w:space="0" w:color="auto"/>
            <w:bottom w:val="none" w:sz="0" w:space="0" w:color="auto"/>
            <w:right w:val="none" w:sz="0" w:space="0" w:color="auto"/>
          </w:divBdr>
        </w:div>
        <w:div w:id="1350529059">
          <w:marLeft w:val="0"/>
          <w:marRight w:val="0"/>
          <w:marTop w:val="0"/>
          <w:marBottom w:val="0"/>
          <w:divBdr>
            <w:top w:val="none" w:sz="0" w:space="0" w:color="auto"/>
            <w:left w:val="none" w:sz="0" w:space="0" w:color="auto"/>
            <w:bottom w:val="none" w:sz="0" w:space="0" w:color="auto"/>
            <w:right w:val="none" w:sz="0" w:space="0" w:color="auto"/>
          </w:divBdr>
        </w:div>
        <w:div w:id="147743951">
          <w:marLeft w:val="0"/>
          <w:marRight w:val="0"/>
          <w:marTop w:val="0"/>
          <w:marBottom w:val="0"/>
          <w:divBdr>
            <w:top w:val="none" w:sz="0" w:space="0" w:color="auto"/>
            <w:left w:val="none" w:sz="0" w:space="0" w:color="auto"/>
            <w:bottom w:val="none" w:sz="0" w:space="0" w:color="auto"/>
            <w:right w:val="none" w:sz="0" w:space="0" w:color="auto"/>
          </w:divBdr>
        </w:div>
        <w:div w:id="13001712">
          <w:marLeft w:val="0"/>
          <w:marRight w:val="0"/>
          <w:marTop w:val="0"/>
          <w:marBottom w:val="0"/>
          <w:divBdr>
            <w:top w:val="none" w:sz="0" w:space="0" w:color="auto"/>
            <w:left w:val="none" w:sz="0" w:space="0" w:color="auto"/>
            <w:bottom w:val="none" w:sz="0" w:space="0" w:color="auto"/>
            <w:right w:val="none" w:sz="0" w:space="0" w:color="auto"/>
          </w:divBdr>
        </w:div>
        <w:div w:id="247665304">
          <w:marLeft w:val="0"/>
          <w:marRight w:val="0"/>
          <w:marTop w:val="0"/>
          <w:marBottom w:val="0"/>
          <w:divBdr>
            <w:top w:val="none" w:sz="0" w:space="0" w:color="auto"/>
            <w:left w:val="none" w:sz="0" w:space="0" w:color="auto"/>
            <w:bottom w:val="none" w:sz="0" w:space="0" w:color="auto"/>
            <w:right w:val="none" w:sz="0" w:space="0" w:color="auto"/>
          </w:divBdr>
        </w:div>
        <w:div w:id="1426457916">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06093857">
          <w:marLeft w:val="0"/>
          <w:marRight w:val="0"/>
          <w:marTop w:val="0"/>
          <w:marBottom w:val="0"/>
          <w:divBdr>
            <w:top w:val="none" w:sz="0" w:space="0" w:color="auto"/>
            <w:left w:val="none" w:sz="0" w:space="0" w:color="auto"/>
            <w:bottom w:val="none" w:sz="0" w:space="0" w:color="auto"/>
            <w:right w:val="none" w:sz="0" w:space="0" w:color="auto"/>
          </w:divBdr>
        </w:div>
        <w:div w:id="1293484038">
          <w:marLeft w:val="0"/>
          <w:marRight w:val="0"/>
          <w:marTop w:val="0"/>
          <w:marBottom w:val="0"/>
          <w:divBdr>
            <w:top w:val="none" w:sz="0" w:space="0" w:color="auto"/>
            <w:left w:val="none" w:sz="0" w:space="0" w:color="auto"/>
            <w:bottom w:val="none" w:sz="0" w:space="0" w:color="auto"/>
            <w:right w:val="none" w:sz="0" w:space="0" w:color="auto"/>
          </w:divBdr>
        </w:div>
        <w:div w:id="1533494938">
          <w:marLeft w:val="0"/>
          <w:marRight w:val="0"/>
          <w:marTop w:val="0"/>
          <w:marBottom w:val="0"/>
          <w:divBdr>
            <w:top w:val="none" w:sz="0" w:space="0" w:color="auto"/>
            <w:left w:val="none" w:sz="0" w:space="0" w:color="auto"/>
            <w:bottom w:val="none" w:sz="0" w:space="0" w:color="auto"/>
            <w:right w:val="none" w:sz="0" w:space="0" w:color="auto"/>
          </w:divBdr>
        </w:div>
        <w:div w:id="322974814">
          <w:marLeft w:val="0"/>
          <w:marRight w:val="0"/>
          <w:marTop w:val="0"/>
          <w:marBottom w:val="0"/>
          <w:divBdr>
            <w:top w:val="none" w:sz="0" w:space="0" w:color="auto"/>
            <w:left w:val="none" w:sz="0" w:space="0" w:color="auto"/>
            <w:bottom w:val="none" w:sz="0" w:space="0" w:color="auto"/>
            <w:right w:val="none" w:sz="0" w:space="0" w:color="auto"/>
          </w:divBdr>
        </w:div>
        <w:div w:id="357858110">
          <w:marLeft w:val="0"/>
          <w:marRight w:val="0"/>
          <w:marTop w:val="0"/>
          <w:marBottom w:val="0"/>
          <w:divBdr>
            <w:top w:val="none" w:sz="0" w:space="0" w:color="auto"/>
            <w:left w:val="none" w:sz="0" w:space="0" w:color="auto"/>
            <w:bottom w:val="none" w:sz="0" w:space="0" w:color="auto"/>
            <w:right w:val="none" w:sz="0" w:space="0" w:color="auto"/>
          </w:divBdr>
        </w:div>
        <w:div w:id="876045402">
          <w:marLeft w:val="0"/>
          <w:marRight w:val="0"/>
          <w:marTop w:val="0"/>
          <w:marBottom w:val="0"/>
          <w:divBdr>
            <w:top w:val="none" w:sz="0" w:space="0" w:color="auto"/>
            <w:left w:val="none" w:sz="0" w:space="0" w:color="auto"/>
            <w:bottom w:val="none" w:sz="0" w:space="0" w:color="auto"/>
            <w:right w:val="none" w:sz="0" w:space="0" w:color="auto"/>
          </w:divBdr>
        </w:div>
        <w:div w:id="1828277125">
          <w:marLeft w:val="0"/>
          <w:marRight w:val="0"/>
          <w:marTop w:val="0"/>
          <w:marBottom w:val="0"/>
          <w:divBdr>
            <w:top w:val="none" w:sz="0" w:space="0" w:color="auto"/>
            <w:left w:val="none" w:sz="0" w:space="0" w:color="auto"/>
            <w:bottom w:val="none" w:sz="0" w:space="0" w:color="auto"/>
            <w:right w:val="none" w:sz="0" w:space="0" w:color="auto"/>
          </w:divBdr>
        </w:div>
        <w:div w:id="1153060431">
          <w:marLeft w:val="0"/>
          <w:marRight w:val="0"/>
          <w:marTop w:val="0"/>
          <w:marBottom w:val="0"/>
          <w:divBdr>
            <w:top w:val="none" w:sz="0" w:space="0" w:color="auto"/>
            <w:left w:val="none" w:sz="0" w:space="0" w:color="auto"/>
            <w:bottom w:val="none" w:sz="0" w:space="0" w:color="auto"/>
            <w:right w:val="none" w:sz="0" w:space="0" w:color="auto"/>
          </w:divBdr>
        </w:div>
        <w:div w:id="1406338053">
          <w:marLeft w:val="0"/>
          <w:marRight w:val="0"/>
          <w:marTop w:val="0"/>
          <w:marBottom w:val="0"/>
          <w:divBdr>
            <w:top w:val="none" w:sz="0" w:space="0" w:color="auto"/>
            <w:left w:val="none" w:sz="0" w:space="0" w:color="auto"/>
            <w:bottom w:val="none" w:sz="0" w:space="0" w:color="auto"/>
            <w:right w:val="none" w:sz="0" w:space="0" w:color="auto"/>
          </w:divBdr>
        </w:div>
        <w:div w:id="822743582">
          <w:marLeft w:val="0"/>
          <w:marRight w:val="0"/>
          <w:marTop w:val="0"/>
          <w:marBottom w:val="0"/>
          <w:divBdr>
            <w:top w:val="none" w:sz="0" w:space="0" w:color="auto"/>
            <w:left w:val="none" w:sz="0" w:space="0" w:color="auto"/>
            <w:bottom w:val="none" w:sz="0" w:space="0" w:color="auto"/>
            <w:right w:val="none" w:sz="0" w:space="0" w:color="auto"/>
          </w:divBdr>
        </w:div>
        <w:div w:id="219561456">
          <w:marLeft w:val="0"/>
          <w:marRight w:val="0"/>
          <w:marTop w:val="0"/>
          <w:marBottom w:val="0"/>
          <w:divBdr>
            <w:top w:val="none" w:sz="0" w:space="0" w:color="auto"/>
            <w:left w:val="none" w:sz="0" w:space="0" w:color="auto"/>
            <w:bottom w:val="none" w:sz="0" w:space="0" w:color="auto"/>
            <w:right w:val="none" w:sz="0" w:space="0" w:color="auto"/>
          </w:divBdr>
        </w:div>
        <w:div w:id="1166558804">
          <w:marLeft w:val="0"/>
          <w:marRight w:val="0"/>
          <w:marTop w:val="0"/>
          <w:marBottom w:val="0"/>
          <w:divBdr>
            <w:top w:val="none" w:sz="0" w:space="0" w:color="auto"/>
            <w:left w:val="none" w:sz="0" w:space="0" w:color="auto"/>
            <w:bottom w:val="none" w:sz="0" w:space="0" w:color="auto"/>
            <w:right w:val="none" w:sz="0" w:space="0" w:color="auto"/>
          </w:divBdr>
        </w:div>
        <w:div w:id="244192493">
          <w:marLeft w:val="0"/>
          <w:marRight w:val="0"/>
          <w:marTop w:val="0"/>
          <w:marBottom w:val="0"/>
          <w:divBdr>
            <w:top w:val="none" w:sz="0" w:space="0" w:color="auto"/>
            <w:left w:val="none" w:sz="0" w:space="0" w:color="auto"/>
            <w:bottom w:val="none" w:sz="0" w:space="0" w:color="auto"/>
            <w:right w:val="none" w:sz="0" w:space="0" w:color="auto"/>
          </w:divBdr>
        </w:div>
        <w:div w:id="1212767078">
          <w:marLeft w:val="0"/>
          <w:marRight w:val="0"/>
          <w:marTop w:val="0"/>
          <w:marBottom w:val="0"/>
          <w:divBdr>
            <w:top w:val="none" w:sz="0" w:space="0" w:color="auto"/>
            <w:left w:val="none" w:sz="0" w:space="0" w:color="auto"/>
            <w:bottom w:val="none" w:sz="0" w:space="0" w:color="auto"/>
            <w:right w:val="none" w:sz="0" w:space="0" w:color="auto"/>
          </w:divBdr>
        </w:div>
        <w:div w:id="99490813">
          <w:marLeft w:val="0"/>
          <w:marRight w:val="0"/>
          <w:marTop w:val="0"/>
          <w:marBottom w:val="0"/>
          <w:divBdr>
            <w:top w:val="none" w:sz="0" w:space="0" w:color="auto"/>
            <w:left w:val="none" w:sz="0" w:space="0" w:color="auto"/>
            <w:bottom w:val="none" w:sz="0" w:space="0" w:color="auto"/>
            <w:right w:val="none" w:sz="0" w:space="0" w:color="auto"/>
          </w:divBdr>
        </w:div>
        <w:div w:id="1115829212">
          <w:marLeft w:val="0"/>
          <w:marRight w:val="0"/>
          <w:marTop w:val="0"/>
          <w:marBottom w:val="0"/>
          <w:divBdr>
            <w:top w:val="none" w:sz="0" w:space="0" w:color="auto"/>
            <w:left w:val="none" w:sz="0" w:space="0" w:color="auto"/>
            <w:bottom w:val="none" w:sz="0" w:space="0" w:color="auto"/>
            <w:right w:val="none" w:sz="0" w:space="0" w:color="auto"/>
          </w:divBdr>
        </w:div>
        <w:div w:id="602424409">
          <w:marLeft w:val="0"/>
          <w:marRight w:val="0"/>
          <w:marTop w:val="0"/>
          <w:marBottom w:val="0"/>
          <w:divBdr>
            <w:top w:val="none" w:sz="0" w:space="0" w:color="auto"/>
            <w:left w:val="none" w:sz="0" w:space="0" w:color="auto"/>
            <w:bottom w:val="none" w:sz="0" w:space="0" w:color="auto"/>
            <w:right w:val="none" w:sz="0" w:space="0" w:color="auto"/>
          </w:divBdr>
        </w:div>
        <w:div w:id="361058261">
          <w:marLeft w:val="0"/>
          <w:marRight w:val="0"/>
          <w:marTop w:val="0"/>
          <w:marBottom w:val="0"/>
          <w:divBdr>
            <w:top w:val="none" w:sz="0" w:space="0" w:color="auto"/>
            <w:left w:val="none" w:sz="0" w:space="0" w:color="auto"/>
            <w:bottom w:val="none" w:sz="0" w:space="0" w:color="auto"/>
            <w:right w:val="none" w:sz="0" w:space="0" w:color="auto"/>
          </w:divBdr>
        </w:div>
        <w:div w:id="1088500891">
          <w:marLeft w:val="0"/>
          <w:marRight w:val="0"/>
          <w:marTop w:val="0"/>
          <w:marBottom w:val="0"/>
          <w:divBdr>
            <w:top w:val="none" w:sz="0" w:space="0" w:color="auto"/>
            <w:left w:val="none" w:sz="0" w:space="0" w:color="auto"/>
            <w:bottom w:val="none" w:sz="0" w:space="0" w:color="auto"/>
            <w:right w:val="none" w:sz="0" w:space="0" w:color="auto"/>
          </w:divBdr>
        </w:div>
        <w:div w:id="1199321400">
          <w:marLeft w:val="0"/>
          <w:marRight w:val="0"/>
          <w:marTop w:val="0"/>
          <w:marBottom w:val="0"/>
          <w:divBdr>
            <w:top w:val="none" w:sz="0" w:space="0" w:color="auto"/>
            <w:left w:val="none" w:sz="0" w:space="0" w:color="auto"/>
            <w:bottom w:val="none" w:sz="0" w:space="0" w:color="auto"/>
            <w:right w:val="none" w:sz="0" w:space="0" w:color="auto"/>
          </w:divBdr>
        </w:div>
        <w:div w:id="946276291">
          <w:marLeft w:val="0"/>
          <w:marRight w:val="0"/>
          <w:marTop w:val="0"/>
          <w:marBottom w:val="0"/>
          <w:divBdr>
            <w:top w:val="none" w:sz="0" w:space="0" w:color="auto"/>
            <w:left w:val="none" w:sz="0" w:space="0" w:color="auto"/>
            <w:bottom w:val="none" w:sz="0" w:space="0" w:color="auto"/>
            <w:right w:val="none" w:sz="0" w:space="0" w:color="auto"/>
          </w:divBdr>
        </w:div>
        <w:div w:id="1481992959">
          <w:marLeft w:val="0"/>
          <w:marRight w:val="0"/>
          <w:marTop w:val="0"/>
          <w:marBottom w:val="0"/>
          <w:divBdr>
            <w:top w:val="none" w:sz="0" w:space="0" w:color="auto"/>
            <w:left w:val="none" w:sz="0" w:space="0" w:color="auto"/>
            <w:bottom w:val="none" w:sz="0" w:space="0" w:color="auto"/>
            <w:right w:val="none" w:sz="0" w:space="0" w:color="auto"/>
          </w:divBdr>
        </w:div>
        <w:div w:id="1623610897">
          <w:marLeft w:val="0"/>
          <w:marRight w:val="0"/>
          <w:marTop w:val="0"/>
          <w:marBottom w:val="0"/>
          <w:divBdr>
            <w:top w:val="none" w:sz="0" w:space="0" w:color="auto"/>
            <w:left w:val="none" w:sz="0" w:space="0" w:color="auto"/>
            <w:bottom w:val="none" w:sz="0" w:space="0" w:color="auto"/>
            <w:right w:val="none" w:sz="0" w:space="0" w:color="auto"/>
          </w:divBdr>
        </w:div>
        <w:div w:id="1801458717">
          <w:marLeft w:val="0"/>
          <w:marRight w:val="0"/>
          <w:marTop w:val="0"/>
          <w:marBottom w:val="0"/>
          <w:divBdr>
            <w:top w:val="none" w:sz="0" w:space="0" w:color="auto"/>
            <w:left w:val="none" w:sz="0" w:space="0" w:color="auto"/>
            <w:bottom w:val="none" w:sz="0" w:space="0" w:color="auto"/>
            <w:right w:val="none" w:sz="0" w:space="0" w:color="auto"/>
          </w:divBdr>
        </w:div>
        <w:div w:id="474570021">
          <w:marLeft w:val="0"/>
          <w:marRight w:val="0"/>
          <w:marTop w:val="0"/>
          <w:marBottom w:val="0"/>
          <w:divBdr>
            <w:top w:val="none" w:sz="0" w:space="0" w:color="auto"/>
            <w:left w:val="none" w:sz="0" w:space="0" w:color="auto"/>
            <w:bottom w:val="none" w:sz="0" w:space="0" w:color="auto"/>
            <w:right w:val="none" w:sz="0" w:space="0" w:color="auto"/>
          </w:divBdr>
        </w:div>
        <w:div w:id="2130201617">
          <w:marLeft w:val="0"/>
          <w:marRight w:val="0"/>
          <w:marTop w:val="0"/>
          <w:marBottom w:val="0"/>
          <w:divBdr>
            <w:top w:val="none" w:sz="0" w:space="0" w:color="auto"/>
            <w:left w:val="none" w:sz="0" w:space="0" w:color="auto"/>
            <w:bottom w:val="none" w:sz="0" w:space="0" w:color="auto"/>
            <w:right w:val="none" w:sz="0" w:space="0" w:color="auto"/>
          </w:divBdr>
        </w:div>
        <w:div w:id="1480808166">
          <w:marLeft w:val="0"/>
          <w:marRight w:val="0"/>
          <w:marTop w:val="0"/>
          <w:marBottom w:val="0"/>
          <w:divBdr>
            <w:top w:val="none" w:sz="0" w:space="0" w:color="auto"/>
            <w:left w:val="none" w:sz="0" w:space="0" w:color="auto"/>
            <w:bottom w:val="none" w:sz="0" w:space="0" w:color="auto"/>
            <w:right w:val="none" w:sz="0" w:space="0" w:color="auto"/>
          </w:divBdr>
        </w:div>
        <w:div w:id="1700276766">
          <w:marLeft w:val="0"/>
          <w:marRight w:val="0"/>
          <w:marTop w:val="0"/>
          <w:marBottom w:val="0"/>
          <w:divBdr>
            <w:top w:val="none" w:sz="0" w:space="0" w:color="auto"/>
            <w:left w:val="none" w:sz="0" w:space="0" w:color="auto"/>
            <w:bottom w:val="none" w:sz="0" w:space="0" w:color="auto"/>
            <w:right w:val="none" w:sz="0" w:space="0" w:color="auto"/>
          </w:divBdr>
        </w:div>
        <w:div w:id="1529567030">
          <w:marLeft w:val="0"/>
          <w:marRight w:val="0"/>
          <w:marTop w:val="0"/>
          <w:marBottom w:val="0"/>
          <w:divBdr>
            <w:top w:val="none" w:sz="0" w:space="0" w:color="auto"/>
            <w:left w:val="none" w:sz="0" w:space="0" w:color="auto"/>
            <w:bottom w:val="none" w:sz="0" w:space="0" w:color="auto"/>
            <w:right w:val="none" w:sz="0" w:space="0" w:color="auto"/>
          </w:divBdr>
        </w:div>
        <w:div w:id="1710490623">
          <w:marLeft w:val="0"/>
          <w:marRight w:val="0"/>
          <w:marTop w:val="0"/>
          <w:marBottom w:val="0"/>
          <w:divBdr>
            <w:top w:val="none" w:sz="0" w:space="0" w:color="auto"/>
            <w:left w:val="none" w:sz="0" w:space="0" w:color="auto"/>
            <w:bottom w:val="none" w:sz="0" w:space="0" w:color="auto"/>
            <w:right w:val="none" w:sz="0" w:space="0" w:color="auto"/>
          </w:divBdr>
        </w:div>
        <w:div w:id="1487089671">
          <w:marLeft w:val="0"/>
          <w:marRight w:val="0"/>
          <w:marTop w:val="0"/>
          <w:marBottom w:val="0"/>
          <w:divBdr>
            <w:top w:val="none" w:sz="0" w:space="0" w:color="auto"/>
            <w:left w:val="none" w:sz="0" w:space="0" w:color="auto"/>
            <w:bottom w:val="none" w:sz="0" w:space="0" w:color="auto"/>
            <w:right w:val="none" w:sz="0" w:space="0" w:color="auto"/>
          </w:divBdr>
        </w:div>
        <w:div w:id="124811053">
          <w:marLeft w:val="0"/>
          <w:marRight w:val="0"/>
          <w:marTop w:val="0"/>
          <w:marBottom w:val="0"/>
          <w:divBdr>
            <w:top w:val="none" w:sz="0" w:space="0" w:color="auto"/>
            <w:left w:val="none" w:sz="0" w:space="0" w:color="auto"/>
            <w:bottom w:val="none" w:sz="0" w:space="0" w:color="auto"/>
            <w:right w:val="none" w:sz="0" w:space="0" w:color="auto"/>
          </w:divBdr>
        </w:div>
        <w:div w:id="792596672">
          <w:marLeft w:val="0"/>
          <w:marRight w:val="0"/>
          <w:marTop w:val="0"/>
          <w:marBottom w:val="0"/>
          <w:divBdr>
            <w:top w:val="none" w:sz="0" w:space="0" w:color="auto"/>
            <w:left w:val="none" w:sz="0" w:space="0" w:color="auto"/>
            <w:bottom w:val="none" w:sz="0" w:space="0" w:color="auto"/>
            <w:right w:val="none" w:sz="0" w:space="0" w:color="auto"/>
          </w:divBdr>
        </w:div>
        <w:div w:id="809513898">
          <w:marLeft w:val="0"/>
          <w:marRight w:val="0"/>
          <w:marTop w:val="0"/>
          <w:marBottom w:val="0"/>
          <w:divBdr>
            <w:top w:val="none" w:sz="0" w:space="0" w:color="auto"/>
            <w:left w:val="none" w:sz="0" w:space="0" w:color="auto"/>
            <w:bottom w:val="none" w:sz="0" w:space="0" w:color="auto"/>
            <w:right w:val="none" w:sz="0" w:space="0" w:color="auto"/>
          </w:divBdr>
        </w:div>
        <w:div w:id="351998989">
          <w:marLeft w:val="0"/>
          <w:marRight w:val="0"/>
          <w:marTop w:val="0"/>
          <w:marBottom w:val="0"/>
          <w:divBdr>
            <w:top w:val="none" w:sz="0" w:space="0" w:color="auto"/>
            <w:left w:val="none" w:sz="0" w:space="0" w:color="auto"/>
            <w:bottom w:val="none" w:sz="0" w:space="0" w:color="auto"/>
            <w:right w:val="none" w:sz="0" w:space="0" w:color="auto"/>
          </w:divBdr>
        </w:div>
        <w:div w:id="1343699944">
          <w:marLeft w:val="0"/>
          <w:marRight w:val="0"/>
          <w:marTop w:val="0"/>
          <w:marBottom w:val="0"/>
          <w:divBdr>
            <w:top w:val="none" w:sz="0" w:space="0" w:color="auto"/>
            <w:left w:val="none" w:sz="0" w:space="0" w:color="auto"/>
            <w:bottom w:val="none" w:sz="0" w:space="0" w:color="auto"/>
            <w:right w:val="none" w:sz="0" w:space="0" w:color="auto"/>
          </w:divBdr>
        </w:div>
        <w:div w:id="1487698234">
          <w:marLeft w:val="0"/>
          <w:marRight w:val="0"/>
          <w:marTop w:val="0"/>
          <w:marBottom w:val="0"/>
          <w:divBdr>
            <w:top w:val="none" w:sz="0" w:space="0" w:color="auto"/>
            <w:left w:val="none" w:sz="0" w:space="0" w:color="auto"/>
            <w:bottom w:val="none" w:sz="0" w:space="0" w:color="auto"/>
            <w:right w:val="none" w:sz="0" w:space="0" w:color="auto"/>
          </w:divBdr>
        </w:div>
        <w:div w:id="1319306447">
          <w:marLeft w:val="0"/>
          <w:marRight w:val="0"/>
          <w:marTop w:val="0"/>
          <w:marBottom w:val="0"/>
          <w:divBdr>
            <w:top w:val="none" w:sz="0" w:space="0" w:color="auto"/>
            <w:left w:val="none" w:sz="0" w:space="0" w:color="auto"/>
            <w:bottom w:val="none" w:sz="0" w:space="0" w:color="auto"/>
            <w:right w:val="none" w:sz="0" w:space="0" w:color="auto"/>
          </w:divBdr>
        </w:div>
        <w:div w:id="56977146">
          <w:marLeft w:val="0"/>
          <w:marRight w:val="0"/>
          <w:marTop w:val="0"/>
          <w:marBottom w:val="0"/>
          <w:divBdr>
            <w:top w:val="none" w:sz="0" w:space="0" w:color="auto"/>
            <w:left w:val="none" w:sz="0" w:space="0" w:color="auto"/>
            <w:bottom w:val="none" w:sz="0" w:space="0" w:color="auto"/>
            <w:right w:val="none" w:sz="0" w:space="0" w:color="auto"/>
          </w:divBdr>
        </w:div>
        <w:div w:id="912621156">
          <w:marLeft w:val="0"/>
          <w:marRight w:val="0"/>
          <w:marTop w:val="0"/>
          <w:marBottom w:val="0"/>
          <w:divBdr>
            <w:top w:val="none" w:sz="0" w:space="0" w:color="auto"/>
            <w:left w:val="none" w:sz="0" w:space="0" w:color="auto"/>
            <w:bottom w:val="none" w:sz="0" w:space="0" w:color="auto"/>
            <w:right w:val="none" w:sz="0" w:space="0" w:color="auto"/>
          </w:divBdr>
        </w:div>
        <w:div w:id="2107115538">
          <w:marLeft w:val="0"/>
          <w:marRight w:val="0"/>
          <w:marTop w:val="0"/>
          <w:marBottom w:val="0"/>
          <w:divBdr>
            <w:top w:val="none" w:sz="0" w:space="0" w:color="auto"/>
            <w:left w:val="none" w:sz="0" w:space="0" w:color="auto"/>
            <w:bottom w:val="none" w:sz="0" w:space="0" w:color="auto"/>
            <w:right w:val="none" w:sz="0" w:space="0" w:color="auto"/>
          </w:divBdr>
        </w:div>
        <w:div w:id="396898363">
          <w:marLeft w:val="0"/>
          <w:marRight w:val="0"/>
          <w:marTop w:val="0"/>
          <w:marBottom w:val="0"/>
          <w:divBdr>
            <w:top w:val="none" w:sz="0" w:space="0" w:color="auto"/>
            <w:left w:val="none" w:sz="0" w:space="0" w:color="auto"/>
            <w:bottom w:val="none" w:sz="0" w:space="0" w:color="auto"/>
            <w:right w:val="none" w:sz="0" w:space="0" w:color="auto"/>
          </w:divBdr>
        </w:div>
        <w:div w:id="1860385560">
          <w:marLeft w:val="0"/>
          <w:marRight w:val="0"/>
          <w:marTop w:val="0"/>
          <w:marBottom w:val="0"/>
          <w:divBdr>
            <w:top w:val="none" w:sz="0" w:space="0" w:color="auto"/>
            <w:left w:val="none" w:sz="0" w:space="0" w:color="auto"/>
            <w:bottom w:val="none" w:sz="0" w:space="0" w:color="auto"/>
            <w:right w:val="none" w:sz="0" w:space="0" w:color="auto"/>
          </w:divBdr>
        </w:div>
        <w:div w:id="349796497">
          <w:marLeft w:val="0"/>
          <w:marRight w:val="0"/>
          <w:marTop w:val="0"/>
          <w:marBottom w:val="0"/>
          <w:divBdr>
            <w:top w:val="none" w:sz="0" w:space="0" w:color="auto"/>
            <w:left w:val="none" w:sz="0" w:space="0" w:color="auto"/>
            <w:bottom w:val="none" w:sz="0" w:space="0" w:color="auto"/>
            <w:right w:val="none" w:sz="0" w:space="0" w:color="auto"/>
          </w:divBdr>
        </w:div>
        <w:div w:id="98570456">
          <w:marLeft w:val="0"/>
          <w:marRight w:val="0"/>
          <w:marTop w:val="0"/>
          <w:marBottom w:val="0"/>
          <w:divBdr>
            <w:top w:val="none" w:sz="0" w:space="0" w:color="auto"/>
            <w:left w:val="none" w:sz="0" w:space="0" w:color="auto"/>
            <w:bottom w:val="none" w:sz="0" w:space="0" w:color="auto"/>
            <w:right w:val="none" w:sz="0" w:space="0" w:color="auto"/>
          </w:divBdr>
        </w:div>
        <w:div w:id="1160384438">
          <w:marLeft w:val="0"/>
          <w:marRight w:val="0"/>
          <w:marTop w:val="0"/>
          <w:marBottom w:val="0"/>
          <w:divBdr>
            <w:top w:val="none" w:sz="0" w:space="0" w:color="auto"/>
            <w:left w:val="none" w:sz="0" w:space="0" w:color="auto"/>
            <w:bottom w:val="none" w:sz="0" w:space="0" w:color="auto"/>
            <w:right w:val="none" w:sz="0" w:space="0" w:color="auto"/>
          </w:divBdr>
        </w:div>
        <w:div w:id="1009718430">
          <w:marLeft w:val="0"/>
          <w:marRight w:val="0"/>
          <w:marTop w:val="0"/>
          <w:marBottom w:val="0"/>
          <w:divBdr>
            <w:top w:val="none" w:sz="0" w:space="0" w:color="auto"/>
            <w:left w:val="none" w:sz="0" w:space="0" w:color="auto"/>
            <w:bottom w:val="none" w:sz="0" w:space="0" w:color="auto"/>
            <w:right w:val="none" w:sz="0" w:space="0" w:color="auto"/>
          </w:divBdr>
        </w:div>
        <w:div w:id="78409572">
          <w:marLeft w:val="0"/>
          <w:marRight w:val="0"/>
          <w:marTop w:val="0"/>
          <w:marBottom w:val="0"/>
          <w:divBdr>
            <w:top w:val="none" w:sz="0" w:space="0" w:color="auto"/>
            <w:left w:val="none" w:sz="0" w:space="0" w:color="auto"/>
            <w:bottom w:val="none" w:sz="0" w:space="0" w:color="auto"/>
            <w:right w:val="none" w:sz="0" w:space="0" w:color="auto"/>
          </w:divBdr>
        </w:div>
        <w:div w:id="140006811">
          <w:marLeft w:val="0"/>
          <w:marRight w:val="0"/>
          <w:marTop w:val="0"/>
          <w:marBottom w:val="0"/>
          <w:divBdr>
            <w:top w:val="none" w:sz="0" w:space="0" w:color="auto"/>
            <w:left w:val="none" w:sz="0" w:space="0" w:color="auto"/>
            <w:bottom w:val="none" w:sz="0" w:space="0" w:color="auto"/>
            <w:right w:val="none" w:sz="0" w:space="0" w:color="auto"/>
          </w:divBdr>
        </w:div>
        <w:div w:id="1280260698">
          <w:marLeft w:val="0"/>
          <w:marRight w:val="0"/>
          <w:marTop w:val="0"/>
          <w:marBottom w:val="0"/>
          <w:divBdr>
            <w:top w:val="none" w:sz="0" w:space="0" w:color="auto"/>
            <w:left w:val="none" w:sz="0" w:space="0" w:color="auto"/>
            <w:bottom w:val="none" w:sz="0" w:space="0" w:color="auto"/>
            <w:right w:val="none" w:sz="0" w:space="0" w:color="auto"/>
          </w:divBdr>
        </w:div>
        <w:div w:id="934286716">
          <w:marLeft w:val="0"/>
          <w:marRight w:val="0"/>
          <w:marTop w:val="0"/>
          <w:marBottom w:val="0"/>
          <w:divBdr>
            <w:top w:val="none" w:sz="0" w:space="0" w:color="auto"/>
            <w:left w:val="none" w:sz="0" w:space="0" w:color="auto"/>
            <w:bottom w:val="none" w:sz="0" w:space="0" w:color="auto"/>
            <w:right w:val="none" w:sz="0" w:space="0" w:color="auto"/>
          </w:divBdr>
        </w:div>
        <w:div w:id="1356419922">
          <w:marLeft w:val="0"/>
          <w:marRight w:val="0"/>
          <w:marTop w:val="0"/>
          <w:marBottom w:val="0"/>
          <w:divBdr>
            <w:top w:val="none" w:sz="0" w:space="0" w:color="auto"/>
            <w:left w:val="none" w:sz="0" w:space="0" w:color="auto"/>
            <w:bottom w:val="none" w:sz="0" w:space="0" w:color="auto"/>
            <w:right w:val="none" w:sz="0" w:space="0" w:color="auto"/>
          </w:divBdr>
        </w:div>
        <w:div w:id="267590838">
          <w:marLeft w:val="0"/>
          <w:marRight w:val="0"/>
          <w:marTop w:val="0"/>
          <w:marBottom w:val="0"/>
          <w:divBdr>
            <w:top w:val="none" w:sz="0" w:space="0" w:color="auto"/>
            <w:left w:val="none" w:sz="0" w:space="0" w:color="auto"/>
            <w:bottom w:val="none" w:sz="0" w:space="0" w:color="auto"/>
            <w:right w:val="none" w:sz="0" w:space="0" w:color="auto"/>
          </w:divBdr>
        </w:div>
        <w:div w:id="2113435165">
          <w:marLeft w:val="0"/>
          <w:marRight w:val="0"/>
          <w:marTop w:val="0"/>
          <w:marBottom w:val="0"/>
          <w:divBdr>
            <w:top w:val="none" w:sz="0" w:space="0" w:color="auto"/>
            <w:left w:val="none" w:sz="0" w:space="0" w:color="auto"/>
            <w:bottom w:val="none" w:sz="0" w:space="0" w:color="auto"/>
            <w:right w:val="none" w:sz="0" w:space="0" w:color="auto"/>
          </w:divBdr>
        </w:div>
        <w:div w:id="1592472305">
          <w:marLeft w:val="0"/>
          <w:marRight w:val="0"/>
          <w:marTop w:val="0"/>
          <w:marBottom w:val="0"/>
          <w:divBdr>
            <w:top w:val="none" w:sz="0" w:space="0" w:color="auto"/>
            <w:left w:val="none" w:sz="0" w:space="0" w:color="auto"/>
            <w:bottom w:val="none" w:sz="0" w:space="0" w:color="auto"/>
            <w:right w:val="none" w:sz="0" w:space="0" w:color="auto"/>
          </w:divBdr>
        </w:div>
        <w:div w:id="1595237796">
          <w:marLeft w:val="0"/>
          <w:marRight w:val="0"/>
          <w:marTop w:val="0"/>
          <w:marBottom w:val="0"/>
          <w:divBdr>
            <w:top w:val="none" w:sz="0" w:space="0" w:color="auto"/>
            <w:left w:val="none" w:sz="0" w:space="0" w:color="auto"/>
            <w:bottom w:val="none" w:sz="0" w:space="0" w:color="auto"/>
            <w:right w:val="none" w:sz="0" w:space="0" w:color="auto"/>
          </w:divBdr>
        </w:div>
        <w:div w:id="1656883082">
          <w:marLeft w:val="0"/>
          <w:marRight w:val="0"/>
          <w:marTop w:val="0"/>
          <w:marBottom w:val="0"/>
          <w:divBdr>
            <w:top w:val="none" w:sz="0" w:space="0" w:color="auto"/>
            <w:left w:val="none" w:sz="0" w:space="0" w:color="auto"/>
            <w:bottom w:val="none" w:sz="0" w:space="0" w:color="auto"/>
            <w:right w:val="none" w:sz="0" w:space="0" w:color="auto"/>
          </w:divBdr>
        </w:div>
        <w:div w:id="1306618109">
          <w:marLeft w:val="0"/>
          <w:marRight w:val="0"/>
          <w:marTop w:val="0"/>
          <w:marBottom w:val="0"/>
          <w:divBdr>
            <w:top w:val="none" w:sz="0" w:space="0" w:color="auto"/>
            <w:left w:val="none" w:sz="0" w:space="0" w:color="auto"/>
            <w:bottom w:val="none" w:sz="0" w:space="0" w:color="auto"/>
            <w:right w:val="none" w:sz="0" w:space="0" w:color="auto"/>
          </w:divBdr>
        </w:div>
        <w:div w:id="1568227751">
          <w:marLeft w:val="0"/>
          <w:marRight w:val="0"/>
          <w:marTop w:val="0"/>
          <w:marBottom w:val="0"/>
          <w:divBdr>
            <w:top w:val="none" w:sz="0" w:space="0" w:color="auto"/>
            <w:left w:val="none" w:sz="0" w:space="0" w:color="auto"/>
            <w:bottom w:val="none" w:sz="0" w:space="0" w:color="auto"/>
            <w:right w:val="none" w:sz="0" w:space="0" w:color="auto"/>
          </w:divBdr>
        </w:div>
        <w:div w:id="1227377534">
          <w:marLeft w:val="0"/>
          <w:marRight w:val="0"/>
          <w:marTop w:val="0"/>
          <w:marBottom w:val="0"/>
          <w:divBdr>
            <w:top w:val="none" w:sz="0" w:space="0" w:color="auto"/>
            <w:left w:val="none" w:sz="0" w:space="0" w:color="auto"/>
            <w:bottom w:val="none" w:sz="0" w:space="0" w:color="auto"/>
            <w:right w:val="none" w:sz="0" w:space="0" w:color="auto"/>
          </w:divBdr>
        </w:div>
        <w:div w:id="751313846">
          <w:marLeft w:val="0"/>
          <w:marRight w:val="0"/>
          <w:marTop w:val="0"/>
          <w:marBottom w:val="0"/>
          <w:divBdr>
            <w:top w:val="none" w:sz="0" w:space="0" w:color="auto"/>
            <w:left w:val="none" w:sz="0" w:space="0" w:color="auto"/>
            <w:bottom w:val="none" w:sz="0" w:space="0" w:color="auto"/>
            <w:right w:val="none" w:sz="0" w:space="0" w:color="auto"/>
          </w:divBdr>
        </w:div>
        <w:div w:id="499345404">
          <w:marLeft w:val="0"/>
          <w:marRight w:val="0"/>
          <w:marTop w:val="0"/>
          <w:marBottom w:val="0"/>
          <w:divBdr>
            <w:top w:val="none" w:sz="0" w:space="0" w:color="auto"/>
            <w:left w:val="none" w:sz="0" w:space="0" w:color="auto"/>
            <w:bottom w:val="none" w:sz="0" w:space="0" w:color="auto"/>
            <w:right w:val="none" w:sz="0" w:space="0" w:color="auto"/>
          </w:divBdr>
        </w:div>
        <w:div w:id="1146825854">
          <w:marLeft w:val="0"/>
          <w:marRight w:val="0"/>
          <w:marTop w:val="0"/>
          <w:marBottom w:val="0"/>
          <w:divBdr>
            <w:top w:val="none" w:sz="0" w:space="0" w:color="auto"/>
            <w:left w:val="none" w:sz="0" w:space="0" w:color="auto"/>
            <w:bottom w:val="none" w:sz="0" w:space="0" w:color="auto"/>
            <w:right w:val="none" w:sz="0" w:space="0" w:color="auto"/>
          </w:divBdr>
        </w:div>
        <w:div w:id="1638950186">
          <w:marLeft w:val="0"/>
          <w:marRight w:val="0"/>
          <w:marTop w:val="0"/>
          <w:marBottom w:val="0"/>
          <w:divBdr>
            <w:top w:val="none" w:sz="0" w:space="0" w:color="auto"/>
            <w:left w:val="none" w:sz="0" w:space="0" w:color="auto"/>
            <w:bottom w:val="none" w:sz="0" w:space="0" w:color="auto"/>
            <w:right w:val="none" w:sz="0" w:space="0" w:color="auto"/>
          </w:divBdr>
        </w:div>
        <w:div w:id="729303938">
          <w:marLeft w:val="0"/>
          <w:marRight w:val="0"/>
          <w:marTop w:val="0"/>
          <w:marBottom w:val="0"/>
          <w:divBdr>
            <w:top w:val="none" w:sz="0" w:space="0" w:color="auto"/>
            <w:left w:val="none" w:sz="0" w:space="0" w:color="auto"/>
            <w:bottom w:val="none" w:sz="0" w:space="0" w:color="auto"/>
            <w:right w:val="none" w:sz="0" w:space="0" w:color="auto"/>
          </w:divBdr>
        </w:div>
        <w:div w:id="1683165361">
          <w:marLeft w:val="0"/>
          <w:marRight w:val="0"/>
          <w:marTop w:val="0"/>
          <w:marBottom w:val="0"/>
          <w:divBdr>
            <w:top w:val="none" w:sz="0" w:space="0" w:color="auto"/>
            <w:left w:val="none" w:sz="0" w:space="0" w:color="auto"/>
            <w:bottom w:val="none" w:sz="0" w:space="0" w:color="auto"/>
            <w:right w:val="none" w:sz="0" w:space="0" w:color="auto"/>
          </w:divBdr>
        </w:div>
        <w:div w:id="1404521897">
          <w:marLeft w:val="0"/>
          <w:marRight w:val="0"/>
          <w:marTop w:val="0"/>
          <w:marBottom w:val="0"/>
          <w:divBdr>
            <w:top w:val="none" w:sz="0" w:space="0" w:color="auto"/>
            <w:left w:val="none" w:sz="0" w:space="0" w:color="auto"/>
            <w:bottom w:val="none" w:sz="0" w:space="0" w:color="auto"/>
            <w:right w:val="none" w:sz="0" w:space="0" w:color="auto"/>
          </w:divBdr>
        </w:div>
        <w:div w:id="2033919254">
          <w:marLeft w:val="0"/>
          <w:marRight w:val="0"/>
          <w:marTop w:val="0"/>
          <w:marBottom w:val="0"/>
          <w:divBdr>
            <w:top w:val="none" w:sz="0" w:space="0" w:color="auto"/>
            <w:left w:val="none" w:sz="0" w:space="0" w:color="auto"/>
            <w:bottom w:val="none" w:sz="0" w:space="0" w:color="auto"/>
            <w:right w:val="none" w:sz="0" w:space="0" w:color="auto"/>
          </w:divBdr>
        </w:div>
        <w:div w:id="1644192719">
          <w:marLeft w:val="0"/>
          <w:marRight w:val="0"/>
          <w:marTop w:val="0"/>
          <w:marBottom w:val="0"/>
          <w:divBdr>
            <w:top w:val="none" w:sz="0" w:space="0" w:color="auto"/>
            <w:left w:val="none" w:sz="0" w:space="0" w:color="auto"/>
            <w:bottom w:val="none" w:sz="0" w:space="0" w:color="auto"/>
            <w:right w:val="none" w:sz="0" w:space="0" w:color="auto"/>
          </w:divBdr>
        </w:div>
        <w:div w:id="677776099">
          <w:marLeft w:val="0"/>
          <w:marRight w:val="0"/>
          <w:marTop w:val="0"/>
          <w:marBottom w:val="0"/>
          <w:divBdr>
            <w:top w:val="none" w:sz="0" w:space="0" w:color="auto"/>
            <w:left w:val="none" w:sz="0" w:space="0" w:color="auto"/>
            <w:bottom w:val="none" w:sz="0" w:space="0" w:color="auto"/>
            <w:right w:val="none" w:sz="0" w:space="0" w:color="auto"/>
          </w:divBdr>
        </w:div>
        <w:div w:id="686369417">
          <w:marLeft w:val="0"/>
          <w:marRight w:val="0"/>
          <w:marTop w:val="0"/>
          <w:marBottom w:val="0"/>
          <w:divBdr>
            <w:top w:val="none" w:sz="0" w:space="0" w:color="auto"/>
            <w:left w:val="none" w:sz="0" w:space="0" w:color="auto"/>
            <w:bottom w:val="none" w:sz="0" w:space="0" w:color="auto"/>
            <w:right w:val="none" w:sz="0" w:space="0" w:color="auto"/>
          </w:divBdr>
        </w:div>
        <w:div w:id="1279489023">
          <w:marLeft w:val="0"/>
          <w:marRight w:val="0"/>
          <w:marTop w:val="0"/>
          <w:marBottom w:val="0"/>
          <w:divBdr>
            <w:top w:val="none" w:sz="0" w:space="0" w:color="auto"/>
            <w:left w:val="none" w:sz="0" w:space="0" w:color="auto"/>
            <w:bottom w:val="none" w:sz="0" w:space="0" w:color="auto"/>
            <w:right w:val="none" w:sz="0" w:space="0" w:color="auto"/>
          </w:divBdr>
        </w:div>
        <w:div w:id="683557450">
          <w:marLeft w:val="0"/>
          <w:marRight w:val="0"/>
          <w:marTop w:val="0"/>
          <w:marBottom w:val="0"/>
          <w:divBdr>
            <w:top w:val="none" w:sz="0" w:space="0" w:color="auto"/>
            <w:left w:val="none" w:sz="0" w:space="0" w:color="auto"/>
            <w:bottom w:val="none" w:sz="0" w:space="0" w:color="auto"/>
            <w:right w:val="none" w:sz="0" w:space="0" w:color="auto"/>
          </w:divBdr>
        </w:div>
        <w:div w:id="449476536">
          <w:marLeft w:val="0"/>
          <w:marRight w:val="0"/>
          <w:marTop w:val="0"/>
          <w:marBottom w:val="0"/>
          <w:divBdr>
            <w:top w:val="none" w:sz="0" w:space="0" w:color="auto"/>
            <w:left w:val="none" w:sz="0" w:space="0" w:color="auto"/>
            <w:bottom w:val="none" w:sz="0" w:space="0" w:color="auto"/>
            <w:right w:val="none" w:sz="0" w:space="0" w:color="auto"/>
          </w:divBdr>
        </w:div>
        <w:div w:id="1730103978">
          <w:marLeft w:val="0"/>
          <w:marRight w:val="0"/>
          <w:marTop w:val="0"/>
          <w:marBottom w:val="0"/>
          <w:divBdr>
            <w:top w:val="none" w:sz="0" w:space="0" w:color="auto"/>
            <w:left w:val="none" w:sz="0" w:space="0" w:color="auto"/>
            <w:bottom w:val="none" w:sz="0" w:space="0" w:color="auto"/>
            <w:right w:val="none" w:sz="0" w:space="0" w:color="auto"/>
          </w:divBdr>
        </w:div>
        <w:div w:id="2108505162">
          <w:marLeft w:val="0"/>
          <w:marRight w:val="0"/>
          <w:marTop w:val="0"/>
          <w:marBottom w:val="0"/>
          <w:divBdr>
            <w:top w:val="none" w:sz="0" w:space="0" w:color="auto"/>
            <w:left w:val="none" w:sz="0" w:space="0" w:color="auto"/>
            <w:bottom w:val="none" w:sz="0" w:space="0" w:color="auto"/>
            <w:right w:val="none" w:sz="0" w:space="0" w:color="auto"/>
          </w:divBdr>
        </w:div>
        <w:div w:id="2142527650">
          <w:marLeft w:val="0"/>
          <w:marRight w:val="0"/>
          <w:marTop w:val="0"/>
          <w:marBottom w:val="0"/>
          <w:divBdr>
            <w:top w:val="none" w:sz="0" w:space="0" w:color="auto"/>
            <w:left w:val="none" w:sz="0" w:space="0" w:color="auto"/>
            <w:bottom w:val="none" w:sz="0" w:space="0" w:color="auto"/>
            <w:right w:val="none" w:sz="0" w:space="0" w:color="auto"/>
          </w:divBdr>
        </w:div>
        <w:div w:id="1513451305">
          <w:marLeft w:val="0"/>
          <w:marRight w:val="0"/>
          <w:marTop w:val="0"/>
          <w:marBottom w:val="0"/>
          <w:divBdr>
            <w:top w:val="none" w:sz="0" w:space="0" w:color="auto"/>
            <w:left w:val="none" w:sz="0" w:space="0" w:color="auto"/>
            <w:bottom w:val="none" w:sz="0" w:space="0" w:color="auto"/>
            <w:right w:val="none" w:sz="0" w:space="0" w:color="auto"/>
          </w:divBdr>
        </w:div>
        <w:div w:id="814637389">
          <w:marLeft w:val="0"/>
          <w:marRight w:val="0"/>
          <w:marTop w:val="0"/>
          <w:marBottom w:val="0"/>
          <w:divBdr>
            <w:top w:val="none" w:sz="0" w:space="0" w:color="auto"/>
            <w:left w:val="none" w:sz="0" w:space="0" w:color="auto"/>
            <w:bottom w:val="none" w:sz="0" w:space="0" w:color="auto"/>
            <w:right w:val="none" w:sz="0" w:space="0" w:color="auto"/>
          </w:divBdr>
        </w:div>
        <w:div w:id="1746762979">
          <w:marLeft w:val="0"/>
          <w:marRight w:val="0"/>
          <w:marTop w:val="0"/>
          <w:marBottom w:val="0"/>
          <w:divBdr>
            <w:top w:val="none" w:sz="0" w:space="0" w:color="auto"/>
            <w:left w:val="none" w:sz="0" w:space="0" w:color="auto"/>
            <w:bottom w:val="none" w:sz="0" w:space="0" w:color="auto"/>
            <w:right w:val="none" w:sz="0" w:space="0" w:color="auto"/>
          </w:divBdr>
        </w:div>
        <w:div w:id="873662577">
          <w:marLeft w:val="0"/>
          <w:marRight w:val="0"/>
          <w:marTop w:val="0"/>
          <w:marBottom w:val="0"/>
          <w:divBdr>
            <w:top w:val="none" w:sz="0" w:space="0" w:color="auto"/>
            <w:left w:val="none" w:sz="0" w:space="0" w:color="auto"/>
            <w:bottom w:val="none" w:sz="0" w:space="0" w:color="auto"/>
            <w:right w:val="none" w:sz="0" w:space="0" w:color="auto"/>
          </w:divBdr>
        </w:div>
        <w:div w:id="1850674752">
          <w:marLeft w:val="0"/>
          <w:marRight w:val="0"/>
          <w:marTop w:val="0"/>
          <w:marBottom w:val="0"/>
          <w:divBdr>
            <w:top w:val="none" w:sz="0" w:space="0" w:color="auto"/>
            <w:left w:val="none" w:sz="0" w:space="0" w:color="auto"/>
            <w:bottom w:val="none" w:sz="0" w:space="0" w:color="auto"/>
            <w:right w:val="none" w:sz="0" w:space="0" w:color="auto"/>
          </w:divBdr>
        </w:div>
        <w:div w:id="857234835">
          <w:marLeft w:val="0"/>
          <w:marRight w:val="0"/>
          <w:marTop w:val="0"/>
          <w:marBottom w:val="0"/>
          <w:divBdr>
            <w:top w:val="none" w:sz="0" w:space="0" w:color="auto"/>
            <w:left w:val="none" w:sz="0" w:space="0" w:color="auto"/>
            <w:bottom w:val="none" w:sz="0" w:space="0" w:color="auto"/>
            <w:right w:val="none" w:sz="0" w:space="0" w:color="auto"/>
          </w:divBdr>
        </w:div>
        <w:div w:id="122161126">
          <w:marLeft w:val="0"/>
          <w:marRight w:val="0"/>
          <w:marTop w:val="0"/>
          <w:marBottom w:val="0"/>
          <w:divBdr>
            <w:top w:val="none" w:sz="0" w:space="0" w:color="auto"/>
            <w:left w:val="none" w:sz="0" w:space="0" w:color="auto"/>
            <w:bottom w:val="none" w:sz="0" w:space="0" w:color="auto"/>
            <w:right w:val="none" w:sz="0" w:space="0" w:color="auto"/>
          </w:divBdr>
        </w:div>
        <w:div w:id="211161559">
          <w:marLeft w:val="0"/>
          <w:marRight w:val="0"/>
          <w:marTop w:val="0"/>
          <w:marBottom w:val="0"/>
          <w:divBdr>
            <w:top w:val="none" w:sz="0" w:space="0" w:color="auto"/>
            <w:left w:val="none" w:sz="0" w:space="0" w:color="auto"/>
            <w:bottom w:val="none" w:sz="0" w:space="0" w:color="auto"/>
            <w:right w:val="none" w:sz="0" w:space="0" w:color="auto"/>
          </w:divBdr>
        </w:div>
        <w:div w:id="48575260">
          <w:marLeft w:val="0"/>
          <w:marRight w:val="0"/>
          <w:marTop w:val="0"/>
          <w:marBottom w:val="0"/>
          <w:divBdr>
            <w:top w:val="none" w:sz="0" w:space="0" w:color="auto"/>
            <w:left w:val="none" w:sz="0" w:space="0" w:color="auto"/>
            <w:bottom w:val="none" w:sz="0" w:space="0" w:color="auto"/>
            <w:right w:val="none" w:sz="0" w:space="0" w:color="auto"/>
          </w:divBdr>
        </w:div>
        <w:div w:id="1162815578">
          <w:marLeft w:val="0"/>
          <w:marRight w:val="0"/>
          <w:marTop w:val="0"/>
          <w:marBottom w:val="0"/>
          <w:divBdr>
            <w:top w:val="none" w:sz="0" w:space="0" w:color="auto"/>
            <w:left w:val="none" w:sz="0" w:space="0" w:color="auto"/>
            <w:bottom w:val="none" w:sz="0" w:space="0" w:color="auto"/>
            <w:right w:val="none" w:sz="0" w:space="0" w:color="auto"/>
          </w:divBdr>
        </w:div>
        <w:div w:id="604114581">
          <w:marLeft w:val="0"/>
          <w:marRight w:val="0"/>
          <w:marTop w:val="0"/>
          <w:marBottom w:val="0"/>
          <w:divBdr>
            <w:top w:val="none" w:sz="0" w:space="0" w:color="auto"/>
            <w:left w:val="none" w:sz="0" w:space="0" w:color="auto"/>
            <w:bottom w:val="none" w:sz="0" w:space="0" w:color="auto"/>
            <w:right w:val="none" w:sz="0" w:space="0" w:color="auto"/>
          </w:divBdr>
        </w:div>
        <w:div w:id="2125534693">
          <w:marLeft w:val="0"/>
          <w:marRight w:val="0"/>
          <w:marTop w:val="0"/>
          <w:marBottom w:val="0"/>
          <w:divBdr>
            <w:top w:val="none" w:sz="0" w:space="0" w:color="auto"/>
            <w:left w:val="none" w:sz="0" w:space="0" w:color="auto"/>
            <w:bottom w:val="none" w:sz="0" w:space="0" w:color="auto"/>
            <w:right w:val="none" w:sz="0" w:space="0" w:color="auto"/>
          </w:divBdr>
        </w:div>
        <w:div w:id="1901136437">
          <w:marLeft w:val="0"/>
          <w:marRight w:val="0"/>
          <w:marTop w:val="0"/>
          <w:marBottom w:val="0"/>
          <w:divBdr>
            <w:top w:val="none" w:sz="0" w:space="0" w:color="auto"/>
            <w:left w:val="none" w:sz="0" w:space="0" w:color="auto"/>
            <w:bottom w:val="none" w:sz="0" w:space="0" w:color="auto"/>
            <w:right w:val="none" w:sz="0" w:space="0" w:color="auto"/>
          </w:divBdr>
        </w:div>
        <w:div w:id="410740382">
          <w:marLeft w:val="0"/>
          <w:marRight w:val="0"/>
          <w:marTop w:val="0"/>
          <w:marBottom w:val="0"/>
          <w:divBdr>
            <w:top w:val="none" w:sz="0" w:space="0" w:color="auto"/>
            <w:left w:val="none" w:sz="0" w:space="0" w:color="auto"/>
            <w:bottom w:val="none" w:sz="0" w:space="0" w:color="auto"/>
            <w:right w:val="none" w:sz="0" w:space="0" w:color="auto"/>
          </w:divBdr>
        </w:div>
        <w:div w:id="1507789435">
          <w:marLeft w:val="0"/>
          <w:marRight w:val="0"/>
          <w:marTop w:val="0"/>
          <w:marBottom w:val="0"/>
          <w:divBdr>
            <w:top w:val="none" w:sz="0" w:space="0" w:color="auto"/>
            <w:left w:val="none" w:sz="0" w:space="0" w:color="auto"/>
            <w:bottom w:val="none" w:sz="0" w:space="0" w:color="auto"/>
            <w:right w:val="none" w:sz="0" w:space="0" w:color="auto"/>
          </w:divBdr>
        </w:div>
        <w:div w:id="255984084">
          <w:marLeft w:val="0"/>
          <w:marRight w:val="0"/>
          <w:marTop w:val="0"/>
          <w:marBottom w:val="0"/>
          <w:divBdr>
            <w:top w:val="none" w:sz="0" w:space="0" w:color="auto"/>
            <w:left w:val="none" w:sz="0" w:space="0" w:color="auto"/>
            <w:bottom w:val="none" w:sz="0" w:space="0" w:color="auto"/>
            <w:right w:val="none" w:sz="0" w:space="0" w:color="auto"/>
          </w:divBdr>
        </w:div>
        <w:div w:id="965163748">
          <w:marLeft w:val="0"/>
          <w:marRight w:val="0"/>
          <w:marTop w:val="0"/>
          <w:marBottom w:val="0"/>
          <w:divBdr>
            <w:top w:val="none" w:sz="0" w:space="0" w:color="auto"/>
            <w:left w:val="none" w:sz="0" w:space="0" w:color="auto"/>
            <w:bottom w:val="none" w:sz="0" w:space="0" w:color="auto"/>
            <w:right w:val="none" w:sz="0" w:space="0" w:color="auto"/>
          </w:divBdr>
        </w:div>
        <w:div w:id="1129517350">
          <w:marLeft w:val="0"/>
          <w:marRight w:val="0"/>
          <w:marTop w:val="0"/>
          <w:marBottom w:val="0"/>
          <w:divBdr>
            <w:top w:val="none" w:sz="0" w:space="0" w:color="auto"/>
            <w:left w:val="none" w:sz="0" w:space="0" w:color="auto"/>
            <w:bottom w:val="none" w:sz="0" w:space="0" w:color="auto"/>
            <w:right w:val="none" w:sz="0" w:space="0" w:color="auto"/>
          </w:divBdr>
        </w:div>
        <w:div w:id="1602301404">
          <w:marLeft w:val="0"/>
          <w:marRight w:val="0"/>
          <w:marTop w:val="0"/>
          <w:marBottom w:val="0"/>
          <w:divBdr>
            <w:top w:val="none" w:sz="0" w:space="0" w:color="auto"/>
            <w:left w:val="none" w:sz="0" w:space="0" w:color="auto"/>
            <w:bottom w:val="none" w:sz="0" w:space="0" w:color="auto"/>
            <w:right w:val="none" w:sz="0" w:space="0" w:color="auto"/>
          </w:divBdr>
        </w:div>
        <w:div w:id="1747260789">
          <w:marLeft w:val="0"/>
          <w:marRight w:val="0"/>
          <w:marTop w:val="0"/>
          <w:marBottom w:val="0"/>
          <w:divBdr>
            <w:top w:val="none" w:sz="0" w:space="0" w:color="auto"/>
            <w:left w:val="none" w:sz="0" w:space="0" w:color="auto"/>
            <w:bottom w:val="none" w:sz="0" w:space="0" w:color="auto"/>
            <w:right w:val="none" w:sz="0" w:space="0" w:color="auto"/>
          </w:divBdr>
        </w:div>
        <w:div w:id="802773223">
          <w:marLeft w:val="0"/>
          <w:marRight w:val="0"/>
          <w:marTop w:val="0"/>
          <w:marBottom w:val="0"/>
          <w:divBdr>
            <w:top w:val="none" w:sz="0" w:space="0" w:color="auto"/>
            <w:left w:val="none" w:sz="0" w:space="0" w:color="auto"/>
            <w:bottom w:val="none" w:sz="0" w:space="0" w:color="auto"/>
            <w:right w:val="none" w:sz="0" w:space="0" w:color="auto"/>
          </w:divBdr>
        </w:div>
        <w:div w:id="1000739195">
          <w:marLeft w:val="0"/>
          <w:marRight w:val="0"/>
          <w:marTop w:val="0"/>
          <w:marBottom w:val="0"/>
          <w:divBdr>
            <w:top w:val="none" w:sz="0" w:space="0" w:color="auto"/>
            <w:left w:val="none" w:sz="0" w:space="0" w:color="auto"/>
            <w:bottom w:val="none" w:sz="0" w:space="0" w:color="auto"/>
            <w:right w:val="none" w:sz="0" w:space="0" w:color="auto"/>
          </w:divBdr>
        </w:div>
        <w:div w:id="665011561">
          <w:marLeft w:val="0"/>
          <w:marRight w:val="0"/>
          <w:marTop w:val="0"/>
          <w:marBottom w:val="0"/>
          <w:divBdr>
            <w:top w:val="none" w:sz="0" w:space="0" w:color="auto"/>
            <w:left w:val="none" w:sz="0" w:space="0" w:color="auto"/>
            <w:bottom w:val="none" w:sz="0" w:space="0" w:color="auto"/>
            <w:right w:val="none" w:sz="0" w:space="0" w:color="auto"/>
          </w:divBdr>
        </w:div>
        <w:div w:id="1840347235">
          <w:marLeft w:val="0"/>
          <w:marRight w:val="0"/>
          <w:marTop w:val="0"/>
          <w:marBottom w:val="0"/>
          <w:divBdr>
            <w:top w:val="none" w:sz="0" w:space="0" w:color="auto"/>
            <w:left w:val="none" w:sz="0" w:space="0" w:color="auto"/>
            <w:bottom w:val="none" w:sz="0" w:space="0" w:color="auto"/>
            <w:right w:val="none" w:sz="0" w:space="0" w:color="auto"/>
          </w:divBdr>
        </w:div>
        <w:div w:id="454638849">
          <w:marLeft w:val="0"/>
          <w:marRight w:val="0"/>
          <w:marTop w:val="0"/>
          <w:marBottom w:val="0"/>
          <w:divBdr>
            <w:top w:val="none" w:sz="0" w:space="0" w:color="auto"/>
            <w:left w:val="none" w:sz="0" w:space="0" w:color="auto"/>
            <w:bottom w:val="none" w:sz="0" w:space="0" w:color="auto"/>
            <w:right w:val="none" w:sz="0" w:space="0" w:color="auto"/>
          </w:divBdr>
        </w:div>
        <w:div w:id="1680305618">
          <w:marLeft w:val="0"/>
          <w:marRight w:val="0"/>
          <w:marTop w:val="0"/>
          <w:marBottom w:val="0"/>
          <w:divBdr>
            <w:top w:val="none" w:sz="0" w:space="0" w:color="auto"/>
            <w:left w:val="none" w:sz="0" w:space="0" w:color="auto"/>
            <w:bottom w:val="none" w:sz="0" w:space="0" w:color="auto"/>
            <w:right w:val="none" w:sz="0" w:space="0" w:color="auto"/>
          </w:divBdr>
        </w:div>
        <w:div w:id="1079525827">
          <w:marLeft w:val="0"/>
          <w:marRight w:val="0"/>
          <w:marTop w:val="0"/>
          <w:marBottom w:val="0"/>
          <w:divBdr>
            <w:top w:val="none" w:sz="0" w:space="0" w:color="auto"/>
            <w:left w:val="none" w:sz="0" w:space="0" w:color="auto"/>
            <w:bottom w:val="none" w:sz="0" w:space="0" w:color="auto"/>
            <w:right w:val="none" w:sz="0" w:space="0" w:color="auto"/>
          </w:divBdr>
        </w:div>
        <w:div w:id="1864049627">
          <w:marLeft w:val="0"/>
          <w:marRight w:val="0"/>
          <w:marTop w:val="0"/>
          <w:marBottom w:val="0"/>
          <w:divBdr>
            <w:top w:val="none" w:sz="0" w:space="0" w:color="auto"/>
            <w:left w:val="none" w:sz="0" w:space="0" w:color="auto"/>
            <w:bottom w:val="none" w:sz="0" w:space="0" w:color="auto"/>
            <w:right w:val="none" w:sz="0" w:space="0" w:color="auto"/>
          </w:divBdr>
        </w:div>
        <w:div w:id="358237534">
          <w:marLeft w:val="0"/>
          <w:marRight w:val="0"/>
          <w:marTop w:val="0"/>
          <w:marBottom w:val="0"/>
          <w:divBdr>
            <w:top w:val="none" w:sz="0" w:space="0" w:color="auto"/>
            <w:left w:val="none" w:sz="0" w:space="0" w:color="auto"/>
            <w:bottom w:val="none" w:sz="0" w:space="0" w:color="auto"/>
            <w:right w:val="none" w:sz="0" w:space="0" w:color="auto"/>
          </w:divBdr>
        </w:div>
        <w:div w:id="903371580">
          <w:marLeft w:val="0"/>
          <w:marRight w:val="0"/>
          <w:marTop w:val="0"/>
          <w:marBottom w:val="0"/>
          <w:divBdr>
            <w:top w:val="none" w:sz="0" w:space="0" w:color="auto"/>
            <w:left w:val="none" w:sz="0" w:space="0" w:color="auto"/>
            <w:bottom w:val="none" w:sz="0" w:space="0" w:color="auto"/>
            <w:right w:val="none" w:sz="0" w:space="0" w:color="auto"/>
          </w:divBdr>
        </w:div>
        <w:div w:id="645472666">
          <w:marLeft w:val="0"/>
          <w:marRight w:val="0"/>
          <w:marTop w:val="0"/>
          <w:marBottom w:val="0"/>
          <w:divBdr>
            <w:top w:val="none" w:sz="0" w:space="0" w:color="auto"/>
            <w:left w:val="none" w:sz="0" w:space="0" w:color="auto"/>
            <w:bottom w:val="none" w:sz="0" w:space="0" w:color="auto"/>
            <w:right w:val="none" w:sz="0" w:space="0" w:color="auto"/>
          </w:divBdr>
        </w:div>
        <w:div w:id="349912802">
          <w:marLeft w:val="0"/>
          <w:marRight w:val="0"/>
          <w:marTop w:val="0"/>
          <w:marBottom w:val="0"/>
          <w:divBdr>
            <w:top w:val="none" w:sz="0" w:space="0" w:color="auto"/>
            <w:left w:val="none" w:sz="0" w:space="0" w:color="auto"/>
            <w:bottom w:val="none" w:sz="0" w:space="0" w:color="auto"/>
            <w:right w:val="none" w:sz="0" w:space="0" w:color="auto"/>
          </w:divBdr>
        </w:div>
        <w:div w:id="1983197542">
          <w:marLeft w:val="0"/>
          <w:marRight w:val="0"/>
          <w:marTop w:val="0"/>
          <w:marBottom w:val="0"/>
          <w:divBdr>
            <w:top w:val="none" w:sz="0" w:space="0" w:color="auto"/>
            <w:left w:val="none" w:sz="0" w:space="0" w:color="auto"/>
            <w:bottom w:val="none" w:sz="0" w:space="0" w:color="auto"/>
            <w:right w:val="none" w:sz="0" w:space="0" w:color="auto"/>
          </w:divBdr>
        </w:div>
        <w:div w:id="626661418">
          <w:marLeft w:val="0"/>
          <w:marRight w:val="0"/>
          <w:marTop w:val="0"/>
          <w:marBottom w:val="0"/>
          <w:divBdr>
            <w:top w:val="none" w:sz="0" w:space="0" w:color="auto"/>
            <w:left w:val="none" w:sz="0" w:space="0" w:color="auto"/>
            <w:bottom w:val="none" w:sz="0" w:space="0" w:color="auto"/>
            <w:right w:val="none" w:sz="0" w:space="0" w:color="auto"/>
          </w:divBdr>
        </w:div>
        <w:div w:id="469321607">
          <w:marLeft w:val="0"/>
          <w:marRight w:val="0"/>
          <w:marTop w:val="0"/>
          <w:marBottom w:val="0"/>
          <w:divBdr>
            <w:top w:val="none" w:sz="0" w:space="0" w:color="auto"/>
            <w:left w:val="none" w:sz="0" w:space="0" w:color="auto"/>
            <w:bottom w:val="none" w:sz="0" w:space="0" w:color="auto"/>
            <w:right w:val="none" w:sz="0" w:space="0" w:color="auto"/>
          </w:divBdr>
        </w:div>
        <w:div w:id="826942960">
          <w:marLeft w:val="0"/>
          <w:marRight w:val="0"/>
          <w:marTop w:val="0"/>
          <w:marBottom w:val="0"/>
          <w:divBdr>
            <w:top w:val="none" w:sz="0" w:space="0" w:color="auto"/>
            <w:left w:val="none" w:sz="0" w:space="0" w:color="auto"/>
            <w:bottom w:val="none" w:sz="0" w:space="0" w:color="auto"/>
            <w:right w:val="none" w:sz="0" w:space="0" w:color="auto"/>
          </w:divBdr>
        </w:div>
        <w:div w:id="2125493733">
          <w:marLeft w:val="0"/>
          <w:marRight w:val="0"/>
          <w:marTop w:val="0"/>
          <w:marBottom w:val="0"/>
          <w:divBdr>
            <w:top w:val="none" w:sz="0" w:space="0" w:color="auto"/>
            <w:left w:val="none" w:sz="0" w:space="0" w:color="auto"/>
            <w:bottom w:val="none" w:sz="0" w:space="0" w:color="auto"/>
            <w:right w:val="none" w:sz="0" w:space="0" w:color="auto"/>
          </w:divBdr>
        </w:div>
        <w:div w:id="178935005">
          <w:marLeft w:val="0"/>
          <w:marRight w:val="0"/>
          <w:marTop w:val="0"/>
          <w:marBottom w:val="0"/>
          <w:divBdr>
            <w:top w:val="none" w:sz="0" w:space="0" w:color="auto"/>
            <w:left w:val="none" w:sz="0" w:space="0" w:color="auto"/>
            <w:bottom w:val="none" w:sz="0" w:space="0" w:color="auto"/>
            <w:right w:val="none" w:sz="0" w:space="0" w:color="auto"/>
          </w:divBdr>
        </w:div>
        <w:div w:id="1392147393">
          <w:marLeft w:val="0"/>
          <w:marRight w:val="0"/>
          <w:marTop w:val="0"/>
          <w:marBottom w:val="0"/>
          <w:divBdr>
            <w:top w:val="none" w:sz="0" w:space="0" w:color="auto"/>
            <w:left w:val="none" w:sz="0" w:space="0" w:color="auto"/>
            <w:bottom w:val="none" w:sz="0" w:space="0" w:color="auto"/>
            <w:right w:val="none" w:sz="0" w:space="0" w:color="auto"/>
          </w:divBdr>
        </w:div>
        <w:div w:id="1416633978">
          <w:marLeft w:val="0"/>
          <w:marRight w:val="0"/>
          <w:marTop w:val="0"/>
          <w:marBottom w:val="0"/>
          <w:divBdr>
            <w:top w:val="none" w:sz="0" w:space="0" w:color="auto"/>
            <w:left w:val="none" w:sz="0" w:space="0" w:color="auto"/>
            <w:bottom w:val="none" w:sz="0" w:space="0" w:color="auto"/>
            <w:right w:val="none" w:sz="0" w:space="0" w:color="auto"/>
          </w:divBdr>
        </w:div>
        <w:div w:id="1270501878">
          <w:marLeft w:val="0"/>
          <w:marRight w:val="0"/>
          <w:marTop w:val="0"/>
          <w:marBottom w:val="0"/>
          <w:divBdr>
            <w:top w:val="none" w:sz="0" w:space="0" w:color="auto"/>
            <w:left w:val="none" w:sz="0" w:space="0" w:color="auto"/>
            <w:bottom w:val="none" w:sz="0" w:space="0" w:color="auto"/>
            <w:right w:val="none" w:sz="0" w:space="0" w:color="auto"/>
          </w:divBdr>
        </w:div>
        <w:div w:id="1616254095">
          <w:marLeft w:val="0"/>
          <w:marRight w:val="0"/>
          <w:marTop w:val="0"/>
          <w:marBottom w:val="0"/>
          <w:divBdr>
            <w:top w:val="none" w:sz="0" w:space="0" w:color="auto"/>
            <w:left w:val="none" w:sz="0" w:space="0" w:color="auto"/>
            <w:bottom w:val="none" w:sz="0" w:space="0" w:color="auto"/>
            <w:right w:val="none" w:sz="0" w:space="0" w:color="auto"/>
          </w:divBdr>
        </w:div>
        <w:div w:id="1012758231">
          <w:marLeft w:val="0"/>
          <w:marRight w:val="0"/>
          <w:marTop w:val="0"/>
          <w:marBottom w:val="0"/>
          <w:divBdr>
            <w:top w:val="none" w:sz="0" w:space="0" w:color="auto"/>
            <w:left w:val="none" w:sz="0" w:space="0" w:color="auto"/>
            <w:bottom w:val="none" w:sz="0" w:space="0" w:color="auto"/>
            <w:right w:val="none" w:sz="0" w:space="0" w:color="auto"/>
          </w:divBdr>
        </w:div>
        <w:div w:id="1347245787">
          <w:marLeft w:val="0"/>
          <w:marRight w:val="0"/>
          <w:marTop w:val="0"/>
          <w:marBottom w:val="0"/>
          <w:divBdr>
            <w:top w:val="none" w:sz="0" w:space="0" w:color="auto"/>
            <w:left w:val="none" w:sz="0" w:space="0" w:color="auto"/>
            <w:bottom w:val="none" w:sz="0" w:space="0" w:color="auto"/>
            <w:right w:val="none" w:sz="0" w:space="0" w:color="auto"/>
          </w:divBdr>
        </w:div>
        <w:div w:id="782460910">
          <w:marLeft w:val="0"/>
          <w:marRight w:val="0"/>
          <w:marTop w:val="0"/>
          <w:marBottom w:val="0"/>
          <w:divBdr>
            <w:top w:val="none" w:sz="0" w:space="0" w:color="auto"/>
            <w:left w:val="none" w:sz="0" w:space="0" w:color="auto"/>
            <w:bottom w:val="none" w:sz="0" w:space="0" w:color="auto"/>
            <w:right w:val="none" w:sz="0" w:space="0" w:color="auto"/>
          </w:divBdr>
        </w:div>
        <w:div w:id="1046949396">
          <w:marLeft w:val="0"/>
          <w:marRight w:val="0"/>
          <w:marTop w:val="0"/>
          <w:marBottom w:val="0"/>
          <w:divBdr>
            <w:top w:val="none" w:sz="0" w:space="0" w:color="auto"/>
            <w:left w:val="none" w:sz="0" w:space="0" w:color="auto"/>
            <w:bottom w:val="none" w:sz="0" w:space="0" w:color="auto"/>
            <w:right w:val="none" w:sz="0" w:space="0" w:color="auto"/>
          </w:divBdr>
        </w:div>
        <w:div w:id="1036202678">
          <w:marLeft w:val="0"/>
          <w:marRight w:val="0"/>
          <w:marTop w:val="0"/>
          <w:marBottom w:val="0"/>
          <w:divBdr>
            <w:top w:val="none" w:sz="0" w:space="0" w:color="auto"/>
            <w:left w:val="none" w:sz="0" w:space="0" w:color="auto"/>
            <w:bottom w:val="none" w:sz="0" w:space="0" w:color="auto"/>
            <w:right w:val="none" w:sz="0" w:space="0" w:color="auto"/>
          </w:divBdr>
        </w:div>
        <w:div w:id="376667829">
          <w:marLeft w:val="0"/>
          <w:marRight w:val="0"/>
          <w:marTop w:val="0"/>
          <w:marBottom w:val="0"/>
          <w:divBdr>
            <w:top w:val="none" w:sz="0" w:space="0" w:color="auto"/>
            <w:left w:val="none" w:sz="0" w:space="0" w:color="auto"/>
            <w:bottom w:val="none" w:sz="0" w:space="0" w:color="auto"/>
            <w:right w:val="none" w:sz="0" w:space="0" w:color="auto"/>
          </w:divBdr>
        </w:div>
        <w:div w:id="289676854">
          <w:marLeft w:val="0"/>
          <w:marRight w:val="0"/>
          <w:marTop w:val="0"/>
          <w:marBottom w:val="0"/>
          <w:divBdr>
            <w:top w:val="none" w:sz="0" w:space="0" w:color="auto"/>
            <w:left w:val="none" w:sz="0" w:space="0" w:color="auto"/>
            <w:bottom w:val="none" w:sz="0" w:space="0" w:color="auto"/>
            <w:right w:val="none" w:sz="0" w:space="0" w:color="auto"/>
          </w:divBdr>
        </w:div>
        <w:div w:id="226573788">
          <w:marLeft w:val="0"/>
          <w:marRight w:val="0"/>
          <w:marTop w:val="0"/>
          <w:marBottom w:val="0"/>
          <w:divBdr>
            <w:top w:val="none" w:sz="0" w:space="0" w:color="auto"/>
            <w:left w:val="none" w:sz="0" w:space="0" w:color="auto"/>
            <w:bottom w:val="none" w:sz="0" w:space="0" w:color="auto"/>
            <w:right w:val="none" w:sz="0" w:space="0" w:color="auto"/>
          </w:divBdr>
        </w:div>
        <w:div w:id="1128475715">
          <w:marLeft w:val="0"/>
          <w:marRight w:val="0"/>
          <w:marTop w:val="0"/>
          <w:marBottom w:val="0"/>
          <w:divBdr>
            <w:top w:val="none" w:sz="0" w:space="0" w:color="auto"/>
            <w:left w:val="none" w:sz="0" w:space="0" w:color="auto"/>
            <w:bottom w:val="none" w:sz="0" w:space="0" w:color="auto"/>
            <w:right w:val="none" w:sz="0" w:space="0" w:color="auto"/>
          </w:divBdr>
        </w:div>
        <w:div w:id="641812012">
          <w:marLeft w:val="0"/>
          <w:marRight w:val="0"/>
          <w:marTop w:val="0"/>
          <w:marBottom w:val="0"/>
          <w:divBdr>
            <w:top w:val="none" w:sz="0" w:space="0" w:color="auto"/>
            <w:left w:val="none" w:sz="0" w:space="0" w:color="auto"/>
            <w:bottom w:val="none" w:sz="0" w:space="0" w:color="auto"/>
            <w:right w:val="none" w:sz="0" w:space="0" w:color="auto"/>
          </w:divBdr>
        </w:div>
        <w:div w:id="847719945">
          <w:marLeft w:val="0"/>
          <w:marRight w:val="0"/>
          <w:marTop w:val="0"/>
          <w:marBottom w:val="0"/>
          <w:divBdr>
            <w:top w:val="none" w:sz="0" w:space="0" w:color="auto"/>
            <w:left w:val="none" w:sz="0" w:space="0" w:color="auto"/>
            <w:bottom w:val="none" w:sz="0" w:space="0" w:color="auto"/>
            <w:right w:val="none" w:sz="0" w:space="0" w:color="auto"/>
          </w:divBdr>
        </w:div>
        <w:div w:id="332874131">
          <w:marLeft w:val="0"/>
          <w:marRight w:val="0"/>
          <w:marTop w:val="0"/>
          <w:marBottom w:val="0"/>
          <w:divBdr>
            <w:top w:val="none" w:sz="0" w:space="0" w:color="auto"/>
            <w:left w:val="none" w:sz="0" w:space="0" w:color="auto"/>
            <w:bottom w:val="none" w:sz="0" w:space="0" w:color="auto"/>
            <w:right w:val="none" w:sz="0" w:space="0" w:color="auto"/>
          </w:divBdr>
        </w:div>
        <w:div w:id="1069185002">
          <w:marLeft w:val="0"/>
          <w:marRight w:val="0"/>
          <w:marTop w:val="0"/>
          <w:marBottom w:val="0"/>
          <w:divBdr>
            <w:top w:val="none" w:sz="0" w:space="0" w:color="auto"/>
            <w:left w:val="none" w:sz="0" w:space="0" w:color="auto"/>
            <w:bottom w:val="none" w:sz="0" w:space="0" w:color="auto"/>
            <w:right w:val="none" w:sz="0" w:space="0" w:color="auto"/>
          </w:divBdr>
        </w:div>
        <w:div w:id="1719475358">
          <w:marLeft w:val="0"/>
          <w:marRight w:val="0"/>
          <w:marTop w:val="0"/>
          <w:marBottom w:val="0"/>
          <w:divBdr>
            <w:top w:val="none" w:sz="0" w:space="0" w:color="auto"/>
            <w:left w:val="none" w:sz="0" w:space="0" w:color="auto"/>
            <w:bottom w:val="none" w:sz="0" w:space="0" w:color="auto"/>
            <w:right w:val="none" w:sz="0" w:space="0" w:color="auto"/>
          </w:divBdr>
        </w:div>
        <w:div w:id="2087026022">
          <w:marLeft w:val="0"/>
          <w:marRight w:val="0"/>
          <w:marTop w:val="0"/>
          <w:marBottom w:val="0"/>
          <w:divBdr>
            <w:top w:val="none" w:sz="0" w:space="0" w:color="auto"/>
            <w:left w:val="none" w:sz="0" w:space="0" w:color="auto"/>
            <w:bottom w:val="none" w:sz="0" w:space="0" w:color="auto"/>
            <w:right w:val="none" w:sz="0" w:space="0" w:color="auto"/>
          </w:divBdr>
        </w:div>
        <w:div w:id="1447581813">
          <w:marLeft w:val="0"/>
          <w:marRight w:val="0"/>
          <w:marTop w:val="0"/>
          <w:marBottom w:val="0"/>
          <w:divBdr>
            <w:top w:val="none" w:sz="0" w:space="0" w:color="auto"/>
            <w:left w:val="none" w:sz="0" w:space="0" w:color="auto"/>
            <w:bottom w:val="none" w:sz="0" w:space="0" w:color="auto"/>
            <w:right w:val="none" w:sz="0" w:space="0" w:color="auto"/>
          </w:divBdr>
        </w:div>
        <w:div w:id="529488871">
          <w:marLeft w:val="0"/>
          <w:marRight w:val="0"/>
          <w:marTop w:val="0"/>
          <w:marBottom w:val="0"/>
          <w:divBdr>
            <w:top w:val="none" w:sz="0" w:space="0" w:color="auto"/>
            <w:left w:val="none" w:sz="0" w:space="0" w:color="auto"/>
            <w:bottom w:val="none" w:sz="0" w:space="0" w:color="auto"/>
            <w:right w:val="none" w:sz="0" w:space="0" w:color="auto"/>
          </w:divBdr>
        </w:div>
        <w:div w:id="1289243120">
          <w:marLeft w:val="0"/>
          <w:marRight w:val="0"/>
          <w:marTop w:val="0"/>
          <w:marBottom w:val="0"/>
          <w:divBdr>
            <w:top w:val="none" w:sz="0" w:space="0" w:color="auto"/>
            <w:left w:val="none" w:sz="0" w:space="0" w:color="auto"/>
            <w:bottom w:val="none" w:sz="0" w:space="0" w:color="auto"/>
            <w:right w:val="none" w:sz="0" w:space="0" w:color="auto"/>
          </w:divBdr>
        </w:div>
        <w:div w:id="606935423">
          <w:marLeft w:val="0"/>
          <w:marRight w:val="0"/>
          <w:marTop w:val="0"/>
          <w:marBottom w:val="0"/>
          <w:divBdr>
            <w:top w:val="none" w:sz="0" w:space="0" w:color="auto"/>
            <w:left w:val="none" w:sz="0" w:space="0" w:color="auto"/>
            <w:bottom w:val="none" w:sz="0" w:space="0" w:color="auto"/>
            <w:right w:val="none" w:sz="0" w:space="0" w:color="auto"/>
          </w:divBdr>
        </w:div>
        <w:div w:id="947392213">
          <w:marLeft w:val="0"/>
          <w:marRight w:val="0"/>
          <w:marTop w:val="0"/>
          <w:marBottom w:val="0"/>
          <w:divBdr>
            <w:top w:val="none" w:sz="0" w:space="0" w:color="auto"/>
            <w:left w:val="none" w:sz="0" w:space="0" w:color="auto"/>
            <w:bottom w:val="none" w:sz="0" w:space="0" w:color="auto"/>
            <w:right w:val="none" w:sz="0" w:space="0" w:color="auto"/>
          </w:divBdr>
        </w:div>
        <w:div w:id="166798260">
          <w:marLeft w:val="0"/>
          <w:marRight w:val="0"/>
          <w:marTop w:val="0"/>
          <w:marBottom w:val="0"/>
          <w:divBdr>
            <w:top w:val="none" w:sz="0" w:space="0" w:color="auto"/>
            <w:left w:val="none" w:sz="0" w:space="0" w:color="auto"/>
            <w:bottom w:val="none" w:sz="0" w:space="0" w:color="auto"/>
            <w:right w:val="none" w:sz="0" w:space="0" w:color="auto"/>
          </w:divBdr>
        </w:div>
        <w:div w:id="885678620">
          <w:marLeft w:val="0"/>
          <w:marRight w:val="0"/>
          <w:marTop w:val="0"/>
          <w:marBottom w:val="0"/>
          <w:divBdr>
            <w:top w:val="none" w:sz="0" w:space="0" w:color="auto"/>
            <w:left w:val="none" w:sz="0" w:space="0" w:color="auto"/>
            <w:bottom w:val="none" w:sz="0" w:space="0" w:color="auto"/>
            <w:right w:val="none" w:sz="0" w:space="0" w:color="auto"/>
          </w:divBdr>
        </w:div>
        <w:div w:id="2021008169">
          <w:marLeft w:val="0"/>
          <w:marRight w:val="0"/>
          <w:marTop w:val="0"/>
          <w:marBottom w:val="0"/>
          <w:divBdr>
            <w:top w:val="none" w:sz="0" w:space="0" w:color="auto"/>
            <w:left w:val="none" w:sz="0" w:space="0" w:color="auto"/>
            <w:bottom w:val="none" w:sz="0" w:space="0" w:color="auto"/>
            <w:right w:val="none" w:sz="0" w:space="0" w:color="auto"/>
          </w:divBdr>
        </w:div>
        <w:div w:id="1825124217">
          <w:marLeft w:val="0"/>
          <w:marRight w:val="0"/>
          <w:marTop w:val="0"/>
          <w:marBottom w:val="0"/>
          <w:divBdr>
            <w:top w:val="none" w:sz="0" w:space="0" w:color="auto"/>
            <w:left w:val="none" w:sz="0" w:space="0" w:color="auto"/>
            <w:bottom w:val="none" w:sz="0" w:space="0" w:color="auto"/>
            <w:right w:val="none" w:sz="0" w:space="0" w:color="auto"/>
          </w:divBdr>
        </w:div>
        <w:div w:id="1241914629">
          <w:marLeft w:val="0"/>
          <w:marRight w:val="0"/>
          <w:marTop w:val="0"/>
          <w:marBottom w:val="0"/>
          <w:divBdr>
            <w:top w:val="none" w:sz="0" w:space="0" w:color="auto"/>
            <w:left w:val="none" w:sz="0" w:space="0" w:color="auto"/>
            <w:bottom w:val="none" w:sz="0" w:space="0" w:color="auto"/>
            <w:right w:val="none" w:sz="0" w:space="0" w:color="auto"/>
          </w:divBdr>
        </w:div>
        <w:div w:id="1184903268">
          <w:marLeft w:val="0"/>
          <w:marRight w:val="0"/>
          <w:marTop w:val="0"/>
          <w:marBottom w:val="0"/>
          <w:divBdr>
            <w:top w:val="none" w:sz="0" w:space="0" w:color="auto"/>
            <w:left w:val="none" w:sz="0" w:space="0" w:color="auto"/>
            <w:bottom w:val="none" w:sz="0" w:space="0" w:color="auto"/>
            <w:right w:val="none" w:sz="0" w:space="0" w:color="auto"/>
          </w:divBdr>
        </w:div>
        <w:div w:id="207182725">
          <w:marLeft w:val="0"/>
          <w:marRight w:val="0"/>
          <w:marTop w:val="0"/>
          <w:marBottom w:val="0"/>
          <w:divBdr>
            <w:top w:val="none" w:sz="0" w:space="0" w:color="auto"/>
            <w:left w:val="none" w:sz="0" w:space="0" w:color="auto"/>
            <w:bottom w:val="none" w:sz="0" w:space="0" w:color="auto"/>
            <w:right w:val="none" w:sz="0" w:space="0" w:color="auto"/>
          </w:divBdr>
        </w:div>
        <w:div w:id="415783125">
          <w:marLeft w:val="0"/>
          <w:marRight w:val="0"/>
          <w:marTop w:val="0"/>
          <w:marBottom w:val="0"/>
          <w:divBdr>
            <w:top w:val="none" w:sz="0" w:space="0" w:color="auto"/>
            <w:left w:val="none" w:sz="0" w:space="0" w:color="auto"/>
            <w:bottom w:val="none" w:sz="0" w:space="0" w:color="auto"/>
            <w:right w:val="none" w:sz="0" w:space="0" w:color="auto"/>
          </w:divBdr>
        </w:div>
        <w:div w:id="177547283">
          <w:marLeft w:val="0"/>
          <w:marRight w:val="0"/>
          <w:marTop w:val="0"/>
          <w:marBottom w:val="0"/>
          <w:divBdr>
            <w:top w:val="none" w:sz="0" w:space="0" w:color="auto"/>
            <w:left w:val="none" w:sz="0" w:space="0" w:color="auto"/>
            <w:bottom w:val="none" w:sz="0" w:space="0" w:color="auto"/>
            <w:right w:val="none" w:sz="0" w:space="0" w:color="auto"/>
          </w:divBdr>
        </w:div>
        <w:div w:id="2086873473">
          <w:marLeft w:val="0"/>
          <w:marRight w:val="0"/>
          <w:marTop w:val="0"/>
          <w:marBottom w:val="0"/>
          <w:divBdr>
            <w:top w:val="none" w:sz="0" w:space="0" w:color="auto"/>
            <w:left w:val="none" w:sz="0" w:space="0" w:color="auto"/>
            <w:bottom w:val="none" w:sz="0" w:space="0" w:color="auto"/>
            <w:right w:val="none" w:sz="0" w:space="0" w:color="auto"/>
          </w:divBdr>
        </w:div>
        <w:div w:id="1280334596">
          <w:marLeft w:val="0"/>
          <w:marRight w:val="0"/>
          <w:marTop w:val="0"/>
          <w:marBottom w:val="0"/>
          <w:divBdr>
            <w:top w:val="none" w:sz="0" w:space="0" w:color="auto"/>
            <w:left w:val="none" w:sz="0" w:space="0" w:color="auto"/>
            <w:bottom w:val="none" w:sz="0" w:space="0" w:color="auto"/>
            <w:right w:val="none" w:sz="0" w:space="0" w:color="auto"/>
          </w:divBdr>
        </w:div>
        <w:div w:id="1135290114">
          <w:marLeft w:val="0"/>
          <w:marRight w:val="0"/>
          <w:marTop w:val="0"/>
          <w:marBottom w:val="0"/>
          <w:divBdr>
            <w:top w:val="none" w:sz="0" w:space="0" w:color="auto"/>
            <w:left w:val="none" w:sz="0" w:space="0" w:color="auto"/>
            <w:bottom w:val="none" w:sz="0" w:space="0" w:color="auto"/>
            <w:right w:val="none" w:sz="0" w:space="0" w:color="auto"/>
          </w:divBdr>
        </w:div>
        <w:div w:id="2098011488">
          <w:marLeft w:val="0"/>
          <w:marRight w:val="0"/>
          <w:marTop w:val="0"/>
          <w:marBottom w:val="0"/>
          <w:divBdr>
            <w:top w:val="none" w:sz="0" w:space="0" w:color="auto"/>
            <w:left w:val="none" w:sz="0" w:space="0" w:color="auto"/>
            <w:bottom w:val="none" w:sz="0" w:space="0" w:color="auto"/>
            <w:right w:val="none" w:sz="0" w:space="0" w:color="auto"/>
          </w:divBdr>
        </w:div>
        <w:div w:id="27487380">
          <w:marLeft w:val="0"/>
          <w:marRight w:val="0"/>
          <w:marTop w:val="0"/>
          <w:marBottom w:val="0"/>
          <w:divBdr>
            <w:top w:val="none" w:sz="0" w:space="0" w:color="auto"/>
            <w:left w:val="none" w:sz="0" w:space="0" w:color="auto"/>
            <w:bottom w:val="none" w:sz="0" w:space="0" w:color="auto"/>
            <w:right w:val="none" w:sz="0" w:space="0" w:color="auto"/>
          </w:divBdr>
        </w:div>
        <w:div w:id="583757133">
          <w:marLeft w:val="0"/>
          <w:marRight w:val="0"/>
          <w:marTop w:val="0"/>
          <w:marBottom w:val="0"/>
          <w:divBdr>
            <w:top w:val="none" w:sz="0" w:space="0" w:color="auto"/>
            <w:left w:val="none" w:sz="0" w:space="0" w:color="auto"/>
            <w:bottom w:val="none" w:sz="0" w:space="0" w:color="auto"/>
            <w:right w:val="none" w:sz="0" w:space="0" w:color="auto"/>
          </w:divBdr>
        </w:div>
        <w:div w:id="1077632198">
          <w:marLeft w:val="0"/>
          <w:marRight w:val="0"/>
          <w:marTop w:val="0"/>
          <w:marBottom w:val="0"/>
          <w:divBdr>
            <w:top w:val="none" w:sz="0" w:space="0" w:color="auto"/>
            <w:left w:val="none" w:sz="0" w:space="0" w:color="auto"/>
            <w:bottom w:val="none" w:sz="0" w:space="0" w:color="auto"/>
            <w:right w:val="none" w:sz="0" w:space="0" w:color="auto"/>
          </w:divBdr>
        </w:div>
        <w:div w:id="1272587921">
          <w:marLeft w:val="0"/>
          <w:marRight w:val="0"/>
          <w:marTop w:val="0"/>
          <w:marBottom w:val="0"/>
          <w:divBdr>
            <w:top w:val="none" w:sz="0" w:space="0" w:color="auto"/>
            <w:left w:val="none" w:sz="0" w:space="0" w:color="auto"/>
            <w:bottom w:val="none" w:sz="0" w:space="0" w:color="auto"/>
            <w:right w:val="none" w:sz="0" w:space="0" w:color="auto"/>
          </w:divBdr>
        </w:div>
        <w:div w:id="166023003">
          <w:marLeft w:val="0"/>
          <w:marRight w:val="0"/>
          <w:marTop w:val="0"/>
          <w:marBottom w:val="0"/>
          <w:divBdr>
            <w:top w:val="none" w:sz="0" w:space="0" w:color="auto"/>
            <w:left w:val="none" w:sz="0" w:space="0" w:color="auto"/>
            <w:bottom w:val="none" w:sz="0" w:space="0" w:color="auto"/>
            <w:right w:val="none" w:sz="0" w:space="0" w:color="auto"/>
          </w:divBdr>
        </w:div>
        <w:div w:id="1666008005">
          <w:marLeft w:val="0"/>
          <w:marRight w:val="0"/>
          <w:marTop w:val="0"/>
          <w:marBottom w:val="0"/>
          <w:divBdr>
            <w:top w:val="none" w:sz="0" w:space="0" w:color="auto"/>
            <w:left w:val="none" w:sz="0" w:space="0" w:color="auto"/>
            <w:bottom w:val="none" w:sz="0" w:space="0" w:color="auto"/>
            <w:right w:val="none" w:sz="0" w:space="0" w:color="auto"/>
          </w:divBdr>
        </w:div>
        <w:div w:id="80178084">
          <w:marLeft w:val="0"/>
          <w:marRight w:val="0"/>
          <w:marTop w:val="0"/>
          <w:marBottom w:val="0"/>
          <w:divBdr>
            <w:top w:val="none" w:sz="0" w:space="0" w:color="auto"/>
            <w:left w:val="none" w:sz="0" w:space="0" w:color="auto"/>
            <w:bottom w:val="none" w:sz="0" w:space="0" w:color="auto"/>
            <w:right w:val="none" w:sz="0" w:space="0" w:color="auto"/>
          </w:divBdr>
        </w:div>
        <w:div w:id="322856191">
          <w:marLeft w:val="0"/>
          <w:marRight w:val="0"/>
          <w:marTop w:val="0"/>
          <w:marBottom w:val="0"/>
          <w:divBdr>
            <w:top w:val="none" w:sz="0" w:space="0" w:color="auto"/>
            <w:left w:val="none" w:sz="0" w:space="0" w:color="auto"/>
            <w:bottom w:val="none" w:sz="0" w:space="0" w:color="auto"/>
            <w:right w:val="none" w:sz="0" w:space="0" w:color="auto"/>
          </w:divBdr>
        </w:div>
        <w:div w:id="557933724">
          <w:marLeft w:val="0"/>
          <w:marRight w:val="0"/>
          <w:marTop w:val="0"/>
          <w:marBottom w:val="0"/>
          <w:divBdr>
            <w:top w:val="none" w:sz="0" w:space="0" w:color="auto"/>
            <w:left w:val="none" w:sz="0" w:space="0" w:color="auto"/>
            <w:bottom w:val="none" w:sz="0" w:space="0" w:color="auto"/>
            <w:right w:val="none" w:sz="0" w:space="0" w:color="auto"/>
          </w:divBdr>
        </w:div>
        <w:div w:id="1382632133">
          <w:marLeft w:val="0"/>
          <w:marRight w:val="0"/>
          <w:marTop w:val="0"/>
          <w:marBottom w:val="0"/>
          <w:divBdr>
            <w:top w:val="none" w:sz="0" w:space="0" w:color="auto"/>
            <w:left w:val="none" w:sz="0" w:space="0" w:color="auto"/>
            <w:bottom w:val="none" w:sz="0" w:space="0" w:color="auto"/>
            <w:right w:val="none" w:sz="0" w:space="0" w:color="auto"/>
          </w:divBdr>
        </w:div>
        <w:div w:id="129251089">
          <w:marLeft w:val="0"/>
          <w:marRight w:val="0"/>
          <w:marTop w:val="0"/>
          <w:marBottom w:val="0"/>
          <w:divBdr>
            <w:top w:val="none" w:sz="0" w:space="0" w:color="auto"/>
            <w:left w:val="none" w:sz="0" w:space="0" w:color="auto"/>
            <w:bottom w:val="none" w:sz="0" w:space="0" w:color="auto"/>
            <w:right w:val="none" w:sz="0" w:space="0" w:color="auto"/>
          </w:divBdr>
        </w:div>
        <w:div w:id="528567411">
          <w:marLeft w:val="0"/>
          <w:marRight w:val="0"/>
          <w:marTop w:val="0"/>
          <w:marBottom w:val="0"/>
          <w:divBdr>
            <w:top w:val="none" w:sz="0" w:space="0" w:color="auto"/>
            <w:left w:val="none" w:sz="0" w:space="0" w:color="auto"/>
            <w:bottom w:val="none" w:sz="0" w:space="0" w:color="auto"/>
            <w:right w:val="none" w:sz="0" w:space="0" w:color="auto"/>
          </w:divBdr>
        </w:div>
        <w:div w:id="1834878152">
          <w:marLeft w:val="0"/>
          <w:marRight w:val="0"/>
          <w:marTop w:val="0"/>
          <w:marBottom w:val="0"/>
          <w:divBdr>
            <w:top w:val="none" w:sz="0" w:space="0" w:color="auto"/>
            <w:left w:val="none" w:sz="0" w:space="0" w:color="auto"/>
            <w:bottom w:val="none" w:sz="0" w:space="0" w:color="auto"/>
            <w:right w:val="none" w:sz="0" w:space="0" w:color="auto"/>
          </w:divBdr>
        </w:div>
        <w:div w:id="1661277556">
          <w:marLeft w:val="0"/>
          <w:marRight w:val="0"/>
          <w:marTop w:val="0"/>
          <w:marBottom w:val="0"/>
          <w:divBdr>
            <w:top w:val="none" w:sz="0" w:space="0" w:color="auto"/>
            <w:left w:val="none" w:sz="0" w:space="0" w:color="auto"/>
            <w:bottom w:val="none" w:sz="0" w:space="0" w:color="auto"/>
            <w:right w:val="none" w:sz="0" w:space="0" w:color="auto"/>
          </w:divBdr>
        </w:div>
        <w:div w:id="422922558">
          <w:marLeft w:val="0"/>
          <w:marRight w:val="0"/>
          <w:marTop w:val="0"/>
          <w:marBottom w:val="0"/>
          <w:divBdr>
            <w:top w:val="none" w:sz="0" w:space="0" w:color="auto"/>
            <w:left w:val="none" w:sz="0" w:space="0" w:color="auto"/>
            <w:bottom w:val="none" w:sz="0" w:space="0" w:color="auto"/>
            <w:right w:val="none" w:sz="0" w:space="0" w:color="auto"/>
          </w:divBdr>
        </w:div>
        <w:div w:id="1585921394">
          <w:marLeft w:val="0"/>
          <w:marRight w:val="0"/>
          <w:marTop w:val="0"/>
          <w:marBottom w:val="0"/>
          <w:divBdr>
            <w:top w:val="none" w:sz="0" w:space="0" w:color="auto"/>
            <w:left w:val="none" w:sz="0" w:space="0" w:color="auto"/>
            <w:bottom w:val="none" w:sz="0" w:space="0" w:color="auto"/>
            <w:right w:val="none" w:sz="0" w:space="0" w:color="auto"/>
          </w:divBdr>
        </w:div>
        <w:div w:id="1431580721">
          <w:marLeft w:val="0"/>
          <w:marRight w:val="0"/>
          <w:marTop w:val="0"/>
          <w:marBottom w:val="0"/>
          <w:divBdr>
            <w:top w:val="none" w:sz="0" w:space="0" w:color="auto"/>
            <w:left w:val="none" w:sz="0" w:space="0" w:color="auto"/>
            <w:bottom w:val="none" w:sz="0" w:space="0" w:color="auto"/>
            <w:right w:val="none" w:sz="0" w:space="0" w:color="auto"/>
          </w:divBdr>
        </w:div>
        <w:div w:id="1728602931">
          <w:marLeft w:val="0"/>
          <w:marRight w:val="0"/>
          <w:marTop w:val="0"/>
          <w:marBottom w:val="0"/>
          <w:divBdr>
            <w:top w:val="none" w:sz="0" w:space="0" w:color="auto"/>
            <w:left w:val="none" w:sz="0" w:space="0" w:color="auto"/>
            <w:bottom w:val="none" w:sz="0" w:space="0" w:color="auto"/>
            <w:right w:val="none" w:sz="0" w:space="0" w:color="auto"/>
          </w:divBdr>
        </w:div>
        <w:div w:id="1332217999">
          <w:marLeft w:val="0"/>
          <w:marRight w:val="0"/>
          <w:marTop w:val="0"/>
          <w:marBottom w:val="0"/>
          <w:divBdr>
            <w:top w:val="none" w:sz="0" w:space="0" w:color="auto"/>
            <w:left w:val="none" w:sz="0" w:space="0" w:color="auto"/>
            <w:bottom w:val="none" w:sz="0" w:space="0" w:color="auto"/>
            <w:right w:val="none" w:sz="0" w:space="0" w:color="auto"/>
          </w:divBdr>
        </w:div>
        <w:div w:id="1917789061">
          <w:marLeft w:val="0"/>
          <w:marRight w:val="0"/>
          <w:marTop w:val="0"/>
          <w:marBottom w:val="0"/>
          <w:divBdr>
            <w:top w:val="none" w:sz="0" w:space="0" w:color="auto"/>
            <w:left w:val="none" w:sz="0" w:space="0" w:color="auto"/>
            <w:bottom w:val="none" w:sz="0" w:space="0" w:color="auto"/>
            <w:right w:val="none" w:sz="0" w:space="0" w:color="auto"/>
          </w:divBdr>
        </w:div>
        <w:div w:id="710152450">
          <w:marLeft w:val="0"/>
          <w:marRight w:val="0"/>
          <w:marTop w:val="0"/>
          <w:marBottom w:val="0"/>
          <w:divBdr>
            <w:top w:val="none" w:sz="0" w:space="0" w:color="auto"/>
            <w:left w:val="none" w:sz="0" w:space="0" w:color="auto"/>
            <w:bottom w:val="none" w:sz="0" w:space="0" w:color="auto"/>
            <w:right w:val="none" w:sz="0" w:space="0" w:color="auto"/>
          </w:divBdr>
        </w:div>
        <w:div w:id="2080206467">
          <w:marLeft w:val="0"/>
          <w:marRight w:val="0"/>
          <w:marTop w:val="0"/>
          <w:marBottom w:val="0"/>
          <w:divBdr>
            <w:top w:val="none" w:sz="0" w:space="0" w:color="auto"/>
            <w:left w:val="none" w:sz="0" w:space="0" w:color="auto"/>
            <w:bottom w:val="none" w:sz="0" w:space="0" w:color="auto"/>
            <w:right w:val="none" w:sz="0" w:space="0" w:color="auto"/>
          </w:divBdr>
        </w:div>
        <w:div w:id="781924959">
          <w:marLeft w:val="0"/>
          <w:marRight w:val="0"/>
          <w:marTop w:val="0"/>
          <w:marBottom w:val="0"/>
          <w:divBdr>
            <w:top w:val="none" w:sz="0" w:space="0" w:color="auto"/>
            <w:left w:val="none" w:sz="0" w:space="0" w:color="auto"/>
            <w:bottom w:val="none" w:sz="0" w:space="0" w:color="auto"/>
            <w:right w:val="none" w:sz="0" w:space="0" w:color="auto"/>
          </w:divBdr>
        </w:div>
        <w:div w:id="1739594119">
          <w:marLeft w:val="0"/>
          <w:marRight w:val="0"/>
          <w:marTop w:val="0"/>
          <w:marBottom w:val="0"/>
          <w:divBdr>
            <w:top w:val="none" w:sz="0" w:space="0" w:color="auto"/>
            <w:left w:val="none" w:sz="0" w:space="0" w:color="auto"/>
            <w:bottom w:val="none" w:sz="0" w:space="0" w:color="auto"/>
            <w:right w:val="none" w:sz="0" w:space="0" w:color="auto"/>
          </w:divBdr>
        </w:div>
        <w:div w:id="1408504038">
          <w:marLeft w:val="0"/>
          <w:marRight w:val="0"/>
          <w:marTop w:val="0"/>
          <w:marBottom w:val="0"/>
          <w:divBdr>
            <w:top w:val="none" w:sz="0" w:space="0" w:color="auto"/>
            <w:left w:val="none" w:sz="0" w:space="0" w:color="auto"/>
            <w:bottom w:val="none" w:sz="0" w:space="0" w:color="auto"/>
            <w:right w:val="none" w:sz="0" w:space="0" w:color="auto"/>
          </w:divBdr>
        </w:div>
        <w:div w:id="1644852344">
          <w:marLeft w:val="0"/>
          <w:marRight w:val="0"/>
          <w:marTop w:val="0"/>
          <w:marBottom w:val="0"/>
          <w:divBdr>
            <w:top w:val="none" w:sz="0" w:space="0" w:color="auto"/>
            <w:left w:val="none" w:sz="0" w:space="0" w:color="auto"/>
            <w:bottom w:val="none" w:sz="0" w:space="0" w:color="auto"/>
            <w:right w:val="none" w:sz="0" w:space="0" w:color="auto"/>
          </w:divBdr>
        </w:div>
        <w:div w:id="1072312217">
          <w:marLeft w:val="0"/>
          <w:marRight w:val="0"/>
          <w:marTop w:val="0"/>
          <w:marBottom w:val="0"/>
          <w:divBdr>
            <w:top w:val="none" w:sz="0" w:space="0" w:color="auto"/>
            <w:left w:val="none" w:sz="0" w:space="0" w:color="auto"/>
            <w:bottom w:val="none" w:sz="0" w:space="0" w:color="auto"/>
            <w:right w:val="none" w:sz="0" w:space="0" w:color="auto"/>
          </w:divBdr>
        </w:div>
        <w:div w:id="242376699">
          <w:marLeft w:val="0"/>
          <w:marRight w:val="0"/>
          <w:marTop w:val="0"/>
          <w:marBottom w:val="0"/>
          <w:divBdr>
            <w:top w:val="none" w:sz="0" w:space="0" w:color="auto"/>
            <w:left w:val="none" w:sz="0" w:space="0" w:color="auto"/>
            <w:bottom w:val="none" w:sz="0" w:space="0" w:color="auto"/>
            <w:right w:val="none" w:sz="0" w:space="0" w:color="auto"/>
          </w:divBdr>
        </w:div>
        <w:div w:id="1025983862">
          <w:marLeft w:val="0"/>
          <w:marRight w:val="0"/>
          <w:marTop w:val="0"/>
          <w:marBottom w:val="0"/>
          <w:divBdr>
            <w:top w:val="none" w:sz="0" w:space="0" w:color="auto"/>
            <w:left w:val="none" w:sz="0" w:space="0" w:color="auto"/>
            <w:bottom w:val="none" w:sz="0" w:space="0" w:color="auto"/>
            <w:right w:val="none" w:sz="0" w:space="0" w:color="auto"/>
          </w:divBdr>
        </w:div>
        <w:div w:id="1312127571">
          <w:marLeft w:val="0"/>
          <w:marRight w:val="0"/>
          <w:marTop w:val="0"/>
          <w:marBottom w:val="0"/>
          <w:divBdr>
            <w:top w:val="none" w:sz="0" w:space="0" w:color="auto"/>
            <w:left w:val="none" w:sz="0" w:space="0" w:color="auto"/>
            <w:bottom w:val="none" w:sz="0" w:space="0" w:color="auto"/>
            <w:right w:val="none" w:sz="0" w:space="0" w:color="auto"/>
          </w:divBdr>
        </w:div>
        <w:div w:id="1593204037">
          <w:marLeft w:val="0"/>
          <w:marRight w:val="0"/>
          <w:marTop w:val="0"/>
          <w:marBottom w:val="0"/>
          <w:divBdr>
            <w:top w:val="none" w:sz="0" w:space="0" w:color="auto"/>
            <w:left w:val="none" w:sz="0" w:space="0" w:color="auto"/>
            <w:bottom w:val="none" w:sz="0" w:space="0" w:color="auto"/>
            <w:right w:val="none" w:sz="0" w:space="0" w:color="auto"/>
          </w:divBdr>
        </w:div>
        <w:div w:id="967442440">
          <w:marLeft w:val="0"/>
          <w:marRight w:val="0"/>
          <w:marTop w:val="0"/>
          <w:marBottom w:val="0"/>
          <w:divBdr>
            <w:top w:val="none" w:sz="0" w:space="0" w:color="auto"/>
            <w:left w:val="none" w:sz="0" w:space="0" w:color="auto"/>
            <w:bottom w:val="none" w:sz="0" w:space="0" w:color="auto"/>
            <w:right w:val="none" w:sz="0" w:space="0" w:color="auto"/>
          </w:divBdr>
        </w:div>
        <w:div w:id="1223326793">
          <w:marLeft w:val="0"/>
          <w:marRight w:val="0"/>
          <w:marTop w:val="0"/>
          <w:marBottom w:val="0"/>
          <w:divBdr>
            <w:top w:val="none" w:sz="0" w:space="0" w:color="auto"/>
            <w:left w:val="none" w:sz="0" w:space="0" w:color="auto"/>
            <w:bottom w:val="none" w:sz="0" w:space="0" w:color="auto"/>
            <w:right w:val="none" w:sz="0" w:space="0" w:color="auto"/>
          </w:divBdr>
        </w:div>
        <w:div w:id="677274573">
          <w:marLeft w:val="0"/>
          <w:marRight w:val="0"/>
          <w:marTop w:val="0"/>
          <w:marBottom w:val="0"/>
          <w:divBdr>
            <w:top w:val="none" w:sz="0" w:space="0" w:color="auto"/>
            <w:left w:val="none" w:sz="0" w:space="0" w:color="auto"/>
            <w:bottom w:val="none" w:sz="0" w:space="0" w:color="auto"/>
            <w:right w:val="none" w:sz="0" w:space="0" w:color="auto"/>
          </w:divBdr>
        </w:div>
        <w:div w:id="1437748081">
          <w:marLeft w:val="0"/>
          <w:marRight w:val="0"/>
          <w:marTop w:val="0"/>
          <w:marBottom w:val="0"/>
          <w:divBdr>
            <w:top w:val="none" w:sz="0" w:space="0" w:color="auto"/>
            <w:left w:val="none" w:sz="0" w:space="0" w:color="auto"/>
            <w:bottom w:val="none" w:sz="0" w:space="0" w:color="auto"/>
            <w:right w:val="none" w:sz="0" w:space="0" w:color="auto"/>
          </w:divBdr>
        </w:div>
        <w:div w:id="1116292474">
          <w:marLeft w:val="0"/>
          <w:marRight w:val="0"/>
          <w:marTop w:val="0"/>
          <w:marBottom w:val="0"/>
          <w:divBdr>
            <w:top w:val="none" w:sz="0" w:space="0" w:color="auto"/>
            <w:left w:val="none" w:sz="0" w:space="0" w:color="auto"/>
            <w:bottom w:val="none" w:sz="0" w:space="0" w:color="auto"/>
            <w:right w:val="none" w:sz="0" w:space="0" w:color="auto"/>
          </w:divBdr>
        </w:div>
        <w:div w:id="1988896746">
          <w:marLeft w:val="0"/>
          <w:marRight w:val="0"/>
          <w:marTop w:val="0"/>
          <w:marBottom w:val="0"/>
          <w:divBdr>
            <w:top w:val="none" w:sz="0" w:space="0" w:color="auto"/>
            <w:left w:val="none" w:sz="0" w:space="0" w:color="auto"/>
            <w:bottom w:val="none" w:sz="0" w:space="0" w:color="auto"/>
            <w:right w:val="none" w:sz="0" w:space="0" w:color="auto"/>
          </w:divBdr>
        </w:div>
      </w:divsChild>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1457175">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3226361">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5678695">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5841931">
      <w:bodyDiv w:val="1"/>
      <w:marLeft w:val="0"/>
      <w:marRight w:val="0"/>
      <w:marTop w:val="0"/>
      <w:marBottom w:val="0"/>
      <w:divBdr>
        <w:top w:val="none" w:sz="0" w:space="0" w:color="auto"/>
        <w:left w:val="none" w:sz="0" w:space="0" w:color="auto"/>
        <w:bottom w:val="none" w:sz="0" w:space="0" w:color="auto"/>
        <w:right w:val="none" w:sz="0" w:space="0" w:color="auto"/>
      </w:divBdr>
    </w:div>
    <w:div w:id="1247347629">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516492">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296989435">
      <w:bodyDiv w:val="1"/>
      <w:marLeft w:val="0"/>
      <w:marRight w:val="0"/>
      <w:marTop w:val="0"/>
      <w:marBottom w:val="0"/>
      <w:divBdr>
        <w:top w:val="none" w:sz="0" w:space="0" w:color="auto"/>
        <w:left w:val="none" w:sz="0" w:space="0" w:color="auto"/>
        <w:bottom w:val="none" w:sz="0" w:space="0" w:color="auto"/>
        <w:right w:val="none" w:sz="0" w:space="0" w:color="auto"/>
      </w:divBdr>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6318225">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1950607">
      <w:bodyDiv w:val="1"/>
      <w:marLeft w:val="0"/>
      <w:marRight w:val="0"/>
      <w:marTop w:val="0"/>
      <w:marBottom w:val="0"/>
      <w:divBdr>
        <w:top w:val="none" w:sz="0" w:space="0" w:color="auto"/>
        <w:left w:val="none" w:sz="0" w:space="0" w:color="auto"/>
        <w:bottom w:val="none" w:sz="0" w:space="0" w:color="auto"/>
        <w:right w:val="none" w:sz="0" w:space="0" w:color="auto"/>
      </w:divBdr>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7731772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0157165">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3648475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052253">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09052860">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404904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3810795">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392836">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077701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5501500">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185837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5886228">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8822371">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26757870">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1124828">
      <w:bodyDiv w:val="1"/>
      <w:marLeft w:val="0"/>
      <w:marRight w:val="0"/>
      <w:marTop w:val="0"/>
      <w:marBottom w:val="0"/>
      <w:divBdr>
        <w:top w:val="none" w:sz="0" w:space="0" w:color="auto"/>
        <w:left w:val="none" w:sz="0" w:space="0" w:color="auto"/>
        <w:bottom w:val="none" w:sz="0" w:space="0" w:color="auto"/>
        <w:right w:val="none" w:sz="0" w:space="0" w:color="auto"/>
      </w:divBdr>
    </w:div>
    <w:div w:id="1752046482">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795950886">
      <w:bodyDiv w:val="1"/>
      <w:marLeft w:val="0"/>
      <w:marRight w:val="0"/>
      <w:marTop w:val="0"/>
      <w:marBottom w:val="0"/>
      <w:divBdr>
        <w:top w:val="none" w:sz="0" w:space="0" w:color="auto"/>
        <w:left w:val="none" w:sz="0" w:space="0" w:color="auto"/>
        <w:bottom w:val="none" w:sz="0" w:space="0" w:color="auto"/>
        <w:right w:val="none" w:sz="0" w:space="0" w:color="auto"/>
      </w:divBdr>
    </w:div>
    <w:div w:id="1802723327">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2626716">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1430749">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888296413">
      <w:bodyDiv w:val="1"/>
      <w:marLeft w:val="0"/>
      <w:marRight w:val="0"/>
      <w:marTop w:val="0"/>
      <w:marBottom w:val="0"/>
      <w:divBdr>
        <w:top w:val="none" w:sz="0" w:space="0" w:color="auto"/>
        <w:left w:val="none" w:sz="0" w:space="0" w:color="auto"/>
        <w:bottom w:val="none" w:sz="0" w:space="0" w:color="auto"/>
        <w:right w:val="none" w:sz="0" w:space="0" w:color="auto"/>
      </w:divBdr>
    </w:div>
    <w:div w:id="189912422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58187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6846381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034846">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18673856">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1990320">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footer" Target="footer40.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header" Target="header31.xml"/><Relationship Id="rId84" Type="http://schemas.openxmlformats.org/officeDocument/2006/relationships/image" Target="media/image13.png"/><Relationship Id="rId89" Type="http://schemas.openxmlformats.org/officeDocument/2006/relationships/header" Target="header35.xml"/><Relationship Id="rId112" Type="http://schemas.openxmlformats.org/officeDocument/2006/relationships/header" Target="header41.xml"/><Relationship Id="rId16" Type="http://schemas.openxmlformats.org/officeDocument/2006/relationships/header" Target="header5.xml"/><Relationship Id="rId107" Type="http://schemas.openxmlformats.org/officeDocument/2006/relationships/footer" Target="footer37.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image" Target="media/image3.png"/><Relationship Id="rId79" Type="http://schemas.openxmlformats.org/officeDocument/2006/relationships/image" Target="media/image8.png"/><Relationship Id="rId102" Type="http://schemas.openxmlformats.org/officeDocument/2006/relationships/header" Target="header38.xml"/><Relationship Id="rId123" Type="http://schemas.openxmlformats.org/officeDocument/2006/relationships/footer" Target="footer42.xml"/><Relationship Id="rId5" Type="http://schemas.openxmlformats.org/officeDocument/2006/relationships/webSettings" Target="webSettings.xml"/><Relationship Id="rId90" Type="http://schemas.openxmlformats.org/officeDocument/2006/relationships/footer" Target="footer32.xml"/><Relationship Id="rId95" Type="http://schemas.openxmlformats.org/officeDocument/2006/relationships/image" Target="media/image18.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2.xml"/><Relationship Id="rId113" Type="http://schemas.openxmlformats.org/officeDocument/2006/relationships/header" Target="header42.xml"/><Relationship Id="rId118" Type="http://schemas.openxmlformats.org/officeDocument/2006/relationships/header" Target="header44.xml"/><Relationship Id="rId80" Type="http://schemas.openxmlformats.org/officeDocument/2006/relationships/image" Target="media/image9.png"/><Relationship Id="rId85" Type="http://schemas.openxmlformats.org/officeDocument/2006/relationships/image" Target="media/image1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header" Target="header39.xml"/><Relationship Id="rId108" Type="http://schemas.openxmlformats.org/officeDocument/2006/relationships/image" Target="media/image20.png"/><Relationship Id="rId124" Type="http://schemas.openxmlformats.org/officeDocument/2006/relationships/fontTable" Target="fontTable.xml"/><Relationship Id="rId54" Type="http://schemas.openxmlformats.org/officeDocument/2006/relationships/footer" Target="footer23.xml"/><Relationship Id="rId70" Type="http://schemas.openxmlformats.org/officeDocument/2006/relationships/footer" Target="footer30.xml"/><Relationship Id="rId75" Type="http://schemas.openxmlformats.org/officeDocument/2006/relationships/image" Target="media/image4.jpeg"/><Relationship Id="rId91" Type="http://schemas.openxmlformats.org/officeDocument/2006/relationships/footer" Target="footer33.xml"/><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footer" Target="footer38.xml"/><Relationship Id="rId119" Type="http://schemas.openxmlformats.org/officeDocument/2006/relationships/footer" Target="footer41.xml"/><Relationship Id="rId44" Type="http://schemas.openxmlformats.org/officeDocument/2006/relationships/footer" Target="footer18.xml"/><Relationship Id="rId60" Type="http://schemas.openxmlformats.org/officeDocument/2006/relationships/footer" Target="footer26.xml"/><Relationship Id="rId65" Type="http://schemas.openxmlformats.org/officeDocument/2006/relationships/footer" Target="footer28.xml"/><Relationship Id="rId81" Type="http://schemas.openxmlformats.org/officeDocument/2006/relationships/image" Target="media/image10.jpeg"/><Relationship Id="rId86" Type="http://schemas.openxmlformats.org/officeDocument/2006/relationships/image" Target="media/image15.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21.png"/><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image" Target="media/image5.png"/><Relationship Id="rId97" Type="http://schemas.openxmlformats.org/officeDocument/2006/relationships/chart" Target="charts/chart1.xml"/><Relationship Id="rId104" Type="http://schemas.openxmlformats.org/officeDocument/2006/relationships/footer" Target="footer35.xml"/><Relationship Id="rId120" Type="http://schemas.openxmlformats.org/officeDocument/2006/relationships/image" Target="media/image23.jp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header" Target="header36.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image" Target="media/image16.png"/><Relationship Id="rId110" Type="http://schemas.openxmlformats.org/officeDocument/2006/relationships/image" Target="http://www.fileformat.info/info/unicode/font/arial_unicode_ms/u21AA.png" TargetMode="External"/><Relationship Id="rId115" Type="http://schemas.openxmlformats.org/officeDocument/2006/relationships/footer" Target="footer39.xml"/><Relationship Id="rId61" Type="http://schemas.openxmlformats.org/officeDocument/2006/relationships/header" Target="header27.xml"/><Relationship Id="rId82" Type="http://schemas.openxmlformats.org/officeDocument/2006/relationships/image" Target="media/image11.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image" Target="media/image6.png"/><Relationship Id="rId100" Type="http://schemas.openxmlformats.org/officeDocument/2006/relationships/chart" Target="charts/chart4.xml"/><Relationship Id="rId105" Type="http://schemas.openxmlformats.org/officeDocument/2006/relationships/footer" Target="footer36.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footer" Target="footer34.xml"/><Relationship Id="rId98" Type="http://schemas.openxmlformats.org/officeDocument/2006/relationships/chart" Target="charts/chart2.xml"/><Relationship Id="rId121" Type="http://schemas.openxmlformats.org/officeDocument/2006/relationships/hyperlink" Target="mailto:adiwicaksana29@gmail.com"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header" Target="header43.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image" Target="media/image12.png"/><Relationship Id="rId88" Type="http://schemas.openxmlformats.org/officeDocument/2006/relationships/header" Target="header34.xml"/><Relationship Id="rId111" Type="http://schemas.openxmlformats.org/officeDocument/2006/relationships/image" Target="media/image22.pn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5.xml"/><Relationship Id="rId106" Type="http://schemas.openxmlformats.org/officeDocument/2006/relationships/header" Target="header40.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image" Target="media/image2.jpg"/><Relationship Id="rId78" Type="http://schemas.openxmlformats.org/officeDocument/2006/relationships/image" Target="media/image7.png"/><Relationship Id="rId94" Type="http://schemas.openxmlformats.org/officeDocument/2006/relationships/image" Target="media/image17.png"/><Relationship Id="rId99" Type="http://schemas.openxmlformats.org/officeDocument/2006/relationships/chart" Target="charts/chart3.xml"/><Relationship Id="rId101" Type="http://schemas.openxmlformats.org/officeDocument/2006/relationships/header" Target="header37.xml"/><Relationship Id="rId122" Type="http://schemas.openxmlformats.org/officeDocument/2006/relationships/header" Target="header45.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TC13\Semester%208\Tugas%20Akhir\sync_app\Uji%20Coba\hasi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SQL (MySQL)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Sheet1!$J$30:$J$40</c:f>
              <c:numCache>
                <c:formatCode>General</c:formatCode>
                <c:ptCount val="11"/>
                <c:pt idx="0">
                  <c:v>704.2</c:v>
                </c:pt>
                <c:pt idx="1">
                  <c:v>53.8</c:v>
                </c:pt>
                <c:pt idx="2">
                  <c:v>63.8</c:v>
                </c:pt>
                <c:pt idx="3">
                  <c:v>22</c:v>
                </c:pt>
                <c:pt idx="4">
                  <c:v>138.4</c:v>
                </c:pt>
                <c:pt idx="5">
                  <c:v>25.2</c:v>
                </c:pt>
                <c:pt idx="6">
                  <c:v>335.6</c:v>
                </c:pt>
                <c:pt idx="7">
                  <c:v>21326.799999999999</c:v>
                </c:pt>
                <c:pt idx="8">
                  <c:v>53.2</c:v>
                </c:pt>
                <c:pt idx="9">
                  <c:v>52.2</c:v>
                </c:pt>
                <c:pt idx="10">
                  <c:v>-1</c:v>
                </c:pt>
              </c:numCache>
            </c:numRef>
          </c:val>
          <c:smooth val="0"/>
        </c:ser>
        <c:ser>
          <c:idx val="1"/>
          <c:order val="1"/>
          <c:tx>
            <c:strRef>
              <c:f>Sheet1!$K$29</c:f>
              <c:strCache>
                <c:ptCount val="1"/>
                <c:pt idx="0">
                  <c:v>NoSQL (HBase)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Sheet1!$K$30:$K$40</c:f>
              <c:numCache>
                <c:formatCode>General</c:formatCode>
                <c:ptCount val="11"/>
                <c:pt idx="0">
                  <c:v>13780.4</c:v>
                </c:pt>
                <c:pt idx="1">
                  <c:v>50</c:v>
                </c:pt>
                <c:pt idx="2">
                  <c:v>1030.8</c:v>
                </c:pt>
                <c:pt idx="3">
                  <c:v>64</c:v>
                </c:pt>
                <c:pt idx="4">
                  <c:v>2024.2</c:v>
                </c:pt>
                <c:pt idx="5">
                  <c:v>67.400000000000006</c:v>
                </c:pt>
                <c:pt idx="6">
                  <c:v>190.8</c:v>
                </c:pt>
                <c:pt idx="7">
                  <c:v>455.8</c:v>
                </c:pt>
                <c:pt idx="8">
                  <c:v>222.4</c:v>
                </c:pt>
                <c:pt idx="9">
                  <c:v>212.2</c:v>
                </c:pt>
                <c:pt idx="10">
                  <c:v>3316.8</c:v>
                </c:pt>
              </c:numCache>
            </c:numRef>
          </c:val>
          <c:smooth val="0"/>
        </c:ser>
        <c:dLbls>
          <c:dLblPos val="t"/>
          <c:showLegendKey val="0"/>
          <c:showVal val="0"/>
          <c:showCatName val="0"/>
          <c:showSerName val="0"/>
          <c:showPercent val="0"/>
          <c:showBubbleSize val="0"/>
        </c:dLbls>
        <c:marker val="1"/>
        <c:smooth val="0"/>
        <c:axId val="-314817808"/>
        <c:axId val="-314817264"/>
      </c:lineChart>
      <c:catAx>
        <c:axId val="-314817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Nomor Antar Muka</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4817264"/>
        <c:crosses val="autoZero"/>
        <c:auto val="1"/>
        <c:lblAlgn val="ctr"/>
        <c:lblOffset val="100"/>
        <c:noMultiLvlLbl val="0"/>
      </c:catAx>
      <c:valAx>
        <c:axId val="-31481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Waktu</a:t>
                </a:r>
                <a:r>
                  <a:rPr lang="id-ID" baseline="0"/>
                  <a:t> Respon (ms)</a:t>
                </a:r>
                <a:endParaRPr lang="id-ID"/>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4817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561953072"/>
        <c:axId val="-561965040"/>
      </c:lineChart>
      <c:catAx>
        <c:axId val="-561953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1965040"/>
        <c:crosses val="autoZero"/>
        <c:auto val="1"/>
        <c:lblAlgn val="ctr"/>
        <c:lblOffset val="100"/>
        <c:noMultiLvlLbl val="0"/>
      </c:catAx>
      <c:valAx>
        <c:axId val="-56196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1953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561957968"/>
        <c:axId val="-561962320"/>
      </c:lineChart>
      <c:catAx>
        <c:axId val="-561957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1962320"/>
        <c:crosses val="autoZero"/>
        <c:auto val="0"/>
        <c:lblAlgn val="ctr"/>
        <c:lblOffset val="100"/>
        <c:tickLblSkip val="1"/>
        <c:noMultiLvlLbl val="0"/>
      </c:catAx>
      <c:valAx>
        <c:axId val="-561962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195796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Sheet1!$E$57</c:f>
              <c:strCache>
                <c:ptCount val="1"/>
                <c:pt idx="0">
                  <c:v>Insert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Sheet1!$D$58:$D$62</c:f>
              <c:numCache>
                <c:formatCode>General</c:formatCode>
                <c:ptCount val="5"/>
                <c:pt idx="0">
                  <c:v>1000</c:v>
                </c:pt>
                <c:pt idx="1">
                  <c:v>2000</c:v>
                </c:pt>
                <c:pt idx="2">
                  <c:v>3000</c:v>
                </c:pt>
                <c:pt idx="3">
                  <c:v>4000</c:v>
                </c:pt>
                <c:pt idx="4">
                  <c:v>5000</c:v>
                </c:pt>
              </c:numCache>
            </c:numRef>
          </c:cat>
          <c:val>
            <c:numRef>
              <c:f>Sheet1!$E$58:$E$62</c:f>
              <c:numCache>
                <c:formatCode>General</c:formatCode>
                <c:ptCount val="5"/>
                <c:pt idx="0">
                  <c:v>7.9130000000000003</c:v>
                </c:pt>
                <c:pt idx="1">
                  <c:v>10.63</c:v>
                </c:pt>
                <c:pt idx="2">
                  <c:v>13.021000000000001</c:v>
                </c:pt>
                <c:pt idx="3">
                  <c:v>16.190000000000001</c:v>
                </c:pt>
                <c:pt idx="4">
                  <c:v>18.908999999999999</c:v>
                </c:pt>
              </c:numCache>
            </c:numRef>
          </c:val>
          <c:smooth val="0"/>
        </c:ser>
        <c:ser>
          <c:idx val="1"/>
          <c:order val="1"/>
          <c:tx>
            <c:strRef>
              <c:f>Sheet1!$F$57</c:f>
              <c:strCache>
                <c:ptCount val="1"/>
                <c:pt idx="0">
                  <c:v>Update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Sheet1!$D$58:$D$62</c:f>
              <c:numCache>
                <c:formatCode>General</c:formatCode>
                <c:ptCount val="5"/>
                <c:pt idx="0">
                  <c:v>1000</c:v>
                </c:pt>
                <c:pt idx="1">
                  <c:v>2000</c:v>
                </c:pt>
                <c:pt idx="2">
                  <c:v>3000</c:v>
                </c:pt>
                <c:pt idx="3">
                  <c:v>4000</c:v>
                </c:pt>
                <c:pt idx="4">
                  <c:v>5000</c:v>
                </c:pt>
              </c:numCache>
            </c:numRef>
          </c:cat>
          <c:val>
            <c:numRef>
              <c:f>Sheet1!$F$58:$F$62</c:f>
              <c:numCache>
                <c:formatCode>General</c:formatCode>
                <c:ptCount val="5"/>
                <c:pt idx="0">
                  <c:v>41.304000000000002</c:v>
                </c:pt>
                <c:pt idx="1">
                  <c:v>75.05</c:v>
                </c:pt>
                <c:pt idx="2">
                  <c:v>107.77200000000001</c:v>
                </c:pt>
                <c:pt idx="3">
                  <c:v>135.77099999999999</c:v>
                </c:pt>
                <c:pt idx="4">
                  <c:v>162.90600000000001</c:v>
                </c:pt>
              </c:numCache>
            </c:numRef>
          </c:val>
          <c:smooth val="0"/>
        </c:ser>
        <c:ser>
          <c:idx val="2"/>
          <c:order val="2"/>
          <c:tx>
            <c:strRef>
              <c:f>Sheet1!$G$57</c:f>
              <c:strCache>
                <c:ptCount val="1"/>
                <c:pt idx="0">
                  <c:v>Delete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Sheet1!$D$58:$D$62</c:f>
              <c:numCache>
                <c:formatCode>General</c:formatCode>
                <c:ptCount val="5"/>
                <c:pt idx="0">
                  <c:v>1000</c:v>
                </c:pt>
                <c:pt idx="1">
                  <c:v>2000</c:v>
                </c:pt>
                <c:pt idx="2">
                  <c:v>3000</c:v>
                </c:pt>
                <c:pt idx="3">
                  <c:v>4000</c:v>
                </c:pt>
                <c:pt idx="4">
                  <c:v>5000</c:v>
                </c:pt>
              </c:numCache>
            </c:numRef>
          </c:cat>
          <c:val>
            <c:numRef>
              <c:f>Sheet1!$G$58:$G$62</c:f>
              <c:numCache>
                <c:formatCode>General</c:formatCode>
                <c:ptCount val="5"/>
                <c:pt idx="0">
                  <c:v>8.2289999999999992</c:v>
                </c:pt>
                <c:pt idx="1">
                  <c:v>11.423</c:v>
                </c:pt>
                <c:pt idx="2">
                  <c:v>15.029</c:v>
                </c:pt>
                <c:pt idx="3">
                  <c:v>18.52</c:v>
                </c:pt>
                <c:pt idx="4">
                  <c:v>22.25</c:v>
                </c:pt>
              </c:numCache>
            </c:numRef>
          </c:val>
          <c:smooth val="0"/>
        </c:ser>
        <c:dLbls>
          <c:showLegendKey val="0"/>
          <c:showVal val="0"/>
          <c:showCatName val="0"/>
          <c:showSerName val="0"/>
          <c:showPercent val="0"/>
          <c:showBubbleSize val="0"/>
        </c:dLbls>
        <c:marker val="1"/>
        <c:smooth val="0"/>
        <c:axId val="-561954704"/>
        <c:axId val="-561965584"/>
      </c:lineChart>
      <c:catAx>
        <c:axId val="-56195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Jumlah Kueri</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1965584"/>
        <c:crosses val="autoZero"/>
        <c:auto val="1"/>
        <c:lblAlgn val="ctr"/>
        <c:lblOffset val="100"/>
        <c:noMultiLvlLbl val="0"/>
      </c:catAx>
      <c:valAx>
        <c:axId val="-561965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100"/>
                  <a:t>Waktu Transformasi</a:t>
                </a:r>
                <a:r>
                  <a:rPr lang="id-ID" sz="1100" baseline="0"/>
                  <a:t> (ms)</a:t>
                </a:r>
                <a:endParaRPr lang="id-ID" sz="1100"/>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619547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10</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15</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16</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17</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18</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19</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21</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22</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23</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24</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25</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26</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27</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9</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11</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12</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13</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28</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14</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20</b:RefOrder>
  </b:Source>
  <b:Source>
    <b:Tag>Pan</b:Tag>
    <b:SourceType>JournalArticle</b:SourceType>
    <b:Guid>{940D38ED-8372-4714-BE4F-9887AD686A07}</b:Guid>
    <b:Title>NOSQL DATABASE AND ITS COMPARISON WITH SQL DATABASE</b:Title>
    <b:Author>
      <b:Author>
        <b:NameList>
          <b:Person>
            <b:Last>Pankaj Sareen</b:Last>
            <b:First>Parveen</b:First>
            <b:Middle>Kumar</b:Middle>
          </b:Person>
        </b:NameList>
      </b:Author>
    </b:Author>
    <b:JournalName>International Journal of Computer Science &amp; Communication Networks</b:JournalName>
    <b:Pages>293-298</b:Pages>
    <b:Volume>5</b:Volume>
    <b:RefOrder>8</b:RefOrder>
  </b:Source>
</b:Sources>
</file>

<file path=customXml/itemProps1.xml><?xml version="1.0" encoding="utf-8"?>
<ds:datastoreItem xmlns:ds="http://schemas.openxmlformats.org/officeDocument/2006/customXml" ds:itemID="{AC8D1B50-5E14-472A-962D-AEA1E640E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21282</TotalTime>
  <Pages>141</Pages>
  <Words>19880</Words>
  <Characters>113319</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132934</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162</cp:revision>
  <cp:lastPrinted>2016-06-28T04:01:00Z</cp:lastPrinted>
  <dcterms:created xsi:type="dcterms:W3CDTF">2017-05-08T02:10:00Z</dcterms:created>
  <dcterms:modified xsi:type="dcterms:W3CDTF">2017-05-29T16:21:00Z</dcterms:modified>
</cp:coreProperties>
</file>