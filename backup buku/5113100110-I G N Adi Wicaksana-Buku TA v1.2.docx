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C45AB2" w:rsidRDefault="00C45AB2" w:rsidP="00325885">
                            <w:pPr>
                              <w:rPr>
                                <w:rFonts w:ascii="Trebuchet MS" w:hAnsi="Trebuchet MS" w:cs="Trebuchet MS"/>
                                <w:b/>
                                <w:color w:val="FFFFFF"/>
                                <w:sz w:val="20"/>
                                <w:szCs w:val="20"/>
                              </w:rPr>
                            </w:pPr>
                          </w:p>
                          <w:p w14:paraId="22B2B6EE" w14:textId="77777777" w:rsidR="00C45AB2" w:rsidRPr="001E0239" w:rsidRDefault="00C45AB2"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C45AB2" w:rsidRDefault="00C45AB2" w:rsidP="00325885">
                            <w:pPr>
                              <w:contextualSpacing/>
                              <w:rPr>
                                <w:rFonts w:ascii="Trebuchet MS" w:hAnsi="Trebuchet MS" w:cs="Trebuchet MS"/>
                                <w:b/>
                                <w:color w:val="FFFFFF"/>
                                <w:sz w:val="32"/>
                                <w:szCs w:val="28"/>
                              </w:rPr>
                            </w:pPr>
                          </w:p>
                          <w:p w14:paraId="237BA9A3"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C45AB2" w:rsidRDefault="00C45AB2" w:rsidP="00325885">
                            <w:pPr>
                              <w:contextualSpacing/>
                              <w:rPr>
                                <w:rFonts w:ascii="Trebuchet MS" w:hAnsi="Trebuchet MS" w:cs="Trebuchet MS"/>
                                <w:b/>
                                <w:color w:val="FFFFFF"/>
                                <w:sz w:val="20"/>
                                <w:szCs w:val="20"/>
                              </w:rPr>
                            </w:pPr>
                          </w:p>
                          <w:p w14:paraId="68D39839" w14:textId="77777777" w:rsidR="00C45AB2" w:rsidRDefault="00C45AB2"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C45AB2" w:rsidRDefault="00C45AB2" w:rsidP="00325885">
                            <w:pPr>
                              <w:contextualSpacing/>
                              <w:rPr>
                                <w:rFonts w:ascii="Trebuchet MS" w:hAnsi="Trebuchet MS" w:cs="Trebuchet MS"/>
                                <w:b/>
                                <w:color w:val="FFFFFF"/>
                                <w:sz w:val="20"/>
                                <w:szCs w:val="20"/>
                              </w:rPr>
                            </w:pPr>
                          </w:p>
                          <w:p w14:paraId="0C95B5A3"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C45AB2" w:rsidRDefault="00C45AB2" w:rsidP="00325885">
                            <w:pPr>
                              <w:contextualSpacing/>
                              <w:rPr>
                                <w:rFonts w:ascii="Trebuchet MS" w:hAnsi="Trebuchet MS" w:cs="Trebuchet MS"/>
                                <w:b/>
                                <w:color w:val="FFFFFF"/>
                                <w:sz w:val="20"/>
                                <w:szCs w:val="20"/>
                                <w:lang w:val="sv-SE"/>
                              </w:rPr>
                            </w:pPr>
                          </w:p>
                          <w:p w14:paraId="432B2EF3"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C45AB2" w:rsidRDefault="00C45AB2"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C45AB2" w:rsidRDefault="00C45AB2">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C45AB2" w:rsidRDefault="00C45AB2" w:rsidP="00325885">
                      <w:pPr>
                        <w:rPr>
                          <w:rFonts w:ascii="Trebuchet MS" w:hAnsi="Trebuchet MS" w:cs="Trebuchet MS"/>
                          <w:b/>
                          <w:color w:val="FFFFFF"/>
                          <w:sz w:val="20"/>
                          <w:szCs w:val="20"/>
                        </w:rPr>
                      </w:pPr>
                    </w:p>
                    <w:p w14:paraId="22B2B6EE" w14:textId="77777777" w:rsidR="00C45AB2" w:rsidRPr="001E0239" w:rsidRDefault="00C45AB2"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C45AB2" w:rsidRDefault="00C45AB2" w:rsidP="00325885">
                      <w:pPr>
                        <w:contextualSpacing/>
                        <w:rPr>
                          <w:rFonts w:ascii="Trebuchet MS" w:hAnsi="Trebuchet MS" w:cs="Trebuchet MS"/>
                          <w:b/>
                          <w:color w:val="FFFFFF"/>
                          <w:sz w:val="32"/>
                          <w:szCs w:val="28"/>
                        </w:rPr>
                      </w:pPr>
                    </w:p>
                    <w:p w14:paraId="237BA9A3"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C45AB2" w:rsidRDefault="00C45AB2"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C45AB2" w:rsidRDefault="00C45AB2" w:rsidP="00325885">
                      <w:pPr>
                        <w:contextualSpacing/>
                        <w:rPr>
                          <w:rFonts w:ascii="Trebuchet MS" w:hAnsi="Trebuchet MS" w:cs="Trebuchet MS"/>
                          <w:b/>
                          <w:color w:val="FFFFFF"/>
                          <w:sz w:val="20"/>
                          <w:szCs w:val="20"/>
                        </w:rPr>
                      </w:pPr>
                    </w:p>
                    <w:p w14:paraId="68D39839" w14:textId="77777777" w:rsidR="00C45AB2" w:rsidRDefault="00C45AB2"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C45AB2" w:rsidRDefault="00C45AB2" w:rsidP="00325885">
                      <w:pPr>
                        <w:contextualSpacing/>
                        <w:rPr>
                          <w:rFonts w:ascii="Trebuchet MS" w:hAnsi="Trebuchet MS" w:cs="Trebuchet MS"/>
                          <w:b/>
                          <w:color w:val="FFFFFF"/>
                          <w:sz w:val="20"/>
                          <w:szCs w:val="20"/>
                        </w:rPr>
                      </w:pPr>
                    </w:p>
                    <w:p w14:paraId="0C95B5A3"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C45AB2" w:rsidRDefault="00C45AB2" w:rsidP="00325885">
                      <w:pPr>
                        <w:contextualSpacing/>
                        <w:rPr>
                          <w:rFonts w:ascii="Trebuchet MS" w:hAnsi="Trebuchet MS" w:cs="Trebuchet MS"/>
                          <w:b/>
                          <w:color w:val="FFFFFF"/>
                          <w:sz w:val="20"/>
                          <w:szCs w:val="20"/>
                          <w:lang w:val="sv-SE"/>
                        </w:rPr>
                      </w:pPr>
                    </w:p>
                    <w:p w14:paraId="432B2EF3"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C45AB2" w:rsidRDefault="00C45AB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C45AB2" w:rsidRDefault="00C45AB2"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C45AB2" w:rsidRDefault="00C45AB2"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C45AB2" w:rsidRDefault="00C45AB2">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C45AB2" w:rsidRDefault="00C45AB2" w:rsidP="00325885">
                            <w:pPr>
                              <w:rPr>
                                <w:rFonts w:ascii="Trebuchet MS" w:hAnsi="Trebuchet MS" w:cs="Trebuchet MS"/>
                                <w:b/>
                                <w:sz w:val="20"/>
                                <w:szCs w:val="20"/>
                              </w:rPr>
                            </w:pPr>
                          </w:p>
                          <w:p w14:paraId="135EA3C9" w14:textId="77777777" w:rsidR="00C45AB2" w:rsidRPr="001E0239" w:rsidRDefault="00C45AB2"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C45AB2" w:rsidRDefault="00C45AB2" w:rsidP="00325885">
                            <w:pPr>
                              <w:contextualSpacing/>
                              <w:rPr>
                                <w:rFonts w:ascii="Trebuchet MS" w:hAnsi="Trebuchet MS" w:cs="Trebuchet MS"/>
                                <w:b/>
                                <w:sz w:val="32"/>
                                <w:szCs w:val="28"/>
                              </w:rPr>
                            </w:pPr>
                          </w:p>
                          <w:p w14:paraId="06E38EC7" w14:textId="77777777" w:rsidR="00C45AB2" w:rsidRPr="001E0239" w:rsidRDefault="00C45AB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C45AB2" w:rsidRPr="001E0239" w:rsidRDefault="00C45AB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C45AB2" w:rsidRPr="001E0239" w:rsidRDefault="00C45AB2" w:rsidP="00325885">
                            <w:pPr>
                              <w:contextualSpacing/>
                              <w:rPr>
                                <w:rFonts w:ascii="Trebuchet MS" w:hAnsi="Trebuchet MS" w:cs="Trebuchet MS"/>
                                <w:b/>
                                <w:color w:val="000000" w:themeColor="text1"/>
                                <w:sz w:val="20"/>
                                <w:szCs w:val="20"/>
                              </w:rPr>
                            </w:pPr>
                          </w:p>
                          <w:p w14:paraId="6E947A22" w14:textId="77777777" w:rsidR="00C45AB2" w:rsidRPr="001E0239" w:rsidRDefault="00C45AB2"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C45AB2" w:rsidRPr="001E0239" w:rsidRDefault="00C45AB2" w:rsidP="00325885">
                            <w:pPr>
                              <w:contextualSpacing/>
                              <w:rPr>
                                <w:rFonts w:ascii="Trebuchet MS" w:hAnsi="Trebuchet MS" w:cs="Trebuchet MS"/>
                                <w:b/>
                                <w:color w:val="000000" w:themeColor="text1"/>
                                <w:sz w:val="20"/>
                                <w:szCs w:val="20"/>
                              </w:rPr>
                            </w:pPr>
                          </w:p>
                          <w:p w14:paraId="7092A807"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C45AB2" w:rsidRPr="001E0239" w:rsidRDefault="00C45AB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C45AB2" w:rsidRDefault="00C45AB2" w:rsidP="00325885">
                            <w:pPr>
                              <w:contextualSpacing/>
                              <w:rPr>
                                <w:rFonts w:ascii="Trebuchet MS" w:hAnsi="Trebuchet MS" w:cs="Trebuchet MS"/>
                                <w:b/>
                                <w:sz w:val="20"/>
                                <w:szCs w:val="20"/>
                                <w:lang w:val="sv-SE"/>
                              </w:rPr>
                            </w:pPr>
                          </w:p>
                          <w:p w14:paraId="3424684C" w14:textId="77777777" w:rsidR="00C45AB2" w:rsidRDefault="00C45AB2"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C45AB2" w:rsidRDefault="00C45AB2"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C45AB2" w:rsidRDefault="00C45AB2"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C45AB2" w:rsidRDefault="00C45AB2"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C45AB2" w:rsidRDefault="00C45AB2" w:rsidP="00325885">
                            <w:pPr>
                              <w:ind w:left="-567"/>
                              <w:rPr>
                                <w:rFonts w:ascii="Trebuchet MS" w:hAnsi="Trebuchet MS" w:cs="Trebuchet MS"/>
                                <w:sz w:val="20"/>
                              </w:rPr>
                            </w:pPr>
                          </w:p>
                          <w:p w14:paraId="4FBD70F4" w14:textId="77777777" w:rsidR="00C45AB2" w:rsidRDefault="00C45AB2" w:rsidP="00325885"/>
                          <w:p w14:paraId="7B7A967E" w14:textId="77777777" w:rsidR="00C45AB2" w:rsidRDefault="00C45AB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C45AB2" w:rsidRDefault="00C45AB2" w:rsidP="00325885">
                      <w:pPr>
                        <w:rPr>
                          <w:rFonts w:ascii="Trebuchet MS" w:hAnsi="Trebuchet MS" w:cs="Trebuchet MS"/>
                          <w:b/>
                          <w:sz w:val="20"/>
                          <w:szCs w:val="20"/>
                        </w:rPr>
                      </w:pPr>
                    </w:p>
                    <w:p w14:paraId="135EA3C9" w14:textId="77777777" w:rsidR="00C45AB2" w:rsidRPr="001E0239" w:rsidRDefault="00C45AB2"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C45AB2" w:rsidRDefault="00C45AB2" w:rsidP="00325885">
                      <w:pPr>
                        <w:contextualSpacing/>
                        <w:rPr>
                          <w:rFonts w:ascii="Trebuchet MS" w:hAnsi="Trebuchet MS" w:cs="Trebuchet MS"/>
                          <w:b/>
                          <w:sz w:val="32"/>
                          <w:szCs w:val="28"/>
                        </w:rPr>
                      </w:pPr>
                    </w:p>
                    <w:p w14:paraId="06E38EC7" w14:textId="77777777" w:rsidR="00C45AB2" w:rsidRPr="001E0239" w:rsidRDefault="00C45AB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C45AB2" w:rsidRPr="001E0239" w:rsidRDefault="00C45AB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C45AB2" w:rsidRPr="001E0239" w:rsidRDefault="00C45AB2" w:rsidP="00325885">
                      <w:pPr>
                        <w:contextualSpacing/>
                        <w:rPr>
                          <w:rFonts w:ascii="Trebuchet MS" w:hAnsi="Trebuchet MS" w:cs="Trebuchet MS"/>
                          <w:b/>
                          <w:color w:val="000000" w:themeColor="text1"/>
                          <w:sz w:val="20"/>
                          <w:szCs w:val="20"/>
                        </w:rPr>
                      </w:pPr>
                    </w:p>
                    <w:p w14:paraId="6E947A22" w14:textId="77777777" w:rsidR="00C45AB2" w:rsidRPr="001E0239" w:rsidRDefault="00C45AB2"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C45AB2" w:rsidRPr="001E0239" w:rsidRDefault="00C45AB2" w:rsidP="00325885">
                      <w:pPr>
                        <w:contextualSpacing/>
                        <w:rPr>
                          <w:rFonts w:ascii="Trebuchet MS" w:hAnsi="Trebuchet MS" w:cs="Trebuchet MS"/>
                          <w:b/>
                          <w:color w:val="000000" w:themeColor="text1"/>
                          <w:sz w:val="20"/>
                          <w:szCs w:val="20"/>
                        </w:rPr>
                      </w:pPr>
                    </w:p>
                    <w:p w14:paraId="7092A807"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C45AB2" w:rsidRPr="001E0239" w:rsidRDefault="00C45AB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C45AB2" w:rsidRDefault="00C45AB2" w:rsidP="00325885">
                      <w:pPr>
                        <w:contextualSpacing/>
                        <w:rPr>
                          <w:rFonts w:ascii="Trebuchet MS" w:hAnsi="Trebuchet MS" w:cs="Trebuchet MS"/>
                          <w:b/>
                          <w:sz w:val="20"/>
                          <w:szCs w:val="20"/>
                          <w:lang w:val="sv-SE"/>
                        </w:rPr>
                      </w:pPr>
                    </w:p>
                    <w:p w14:paraId="3424684C" w14:textId="77777777" w:rsidR="00C45AB2" w:rsidRDefault="00C45AB2"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C45AB2" w:rsidRDefault="00C45AB2"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C45AB2" w:rsidRDefault="00C45AB2"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C45AB2" w:rsidRDefault="00C45AB2"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C45AB2" w:rsidRDefault="00C45AB2" w:rsidP="00325885">
                      <w:pPr>
                        <w:ind w:left="-567"/>
                        <w:rPr>
                          <w:rFonts w:ascii="Trebuchet MS" w:hAnsi="Trebuchet MS" w:cs="Trebuchet MS"/>
                          <w:sz w:val="20"/>
                        </w:rPr>
                      </w:pPr>
                    </w:p>
                    <w:p w14:paraId="4FBD70F4" w14:textId="77777777" w:rsidR="00C45AB2" w:rsidRDefault="00C45AB2" w:rsidP="00325885"/>
                    <w:p w14:paraId="7B7A967E" w14:textId="77777777" w:rsidR="00C45AB2" w:rsidRDefault="00C45AB2"/>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C45AB2" w:rsidRDefault="00C45AB2" w:rsidP="00325885">
                            <w:pPr>
                              <w:rPr>
                                <w:rFonts w:ascii="Trebuchet MS" w:hAnsi="Trebuchet MS" w:cs="Trebuchet MS"/>
                                <w:b/>
                                <w:sz w:val="20"/>
                                <w:szCs w:val="20"/>
                              </w:rPr>
                            </w:pPr>
                          </w:p>
                          <w:p w14:paraId="71326508" w14:textId="77777777" w:rsidR="00C45AB2" w:rsidRDefault="00C45AB2" w:rsidP="00325885">
                            <w:pPr>
                              <w:rPr>
                                <w:rFonts w:ascii="Trebuchet MS" w:hAnsi="Trebuchet MS" w:cs="Trebuchet MS"/>
                                <w:b/>
                                <w:sz w:val="20"/>
                                <w:szCs w:val="20"/>
                              </w:rPr>
                            </w:pPr>
                          </w:p>
                          <w:p w14:paraId="355AE6A8" w14:textId="77777777" w:rsidR="00C45AB2" w:rsidRPr="001E0239" w:rsidRDefault="00C45AB2"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C45AB2" w:rsidRDefault="00C45AB2" w:rsidP="00325885">
                            <w:pPr>
                              <w:contextualSpacing/>
                              <w:rPr>
                                <w:rFonts w:ascii="Trebuchet MS" w:hAnsi="Trebuchet MS" w:cs="Trebuchet MS"/>
                                <w:b/>
                                <w:sz w:val="26"/>
                                <w:szCs w:val="26"/>
                              </w:rPr>
                            </w:pPr>
                          </w:p>
                          <w:p w14:paraId="36DB4303"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C45AB2" w:rsidRDefault="00C45AB2" w:rsidP="00325885">
                            <w:pPr>
                              <w:contextualSpacing/>
                              <w:rPr>
                                <w:rFonts w:ascii="Trebuchet MS" w:hAnsi="Trebuchet MS" w:cs="Trebuchet MS"/>
                                <w:b/>
                                <w:sz w:val="20"/>
                                <w:szCs w:val="20"/>
                              </w:rPr>
                            </w:pPr>
                          </w:p>
                          <w:p w14:paraId="4D436D1D" w14:textId="77777777" w:rsidR="00C45AB2" w:rsidRDefault="00C45AB2"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C45AB2" w:rsidRDefault="00C45AB2" w:rsidP="00325885">
                            <w:pPr>
                              <w:contextualSpacing/>
                              <w:rPr>
                                <w:rFonts w:ascii="Trebuchet MS" w:hAnsi="Trebuchet MS" w:cs="Trebuchet MS"/>
                                <w:b/>
                                <w:sz w:val="20"/>
                                <w:szCs w:val="20"/>
                              </w:rPr>
                            </w:pPr>
                          </w:p>
                          <w:p w14:paraId="65CE0C15" w14:textId="77777777" w:rsidR="00C45AB2" w:rsidRDefault="00C45AB2"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C45AB2" w:rsidRPr="001E0239" w:rsidRDefault="00C45AB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C45AB2" w:rsidRDefault="00C45AB2" w:rsidP="00325885">
                            <w:pPr>
                              <w:contextualSpacing/>
                              <w:rPr>
                                <w:rFonts w:ascii="Trebuchet MS" w:hAnsi="Trebuchet MS" w:cs="Trebuchet MS"/>
                                <w:b/>
                                <w:sz w:val="20"/>
                                <w:szCs w:val="20"/>
                                <w:lang w:val="sv-SE"/>
                              </w:rPr>
                            </w:pPr>
                          </w:p>
                          <w:p w14:paraId="0662C532"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C45AB2" w:rsidRDefault="00C45AB2"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C45AB2" w:rsidRDefault="00C45AB2" w:rsidP="00325885">
                      <w:pPr>
                        <w:rPr>
                          <w:rFonts w:ascii="Trebuchet MS" w:hAnsi="Trebuchet MS" w:cs="Trebuchet MS"/>
                          <w:b/>
                          <w:sz w:val="20"/>
                          <w:szCs w:val="20"/>
                        </w:rPr>
                      </w:pPr>
                    </w:p>
                    <w:p w14:paraId="71326508" w14:textId="77777777" w:rsidR="00C45AB2" w:rsidRDefault="00C45AB2" w:rsidP="00325885">
                      <w:pPr>
                        <w:rPr>
                          <w:rFonts w:ascii="Trebuchet MS" w:hAnsi="Trebuchet MS" w:cs="Trebuchet MS"/>
                          <w:b/>
                          <w:sz w:val="20"/>
                          <w:szCs w:val="20"/>
                        </w:rPr>
                      </w:pPr>
                    </w:p>
                    <w:p w14:paraId="355AE6A8" w14:textId="77777777" w:rsidR="00C45AB2" w:rsidRPr="001E0239" w:rsidRDefault="00C45AB2"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C45AB2" w:rsidRDefault="00C45AB2" w:rsidP="00325885">
                      <w:pPr>
                        <w:contextualSpacing/>
                        <w:rPr>
                          <w:rFonts w:ascii="Trebuchet MS" w:hAnsi="Trebuchet MS" w:cs="Trebuchet MS"/>
                          <w:b/>
                          <w:sz w:val="26"/>
                          <w:szCs w:val="26"/>
                        </w:rPr>
                      </w:pPr>
                    </w:p>
                    <w:p w14:paraId="36DB4303"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C45AB2" w:rsidRDefault="00C45AB2" w:rsidP="00325885">
                      <w:pPr>
                        <w:contextualSpacing/>
                        <w:rPr>
                          <w:rFonts w:ascii="Trebuchet MS" w:hAnsi="Trebuchet MS" w:cs="Trebuchet MS"/>
                          <w:b/>
                          <w:sz w:val="20"/>
                          <w:szCs w:val="20"/>
                        </w:rPr>
                      </w:pPr>
                    </w:p>
                    <w:p w14:paraId="4D436D1D" w14:textId="77777777" w:rsidR="00C45AB2" w:rsidRDefault="00C45AB2"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C45AB2" w:rsidRPr="001E0239" w:rsidRDefault="00C45AB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C45AB2" w:rsidRDefault="00C45AB2" w:rsidP="00325885">
                      <w:pPr>
                        <w:contextualSpacing/>
                        <w:rPr>
                          <w:rFonts w:ascii="Trebuchet MS" w:hAnsi="Trebuchet MS" w:cs="Trebuchet MS"/>
                          <w:b/>
                          <w:sz w:val="20"/>
                          <w:szCs w:val="20"/>
                        </w:rPr>
                      </w:pPr>
                    </w:p>
                    <w:p w14:paraId="65CE0C15" w14:textId="77777777" w:rsidR="00C45AB2" w:rsidRDefault="00C45AB2"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C45AB2" w:rsidRPr="001E0239" w:rsidRDefault="00C45AB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C45AB2" w:rsidRDefault="00C45AB2" w:rsidP="00325885">
                      <w:pPr>
                        <w:contextualSpacing/>
                        <w:rPr>
                          <w:rFonts w:ascii="Trebuchet MS" w:hAnsi="Trebuchet MS" w:cs="Trebuchet MS"/>
                          <w:b/>
                          <w:sz w:val="20"/>
                          <w:szCs w:val="20"/>
                          <w:lang w:val="sv-SE"/>
                        </w:rPr>
                      </w:pPr>
                    </w:p>
                    <w:p w14:paraId="0662C532"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C45AB2" w:rsidRDefault="00C45AB2"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C45AB2" w:rsidRDefault="00C45AB2"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r>
        <w:rPr>
          <w:lang w:eastAsia="ko-KR"/>
        </w:rPr>
        <w:lastRenderedPageBreak/>
        <w:t>LEMBAR PENGESAHAN</w:t>
      </w:r>
      <w:bookmarkEnd w:id="0"/>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1"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r w:rsidRPr="007428AB">
        <w:t>Abstrak</w:t>
      </w:r>
      <w:bookmarkEnd w:id="1"/>
    </w:p>
    <w:p w14:paraId="0275E537" w14:textId="77777777" w:rsidR="00DD5F85" w:rsidRPr="00D72AE2" w:rsidRDefault="004F0CA5" w:rsidP="00DD5F85">
      <w:pPr>
        <w:rPr>
          <w:i/>
        </w:rPr>
      </w:pPr>
      <w:r>
        <w:rPr>
          <w:i/>
        </w:rPr>
        <w:tab/>
      </w:r>
      <w:r w:rsidR="00DD5F85">
        <w:rPr>
          <w:i/>
        </w:rPr>
        <w:t>Basis data NoSQL, singkatan dari Not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7FE71F15" w14:textId="77777777" w:rsidR="00DD5F85" w:rsidRDefault="00DD5F85" w:rsidP="00DD5F85">
      <w:pPr>
        <w:ind w:firstLine="720"/>
        <w:rPr>
          <w:i/>
        </w:rPr>
      </w:pPr>
      <w:r w:rsidRPr="00E8027B">
        <w:rPr>
          <w:i/>
          <w:highlight w:val="yellow"/>
        </w:rPr>
        <w:t xml:space="preserve">Data dari genom sendiri sangatlah besar sehingga dibutuhkan suatu teknik yang dapat mengurangi waktu komputasi. Hal tersebut dapat tercapai dengan </w:t>
      </w:r>
      <w:r w:rsidRPr="00E8027B">
        <w:rPr>
          <w:i/>
          <w:highlight w:val="yellow"/>
          <w:lang w:val="en-GB"/>
        </w:rPr>
        <w:t>cara mengimplementasikan komputasi paralel terhadap algoritma LCS. Oleh karena itu Tugas Akhir ini mengimplementasikan Algoritma LCS yang diparalelkan.</w:t>
      </w:r>
    </w:p>
    <w:p w14:paraId="60A059FF" w14:textId="77777777" w:rsidR="00DD5F85" w:rsidRDefault="00DD5F85" w:rsidP="00DD5F85">
      <w:pPr>
        <w:ind w:firstLine="720"/>
        <w:rPr>
          <w:i/>
        </w:rPr>
      </w:pPr>
      <w:r>
        <w:rPr>
          <w:i/>
        </w:rPr>
        <w:t xml:space="preserve">Tugas Akhir ini memiliki tujuan untuk mengimplementasikan mekanisme data adapter dalam sinkronisasi basis data RDB dan NoSQL. </w:t>
      </w:r>
      <w:r w:rsidRPr="00E8027B">
        <w:rPr>
          <w:i/>
          <w:highlight w:val="yellow"/>
        </w:rPr>
        <w:t>Berdasarkan hasil uji coba, waktu eksekusi LCS secara paralel terbukti lebih cepat daripada sekuensial dan panjang karakter yang dapat diproses pada komputasi paralel lebih banyak daripada sekuensial.</w:t>
      </w:r>
      <w:r>
        <w:rPr>
          <w:i/>
        </w:rPr>
        <w:t xml:space="preserve"> </w:t>
      </w:r>
    </w:p>
    <w:p w14:paraId="02A975AA" w14:textId="77777777" w:rsidR="00DD5F85" w:rsidRDefault="00DD5F85" w:rsidP="00DD5F85">
      <w:pPr>
        <w:ind w:firstLine="720"/>
        <w:rPr>
          <w:i/>
        </w:rPr>
      </w:pPr>
    </w:p>
    <w:p w14:paraId="3A13AF0F" w14:textId="77777777"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Kata kunci: RDB, NoSQL, Data Adapter, Sinkronisasi.</w:t>
      </w:r>
    </w:p>
    <w:p w14:paraId="16DBCF39" w14:textId="77777777" w:rsidR="00DD5F85" w:rsidRDefault="00DD5F85" w:rsidP="00DD5F85">
      <w:pPr>
        <w:jc w:val="center"/>
        <w:rPr>
          <w:b/>
        </w:rPr>
      </w:pPr>
      <w:bookmarkStart w:id="2"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r w:rsidRPr="007428AB">
        <w:t>A</w:t>
      </w:r>
      <w:r w:rsidR="004F0CA5" w:rsidRPr="007428AB">
        <w:t>bstract</w:t>
      </w:r>
      <w:bookmarkEnd w:id="2"/>
    </w:p>
    <w:p w14:paraId="53FB3B36" w14:textId="34A95E94" w:rsidR="007428AB" w:rsidRPr="00DD5F8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The process of finding the global alignment of two genomes</w:t>
      </w:r>
      <w:r w:rsidR="008F7836" w:rsidRPr="00DD5F85">
        <w:rPr>
          <w:i/>
          <w:highlight w:val="yellow"/>
          <w:lang w:eastAsia="en-US"/>
        </w:rPr>
        <w:t xml:space="preserve"> </w:t>
      </w:r>
      <w:r w:rsidRPr="00DD5F85">
        <w:rPr>
          <w:i/>
          <w:highlight w:val="yellow"/>
          <w:lang w:eastAsia="en-US"/>
        </w:rPr>
        <w:t>by comparing the sequence</w:t>
      </w:r>
      <w:r w:rsidR="005B37F1" w:rsidRPr="00DD5F85">
        <w:rPr>
          <w:i/>
          <w:highlight w:val="yellow"/>
          <w:lang w:eastAsia="en-US"/>
        </w:rPr>
        <w:t xml:space="preserve"> </w:t>
      </w:r>
      <w:r w:rsidRPr="00DD5F85">
        <w:rPr>
          <w:i/>
          <w:highlight w:val="yellow"/>
          <w:lang w:eastAsia="en-US"/>
        </w:rPr>
        <w:t>is one of the problems frequently encountered in computational biology. One</w:t>
      </w:r>
      <w:r w:rsidR="00185871" w:rsidRPr="00DD5F85">
        <w:rPr>
          <w:i/>
          <w:highlight w:val="yellow"/>
          <w:lang w:eastAsia="en-US"/>
        </w:rPr>
        <w:t xml:space="preserve"> of the</w:t>
      </w:r>
      <w:r w:rsidRPr="00DD5F85">
        <w:rPr>
          <w:i/>
          <w:highlight w:val="yellow"/>
          <w:lang w:eastAsia="en-US"/>
        </w:rPr>
        <w:t xml:space="preserve"> way</w:t>
      </w:r>
      <w:r w:rsidR="00185871" w:rsidRPr="00DD5F85">
        <w:rPr>
          <w:i/>
          <w:highlight w:val="yellow"/>
          <w:lang w:eastAsia="en-US"/>
        </w:rPr>
        <w:t>s</w:t>
      </w:r>
      <w:r w:rsidRPr="00DD5F85">
        <w:rPr>
          <w:i/>
          <w:highlight w:val="yellow"/>
          <w:lang w:eastAsia="en-US"/>
        </w:rPr>
        <w:t xml:space="preserve"> to solve this problem is to implement the algorithm Longest common subsequence (</w:t>
      </w:r>
      <w:r w:rsidR="00BB1FAD" w:rsidRPr="00DD5F85">
        <w:rPr>
          <w:i/>
          <w:highlight w:val="yellow"/>
          <w:lang w:eastAsia="en-US"/>
        </w:rPr>
        <w:t>LCS</w:t>
      </w:r>
      <w:r w:rsidRPr="00DD5F85">
        <w:rPr>
          <w:i/>
          <w:highlight w:val="yellow"/>
          <w:lang w:eastAsia="en-US"/>
        </w:rPr>
        <w:t xml:space="preserve">) in finding the </w:t>
      </w:r>
      <w:r w:rsidRPr="00DD5F85">
        <w:rPr>
          <w:i/>
          <w:highlight w:val="yellow"/>
          <w:lang w:val="en-GB" w:eastAsia="en-US"/>
        </w:rPr>
        <w:t>global alignment</w:t>
      </w:r>
      <w:r w:rsidRPr="00DD5F85">
        <w:rPr>
          <w:i/>
          <w:highlight w:val="yellow"/>
          <w:lang w:eastAsia="en-US"/>
        </w:rPr>
        <w:t xml:space="preserve"> of both genome</w:t>
      </w:r>
      <w:r w:rsidRPr="00DD5F85">
        <w:rPr>
          <w:i/>
          <w:highlight w:val="yellow"/>
          <w:lang w:val="en-GB" w:eastAsia="en-US"/>
        </w:rPr>
        <w:t>s</w:t>
      </w:r>
      <w:r w:rsidRPr="00DD5F85">
        <w:rPr>
          <w:i/>
          <w:highlight w:val="yellow"/>
          <w:lang w:eastAsia="en-US"/>
        </w:rPr>
        <w:t xml:space="preserve">. </w:t>
      </w:r>
    </w:p>
    <w:p w14:paraId="681B6C5E" w14:textId="5B813B40" w:rsidR="007428AB" w:rsidRPr="00DD5F85" w:rsidRDefault="008F7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 xml:space="preserve">Data from the genome itself is </w:t>
      </w:r>
      <w:r w:rsidR="00185871" w:rsidRPr="00DD5F85">
        <w:rPr>
          <w:i/>
          <w:highlight w:val="yellow"/>
          <w:lang w:eastAsia="en-US"/>
        </w:rPr>
        <w:t>large so</w:t>
      </w:r>
      <w:r w:rsidRPr="00DD5F85">
        <w:rPr>
          <w:i/>
          <w:highlight w:val="yellow"/>
          <w:lang w:eastAsia="en-US"/>
        </w:rPr>
        <w:t xml:space="preserve"> it takes a technique that can reduce the computation time. This can be achieved by implementing parallel computation of the </w:t>
      </w:r>
      <w:r w:rsidR="00BB1FAD" w:rsidRPr="00DD5F85">
        <w:rPr>
          <w:i/>
          <w:highlight w:val="yellow"/>
          <w:lang w:eastAsia="en-US"/>
        </w:rPr>
        <w:t>LCS</w:t>
      </w:r>
      <w:r w:rsidRPr="00DD5F85">
        <w:rPr>
          <w:i/>
          <w:highlight w:val="yellow"/>
          <w:lang w:eastAsia="en-US"/>
        </w:rPr>
        <w:t xml:space="preserve"> algorithm. </w:t>
      </w:r>
      <w:r w:rsidR="007428AB" w:rsidRPr="00DD5F85">
        <w:rPr>
          <w:i/>
          <w:highlight w:val="yellow"/>
          <w:lang w:eastAsia="en-US"/>
        </w:rPr>
        <w:t>Therefore, this undergraduate thesis implements the paral</w:t>
      </w:r>
      <w:r w:rsidR="007428AB" w:rsidRPr="00DD5F85">
        <w:rPr>
          <w:i/>
          <w:highlight w:val="yellow"/>
          <w:lang w:val="en-GB" w:eastAsia="en-US"/>
        </w:rPr>
        <w:t>l</w:t>
      </w:r>
      <w:r w:rsidR="007428AB" w:rsidRPr="00DD5F85">
        <w:rPr>
          <w:i/>
          <w:highlight w:val="yellow"/>
          <w:lang w:eastAsia="en-US"/>
        </w:rPr>
        <w:t xml:space="preserve">elization of </w:t>
      </w:r>
      <w:r w:rsidR="00BB1FAD" w:rsidRPr="00DD5F85">
        <w:rPr>
          <w:i/>
          <w:highlight w:val="yellow"/>
          <w:lang w:eastAsia="en-US"/>
        </w:rPr>
        <w:t>LCS</w:t>
      </w:r>
      <w:r w:rsidR="007428AB" w:rsidRPr="00DD5F85">
        <w:rPr>
          <w:i/>
          <w:highlight w:val="yellow"/>
          <w:lang w:eastAsia="en-US"/>
        </w:rPr>
        <w:t xml:space="preserve"> algorithm.</w:t>
      </w:r>
    </w:p>
    <w:p w14:paraId="07906E5B" w14:textId="695B0223" w:rsidR="004F0CA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DD5F85">
        <w:rPr>
          <w:i/>
          <w:highlight w:val="yellow"/>
          <w:lang w:eastAsia="en-US"/>
        </w:rPr>
        <w:t xml:space="preserve"> The purpose of this undergraduate thesis is to find the </w:t>
      </w:r>
      <w:r w:rsidR="00334AB5" w:rsidRPr="00DD5F85">
        <w:rPr>
          <w:i/>
          <w:highlight w:val="yellow"/>
          <w:lang w:eastAsia="en-US"/>
        </w:rPr>
        <w:t>similarity</w:t>
      </w:r>
      <w:r w:rsidRPr="00DD5F85">
        <w:rPr>
          <w:i/>
          <w:highlight w:val="yellow"/>
          <w:lang w:eastAsia="en-US"/>
        </w:rPr>
        <w:t xml:space="preserve"> of the two genomes and analyze and compare the performance of</w:t>
      </w:r>
      <w:r w:rsidR="00185871" w:rsidRPr="00DD5F85">
        <w:rPr>
          <w:i/>
          <w:highlight w:val="yellow"/>
          <w:lang w:val="en-GB" w:eastAsia="en-US"/>
        </w:rPr>
        <w:t xml:space="preserve"> </w:t>
      </w:r>
      <w:r w:rsidRPr="00DD5F85">
        <w:rPr>
          <w:i/>
          <w:highlight w:val="yellow"/>
          <w:lang w:val="en-GB" w:eastAsia="en-US"/>
        </w:rPr>
        <w:t xml:space="preserve">the sequential of </w:t>
      </w:r>
      <w:r w:rsidR="00BB1FAD" w:rsidRPr="00DD5F85">
        <w:rPr>
          <w:i/>
          <w:highlight w:val="yellow"/>
          <w:lang w:val="en-GB" w:eastAsia="en-US"/>
        </w:rPr>
        <w:t>LCS</w:t>
      </w:r>
      <w:r w:rsidRPr="00DD5F85">
        <w:rPr>
          <w:i/>
          <w:highlight w:val="yellow"/>
          <w:lang w:eastAsia="en-US"/>
        </w:rPr>
        <w:t xml:space="preserve"> algorithms and </w:t>
      </w:r>
      <w:r w:rsidRPr="00DD5F85">
        <w:rPr>
          <w:i/>
          <w:highlight w:val="yellow"/>
          <w:lang w:val="en-GB" w:eastAsia="en-US"/>
        </w:rPr>
        <w:t xml:space="preserve">the </w:t>
      </w:r>
      <w:r w:rsidRPr="00DD5F85">
        <w:rPr>
          <w:i/>
          <w:highlight w:val="yellow"/>
          <w:lang w:eastAsia="en-US"/>
        </w:rPr>
        <w:t>parallel</w:t>
      </w:r>
      <w:r w:rsidRPr="00DD5F85">
        <w:rPr>
          <w:i/>
          <w:highlight w:val="yellow"/>
          <w:lang w:val="en-GB" w:eastAsia="en-US"/>
        </w:rPr>
        <w:t>ization of</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w:t>
      </w:r>
      <w:r w:rsidRPr="00DD5F85">
        <w:rPr>
          <w:i/>
          <w:highlight w:val="yellow"/>
          <w:lang w:val="en-GB" w:eastAsia="en-US"/>
        </w:rPr>
        <w:t>algorithm</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algorithm implemented in parallel using </w:t>
      </w:r>
      <w:r w:rsidRPr="00DD5F85">
        <w:rPr>
          <w:i/>
          <w:highlight w:val="yellow"/>
          <w:lang w:val="en-GB" w:eastAsia="en-US"/>
        </w:rPr>
        <w:t>OpenMPI</w:t>
      </w:r>
      <w:r w:rsidRPr="00DD5F85">
        <w:rPr>
          <w:i/>
          <w:highlight w:val="yellow"/>
          <w:lang w:eastAsia="en-US"/>
        </w:rPr>
        <w:t xml:space="preserve"> library. Based on trial results, the execution time </w:t>
      </w:r>
      <w:r w:rsidR="00BB1FAD" w:rsidRPr="00DD5F85">
        <w:rPr>
          <w:i/>
          <w:highlight w:val="yellow"/>
          <w:lang w:eastAsia="en-US"/>
        </w:rPr>
        <w:t>LCS</w:t>
      </w:r>
      <w:r w:rsidRPr="00DD5F85">
        <w:rPr>
          <w:i/>
          <w:highlight w:val="yellow"/>
          <w:lang w:eastAsia="en-US"/>
        </w:rPr>
        <w:t xml:space="preserve"> in parallel</w:t>
      </w:r>
      <w:r w:rsidR="00004CC6" w:rsidRPr="00DD5F85">
        <w:rPr>
          <w:i/>
          <w:highlight w:val="yellow"/>
          <w:lang w:eastAsia="en-US"/>
        </w:rPr>
        <w:t xml:space="preserve"> </w:t>
      </w:r>
      <w:r w:rsidRPr="00DD5F85">
        <w:rPr>
          <w:i/>
          <w:highlight w:val="yellow"/>
          <w:lang w:eastAsia="en-US"/>
        </w:rPr>
        <w:t>proved faster than sequential</w:t>
      </w:r>
      <w:r w:rsidR="005B37F1" w:rsidRPr="00DD5F85">
        <w:rPr>
          <w:i/>
          <w:highlight w:val="yellow"/>
          <w:lang w:eastAsia="en-US"/>
        </w:rPr>
        <w:t xml:space="preserve"> and length of characters that can be processed in parallel computing</w:t>
      </w:r>
      <w:r w:rsidR="00185871" w:rsidRPr="00DD5F85">
        <w:rPr>
          <w:i/>
          <w:highlight w:val="yellow"/>
          <w:lang w:eastAsia="en-US"/>
        </w:rPr>
        <w:t xml:space="preserve"> is</w:t>
      </w:r>
      <w:r w:rsidR="005B37F1" w:rsidRPr="00DD5F85">
        <w:rPr>
          <w:i/>
          <w:highlight w:val="yellow"/>
          <w:lang w:eastAsia="en-US"/>
        </w:rPr>
        <w:t xml:space="preserve"> longer than sequential.</w:t>
      </w:r>
    </w:p>
    <w:p w14:paraId="4AE65620" w14:textId="28678454" w:rsidR="00BC3C3E" w:rsidRDefault="004F0CA5" w:rsidP="007428AB">
      <w:pPr>
        <w:jc w:val="left"/>
        <w:rPr>
          <w:b/>
          <w:i/>
        </w:rPr>
      </w:pPr>
      <w:r>
        <w:rPr>
          <w:b/>
          <w:i/>
        </w:rPr>
        <w:t xml:space="preserve">Keywords: </w:t>
      </w:r>
      <w:r w:rsidR="007428AB">
        <w:rPr>
          <w:b/>
          <w:i/>
        </w:rPr>
        <w:t xml:space="preserve"> </w:t>
      </w:r>
      <w:r w:rsidR="00BB1FAD" w:rsidRPr="00BB1FAD">
        <w:rPr>
          <w:b/>
          <w:i/>
        </w:rPr>
        <w:t>LCS</w:t>
      </w:r>
      <w:r w:rsidR="007428AB">
        <w:rPr>
          <w:b/>
          <w:i/>
        </w:rPr>
        <w:t>, OpenMPI, Dynamic Programming, Genom.</w:t>
      </w:r>
    </w:p>
    <w:p w14:paraId="264C6495" w14:textId="48F839FC" w:rsidR="00BC3C3E" w:rsidRDefault="00BC3C3E" w:rsidP="00BC3C3E">
      <w:pPr>
        <w:suppressAutoHyphens w:val="0"/>
        <w:jc w:val="center"/>
        <w:rPr>
          <w:b/>
          <w:i/>
        </w:rPr>
      </w:pPr>
      <w:r>
        <w:rPr>
          <w:b/>
          <w:i/>
        </w:rPr>
        <w:br w:type="page"/>
      </w:r>
      <w:r>
        <w:rPr>
          <w:b/>
          <w:i/>
        </w:rPr>
        <w:lastRenderedPageBreak/>
        <w:t>[Halaman ini sengaja dikosongkan]</w:t>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3" w:name="_Toc454782829"/>
      <w:r>
        <w:rPr>
          <w:lang w:eastAsia="ko-KR"/>
        </w:rPr>
        <w:lastRenderedPageBreak/>
        <w:t>KATA PENGANTAR</w:t>
      </w:r>
      <w:bookmarkEnd w:id="3"/>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4" w:name="_Toc454782830"/>
      <w:r>
        <w:rPr>
          <w:lang w:eastAsia="ko-KR"/>
        </w:rPr>
        <w:lastRenderedPageBreak/>
        <w:t>DAFTAR ISI</w:t>
      </w:r>
      <w:bookmarkEnd w:id="4"/>
    </w:p>
    <w:p w14:paraId="1EDE8012" w14:textId="77777777" w:rsidR="004F0CA5" w:rsidRDefault="004F0CA5">
      <w:pPr>
        <w:pStyle w:val="Normal1"/>
      </w:pPr>
    </w:p>
    <w:p w14:paraId="7610EC31" w14:textId="51FE197F" w:rsidR="00DD5F85" w:rsidRDefault="004F0CA5" w:rsidP="00DD5F85">
      <w:pPr>
        <w:pStyle w:val="TOC1"/>
        <w:tabs>
          <w:tab w:val="right" w:leader="dot" w:pos="5545"/>
        </w:tabs>
        <w:rPr>
          <w:rFonts w:asciiTheme="minorHAnsi" w:eastAsiaTheme="minorEastAsia" w:hAnsiTheme="minorHAnsi" w:cstheme="minorBidi"/>
          <w:noProof/>
          <w:lang w:eastAsia="ko-KR"/>
        </w:rPr>
      </w:pPr>
      <w:r>
        <w:fldChar w:fldCharType="begin"/>
      </w:r>
      <w:r>
        <w:instrText xml:space="preserve"> TOC \o "1-3" \h \z \u </w:instrText>
      </w:r>
      <w:r>
        <w:fldChar w:fldCharType="separate"/>
      </w:r>
    </w:p>
    <w:p w14:paraId="646F912A" w14:textId="7F08F0B5" w:rsidR="00186D4C" w:rsidRDefault="00186D4C">
      <w:pPr>
        <w:pStyle w:val="TOC1"/>
        <w:tabs>
          <w:tab w:val="right" w:leader="dot" w:pos="5545"/>
        </w:tabs>
        <w:rPr>
          <w:rFonts w:asciiTheme="minorHAnsi" w:eastAsiaTheme="minorEastAsia" w:hAnsiTheme="minorHAnsi" w:cstheme="minorBidi"/>
          <w:noProof/>
          <w:lang w:eastAsia="ko-KR"/>
        </w:rPr>
      </w:pPr>
    </w:p>
    <w:p w14:paraId="756001D6" w14:textId="77777777" w:rsidR="004F0CA5" w:rsidRDefault="004F0CA5">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5" w:name="_Toc454782831"/>
      <w:r>
        <w:rPr>
          <w:lang w:eastAsia="ko-KR"/>
        </w:rPr>
        <w:lastRenderedPageBreak/>
        <w:t>DAFTAR GAMBAR</w:t>
      </w:r>
      <w:bookmarkEnd w:id="5"/>
    </w:p>
    <w:p w14:paraId="1DC7AB4D" w14:textId="31E0FCEE" w:rsidR="00DD5F85" w:rsidRDefault="004F0CA5"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"Gambar" </w:instrText>
      </w:r>
      <w:r>
        <w:fldChar w:fldCharType="separate"/>
      </w:r>
    </w:p>
    <w:p w14:paraId="6510E872" w14:textId="248B868E" w:rsidR="00500B59" w:rsidRDefault="00500B59">
      <w:pPr>
        <w:pStyle w:val="TableofFigures"/>
        <w:tabs>
          <w:tab w:val="right" w:leader="dot" w:pos="5545"/>
        </w:tabs>
        <w:rPr>
          <w:rFonts w:asciiTheme="minorHAnsi" w:eastAsiaTheme="minorEastAsia" w:hAnsiTheme="minorHAnsi" w:cstheme="minorBidi"/>
          <w:noProof/>
        </w:rPr>
      </w:pPr>
    </w:p>
    <w:p w14:paraId="4481CEED" w14:textId="77777777" w:rsidR="004F0CA5" w:rsidRDefault="004F0CA5">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1"/>
          <w:headerReference w:type="default" r:id="rId52"/>
          <w:footerReference w:type="even" r:id="rId53"/>
          <w:footerReference w:type="default" r:id="rId54"/>
          <w:headerReference w:type="first" r:id="rId55"/>
          <w:footerReference w:type="first" r:id="rId56"/>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6" w:name="_Toc454782832"/>
      <w:r>
        <w:lastRenderedPageBreak/>
        <w:t>DAFTAR TABEL</w:t>
      </w:r>
      <w:bookmarkEnd w:id="6"/>
    </w:p>
    <w:p w14:paraId="175953D7" w14:textId="0DF60ACC" w:rsidR="00DD5F85" w:rsidRDefault="00F422C2"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"Tabel" </w:instrText>
      </w:r>
      <w:r>
        <w:fldChar w:fldCharType="separate"/>
      </w:r>
    </w:p>
    <w:p w14:paraId="3E18E874" w14:textId="1F5407C3" w:rsidR="00500B59" w:rsidRDefault="00500B59">
      <w:pPr>
        <w:pStyle w:val="TableofFigures"/>
        <w:tabs>
          <w:tab w:val="right" w:leader="dot" w:pos="5545"/>
        </w:tabs>
        <w:rPr>
          <w:rFonts w:asciiTheme="minorHAnsi" w:eastAsiaTheme="minorEastAsia" w:hAnsiTheme="minorHAnsi" w:cstheme="minorBidi"/>
          <w:noProof/>
        </w:rPr>
      </w:pPr>
    </w:p>
    <w:p w14:paraId="04EE5DCD" w14:textId="55BB1A8C" w:rsidR="00F422C2" w:rsidRDefault="00F422C2" w:rsidP="00204B4E">
      <w:pPr>
        <w:pStyle w:val="TableofFigures"/>
        <w:sectPr w:rsidR="00F422C2">
          <w:headerReference w:type="even" r:id="rId57"/>
          <w:headerReference w:type="default" r:id="rId58"/>
          <w:footerReference w:type="even" r:id="rId59"/>
          <w:footerReference w:type="default" r:id="rId60"/>
          <w:headerReference w:type="first" r:id="rId61"/>
          <w:footerReference w:type="first" r:id="rId62"/>
          <w:pgSz w:w="8391" w:h="11906"/>
          <w:pgMar w:top="1418" w:right="1134" w:bottom="1418" w:left="1702" w:header="720" w:footer="720" w:gutter="0"/>
          <w:pgNumType w:fmt="lowerRoman"/>
          <w:cols w:space="720"/>
          <w:titlePg/>
          <w:docGrid w:linePitch="360"/>
        </w:sectPr>
      </w:pPr>
      <w:r>
        <w:fldChar w:fldCharType="end"/>
      </w:r>
    </w:p>
    <w:p w14:paraId="2D15B25E" w14:textId="6C3A36D8" w:rsidR="00DD5F85" w:rsidRDefault="004F0CA5" w:rsidP="00DD5F85">
      <w:pPr>
        <w:pStyle w:val="Heading1"/>
        <w:numPr>
          <w:ilvl w:val="0"/>
          <w:numId w:val="0"/>
        </w:numPr>
        <w:ind w:left="-360"/>
        <w:rPr>
          <w:b w:val="0"/>
          <w:szCs w:val="24"/>
          <w:lang w:eastAsia="ko-KR"/>
        </w:rPr>
      </w:pPr>
      <w:bookmarkStart w:id="7" w:name="_Toc454782833"/>
      <w:r>
        <w:rPr>
          <w:lang w:eastAsia="ko-KR"/>
        </w:rPr>
        <w:lastRenderedPageBreak/>
        <w:t>DAFTAR KODE SUMBER</w:t>
      </w:r>
      <w:bookmarkEnd w:id="7"/>
      <w:r w:rsidR="002C1EC7">
        <w:fldChar w:fldCharType="begin"/>
      </w:r>
      <w:r w:rsidR="002C1EC7">
        <w:instrText xml:space="preserve"> TOC \h \z \c "Kode Sumber 4." </w:instrText>
      </w:r>
      <w:r w:rsidR="002C1EC7">
        <w:fldChar w:fldCharType="end"/>
      </w:r>
    </w:p>
    <w:p w14:paraId="6BEE237F" w14:textId="3308FE11" w:rsidR="004F0CA5" w:rsidRDefault="004F0CA5">
      <w:pPr>
        <w:rPr>
          <w:b/>
          <w:sz w:val="24"/>
          <w:szCs w:val="24"/>
          <w:lang w:eastAsia="ko-KR"/>
        </w:rPr>
      </w:pPr>
    </w:p>
    <w:p w14:paraId="64C0C06E" w14:textId="57C9DEE2" w:rsidR="003919E9" w:rsidRDefault="003919E9">
      <w:pPr>
        <w:suppressAutoHyphens w:val="0"/>
        <w:jc w:val="left"/>
      </w:pPr>
      <w:r>
        <w:br w:type="page"/>
      </w: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9862E98" w14:textId="6AC03490" w:rsidR="00DD5F85" w:rsidRDefault="00C93625" w:rsidP="00DD5F85">
      <w:pPr>
        <w:pStyle w:val="Heading1"/>
        <w:numPr>
          <w:ilvl w:val="0"/>
          <w:numId w:val="0"/>
        </w:numPr>
        <w:rPr>
          <w:rFonts w:asciiTheme="minorHAnsi" w:eastAsiaTheme="minorEastAsia" w:hAnsiTheme="minorHAnsi" w:cstheme="minorBidi"/>
          <w:noProof/>
        </w:rPr>
      </w:pPr>
      <w:bookmarkStart w:id="8" w:name="_Toc454782834"/>
      <w:r>
        <w:lastRenderedPageBreak/>
        <w:t>DAFTAR PSEUDOCODE</w:t>
      </w:r>
      <w:bookmarkEnd w:id="8"/>
      <w:r w:rsidR="00BC5602">
        <w:fldChar w:fldCharType="begin"/>
      </w:r>
      <w:r w:rsidR="00BC5602">
        <w:instrText xml:space="preserve"> TOC \h \z \c "Pseudocode" </w:instrText>
      </w:r>
      <w:r w:rsidR="00BC5602">
        <w:fldChar w:fldCharType="separate"/>
      </w:r>
    </w:p>
    <w:p w14:paraId="70D0F9BA" w14:textId="1056EE70" w:rsidR="00500B59" w:rsidRDefault="00500B59">
      <w:pPr>
        <w:pStyle w:val="TableofFigures"/>
        <w:tabs>
          <w:tab w:val="right" w:leader="dot" w:pos="5829"/>
        </w:tabs>
        <w:rPr>
          <w:rFonts w:asciiTheme="minorHAnsi" w:eastAsiaTheme="minorEastAsia" w:hAnsiTheme="minorHAnsi" w:cstheme="minorBidi"/>
          <w:noProof/>
        </w:rPr>
      </w:pPr>
    </w:p>
    <w:p w14:paraId="1A50A58D" w14:textId="11C52C82" w:rsidR="00C93625" w:rsidRDefault="00BC5602">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3"/>
          <w:headerReference w:type="default" r:id="rId64"/>
          <w:footerReference w:type="even" r:id="rId65"/>
          <w:footerReference w:type="default" r:id="rId66"/>
          <w:headerReference w:type="first" r:id="rId67"/>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9" w:name="_Toc454782835"/>
      <w:r>
        <w:rPr>
          <w:lang w:eastAsia="ko-KR"/>
        </w:rPr>
        <w:lastRenderedPageBreak/>
        <w:t>BAB I</w:t>
      </w:r>
      <w:r>
        <w:rPr>
          <w:lang w:eastAsia="ko-KR"/>
        </w:rPr>
        <w:br/>
        <w:t>PENDAHULUAN</w:t>
      </w:r>
      <w:bookmarkEnd w:id="9"/>
    </w:p>
    <w:p w14:paraId="7F52A214" w14:textId="77777777" w:rsidR="004F0CA5" w:rsidRDefault="004F0CA5">
      <w:pPr>
        <w:pStyle w:val="Heading2"/>
        <w:spacing w:after="200"/>
        <w:ind w:left="567" w:hanging="567"/>
        <w:rPr>
          <w:i/>
        </w:rPr>
      </w:pPr>
      <w:bookmarkStart w:id="10" w:name="_Toc454782836"/>
      <w:r>
        <w:rPr>
          <w:lang w:eastAsia="ko-KR"/>
        </w:rPr>
        <w:t>Latar Belakang</w:t>
      </w:r>
      <w:bookmarkEnd w:id="10"/>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11" w:name="_Toc454782837"/>
      <w:r>
        <w:rPr>
          <w:lang w:eastAsia="ko-KR"/>
        </w:rPr>
        <w:t>Rumusan Masalah</w:t>
      </w:r>
      <w:bookmarkEnd w:id="11"/>
    </w:p>
    <w:p w14:paraId="1DD08361" w14:textId="77777777" w:rsidR="00994D59" w:rsidRDefault="00994D59" w:rsidP="00994D59">
      <w:pPr>
        <w:ind w:firstLine="540"/>
      </w:pPr>
      <w:bookmarkStart w:id="12"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r>
        <w:rPr>
          <w:lang w:eastAsia="ko-KR"/>
        </w:rPr>
        <w:t>Batasan Masalah</w:t>
      </w:r>
      <w:bookmarkEnd w:id="12"/>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7777777" w:rsidR="00994D59" w:rsidRDefault="00994D59" w:rsidP="00994D59">
      <w:pPr>
        <w:pStyle w:val="ListParagraph"/>
        <w:numPr>
          <w:ilvl w:val="1"/>
          <w:numId w:val="1"/>
        </w:numPr>
        <w:ind w:left="426" w:hanging="284"/>
        <w:rPr>
          <w:lang w:val="en-GB"/>
        </w:rPr>
      </w:pPr>
      <w:r>
        <w:t>Banyak node server untuk basis data yang digunakan adalah berjumlah dua komputer.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13" w:name="_Toc454782839"/>
      <w:r>
        <w:rPr>
          <w:lang w:eastAsia="ko-KR"/>
        </w:rPr>
        <w:lastRenderedPageBreak/>
        <w:t>Tujuan</w:t>
      </w:r>
      <w:bookmarkEnd w:id="13"/>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14" w:name="_Toc454782840"/>
      <w:r>
        <w:rPr>
          <w:lang w:eastAsia="ko-KR"/>
        </w:rPr>
        <w:t>Manfaat</w:t>
      </w:r>
      <w:bookmarkEnd w:id="14"/>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15" w:name="_Toc454782841"/>
      <w:r>
        <w:rPr>
          <w:lang w:eastAsia="ko-KR"/>
        </w:rPr>
        <w:t>Metodologi</w:t>
      </w:r>
      <w:bookmarkEnd w:id="15"/>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16" w:name="_Toc454782842"/>
      <w:r>
        <w:t>Sistematika Penulisan Laporan Tugas Akhir</w:t>
      </w:r>
      <w:bookmarkEnd w:id="16"/>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68"/>
          <w:headerReference w:type="default" r:id="rId69"/>
          <w:footerReference w:type="even" r:id="rId70"/>
          <w:headerReference w:type="first" r:id="rId71"/>
          <w:footerReference w:type="first" r:id="rId72"/>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17" w:name="_Toc454782843"/>
      <w:r>
        <w:rPr>
          <w:lang w:eastAsia="ko-KR"/>
        </w:rPr>
        <w:lastRenderedPageBreak/>
        <w:t>BAB II</w:t>
      </w:r>
      <w:r>
        <w:rPr>
          <w:lang w:eastAsia="ko-KR"/>
        </w:rPr>
        <w:br/>
        <w:t>TINJAUAN PUSTAKA</w:t>
      </w:r>
      <w:bookmarkEnd w:id="17"/>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18" w:name="_Toc454782851"/>
      <w:r>
        <w:t>Big Data</w:t>
      </w:r>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EB0CFE">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586C59">
            <w:rPr>
              <w:noProof/>
            </w:rPr>
            <w:t>[4]</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526C98">
            <w:rPr>
              <w:noProof/>
            </w:rPr>
            <w:t xml:space="preserve"> [5]</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D41061">
            <w:rPr>
              <w:noProof/>
            </w:rPr>
            <w:t>[6]</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BE6A29">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5A368069" w:rsidR="00BD63D3" w:rsidRDefault="00BD63D3" w:rsidP="00BD63D3">
      <w:pPr>
        <w:pStyle w:val="Caption"/>
      </w:pPr>
      <w:bookmarkStart w:id="19" w:name="_Ref483380737"/>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1</w:t>
      </w:r>
      <w:r w:rsidR="00E57129">
        <w:fldChar w:fldCharType="end"/>
      </w:r>
      <w:bookmarkEnd w:id="19"/>
      <w:r>
        <w:t xml:space="preserve"> Diagram Tiga ‘V’ Big Data</w:t>
      </w:r>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r w:rsidRPr="00D8460E">
        <w:t>Basis Data</w:t>
      </w:r>
    </w:p>
    <w:p w14:paraId="07DC6E28" w14:textId="77777777" w:rsidR="00994D59" w:rsidRDefault="00994D59" w:rsidP="00994D59">
      <w:pPr>
        <w:ind w:firstLine="576"/>
      </w:pPr>
      <w:bookmarkStart w:id="20" w:name="OLE_LINK52"/>
      <w:bookmarkStart w:id="21" w:name="OLE_LINK51"/>
      <w:bookmarkStart w:id="22" w:name="OLE_LINK50"/>
      <w:bookmarkEnd w:id="20"/>
      <w:bookmarkEnd w:id="21"/>
      <w:bookmarkEnd w:id="22"/>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9E6E44">
            <w:rPr>
              <w:noProof/>
            </w:rPr>
            <w:t xml:space="preserve"> [7]</w:t>
          </w:r>
          <w:r w:rsidR="009E6E44">
            <w:fldChar w:fldCharType="end"/>
          </w:r>
        </w:sdtContent>
      </w:sdt>
    </w:p>
    <w:p w14:paraId="326F67B1" w14:textId="2D6B1493" w:rsidR="00994D59" w:rsidRDefault="009E6E44" w:rsidP="00994D59">
      <w:pPr>
        <w:pStyle w:val="Heading2"/>
        <w:spacing w:before="0"/>
      </w:pPr>
      <w:r>
        <w:t>Basis Data Relasional</w:t>
      </w:r>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005A3BD3" w:rsidR="00541B5B" w:rsidRDefault="00541B5B" w:rsidP="00541B5B">
      <w:pPr>
        <w:pStyle w:val="Caption"/>
        <w:rPr>
          <w:i w:val="0"/>
        </w:rPr>
      </w:pPr>
      <w:bookmarkStart w:id="23" w:name="_Ref482375151"/>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2</w:t>
      </w:r>
      <w:r w:rsidR="00E57129">
        <w:fldChar w:fldCharType="end"/>
      </w:r>
      <w:bookmarkEnd w:id="23"/>
      <w:r>
        <w:t xml:space="preserve"> Terminologi Basis Data Relasional</w:t>
      </w:r>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Pr>
              <w:noProof/>
            </w:rPr>
            <w:t xml:space="preserve"> [4]</w:t>
          </w:r>
          <w:r w:rsidRPr="005E5E5B">
            <w:fldChar w:fldCharType="end"/>
          </w:r>
        </w:sdtContent>
      </w:sdt>
    </w:p>
    <w:p w14:paraId="4D1679AE" w14:textId="00C4A6D8" w:rsidR="00994D59" w:rsidRDefault="007473E6" w:rsidP="00994D59">
      <w:pPr>
        <w:pStyle w:val="Heading2"/>
        <w:rPr>
          <w:lang w:eastAsia="ko-KR"/>
        </w:rPr>
      </w:pPr>
      <w:r>
        <w:t xml:space="preserve">Basis Data </w:t>
      </w:r>
      <w:r w:rsidR="00994D59">
        <w:t xml:space="preserve">NoSQL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F81A39">
            <w:rPr>
              <w:noProof/>
              <w:lang w:eastAsia="ko-KR"/>
            </w:rPr>
            <w:t xml:space="preserve"> [9]</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 xml:space="preserve">dua sampai delapan belas bulan. Dijaman sekarang, tim bekerja </w:t>
      </w:r>
      <w:r>
        <w:rPr>
          <w:lang w:eastAsia="ko-KR"/>
        </w:rPr>
        <w:lastRenderedPageBreak/>
        <w:t>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F81A39">
            <w:rPr>
              <w:noProof/>
              <w:lang w:eastAsia="ko-KR"/>
            </w:rPr>
            <w:t xml:space="preserve"> [10]</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CF16E7">
            <w:rPr>
              <w:noProof/>
              <w:lang w:eastAsia="ko-KR"/>
            </w:rPr>
            <w:t>[11]</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nama (atau ‘kunci’), bersama dengan nilainya. Contoh dari key-value adalah Riak dan Voldemort. Beberapa </w:t>
      </w:r>
      <w:r>
        <w:rPr>
          <w:lang w:eastAsia="ko-KR"/>
        </w:rPr>
        <w:lastRenderedPageBreak/>
        <w:t xml:space="preserve">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325F858C"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kueri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C45AB2" w:rsidRPr="00262819" w:rsidRDefault="00C45AB2"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C45AB2" w:rsidRPr="00262819" w:rsidRDefault="00C45AB2"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C45AB2" w:rsidRPr="00262819" w:rsidRDefault="00C45AB2"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C45AB2" w:rsidRPr="00262819" w:rsidRDefault="00C45AB2"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C45AB2" w:rsidRPr="00262819" w:rsidRDefault="00C45AB2"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C45AB2" w:rsidRPr="00262819" w:rsidRDefault="00C45AB2"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C45AB2" w:rsidRPr="00262819" w:rsidRDefault="00C45AB2"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C45AB2" w:rsidRPr="00262819" w:rsidRDefault="00C45AB2"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75">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618AA0D4" w:rsidR="00994C08" w:rsidRDefault="00994C08" w:rsidP="00994C08">
      <w:pPr>
        <w:pStyle w:val="Caption"/>
      </w:pPr>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3</w:t>
      </w:r>
      <w:r w:rsidR="00E57129">
        <w:fldChar w:fldCharType="end"/>
      </w:r>
      <w:r>
        <w:t xml:space="preserve"> Tipe Basis Data NoSQL</w:t>
      </w:r>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r>
        <w:t>Data Adapater</w:t>
      </w:r>
    </w:p>
    <w:p w14:paraId="794A321A" w14:textId="2E711B30" w:rsidR="00201467" w:rsidRDefault="00994D59" w:rsidP="001D3A79">
      <w:pPr>
        <w:spacing w:before="240"/>
        <w:ind w:firstLine="567"/>
      </w:pPr>
      <w:r w:rsidRPr="00F66F3B">
        <w:t xml:space="preserve">Data adapter sangat termodulasi, yang mana terletak diantara aplikasi dengan basis data. Data adapter bertanggung jawab sebagai untuk melakukan query dari aplikasi dan </w:t>
      </w:r>
      <w:r w:rsidRPr="00F66F3B">
        <w:lastRenderedPageBreak/>
        <w:t xml:space="preserve">transformasi data antar basis data dalam waktu. Sistem menyajikan antarmuka parsing </w:t>
      </w:r>
      <w:r w:rsidR="00201467">
        <w:t>kueri</w:t>
      </w:r>
      <w:r w:rsidRPr="00F66F3B">
        <w:t xml:space="preserve"> SQL untuk mengakses RDB dan NoSQL.</w:t>
      </w:r>
    </w:p>
    <w:p w14:paraId="442CD123" w14:textId="04DC3E52" w:rsidR="00201467" w:rsidRPr="001D3A79" w:rsidRDefault="00201467" w:rsidP="00201467">
      <w:pPr>
        <w:ind w:firstLine="567"/>
      </w:pPr>
      <w:r>
        <w:t xml:space="preserve">Data adapter menawarkan mekanisme untuk mengontrol proses transformasi basis data dan memperbolehkan aplikasi untuk melakukan kueri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16385A30"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kueri. </w:t>
      </w:r>
    </w:p>
    <w:p w14:paraId="7F1645A6" w14:textId="09DBECEF" w:rsidR="001D3A79" w:rsidRDefault="00994D59" w:rsidP="001D3A7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Pendekatan ini memperbolehkan aplikasi untuk melakukan kueri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160EB4">
            <w:rPr>
              <w:noProof/>
            </w:rPr>
            <w:t>[13]</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r>
        <w:lastRenderedPageBreak/>
        <w:t>MySQL</w:t>
      </w:r>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Pr>
              <w:noProof/>
            </w:rPr>
            <w:t xml:space="preserve"> [5]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Pr>
              <w:noProof/>
            </w:rPr>
            <w:t>[5]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Pr>
              <w:noProof/>
            </w:rPr>
            <w:t>[6]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6E857308" w:rsidR="00994D59" w:rsidRDefault="00994D59" w:rsidP="00994D59">
      <w:pPr>
        <w:pStyle w:val="Caption"/>
      </w:pPr>
      <w:bookmarkStart w:id="24" w:name="_Ref481565880"/>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4</w:t>
      </w:r>
      <w:r w:rsidR="00E57129">
        <w:fldChar w:fldCharType="end"/>
      </w:r>
      <w:bookmarkEnd w:id="24"/>
      <w:r>
        <w:t xml:space="preserve"> Contoh Sintaks SQL</w:t>
      </w:r>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25" w:name="_Ref478803567"/>
      <w:bookmarkStart w:id="26" w:name="_Toc478803603"/>
      <w:r w:rsidRPr="00553C28">
        <w:t xml:space="preserve">Tabel 2. </w:t>
      </w:r>
      <w:r w:rsidR="00111B7A">
        <w:fldChar w:fldCharType="begin"/>
      </w:r>
      <w:r w:rsidR="00111B7A">
        <w:instrText xml:space="preserve"> SEQ Tabel_2. \* ARABIC </w:instrText>
      </w:r>
      <w:r w:rsidR="00111B7A">
        <w:fldChar w:fldCharType="separate"/>
      </w:r>
      <w:r w:rsidRPr="00553C28">
        <w:t>1</w:t>
      </w:r>
      <w:r w:rsidR="00111B7A">
        <w:fldChar w:fldCharType="end"/>
      </w:r>
      <w:bookmarkEnd w:id="25"/>
      <w:r w:rsidRPr="00553C28">
        <w:t>. Contoh tabel pada basis data MySQL</w:t>
      </w:r>
      <w:bookmarkEnd w:id="26"/>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r w:rsidRPr="00F66F3B">
        <w:rPr>
          <w:iCs/>
        </w:rPr>
        <w:t>Apache HBase</w:t>
      </w:r>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Pr>
              <w:noProof/>
            </w:rPr>
            <w:t>[7]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Pr>
              <w:noProof/>
            </w:rPr>
            <w:t xml:space="preserve"> [8]</w:t>
          </w:r>
          <w:r>
            <w:fldChar w:fldCharType="end"/>
          </w:r>
        </w:sdtContent>
      </w:sdt>
    </w:p>
    <w:p w14:paraId="30491809" w14:textId="15326858"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Pr>
              <w:noProof/>
            </w:rPr>
            <w:t>[9]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r w:rsidR="009E7F66">
        <w:t xml:space="preserve"> HBase memiliki perintah kueri yang berbeda dengan MySQL. </w:t>
      </w:r>
      <w:r w:rsidR="006600C9">
        <w:t>Perintah kueri</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E7F66">
        <w:t xml:space="preserve">Gambar </w:t>
      </w:r>
      <w:r w:rsidR="009E7F66">
        <w:rPr>
          <w:noProof/>
        </w:rPr>
        <w:t>2</w:t>
      </w:r>
      <w:r w:rsidR="009E7F66">
        <w:t>.</w:t>
      </w:r>
      <w:r w:rsidR="009E7F66">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6600C9">
            <w:rPr>
              <w:noProof/>
            </w:rPr>
            <w:t xml:space="preserve"> [19]</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7765" cy="1087120"/>
                    </a:xfrm>
                    <a:prstGeom prst="rect">
                      <a:avLst/>
                    </a:prstGeom>
                  </pic:spPr>
                </pic:pic>
              </a:graphicData>
            </a:graphic>
          </wp:inline>
        </w:drawing>
      </w:r>
    </w:p>
    <w:p w14:paraId="50D39AC5" w14:textId="2B000C70" w:rsidR="00994D59" w:rsidRDefault="009E7F66" w:rsidP="009E7F66">
      <w:pPr>
        <w:pStyle w:val="Caption"/>
      </w:pPr>
      <w:bookmarkStart w:id="27" w:name="_Ref483380746"/>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5</w:t>
      </w:r>
      <w:r w:rsidR="00E57129">
        <w:fldChar w:fldCharType="end"/>
      </w:r>
      <w:bookmarkEnd w:id="27"/>
      <w:r>
        <w:t xml:space="preserve"> Perintah Dasar pada HBase Shell</w:t>
      </w:r>
    </w:p>
    <w:p w14:paraId="7BB32A51" w14:textId="77777777" w:rsidR="009E7F66" w:rsidRPr="009E7F66" w:rsidRDefault="009E7F66" w:rsidP="009E7F66"/>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8467" cy="2154219"/>
                    </a:xfrm>
                    <a:prstGeom prst="rect">
                      <a:avLst/>
                    </a:prstGeom>
                  </pic:spPr>
                </pic:pic>
              </a:graphicData>
            </a:graphic>
          </wp:inline>
        </w:drawing>
      </w:r>
    </w:p>
    <w:p w14:paraId="57A79D81" w14:textId="68690022" w:rsidR="00994D59" w:rsidRDefault="00994D59" w:rsidP="00994D59">
      <w:pPr>
        <w:pStyle w:val="Caption"/>
      </w:pPr>
      <w:bookmarkStart w:id="28" w:name="_Ref480433577"/>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6</w:t>
      </w:r>
      <w:r w:rsidR="00E57129">
        <w:fldChar w:fldCharType="end"/>
      </w:r>
      <w:bookmarkEnd w:id="28"/>
      <w:r>
        <w:t xml:space="preserve"> Skema penyimpanan pada Apache Hbase</w:t>
      </w:r>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w:lastRenderedPageBreak/>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630F4DA9" w:rsidR="00C45AB2" w:rsidRPr="00776CF2" w:rsidRDefault="00C45AB2" w:rsidP="00994D59">
                            <w:pPr>
                              <w:pStyle w:val="Caption"/>
                              <w:rPr>
                                <w:noProof/>
                              </w:rPr>
                            </w:pPr>
                            <w:bookmarkStart w:id="29"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29"/>
                            <w:r>
                              <w:t xml:space="preserve"> Contoh tampilan data yang disimpan dalam Hbase jika diakses melalui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630F4DA9" w:rsidR="00C45AB2" w:rsidRPr="00776CF2" w:rsidRDefault="00C45AB2" w:rsidP="00994D59">
                      <w:pPr>
                        <w:pStyle w:val="Caption"/>
                        <w:rPr>
                          <w:noProof/>
                        </w:rPr>
                      </w:pPr>
                      <w:bookmarkStart w:id="30"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30"/>
                      <w:r>
                        <w:t xml:space="preserve"> Contoh tampilan data yang disimpan dalam Hbase jika diakses melalui terminal</w:t>
                      </w:r>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r>
        <w:t>Apache Phoenix</w:t>
      </w:r>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Pr>
              <w:noProof/>
            </w:rPr>
            <w:t>[10]</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Pr>
              <w:noProof/>
            </w:rPr>
            <w:t>[11]</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w:t>
      </w:r>
      <w:r>
        <w:lastRenderedPageBreak/>
        <w:t xml:space="preserve">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Content>
          <w:r>
            <w:fldChar w:fldCharType="begin"/>
          </w:r>
          <w:r>
            <w:instrText xml:space="preserve"> CITATION Sri15 \l 1057 </w:instrText>
          </w:r>
          <w:r>
            <w:fldChar w:fldCharType="separate"/>
          </w:r>
          <w:r>
            <w:rPr>
              <w:noProof/>
            </w:rPr>
            <w:t>[12]</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18176F6C" w:rsidR="00C742A3" w:rsidRDefault="00C742A3" w:rsidP="00C742A3">
      <w:pPr>
        <w:pStyle w:val="Caption"/>
      </w:pPr>
      <w:bookmarkStart w:id="31" w:name="_Ref482445915"/>
      <w:r>
        <w:t xml:space="preserve">Tabel </w:t>
      </w:r>
      <w:r w:rsidR="00FA7E35">
        <w:fldChar w:fldCharType="begin"/>
      </w:r>
      <w:r w:rsidR="00FA7E35">
        <w:instrText xml:space="preserve"> STYLEREF 1 \s </w:instrText>
      </w:r>
      <w:r w:rsidR="00FA7E35">
        <w:fldChar w:fldCharType="separate"/>
      </w:r>
      <w:r w:rsidR="00FA7E35">
        <w:rPr>
          <w:noProof/>
        </w:rPr>
        <w:t>2</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1</w:t>
      </w:r>
      <w:r w:rsidR="00FA7E35">
        <w:fldChar w:fldCharType="end"/>
      </w:r>
      <w:bookmarkEnd w:id="31"/>
      <w:r>
        <w:t xml:space="preserve"> Beberapa Perbedaan Sintaks Antara Apache Phoenix dengan MySQL</w:t>
      </w:r>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r>
        <w:lastRenderedPageBreak/>
        <w:t>Python</w:t>
      </w:r>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Pr>
              <w:noProof/>
            </w:rPr>
            <w:t>[13]</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Pr>
              <w:noProof/>
            </w:rPr>
            <w:t xml:space="preserve"> [14]</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r>
        <w:t>Flask</w:t>
      </w:r>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w:t>
      </w:r>
      <w:r>
        <w:lastRenderedPageBreak/>
        <w:t xml:space="preserve">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Pr>
              <w:noProof/>
            </w:rPr>
            <w:t>[15]</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Content>
          <w:r>
            <w:fldChar w:fldCharType="begin"/>
          </w:r>
          <w:r>
            <w:instrText xml:space="preserve"> CITATION Arm15 \l 1057 </w:instrText>
          </w:r>
          <w:r>
            <w:fldChar w:fldCharType="separate"/>
          </w:r>
          <w:r>
            <w:rPr>
              <w:noProof/>
            </w:rPr>
            <w:t xml:space="preserve"> [16]</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2964" cy="1655217"/>
                    </a:xfrm>
                    <a:prstGeom prst="rect">
                      <a:avLst/>
                    </a:prstGeom>
                  </pic:spPr>
                </pic:pic>
              </a:graphicData>
            </a:graphic>
          </wp:inline>
        </w:drawing>
      </w:r>
    </w:p>
    <w:p w14:paraId="1E83E174" w14:textId="17A3E686" w:rsidR="00CE50A8" w:rsidRDefault="00CE50A8" w:rsidP="00CE50A8">
      <w:pPr>
        <w:pStyle w:val="Caption"/>
      </w:pPr>
      <w:bookmarkStart w:id="32" w:name="_Ref481527612"/>
      <w:r>
        <w:t xml:space="preserve">Gambar </w:t>
      </w:r>
      <w:r w:rsidR="00E57129">
        <w:fldChar w:fldCharType="begin"/>
      </w:r>
      <w:r w:rsidR="00E57129">
        <w:instrText xml:space="preserve"> STYLEREF 1 \s </w:instrText>
      </w:r>
      <w:r w:rsidR="00E57129">
        <w:fldChar w:fldCharType="separate"/>
      </w:r>
      <w:r w:rsidR="00E57129">
        <w:rPr>
          <w:noProof/>
        </w:rPr>
        <w:t>2</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8</w:t>
      </w:r>
      <w:r w:rsidR="00E57129">
        <w:fldChar w:fldCharType="end"/>
      </w:r>
      <w:bookmarkEnd w:id="32"/>
      <w:r>
        <w:t xml:space="preserve"> Contoh Program Sederhana Menggunakan Flask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174B0733" w14:textId="77777777" w:rsidR="004F0CA5" w:rsidRDefault="004F0CA5" w:rsidP="00F422C2">
      <w:pPr>
        <w:pStyle w:val="Heading1"/>
      </w:pPr>
      <w:r>
        <w:rPr>
          <w:lang w:eastAsia="ko-KR"/>
        </w:rPr>
        <w:lastRenderedPageBreak/>
        <w:t>BAB III</w:t>
      </w:r>
      <w:r>
        <w:rPr>
          <w:lang w:eastAsia="ko-KR"/>
        </w:rPr>
        <w:br/>
        <w:t>ANALISIS DAN PERANCANGAN PERANGKAT LUNAK</w:t>
      </w:r>
      <w:bookmarkEnd w:id="18"/>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33" w:name="_Toc454782856"/>
      <w:r>
        <w:t>Kasus Pengguna</w:t>
      </w:r>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34" w:name="_Ref481212852"/>
    </w:p>
    <w:p w14:paraId="510CE01A" w14:textId="3BC1A9A6" w:rsidR="00994D59" w:rsidRDefault="00994D59" w:rsidP="00994D59">
      <w:pPr>
        <w:pStyle w:val="Caption"/>
      </w:pPr>
      <w:bookmarkStart w:id="35" w:name="_Ref481212897"/>
      <w:r>
        <w:t xml:space="preserve">Gambar </w:t>
      </w:r>
      <w:r w:rsidR="00E57129">
        <w:fldChar w:fldCharType="begin"/>
      </w:r>
      <w:r w:rsidR="00E57129">
        <w:instrText xml:space="preserve"> STYLEREF 1 \s </w:instrText>
      </w:r>
      <w:r w:rsidR="00E57129">
        <w:fldChar w:fldCharType="separate"/>
      </w:r>
      <w:r w:rsidR="00E57129">
        <w:rPr>
          <w:noProof/>
        </w:rPr>
        <w:t>3</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1</w:t>
      </w:r>
      <w:r w:rsidR="00E57129">
        <w:fldChar w:fldCharType="end"/>
      </w:r>
      <w:bookmarkEnd w:id="34"/>
      <w:bookmarkEnd w:id="35"/>
      <w:r>
        <w:t xml:space="preserve"> Diagram Kasus Pengguna</w:t>
      </w:r>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60E6F6C8" w:rsidR="00994D59" w:rsidRDefault="00994D59" w:rsidP="00994D59">
      <w:pPr>
        <w:pStyle w:val="Caption"/>
      </w:pPr>
      <w:bookmarkStart w:id="36" w:name="_Ref481213477"/>
      <w:r>
        <w:t xml:space="preserve">Tabel </w:t>
      </w:r>
      <w:r w:rsidR="00FA7E35">
        <w:fldChar w:fldCharType="begin"/>
      </w:r>
      <w:r w:rsidR="00FA7E35">
        <w:instrText xml:space="preserve"> STYLEREF 1 \s </w:instrText>
      </w:r>
      <w:r w:rsidR="00FA7E35">
        <w:fldChar w:fldCharType="separate"/>
      </w:r>
      <w:r w:rsidR="00FA7E35">
        <w:rPr>
          <w:noProof/>
        </w:rPr>
        <w:t>3</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1</w:t>
      </w:r>
      <w:r w:rsidR="00FA7E35">
        <w:fldChar w:fldCharType="end"/>
      </w:r>
      <w:bookmarkEnd w:id="36"/>
      <w:r>
        <w:t xml:space="preserve"> Penjelasan Diagram Kasus Pengguna</w:t>
      </w:r>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r>
        <w:t>Arsitektur Sistem</w:t>
      </w:r>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r>
        <w:t>Desain Umum Sistem</w:t>
      </w:r>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364B23B8" w:rsidR="00C45AB2" w:rsidRPr="001B3BB9" w:rsidRDefault="00C45AB2"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364B23B8" w:rsidR="00C45AB2" w:rsidRPr="001B3BB9" w:rsidRDefault="00C45AB2"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port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r>
        <w:t>Desain Data Adapter</w:t>
      </w:r>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608EA73B"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A166B56"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kueri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BB5B797" w:rsidR="00C45AB2" w:rsidRPr="007F4F6A" w:rsidRDefault="00C45AB2" w:rsidP="0057076E">
                            <w:pPr>
                              <w:pStyle w:val="Caption"/>
                              <w:rPr>
                                <w:noProof/>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Desain Arsitektur Data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BB5B797" w:rsidR="00C45AB2" w:rsidRPr="007F4F6A" w:rsidRDefault="00C45AB2" w:rsidP="0057076E">
                      <w:pPr>
                        <w:pStyle w:val="Caption"/>
                        <w:rPr>
                          <w:noProof/>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Desain Arsitektur Data Adapter</w:t>
                      </w:r>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r>
        <w:t>Desain Basis Data SQL</w:t>
      </w:r>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w:t>
      </w:r>
      <w:r w:rsidR="005538B7">
        <w:lastRenderedPageBreak/>
        <w:t>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3DA282F" w:rsidR="00C45AB2" w:rsidRPr="001C5BD9" w:rsidRDefault="00C45AB2" w:rsidP="0057076E">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Diagram Arsitektur Basis Data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3DA282F" w:rsidR="00C45AB2" w:rsidRPr="001C5BD9" w:rsidRDefault="00C45AB2" w:rsidP="0057076E">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Diagram Arsitektur Basis Data SQL</w:t>
                      </w:r>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94D59">
        <w:t xml:space="preserve">Gambar </w:t>
      </w:r>
      <w:r w:rsidR="00994D59">
        <w:rPr>
          <w:noProof/>
        </w:rPr>
        <w:t>3</w:t>
      </w:r>
      <w:r w:rsidR="00994D59">
        <w:t>.</w:t>
      </w:r>
      <w:r w:rsidR="00994D59">
        <w:rPr>
          <w:noProof/>
        </w:rPr>
        <w:t>4</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r>
        <w:t>Desain Basis Data NoSQL</w:t>
      </w:r>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126949EF"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kueri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09962995" w:rsidR="00C45AB2" w:rsidRPr="005B6546" w:rsidRDefault="00C45AB2" w:rsidP="00840F4D">
                            <w:pPr>
                              <w:pStyle w:val="Caption"/>
                            </w:pPr>
                            <w:bookmarkStart w:id="37"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37"/>
                            <w:r>
                              <w:t xml:space="preserve"> Diagram Arsitektur Basis Data NoSQL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09962995" w:rsidR="00C45AB2" w:rsidRPr="005B6546" w:rsidRDefault="00C45AB2" w:rsidP="00840F4D">
                      <w:pPr>
                        <w:pStyle w:val="Caption"/>
                      </w:pPr>
                      <w:bookmarkStart w:id="38"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38"/>
                      <w:r>
                        <w:t xml:space="preserve"> Diagram Arsitektur Basis Data NoSQL</w:t>
                      </w:r>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r>
        <w:t>Proses Transformasi dan Sinkronisasi</w:t>
      </w:r>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360E6D86" w:rsidR="00994D59" w:rsidRDefault="00994D59" w:rsidP="00994D59">
      <w:pPr>
        <w:ind w:firstLine="540"/>
      </w:pPr>
      <w:r>
        <w:t>Proses inisialisasi adalah proses menyalin semua data di  basis data SQL ke basis data NoSQL. Proses ini diawali dengan  menge-</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7B5EB309" w14:textId="77777777" w:rsidR="00994D59" w:rsidRDefault="00994D59" w:rsidP="00994D59">
      <w:pPr>
        <w:ind w:firstLine="540"/>
      </w:pPr>
      <w:r>
        <w:lastRenderedPageBreak/>
        <w:t xml:space="preserve">Jika pernah melakukan sinkronisasi sebelumnya, maka inisialisasi tidak akan dilakukan. Proses yang akan dilakukan adalah sistem akan mengumpulkan semua kueri dari log pada basis data MySQL. Kueri yang diambil adalah kueri-kueri yang melakukan perubahan pada basis data yaitu perintah </w:t>
      </w:r>
      <w:r w:rsidRPr="0020086A">
        <w:rPr>
          <w:i/>
        </w:rPr>
        <w:t>insert</w:t>
      </w:r>
      <w:r>
        <w:t xml:space="preserve">, </w:t>
      </w:r>
      <w:r w:rsidRPr="0020086A">
        <w:rPr>
          <w:i/>
        </w:rPr>
        <w:t>update</w:t>
      </w:r>
      <w:r>
        <w:t xml:space="preserve"> dan </w:t>
      </w:r>
      <w:r w:rsidRPr="0020086A">
        <w:rPr>
          <w:i/>
        </w:rPr>
        <w:t>delete</w:t>
      </w:r>
      <w:r>
        <w:t>. Semua log kemudian disimpan didalam satu file .sql. Dengan bantuan Apache phoenix, semua kueri pada berkas akan ditranslasikan ke HBase satu satu, sehingga semua perubahan data 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0E0BA5F7" w14:textId="77777777" w:rsidR="001E01CC" w:rsidRDefault="001D0E04" w:rsidP="001E01CC">
      <w:pPr>
        <w:ind w:firstLine="540"/>
        <w:jc w:val="center"/>
      </w:pPr>
      <w:r w:rsidRPr="00601C41">
        <w:rPr>
          <w:noProof/>
          <w:lang w:eastAsia="id-ID"/>
        </w:rPr>
        <w:lastRenderedPageBreak/>
        <w:drawing>
          <wp:inline distT="0" distB="0" distL="0" distR="0" wp14:anchorId="4A5ECFB2" wp14:editId="5048730B">
            <wp:extent cx="3275518" cy="5372100"/>
            <wp:effectExtent l="0" t="0" r="127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80440" cy="5380173"/>
                    </a:xfrm>
                    <a:prstGeom prst="rect">
                      <a:avLst/>
                    </a:prstGeom>
                    <a:noFill/>
                    <a:ln>
                      <a:noFill/>
                    </a:ln>
                  </pic:spPr>
                </pic:pic>
              </a:graphicData>
            </a:graphic>
          </wp:inline>
        </w:drawing>
      </w:r>
      <w:bookmarkStart w:id="39" w:name="_Ref481685016"/>
    </w:p>
    <w:p w14:paraId="1B0CC1DC" w14:textId="77777777" w:rsidR="001E01CC" w:rsidRDefault="001E01CC" w:rsidP="001E01CC">
      <w:pPr>
        <w:ind w:firstLine="540"/>
        <w:jc w:val="center"/>
      </w:pPr>
    </w:p>
    <w:p w14:paraId="5BA97484" w14:textId="126BC3AB" w:rsidR="00994D59" w:rsidRPr="004A2A7A" w:rsidRDefault="00994D59" w:rsidP="001E01CC">
      <w:pPr>
        <w:ind w:firstLine="540"/>
        <w:jc w:val="center"/>
        <w:rPr>
          <w:b/>
          <w:i/>
          <w:sz w:val="20"/>
          <w:szCs w:val="20"/>
        </w:rPr>
      </w:pPr>
      <w:r w:rsidRPr="004A2A7A">
        <w:rPr>
          <w:b/>
          <w:i/>
          <w:sz w:val="20"/>
          <w:szCs w:val="20"/>
        </w:rPr>
        <w:t xml:space="preserve">Gambar </w:t>
      </w:r>
      <w:r w:rsidR="00E57129">
        <w:rPr>
          <w:b/>
          <w:i/>
          <w:sz w:val="20"/>
          <w:szCs w:val="20"/>
        </w:rPr>
        <w:fldChar w:fldCharType="begin"/>
      </w:r>
      <w:r w:rsidR="00E57129">
        <w:rPr>
          <w:b/>
          <w:i/>
          <w:sz w:val="20"/>
          <w:szCs w:val="20"/>
        </w:rPr>
        <w:instrText xml:space="preserve"> STYLEREF 1 \s </w:instrText>
      </w:r>
      <w:r w:rsidR="00E57129">
        <w:rPr>
          <w:b/>
          <w:i/>
          <w:sz w:val="20"/>
          <w:szCs w:val="20"/>
        </w:rPr>
        <w:fldChar w:fldCharType="separate"/>
      </w:r>
      <w:r w:rsidR="00E57129">
        <w:rPr>
          <w:b/>
          <w:i/>
          <w:noProof/>
          <w:sz w:val="20"/>
          <w:szCs w:val="20"/>
        </w:rPr>
        <w:t>3</w:t>
      </w:r>
      <w:r w:rsidR="00E57129">
        <w:rPr>
          <w:b/>
          <w:i/>
          <w:sz w:val="20"/>
          <w:szCs w:val="20"/>
        </w:rPr>
        <w:fldChar w:fldCharType="end"/>
      </w:r>
      <w:r w:rsidR="00E57129">
        <w:rPr>
          <w:b/>
          <w:i/>
          <w:sz w:val="20"/>
          <w:szCs w:val="20"/>
        </w:rPr>
        <w:t>.</w:t>
      </w:r>
      <w:r w:rsidR="00E57129">
        <w:rPr>
          <w:b/>
          <w:i/>
          <w:sz w:val="20"/>
          <w:szCs w:val="20"/>
        </w:rPr>
        <w:fldChar w:fldCharType="begin"/>
      </w:r>
      <w:r w:rsidR="00E57129">
        <w:rPr>
          <w:b/>
          <w:i/>
          <w:sz w:val="20"/>
          <w:szCs w:val="20"/>
        </w:rPr>
        <w:instrText xml:space="preserve"> SEQ Gambar \* ARABIC \s 1 </w:instrText>
      </w:r>
      <w:r w:rsidR="00E57129">
        <w:rPr>
          <w:b/>
          <w:i/>
          <w:sz w:val="20"/>
          <w:szCs w:val="20"/>
        </w:rPr>
        <w:fldChar w:fldCharType="separate"/>
      </w:r>
      <w:r w:rsidR="00E57129">
        <w:rPr>
          <w:b/>
          <w:i/>
          <w:noProof/>
          <w:sz w:val="20"/>
          <w:szCs w:val="20"/>
        </w:rPr>
        <w:t>6</w:t>
      </w:r>
      <w:r w:rsidR="00E57129">
        <w:rPr>
          <w:b/>
          <w:i/>
          <w:sz w:val="20"/>
          <w:szCs w:val="20"/>
        </w:rPr>
        <w:fldChar w:fldCharType="end"/>
      </w:r>
      <w:bookmarkEnd w:id="39"/>
      <w:r w:rsidRPr="004A2A7A">
        <w:rPr>
          <w:b/>
          <w:i/>
          <w:sz w:val="20"/>
          <w:szCs w:val="20"/>
        </w:rPr>
        <w:t xml:space="preserve"> Diagram Alur Proses Sinkronisasi</w:t>
      </w:r>
    </w:p>
    <w:p w14:paraId="707F6285" w14:textId="01B35282" w:rsidR="004F0CA5" w:rsidRDefault="004F0CA5" w:rsidP="00F422C2">
      <w:pPr>
        <w:pStyle w:val="Heading1"/>
        <w:rPr>
          <w:sz w:val="22"/>
          <w:szCs w:val="22"/>
          <w:lang w:eastAsia="ko-KR"/>
        </w:rPr>
      </w:pPr>
      <w:r>
        <w:lastRenderedPageBreak/>
        <w:t>BAB IV</w:t>
      </w:r>
      <w:r>
        <w:br/>
        <w:t>IMPLEMENTASI</w:t>
      </w:r>
      <w:bookmarkEnd w:id="33"/>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40" w:name="_Toc454782857"/>
      <w:r>
        <w:t>Lingkungan Implementasi</w:t>
      </w:r>
      <w:bookmarkEnd w:id="40"/>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r>
        <w:lastRenderedPageBreak/>
        <w:t>Rincian Implementasi Server Basis Data</w:t>
      </w:r>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r>
        <w:t xml:space="preserve">Instalasi Server </w:t>
      </w:r>
      <w:r w:rsidR="00627B1A">
        <w:t xml:space="preserve">Basis Data </w:t>
      </w:r>
      <w:r>
        <w:t>SQL</w:t>
      </w:r>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1BD4C099"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kueri apa saja yang dieksekusi karena data adapter akan membaca log ini untuk melakukan sinkronisasi dengan basis data HBase. Oleh karena itu perlu ditambahkan baris konfigurasi agar MySQL mencatat log query yang dieksekusi ke MySQL. Untuk memperbolehkannya, sunting berkas /etc/mysql/my.cnf dan tambahkan baris </w:t>
      </w:r>
      <w:r w:rsidRPr="005541AC">
        <w:rPr>
          <w:i/>
        </w:rPr>
        <w:t>log = /var/log/mysql/log_query.log</w:t>
      </w:r>
      <w:r>
        <w:t xml:space="preserve">. </w:t>
      </w:r>
      <w:r w:rsidR="00392A5D">
        <w:fldChar w:fldCharType="begin"/>
      </w:r>
      <w:r w:rsidR="00392A5D">
        <w:instrText xml:space="preserve"> REF _Ref482598742 \h </w:instrText>
      </w:r>
      <w:r w:rsidR="00392A5D">
        <w:fldChar w:fldCharType="separate"/>
      </w:r>
      <w:r w:rsidR="00392A5D">
        <w:t xml:space="preserve">Kode Sumber </w:t>
      </w:r>
      <w:r w:rsidR="00392A5D">
        <w:rPr>
          <w:noProof/>
        </w:rPr>
        <w:t>4</w:t>
      </w:r>
      <w:r w:rsidR="00392A5D">
        <w:t>.</w:t>
      </w:r>
      <w:r w:rsidR="00392A5D">
        <w:rPr>
          <w:noProof/>
        </w:rPr>
        <w:t>1</w:t>
      </w:r>
      <w:r w:rsidR="00392A5D">
        <w:fldChar w:fldCharType="end"/>
      </w:r>
      <w:r w:rsidR="00392A5D">
        <w:t xml:space="preserve"> adalah rincian konfigurasi tambahan pada berkas my.cnf.</w:t>
      </w:r>
    </w:p>
    <w:p w14:paraId="76B628AA" w14:textId="0F3325DA" w:rsidR="0034390A" w:rsidRDefault="0034390A" w:rsidP="00627B1A">
      <w:pPr>
        <w:ind w:firstLine="720"/>
      </w:pPr>
      <w:r>
        <w:lastRenderedPageBreak/>
        <w:t xml:space="preserve">Secara default, server MySQL hanya bisa diakses oleh localhost saja. </w:t>
      </w:r>
      <w:r w:rsidR="00F54DAA">
        <w:t>Oleh karena itu perlu ditambahka</w:t>
      </w:r>
      <w:r>
        <w:t>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41" w:name="_Ref482170442"/>
    </w:p>
    <w:p w14:paraId="1FE77A10" w14:textId="4D3738B0" w:rsidR="00370532" w:rsidRDefault="00370532" w:rsidP="00370532">
      <w:pPr>
        <w:pStyle w:val="Caption"/>
      </w:pPr>
      <w:bookmarkStart w:id="42" w:name="_Ref482598742"/>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1</w:t>
      </w:r>
      <w:r w:rsidR="00111B7A">
        <w:rPr>
          <w:noProof/>
        </w:rPr>
        <w:fldChar w:fldCharType="end"/>
      </w:r>
      <w:bookmarkEnd w:id="41"/>
      <w:bookmarkEnd w:id="42"/>
      <w:r>
        <w:t xml:space="preserve"> Konfigurasi MySQL </w:t>
      </w:r>
      <w:r w:rsidR="00392A5D">
        <w:t>pada Berkas my.cnf</w:t>
      </w:r>
    </w:p>
    <w:tbl>
      <w:tblPr>
        <w:tblStyle w:val="TableGrid"/>
        <w:tblW w:w="0" w:type="auto"/>
        <w:tblLook w:val="04A0" w:firstRow="1" w:lastRow="0" w:firstColumn="1" w:lastColumn="0" w:noHBand="0" w:noVBand="1"/>
      </w:tblPr>
      <w:tblGrid>
        <w:gridCol w:w="421"/>
        <w:gridCol w:w="5408"/>
      </w:tblGrid>
      <w:tr w:rsidR="003004D5" w14:paraId="28C54D55" w14:textId="77777777" w:rsidTr="003004D5">
        <w:trPr>
          <w:trHeight w:val="573"/>
        </w:trPr>
        <w:tc>
          <w:tcPr>
            <w:tcW w:w="421" w:type="dxa"/>
          </w:tcPr>
          <w:p w14:paraId="4B7F6141" w14:textId="70C2C829" w:rsidR="003004D5" w:rsidRDefault="003004D5" w:rsidP="003004D5">
            <w:pPr>
              <w:ind w:left="-113"/>
              <w:jc w:val="right"/>
              <w:rPr>
                <w:rFonts w:ascii="Courier New" w:hAnsi="Courier New" w:cs="Courier New"/>
                <w:sz w:val="20"/>
              </w:rPr>
            </w:pPr>
            <w:r>
              <w:rPr>
                <w:rFonts w:ascii="Courier New" w:hAnsi="Courier New" w:cs="Courier New"/>
                <w:sz w:val="20"/>
              </w:rPr>
              <w:t>1</w:t>
            </w:r>
          </w:p>
          <w:p w14:paraId="48C7EAA5" w14:textId="7B85CD05" w:rsidR="003004D5" w:rsidRPr="00F54DAA" w:rsidRDefault="003004D5" w:rsidP="003004D5">
            <w:pPr>
              <w:ind w:left="-113"/>
              <w:jc w:val="right"/>
              <w:rPr>
                <w:rFonts w:ascii="Courier New" w:hAnsi="Courier New" w:cs="Courier New"/>
                <w:sz w:val="20"/>
              </w:rPr>
            </w:pPr>
            <w:r>
              <w:rPr>
                <w:rFonts w:ascii="Courier New" w:hAnsi="Courier New" w:cs="Courier New"/>
                <w:sz w:val="20"/>
              </w:rPr>
              <w:t>2</w:t>
            </w:r>
          </w:p>
        </w:tc>
        <w:tc>
          <w:tcPr>
            <w:tcW w:w="5408" w:type="dxa"/>
            <w:vAlign w:val="center"/>
          </w:tcPr>
          <w:p w14:paraId="65762EE5" w14:textId="3A5ACF1A" w:rsidR="003004D5" w:rsidRPr="00F54DAA" w:rsidRDefault="003004D5" w:rsidP="00C9749F">
            <w:pPr>
              <w:jc w:val="left"/>
              <w:rPr>
                <w:rFonts w:ascii="Courier New" w:hAnsi="Courier New" w:cs="Courier New"/>
                <w:sz w:val="20"/>
              </w:rPr>
            </w:pPr>
            <w:r w:rsidRPr="00F54DAA">
              <w:rPr>
                <w:rFonts w:ascii="Courier New" w:hAnsi="Courier New" w:cs="Courier New"/>
                <w:sz w:val="20"/>
              </w:rPr>
              <w:t>bind-address  =  10.151.36.129</w:t>
            </w:r>
          </w:p>
          <w:p w14:paraId="0E4283C1" w14:textId="050082E5" w:rsidR="003004D5" w:rsidRPr="00577423" w:rsidRDefault="003004D5" w:rsidP="00C9749F">
            <w:pPr>
              <w:jc w:val="left"/>
            </w:pPr>
            <w:r w:rsidRPr="00F54DAA">
              <w:rPr>
                <w:rFonts w:ascii="Courier New" w:hAnsi="Courier New" w:cs="Courier New"/>
                <w:sz w:val="20"/>
              </w:rPr>
              <w:t>log = /var/log/mysql/log_query.log</w:t>
            </w:r>
          </w:p>
        </w:tc>
      </w:tr>
    </w:tbl>
    <w:p w14:paraId="6680EBA0" w14:textId="77777777" w:rsidR="0050480A" w:rsidRDefault="0050480A" w:rsidP="0050480A"/>
    <w:p w14:paraId="71EE8219" w14:textId="0D0D489C" w:rsidR="0050480A" w:rsidRDefault="0050480A" w:rsidP="0050480A">
      <w:pPr>
        <w:pStyle w:val="Heading3"/>
      </w:pPr>
      <w:r>
        <w:t xml:space="preserve">Instalasi Server </w:t>
      </w:r>
      <w:r w:rsidR="00627B1A">
        <w:t xml:space="preserve">Basis Data </w:t>
      </w:r>
      <w:r>
        <w:t>NoSQL</w:t>
      </w:r>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88736D">
        <w:t xml:space="preserve">Kode Sumber </w:t>
      </w:r>
      <w:r w:rsidR="0088736D">
        <w:rPr>
          <w:noProof/>
        </w:rPr>
        <w:t>4</w:t>
      </w:r>
      <w:r w:rsidR="0088736D">
        <w:t>.</w:t>
      </w:r>
      <w:r w:rsidR="0088736D">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88736D">
        <w:t xml:space="preserve">Kode Sumber </w:t>
      </w:r>
      <w:r w:rsidR="0088736D">
        <w:rPr>
          <w:noProof/>
        </w:rPr>
        <w:t>4</w:t>
      </w:r>
      <w:r w:rsidR="0088736D">
        <w:t>.</w:t>
      </w:r>
      <w:r w:rsidR="0088736D">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88736D">
        <w:t xml:space="preserve">Kode Sumber </w:t>
      </w:r>
      <w:r w:rsidR="0088736D">
        <w:rPr>
          <w:noProof/>
        </w:rPr>
        <w:t>4</w:t>
      </w:r>
      <w:r w:rsidR="0088736D">
        <w:t>.</w:t>
      </w:r>
      <w:r w:rsidR="0088736D">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88736D">
        <w:t xml:space="preserve">Kode Sumber </w:t>
      </w:r>
      <w:r w:rsidR="0088736D">
        <w:rPr>
          <w:noProof/>
        </w:rPr>
        <w:t>4</w:t>
      </w:r>
      <w:r w:rsidR="0088736D">
        <w:t>.</w:t>
      </w:r>
      <w:r w:rsidR="0088736D">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7A35FD">
        <w:t xml:space="preserve">Kode Sumber </w:t>
      </w:r>
      <w:r w:rsidR="007A35FD">
        <w:rPr>
          <w:noProof/>
        </w:rPr>
        <w:t>4</w:t>
      </w:r>
      <w:r w:rsidR="007A35FD">
        <w:t>.</w:t>
      </w:r>
      <w:r w:rsidR="007A35FD">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701D79DB" w:rsidR="007945B9" w:rsidRDefault="007945B9" w:rsidP="007945B9">
      <w:pPr>
        <w:pStyle w:val="Caption"/>
      </w:pPr>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2</w:t>
      </w:r>
      <w:r w:rsidR="00111B7A">
        <w:rPr>
          <w:noProof/>
        </w:rPr>
        <w:fldChar w:fldCharType="end"/>
      </w:r>
      <w:r>
        <w:t xml:space="preserve"> Konfigurasi pada Berkas .bashrc</w:t>
      </w:r>
    </w:p>
    <w:tbl>
      <w:tblPr>
        <w:tblStyle w:val="TableGrid"/>
        <w:tblW w:w="5838" w:type="dxa"/>
        <w:tblLayout w:type="fixed"/>
        <w:tblLook w:val="04A0" w:firstRow="1" w:lastRow="0" w:firstColumn="1" w:lastColumn="0" w:noHBand="0" w:noVBand="1"/>
      </w:tblPr>
      <w:tblGrid>
        <w:gridCol w:w="425"/>
        <w:gridCol w:w="5413"/>
      </w:tblGrid>
      <w:tr w:rsidR="00B1234E" w14:paraId="1A2428C1" w14:textId="77777777" w:rsidTr="003004D5">
        <w:tc>
          <w:tcPr>
            <w:tcW w:w="425" w:type="dxa"/>
          </w:tcPr>
          <w:p w14:paraId="194A685B" w14:textId="01BB8E3D"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w:t>
            </w:r>
          </w:p>
          <w:p w14:paraId="3E00A71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2</w:t>
            </w:r>
          </w:p>
          <w:p w14:paraId="03376051" w14:textId="2F003A25" w:rsidR="00B1234E" w:rsidRDefault="00B1234E" w:rsidP="003004D5">
            <w:pPr>
              <w:ind w:left="-113"/>
              <w:jc w:val="right"/>
              <w:rPr>
                <w:rFonts w:ascii="Courier New" w:hAnsi="Courier New" w:cs="Courier New"/>
                <w:sz w:val="20"/>
                <w:szCs w:val="20"/>
              </w:rPr>
            </w:pPr>
          </w:p>
          <w:p w14:paraId="36C369B8" w14:textId="77777777" w:rsidR="003004D5" w:rsidRDefault="003004D5" w:rsidP="003004D5">
            <w:pPr>
              <w:ind w:left="-113"/>
              <w:jc w:val="right"/>
              <w:rPr>
                <w:rFonts w:ascii="Courier New" w:hAnsi="Courier New" w:cs="Courier New"/>
                <w:sz w:val="20"/>
                <w:szCs w:val="20"/>
              </w:rPr>
            </w:pPr>
            <w:r>
              <w:rPr>
                <w:rFonts w:ascii="Courier New" w:hAnsi="Courier New" w:cs="Courier New"/>
                <w:sz w:val="20"/>
                <w:szCs w:val="20"/>
              </w:rPr>
              <w:t>3</w:t>
            </w:r>
          </w:p>
          <w:p w14:paraId="2B9B6A5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4</w:t>
            </w:r>
          </w:p>
          <w:p w14:paraId="77AE937A"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5</w:t>
            </w:r>
          </w:p>
          <w:p w14:paraId="1E17A3D9"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6</w:t>
            </w:r>
          </w:p>
          <w:p w14:paraId="6411E078"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7</w:t>
            </w:r>
          </w:p>
          <w:p w14:paraId="710C4A51"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8</w:t>
            </w:r>
          </w:p>
          <w:p w14:paraId="371A61C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9</w:t>
            </w:r>
          </w:p>
          <w:p w14:paraId="6B81F94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10</w:t>
            </w:r>
          </w:p>
          <w:p w14:paraId="33683A3E"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11</w:t>
            </w:r>
          </w:p>
          <w:p w14:paraId="50F76187" w14:textId="182E79B2" w:rsidR="00B1234E" w:rsidRDefault="00B1234E" w:rsidP="003004D5">
            <w:pPr>
              <w:ind w:left="-113"/>
              <w:jc w:val="right"/>
              <w:rPr>
                <w:rFonts w:ascii="Courier New" w:hAnsi="Courier New" w:cs="Courier New"/>
                <w:sz w:val="20"/>
                <w:szCs w:val="20"/>
              </w:rPr>
            </w:pPr>
          </w:p>
          <w:p w14:paraId="57AF66AC" w14:textId="49FF6CF7" w:rsidR="00B1234E" w:rsidRDefault="003004D5" w:rsidP="003004D5">
            <w:pPr>
              <w:ind w:left="-113"/>
              <w:jc w:val="right"/>
              <w:rPr>
                <w:rFonts w:ascii="Courier New" w:hAnsi="Courier New" w:cs="Courier New"/>
                <w:sz w:val="20"/>
                <w:szCs w:val="20"/>
              </w:rPr>
            </w:pPr>
            <w:r>
              <w:rPr>
                <w:rFonts w:ascii="Courier New" w:hAnsi="Courier New" w:cs="Courier New"/>
                <w:sz w:val="20"/>
                <w:szCs w:val="20"/>
              </w:rPr>
              <w:t>12</w:t>
            </w:r>
          </w:p>
          <w:p w14:paraId="09481F1E" w14:textId="67042E9F" w:rsidR="00B1234E" w:rsidRPr="007C4BB7" w:rsidRDefault="00B1234E" w:rsidP="003004D5">
            <w:pPr>
              <w:ind w:left="-113"/>
              <w:jc w:val="right"/>
              <w:rPr>
                <w:rFonts w:ascii="Courier New" w:hAnsi="Courier New" w:cs="Courier New"/>
                <w:sz w:val="20"/>
                <w:szCs w:val="20"/>
              </w:rPr>
            </w:pPr>
          </w:p>
        </w:tc>
        <w:tc>
          <w:tcPr>
            <w:tcW w:w="5413" w:type="dxa"/>
          </w:tcPr>
          <w:p w14:paraId="2573A8E5" w14:textId="7EC5E752"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 HADOOP VARIABLES START</w:t>
            </w:r>
          </w:p>
          <w:p w14:paraId="612331D5"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JAVA_HOME=/usr/lib/jvm/java-1.7.0-openjdk-amd64</w:t>
            </w:r>
          </w:p>
          <w:p w14:paraId="1E3B9927"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HADOOP_INSTALL=/usr/local/hadoop</w:t>
            </w:r>
          </w:p>
          <w:p w14:paraId="6F6F2403"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PATH=$PATH:$HADOOP_INSTALL/bin</w:t>
            </w:r>
          </w:p>
          <w:p w14:paraId="15C585CC"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PATH=$PATH:$HADOOP_INSTALL/sbin</w:t>
            </w:r>
          </w:p>
          <w:p w14:paraId="55AA9C94"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HADOOP_MAPRED_HOME=$HADOOP_INSTALL</w:t>
            </w:r>
          </w:p>
          <w:p w14:paraId="0D45BFD2"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HADOOP_COMMON_HOME=$HADOOP_INSTALL</w:t>
            </w:r>
          </w:p>
          <w:p w14:paraId="47DC9DE6"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HADOOP_HDFS_HOME=$HADOOP_INSTALL</w:t>
            </w:r>
          </w:p>
          <w:p w14:paraId="75A26CC0"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YARN_HOME=$HADOOP_INSTALL</w:t>
            </w:r>
          </w:p>
          <w:p w14:paraId="7332E6AD"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HADOOP_COMMON_LIB_NATIVE_DIR=$HADOOP_INSTALL/lib/native</w:t>
            </w:r>
          </w:p>
          <w:p w14:paraId="02DE02F5" w14:textId="02C86E77" w:rsidR="00B1234E" w:rsidRPr="007C4BB7" w:rsidRDefault="00B1234E" w:rsidP="007C4BB7">
            <w:pPr>
              <w:jc w:val="left"/>
              <w:rPr>
                <w:rFonts w:ascii="Courier New" w:hAnsi="Courier New" w:cs="Courier New"/>
              </w:rPr>
            </w:pPr>
            <w:r w:rsidRPr="007C4BB7">
              <w:rPr>
                <w:rFonts w:ascii="Courier New" w:hAnsi="Courier New" w:cs="Courier New"/>
                <w:sz w:val="20"/>
                <w:szCs w:val="20"/>
              </w:rPr>
              <w:t>export HADOOP_OPTS="-Djava.library.path=$HADOOP_INSTALL/lib"</w:t>
            </w:r>
          </w:p>
        </w:tc>
      </w:tr>
    </w:tbl>
    <w:p w14:paraId="1E67B0BC" w14:textId="77777777" w:rsidR="007945B9" w:rsidRDefault="007945B9" w:rsidP="00A06D90"/>
    <w:p w14:paraId="6E219FB5" w14:textId="2942F73B" w:rsidR="007945B9" w:rsidRDefault="007945B9" w:rsidP="007945B9">
      <w:pPr>
        <w:pStyle w:val="Caption"/>
      </w:pPr>
      <w:bookmarkStart w:id="43" w:name="_Ref482598906"/>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3</w:t>
      </w:r>
      <w:r w:rsidR="00111B7A">
        <w:rPr>
          <w:noProof/>
        </w:rPr>
        <w:fldChar w:fldCharType="end"/>
      </w:r>
      <w:bookmarkEnd w:id="43"/>
      <w:r>
        <w:t xml:space="preserve"> Variable JAVA_HOME pada hadoop-env.sh</w:t>
      </w:r>
    </w:p>
    <w:tbl>
      <w:tblPr>
        <w:tblStyle w:val="TableGrid"/>
        <w:tblW w:w="0" w:type="auto"/>
        <w:tblLook w:val="04A0" w:firstRow="1" w:lastRow="0" w:firstColumn="1" w:lastColumn="0" w:noHBand="0" w:noVBand="1"/>
      </w:tblPr>
      <w:tblGrid>
        <w:gridCol w:w="425"/>
        <w:gridCol w:w="5382"/>
      </w:tblGrid>
      <w:tr w:rsidR="003004D5" w14:paraId="43AF8B60" w14:textId="77777777" w:rsidTr="003004D5">
        <w:tc>
          <w:tcPr>
            <w:tcW w:w="425" w:type="dxa"/>
          </w:tcPr>
          <w:p w14:paraId="5816A3C2" w14:textId="77953884" w:rsidR="003004D5" w:rsidRDefault="003004D5" w:rsidP="007C4BB7">
            <w:pPr>
              <w:rPr>
                <w:rFonts w:ascii="Courier New" w:hAnsi="Courier New" w:cs="Courier New"/>
                <w:sz w:val="20"/>
                <w:szCs w:val="20"/>
              </w:rPr>
            </w:pPr>
            <w:r>
              <w:rPr>
                <w:rFonts w:ascii="Courier New" w:hAnsi="Courier New" w:cs="Courier New"/>
                <w:sz w:val="20"/>
                <w:szCs w:val="20"/>
              </w:rPr>
              <w:t>1</w:t>
            </w:r>
          </w:p>
          <w:p w14:paraId="5E720AD6" w14:textId="32A62780" w:rsidR="003004D5" w:rsidRPr="007C4BB7" w:rsidRDefault="003004D5" w:rsidP="007C4BB7">
            <w:pPr>
              <w:rPr>
                <w:rFonts w:ascii="Courier New" w:hAnsi="Courier New" w:cs="Courier New"/>
                <w:sz w:val="20"/>
                <w:szCs w:val="20"/>
              </w:rPr>
            </w:pPr>
            <w:r>
              <w:rPr>
                <w:rFonts w:ascii="Courier New" w:hAnsi="Courier New" w:cs="Courier New"/>
                <w:sz w:val="20"/>
                <w:szCs w:val="20"/>
              </w:rPr>
              <w:t>2</w:t>
            </w:r>
          </w:p>
        </w:tc>
        <w:tc>
          <w:tcPr>
            <w:tcW w:w="5382" w:type="dxa"/>
          </w:tcPr>
          <w:p w14:paraId="159045D9" w14:textId="73494F3F" w:rsidR="003004D5" w:rsidRPr="007C4BB7" w:rsidRDefault="003004D5" w:rsidP="007C4BB7">
            <w:pPr>
              <w:rPr>
                <w:rFonts w:ascii="Courier New" w:hAnsi="Courier New" w:cs="Courier New"/>
                <w:sz w:val="20"/>
                <w:szCs w:val="20"/>
              </w:rPr>
            </w:pPr>
            <w:r w:rsidRPr="007C4BB7">
              <w:rPr>
                <w:rFonts w:ascii="Courier New" w:hAnsi="Courier New" w:cs="Courier New"/>
                <w:sz w:val="20"/>
                <w:szCs w:val="20"/>
              </w:rPr>
              <w:t>export JAVA_HOME=${JAVA_HOME}</w:t>
            </w:r>
          </w:p>
          <w:p w14:paraId="67ABC4F3" w14:textId="5AD44868" w:rsidR="003004D5" w:rsidRDefault="003004D5" w:rsidP="007C4BB7">
            <w:r w:rsidRPr="007C4BB7">
              <w:rPr>
                <w:rFonts w:ascii="Courier New" w:hAnsi="Courier New" w:cs="Courier New"/>
                <w:sz w:val="20"/>
                <w:szCs w:val="20"/>
              </w:rPr>
              <w:t>export JAVA_HOME=/usr/lib/jvm/java-7-openjdk-amd64</w:t>
            </w:r>
          </w:p>
        </w:tc>
      </w:tr>
    </w:tbl>
    <w:p w14:paraId="6832E1D5" w14:textId="77777777" w:rsidR="0088736D" w:rsidRDefault="0088736D" w:rsidP="007945B9">
      <w:pPr>
        <w:pStyle w:val="Caption"/>
      </w:pPr>
    </w:p>
    <w:p w14:paraId="00B066E5" w14:textId="7C134F4A" w:rsidR="007945B9" w:rsidRDefault="007945B9" w:rsidP="007945B9">
      <w:pPr>
        <w:pStyle w:val="Caption"/>
      </w:pPr>
      <w:bookmarkStart w:id="44" w:name="_Ref482599106"/>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4</w:t>
      </w:r>
      <w:r w:rsidR="00111B7A">
        <w:rPr>
          <w:noProof/>
        </w:rPr>
        <w:fldChar w:fldCharType="end"/>
      </w:r>
      <w:bookmarkEnd w:id="44"/>
      <w:r>
        <w:t xml:space="preserve"> Konfigurasi pada Berkas core-site.xml</w:t>
      </w:r>
    </w:p>
    <w:tbl>
      <w:tblPr>
        <w:tblStyle w:val="TableGrid"/>
        <w:tblW w:w="0" w:type="auto"/>
        <w:tblLook w:val="04A0" w:firstRow="1" w:lastRow="0" w:firstColumn="1" w:lastColumn="0" w:noHBand="0" w:noVBand="1"/>
      </w:tblPr>
      <w:tblGrid>
        <w:gridCol w:w="457"/>
        <w:gridCol w:w="5372"/>
      </w:tblGrid>
      <w:tr w:rsidR="003004D5" w14:paraId="2DBADA09" w14:textId="77777777" w:rsidTr="00B043B3">
        <w:tc>
          <w:tcPr>
            <w:tcW w:w="457" w:type="dxa"/>
          </w:tcPr>
          <w:p w14:paraId="67FE2260" w14:textId="381C487C" w:rsidR="003004D5" w:rsidRDefault="00B043B3" w:rsidP="007C4BB7">
            <w:pPr>
              <w:jc w:val="left"/>
              <w:rPr>
                <w:rFonts w:ascii="Courier New" w:hAnsi="Courier New" w:cs="Courier New"/>
                <w:sz w:val="20"/>
                <w:szCs w:val="20"/>
              </w:rPr>
            </w:pPr>
            <w:r>
              <w:rPr>
                <w:rFonts w:ascii="Courier New" w:hAnsi="Courier New" w:cs="Courier New"/>
                <w:sz w:val="20"/>
                <w:szCs w:val="20"/>
              </w:rPr>
              <w:t>1</w:t>
            </w:r>
          </w:p>
          <w:p w14:paraId="2649719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2</w:t>
            </w:r>
          </w:p>
          <w:p w14:paraId="673437E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3</w:t>
            </w:r>
          </w:p>
          <w:p w14:paraId="0A68DCA5"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4</w:t>
            </w:r>
          </w:p>
          <w:p w14:paraId="42113F1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5</w:t>
            </w:r>
          </w:p>
          <w:p w14:paraId="21933C50" w14:textId="77777777" w:rsidR="00B043B3" w:rsidRDefault="00B043B3" w:rsidP="007C4BB7">
            <w:pPr>
              <w:jc w:val="left"/>
              <w:rPr>
                <w:rFonts w:ascii="Courier New" w:hAnsi="Courier New" w:cs="Courier New"/>
                <w:sz w:val="20"/>
                <w:szCs w:val="20"/>
              </w:rPr>
            </w:pPr>
          </w:p>
          <w:p w14:paraId="287D9DC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6</w:t>
            </w:r>
          </w:p>
          <w:p w14:paraId="2462DEA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7</w:t>
            </w:r>
          </w:p>
          <w:p w14:paraId="711AE910"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8</w:t>
            </w:r>
          </w:p>
          <w:p w14:paraId="3C3FF45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9</w:t>
            </w:r>
          </w:p>
          <w:p w14:paraId="026BDE2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10</w:t>
            </w:r>
          </w:p>
          <w:p w14:paraId="3F9EEC3A"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11</w:t>
            </w:r>
          </w:p>
          <w:p w14:paraId="7EAABF86" w14:textId="77777777" w:rsidR="00B043B3" w:rsidRDefault="00B043B3" w:rsidP="007C4BB7">
            <w:pPr>
              <w:jc w:val="left"/>
              <w:rPr>
                <w:rFonts w:ascii="Courier New" w:hAnsi="Courier New" w:cs="Courier New"/>
                <w:sz w:val="20"/>
                <w:szCs w:val="20"/>
              </w:rPr>
            </w:pPr>
          </w:p>
          <w:p w14:paraId="778268BE" w14:textId="77777777" w:rsidR="00B043B3" w:rsidRDefault="00B043B3" w:rsidP="007C4BB7">
            <w:pPr>
              <w:jc w:val="left"/>
              <w:rPr>
                <w:rFonts w:ascii="Courier New" w:hAnsi="Courier New" w:cs="Courier New"/>
                <w:sz w:val="20"/>
                <w:szCs w:val="20"/>
              </w:rPr>
            </w:pPr>
          </w:p>
          <w:p w14:paraId="60F944F8" w14:textId="77777777" w:rsidR="00B043B3" w:rsidRDefault="00B043B3" w:rsidP="007C4BB7">
            <w:pPr>
              <w:jc w:val="left"/>
              <w:rPr>
                <w:rFonts w:ascii="Courier New" w:hAnsi="Courier New" w:cs="Courier New"/>
                <w:sz w:val="20"/>
                <w:szCs w:val="20"/>
              </w:rPr>
            </w:pPr>
          </w:p>
          <w:p w14:paraId="55D7D95A" w14:textId="77777777" w:rsidR="00B043B3" w:rsidRDefault="00B043B3" w:rsidP="007C4BB7">
            <w:pPr>
              <w:jc w:val="left"/>
              <w:rPr>
                <w:rFonts w:ascii="Courier New" w:hAnsi="Courier New" w:cs="Courier New"/>
                <w:sz w:val="20"/>
                <w:szCs w:val="20"/>
              </w:rPr>
            </w:pPr>
          </w:p>
          <w:p w14:paraId="54BA23D1" w14:textId="77777777" w:rsidR="00B043B3" w:rsidRDefault="00B043B3" w:rsidP="007C4BB7">
            <w:pPr>
              <w:jc w:val="left"/>
              <w:rPr>
                <w:rFonts w:ascii="Courier New" w:hAnsi="Courier New" w:cs="Courier New"/>
                <w:sz w:val="20"/>
                <w:szCs w:val="20"/>
              </w:rPr>
            </w:pPr>
          </w:p>
          <w:p w14:paraId="03FCE5C4" w14:textId="77777777" w:rsidR="00B043B3" w:rsidRDefault="00B043B3" w:rsidP="007C4BB7">
            <w:pPr>
              <w:jc w:val="left"/>
              <w:rPr>
                <w:rFonts w:ascii="Courier New" w:hAnsi="Courier New" w:cs="Courier New"/>
                <w:sz w:val="20"/>
                <w:szCs w:val="20"/>
              </w:rPr>
            </w:pPr>
          </w:p>
          <w:p w14:paraId="180745B4" w14:textId="77777777" w:rsidR="00B043B3" w:rsidRDefault="00B043B3" w:rsidP="007C4BB7">
            <w:pPr>
              <w:jc w:val="left"/>
              <w:rPr>
                <w:rFonts w:ascii="Courier New" w:hAnsi="Courier New" w:cs="Courier New"/>
                <w:sz w:val="20"/>
                <w:szCs w:val="20"/>
              </w:rPr>
            </w:pPr>
          </w:p>
          <w:p w14:paraId="6A09D864" w14:textId="77777777" w:rsidR="00B043B3" w:rsidRDefault="00B043B3" w:rsidP="007C4BB7">
            <w:pPr>
              <w:jc w:val="left"/>
              <w:rPr>
                <w:rFonts w:ascii="Courier New" w:hAnsi="Courier New" w:cs="Courier New"/>
                <w:sz w:val="20"/>
                <w:szCs w:val="20"/>
              </w:rPr>
            </w:pPr>
          </w:p>
          <w:p w14:paraId="16BF518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12</w:t>
            </w:r>
          </w:p>
          <w:p w14:paraId="42D67391"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13</w:t>
            </w:r>
          </w:p>
          <w:p w14:paraId="4AA112E8" w14:textId="3015897A" w:rsidR="00B043B3" w:rsidRPr="007C4BB7" w:rsidRDefault="00B043B3" w:rsidP="007C4BB7">
            <w:pPr>
              <w:jc w:val="left"/>
              <w:rPr>
                <w:rFonts w:ascii="Courier New" w:hAnsi="Courier New" w:cs="Courier New"/>
                <w:sz w:val="20"/>
                <w:szCs w:val="20"/>
              </w:rPr>
            </w:pPr>
            <w:r>
              <w:rPr>
                <w:rFonts w:ascii="Courier New" w:hAnsi="Courier New" w:cs="Courier New"/>
                <w:sz w:val="20"/>
                <w:szCs w:val="20"/>
              </w:rPr>
              <w:t>14</w:t>
            </w:r>
          </w:p>
        </w:tc>
        <w:tc>
          <w:tcPr>
            <w:tcW w:w="5372" w:type="dxa"/>
          </w:tcPr>
          <w:p w14:paraId="5DF67340" w14:textId="2A6A49E1"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lastRenderedPageBreak/>
              <w:t>&lt;configuration&gt;</w:t>
            </w:r>
          </w:p>
          <w:p w14:paraId="52B03CBC"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&lt;property&gt;</w:t>
            </w:r>
          </w:p>
          <w:p w14:paraId="4E16D402" w14:textId="6A35486C"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&lt;name&gt;hadoop.tmp.dir&lt;/name&gt;</w:t>
            </w:r>
          </w:p>
          <w:p w14:paraId="5CD03727"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&lt;value&gt;/app/hadoop/tmp&lt;/value&gt;</w:t>
            </w:r>
          </w:p>
          <w:p w14:paraId="3AE0B89F"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&lt;description&gt;A base for other temporary directories.&lt;/description&gt;</w:t>
            </w:r>
          </w:p>
          <w:p w14:paraId="5A17835A"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5316FA7F" w14:textId="77777777" w:rsidR="003004D5" w:rsidRPr="007C4BB7" w:rsidRDefault="003004D5" w:rsidP="007C4BB7">
            <w:pPr>
              <w:jc w:val="left"/>
              <w:rPr>
                <w:rFonts w:ascii="Courier New" w:hAnsi="Courier New" w:cs="Courier New"/>
                <w:sz w:val="20"/>
                <w:szCs w:val="20"/>
              </w:rPr>
            </w:pPr>
          </w:p>
          <w:p w14:paraId="3394BC12"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BFFC186"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&lt;name&gt;fs.default.name&lt;/name&gt;</w:t>
            </w:r>
          </w:p>
          <w:p w14:paraId="4DB01A5B"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&lt;value&gt;hdfs://localhost:54310&lt;/value&gt;</w:t>
            </w:r>
          </w:p>
          <w:p w14:paraId="52C1DFC0"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&lt;description&gt;The name of the default file system.  A URI whose scheme and authority determine the FileSystem implementation. The uri's scheme </w:t>
            </w:r>
            <w:r w:rsidRPr="007C4BB7">
              <w:rPr>
                <w:rFonts w:ascii="Courier New" w:hAnsi="Courier New" w:cs="Courier New"/>
                <w:sz w:val="20"/>
                <w:szCs w:val="20"/>
              </w:rPr>
              <w:lastRenderedPageBreak/>
              <w:t>determines the config property (fs.SCHEME.impl) naming the FileSystem implementation class.  The uri's authority is used to determine the host, port, etc. for a filesystem.</w:t>
            </w:r>
          </w:p>
          <w:p w14:paraId="30EAE1FB" w14:textId="789DFAF8"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w:t>
            </w:r>
          </w:p>
          <w:p w14:paraId="3DEC19B9" w14:textId="28E0A6C3"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92E3BD9" w14:textId="25A3A93F" w:rsidR="003004D5" w:rsidRPr="007C4BB7" w:rsidRDefault="003004D5" w:rsidP="007C4BB7">
            <w:pPr>
              <w:jc w:val="left"/>
              <w:rPr>
                <w:rFonts w:ascii="Courier New" w:hAnsi="Courier New" w:cs="Courier New"/>
              </w:rPr>
            </w:pPr>
            <w:r w:rsidRPr="007C4BB7">
              <w:rPr>
                <w:rFonts w:ascii="Courier New" w:hAnsi="Courier New" w:cs="Courier New"/>
                <w:sz w:val="20"/>
                <w:szCs w:val="20"/>
              </w:rPr>
              <w:t>&lt;/configuration&gt;</w:t>
            </w:r>
          </w:p>
        </w:tc>
      </w:tr>
    </w:tbl>
    <w:p w14:paraId="0AF3D446" w14:textId="77777777" w:rsidR="007945B9" w:rsidRDefault="007945B9" w:rsidP="00A06D90"/>
    <w:p w14:paraId="18DB884F" w14:textId="190C94A7" w:rsidR="0088736D" w:rsidRDefault="0088736D" w:rsidP="0088736D">
      <w:pPr>
        <w:pStyle w:val="Caption"/>
      </w:pPr>
      <w:bookmarkStart w:id="45" w:name="_Ref482599114"/>
      <w:r>
        <w:t xml:space="preserve">Kode Sumber </w:t>
      </w:r>
      <w:r w:rsidR="00111B7A">
        <w:fldChar w:fldCharType="begin"/>
      </w:r>
      <w:r w:rsidR="00111B7A">
        <w:instrText xml:space="preserve"> STYLEREF 1 \s </w:instrText>
      </w:r>
      <w:r w:rsidR="00111B7A">
        <w:fldChar w:fldCharType="separate"/>
      </w:r>
      <w:r>
        <w:rPr>
          <w:noProof/>
        </w:rPr>
        <w:t>4</w:t>
      </w:r>
      <w:r w:rsidR="00111B7A">
        <w:rPr>
          <w:noProof/>
        </w:rPr>
        <w:fldChar w:fldCharType="end"/>
      </w:r>
      <w:r>
        <w:t>.</w:t>
      </w:r>
      <w:r w:rsidR="00111B7A">
        <w:fldChar w:fldCharType="begin"/>
      </w:r>
      <w:r w:rsidR="00111B7A">
        <w:instrText xml:space="preserve"> SEQ Kode_Sumber \* ARABIC \s 1 </w:instrText>
      </w:r>
      <w:r w:rsidR="00111B7A">
        <w:fldChar w:fldCharType="separate"/>
      </w:r>
      <w:r>
        <w:rPr>
          <w:noProof/>
        </w:rPr>
        <w:t>5</w:t>
      </w:r>
      <w:r w:rsidR="00111B7A">
        <w:rPr>
          <w:noProof/>
        </w:rPr>
        <w:fldChar w:fldCharType="end"/>
      </w:r>
      <w:bookmarkEnd w:id="45"/>
      <w:r>
        <w:t xml:space="preserve"> Konfigurasi pada Berkas mapred-site.xml</w:t>
      </w:r>
    </w:p>
    <w:tbl>
      <w:tblPr>
        <w:tblStyle w:val="TableGrid"/>
        <w:tblW w:w="0" w:type="auto"/>
        <w:tblLook w:val="04A0" w:firstRow="1" w:lastRow="0" w:firstColumn="1" w:lastColumn="0" w:noHBand="0" w:noVBand="1"/>
      </w:tblPr>
      <w:tblGrid>
        <w:gridCol w:w="457"/>
        <w:gridCol w:w="5372"/>
      </w:tblGrid>
      <w:tr w:rsidR="00B043B3" w14:paraId="58A0D72D" w14:textId="77777777" w:rsidTr="00B043B3">
        <w:tc>
          <w:tcPr>
            <w:tcW w:w="421" w:type="dxa"/>
          </w:tcPr>
          <w:p w14:paraId="7767F5FC" w14:textId="42BE704C" w:rsidR="00B043B3" w:rsidRDefault="00B043B3" w:rsidP="00B043B3">
            <w:pPr>
              <w:jc w:val="right"/>
              <w:rPr>
                <w:rFonts w:ascii="Courier New" w:hAnsi="Courier New" w:cs="Courier New"/>
                <w:sz w:val="20"/>
                <w:szCs w:val="20"/>
              </w:rPr>
            </w:pPr>
            <w:r>
              <w:rPr>
                <w:rFonts w:ascii="Courier New" w:hAnsi="Courier New" w:cs="Courier New"/>
                <w:sz w:val="20"/>
                <w:szCs w:val="20"/>
              </w:rPr>
              <w:t>1</w:t>
            </w:r>
          </w:p>
          <w:p w14:paraId="4ECDE55D"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2</w:t>
            </w:r>
          </w:p>
          <w:p w14:paraId="2872D4B0"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3</w:t>
            </w:r>
          </w:p>
          <w:p w14:paraId="7F8FACD5"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4</w:t>
            </w:r>
          </w:p>
          <w:p w14:paraId="327138D7"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5</w:t>
            </w:r>
          </w:p>
          <w:p w14:paraId="23C660ED" w14:textId="77777777" w:rsidR="00B043B3" w:rsidRDefault="00B043B3" w:rsidP="00B043B3">
            <w:pPr>
              <w:jc w:val="right"/>
              <w:rPr>
                <w:rFonts w:ascii="Courier New" w:hAnsi="Courier New" w:cs="Courier New"/>
                <w:sz w:val="20"/>
                <w:szCs w:val="20"/>
              </w:rPr>
            </w:pPr>
          </w:p>
          <w:p w14:paraId="0C81213E" w14:textId="77777777" w:rsidR="00B043B3" w:rsidRDefault="00B043B3" w:rsidP="00B043B3">
            <w:pPr>
              <w:jc w:val="right"/>
              <w:rPr>
                <w:rFonts w:ascii="Courier New" w:hAnsi="Courier New" w:cs="Courier New"/>
                <w:sz w:val="20"/>
                <w:szCs w:val="20"/>
              </w:rPr>
            </w:pPr>
          </w:p>
          <w:p w14:paraId="50E50364" w14:textId="77777777" w:rsidR="00B043B3" w:rsidRDefault="00B043B3" w:rsidP="00B043B3">
            <w:pPr>
              <w:jc w:val="right"/>
              <w:rPr>
                <w:rFonts w:ascii="Courier New" w:hAnsi="Courier New" w:cs="Courier New"/>
                <w:sz w:val="20"/>
                <w:szCs w:val="20"/>
              </w:rPr>
            </w:pPr>
          </w:p>
          <w:p w14:paraId="7CBFF22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6</w:t>
            </w:r>
          </w:p>
          <w:p w14:paraId="2121396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7</w:t>
            </w:r>
          </w:p>
          <w:p w14:paraId="1EB0036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8</w:t>
            </w:r>
          </w:p>
          <w:p w14:paraId="03AA432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9</w:t>
            </w:r>
          </w:p>
          <w:p w14:paraId="5733191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10</w:t>
            </w:r>
          </w:p>
          <w:p w14:paraId="1ED093A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11</w:t>
            </w:r>
          </w:p>
          <w:p w14:paraId="0F3A42A9" w14:textId="1EE6F7A4" w:rsidR="00B043B3" w:rsidRPr="007C4BB7" w:rsidRDefault="00B043B3" w:rsidP="00B043B3">
            <w:pPr>
              <w:jc w:val="right"/>
              <w:rPr>
                <w:rFonts w:ascii="Courier New" w:hAnsi="Courier New" w:cs="Courier New"/>
                <w:sz w:val="20"/>
                <w:szCs w:val="20"/>
              </w:rPr>
            </w:pPr>
            <w:r>
              <w:rPr>
                <w:rFonts w:ascii="Courier New" w:hAnsi="Courier New" w:cs="Courier New"/>
                <w:sz w:val="20"/>
                <w:szCs w:val="20"/>
              </w:rPr>
              <w:t>12</w:t>
            </w:r>
          </w:p>
        </w:tc>
        <w:tc>
          <w:tcPr>
            <w:tcW w:w="5408" w:type="dxa"/>
          </w:tcPr>
          <w:p w14:paraId="77605ACD" w14:textId="4DF370C6"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p w14:paraId="468868CD" w14:textId="0FA7452C"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A2963E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&lt;name&gt;mapred.job.tracker&lt;/name&gt;</w:t>
            </w:r>
          </w:p>
          <w:p w14:paraId="20EA702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&lt;value&gt;localhost:54311&lt;/value&gt;</w:t>
            </w:r>
          </w:p>
          <w:p w14:paraId="1E65BD07" w14:textId="32279C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&lt;description&gt;The host and port that the MapReduce job tracker runs at.  If "local", then jobs are run in-process as a single map  and reduce task.</w:t>
            </w:r>
          </w:p>
          <w:p w14:paraId="4011657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766F9C9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32D641F1" w14:textId="33FAF9A3"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60AC7751" w14:textId="11EC5E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&lt;name&gt;mapreduce.framework.name&lt;/name&gt;</w:t>
            </w:r>
          </w:p>
          <w:p w14:paraId="536A442D" w14:textId="2A5820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&lt;value&gt;yarn&lt;/value&gt;</w:t>
            </w:r>
          </w:p>
          <w:p w14:paraId="52D13FAD" w14:textId="3F3D36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B5DCD7B" w14:textId="4084BC6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110EEEA9" w14:textId="77777777" w:rsidR="007945B9" w:rsidRDefault="007945B9" w:rsidP="00A06D90"/>
    <w:p w14:paraId="4B73F6EA" w14:textId="58CECDCC" w:rsidR="0088736D" w:rsidRDefault="0088736D" w:rsidP="0088736D">
      <w:pPr>
        <w:pStyle w:val="Caption"/>
      </w:pPr>
      <w:bookmarkStart w:id="46" w:name="_Ref482599222"/>
      <w:r>
        <w:t xml:space="preserve">Kode Sumber </w:t>
      </w:r>
      <w:r w:rsidR="00111B7A">
        <w:fldChar w:fldCharType="begin"/>
      </w:r>
      <w:r w:rsidR="00111B7A">
        <w:instrText xml:space="preserve"> STYLEREF 1 \s </w:instrText>
      </w:r>
      <w:r w:rsidR="00111B7A">
        <w:fldChar w:fldCharType="separate"/>
      </w:r>
      <w:r>
        <w:rPr>
          <w:noProof/>
        </w:rPr>
        <w:t>4</w:t>
      </w:r>
      <w:r w:rsidR="00111B7A">
        <w:rPr>
          <w:noProof/>
        </w:rPr>
        <w:fldChar w:fldCharType="end"/>
      </w:r>
      <w:r>
        <w:t>.</w:t>
      </w:r>
      <w:r w:rsidR="00111B7A">
        <w:fldChar w:fldCharType="begin"/>
      </w:r>
      <w:r w:rsidR="00111B7A">
        <w:instrText xml:space="preserve"> SEQ Kode_Sumber \* ARABIC \s 1 </w:instrText>
      </w:r>
      <w:r w:rsidR="00111B7A">
        <w:fldChar w:fldCharType="separate"/>
      </w:r>
      <w:r>
        <w:rPr>
          <w:noProof/>
        </w:rPr>
        <w:t>6</w:t>
      </w:r>
      <w:r w:rsidR="00111B7A">
        <w:rPr>
          <w:noProof/>
        </w:rPr>
        <w:fldChar w:fldCharType="end"/>
      </w:r>
      <w:bookmarkEnd w:id="46"/>
      <w:r>
        <w:t xml:space="preserve"> Konfigurasi pada Berkas hdfs-site.xml</w:t>
      </w:r>
    </w:p>
    <w:tbl>
      <w:tblPr>
        <w:tblStyle w:val="TableGrid"/>
        <w:tblW w:w="0" w:type="auto"/>
        <w:tblLayout w:type="fixed"/>
        <w:tblLook w:val="04A0" w:firstRow="1" w:lastRow="0" w:firstColumn="1" w:lastColumn="0" w:noHBand="0" w:noVBand="1"/>
      </w:tblPr>
      <w:tblGrid>
        <w:gridCol w:w="421"/>
        <w:gridCol w:w="5408"/>
      </w:tblGrid>
      <w:tr w:rsidR="00B043B3" w:rsidRPr="007C4BB7" w14:paraId="6C1BBC28" w14:textId="77777777" w:rsidTr="00B043B3">
        <w:tc>
          <w:tcPr>
            <w:tcW w:w="421" w:type="dxa"/>
          </w:tcPr>
          <w:p w14:paraId="33A46B4F" w14:textId="5AF01688"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w:t>
            </w:r>
          </w:p>
          <w:p w14:paraId="5CF2451C"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2</w:t>
            </w:r>
          </w:p>
          <w:p w14:paraId="4EA4FA6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3</w:t>
            </w:r>
          </w:p>
          <w:p w14:paraId="52438528"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4</w:t>
            </w:r>
          </w:p>
          <w:p w14:paraId="694EC6A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5</w:t>
            </w:r>
          </w:p>
          <w:p w14:paraId="146FA620" w14:textId="77777777" w:rsidR="00B043B3" w:rsidRDefault="00B043B3" w:rsidP="00B043B3">
            <w:pPr>
              <w:ind w:left="-113"/>
              <w:jc w:val="right"/>
              <w:rPr>
                <w:rFonts w:ascii="Courier New" w:hAnsi="Courier New" w:cs="Courier New"/>
                <w:sz w:val="20"/>
                <w:szCs w:val="20"/>
              </w:rPr>
            </w:pPr>
          </w:p>
          <w:p w14:paraId="1A44E90D" w14:textId="77777777" w:rsidR="00B043B3" w:rsidRDefault="00B043B3" w:rsidP="00B043B3">
            <w:pPr>
              <w:ind w:left="-113"/>
              <w:jc w:val="right"/>
              <w:rPr>
                <w:rFonts w:ascii="Courier New" w:hAnsi="Courier New" w:cs="Courier New"/>
                <w:sz w:val="20"/>
                <w:szCs w:val="20"/>
              </w:rPr>
            </w:pPr>
          </w:p>
          <w:p w14:paraId="60AD5FE0" w14:textId="77777777" w:rsidR="00B043B3" w:rsidRDefault="00B043B3" w:rsidP="00B043B3">
            <w:pPr>
              <w:ind w:left="-113"/>
              <w:jc w:val="right"/>
              <w:rPr>
                <w:rFonts w:ascii="Courier New" w:hAnsi="Courier New" w:cs="Courier New"/>
                <w:sz w:val="20"/>
                <w:szCs w:val="20"/>
              </w:rPr>
            </w:pPr>
          </w:p>
          <w:p w14:paraId="76441181" w14:textId="77777777" w:rsidR="00B043B3" w:rsidRDefault="00B043B3" w:rsidP="00B043B3">
            <w:pPr>
              <w:ind w:left="-113"/>
              <w:jc w:val="right"/>
              <w:rPr>
                <w:rFonts w:ascii="Courier New" w:hAnsi="Courier New" w:cs="Courier New"/>
                <w:sz w:val="20"/>
                <w:szCs w:val="20"/>
              </w:rPr>
            </w:pPr>
          </w:p>
          <w:p w14:paraId="2C6068B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6</w:t>
            </w:r>
          </w:p>
          <w:p w14:paraId="345B4A0D"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7</w:t>
            </w:r>
          </w:p>
          <w:p w14:paraId="55034B0F"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8</w:t>
            </w:r>
          </w:p>
          <w:p w14:paraId="67E087F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lastRenderedPageBreak/>
              <w:t>9</w:t>
            </w:r>
          </w:p>
          <w:p w14:paraId="2BCC2E6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10</w:t>
            </w:r>
          </w:p>
          <w:p w14:paraId="4171E589"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11</w:t>
            </w:r>
          </w:p>
          <w:p w14:paraId="3CA70DAD" w14:textId="77777777" w:rsidR="00B043B3" w:rsidRDefault="00B043B3" w:rsidP="00B043B3">
            <w:pPr>
              <w:ind w:left="-113"/>
              <w:jc w:val="right"/>
              <w:rPr>
                <w:rFonts w:ascii="Courier New" w:hAnsi="Courier New" w:cs="Courier New"/>
                <w:sz w:val="20"/>
                <w:szCs w:val="20"/>
              </w:rPr>
            </w:pPr>
          </w:p>
          <w:p w14:paraId="6FC4680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12</w:t>
            </w:r>
          </w:p>
          <w:p w14:paraId="3EC708C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13</w:t>
            </w:r>
          </w:p>
          <w:p w14:paraId="6B23589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14</w:t>
            </w:r>
          </w:p>
          <w:p w14:paraId="73D9DE4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15</w:t>
            </w:r>
          </w:p>
          <w:p w14:paraId="0D9C2467"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16</w:t>
            </w:r>
          </w:p>
          <w:p w14:paraId="764EC1F4" w14:textId="77777777" w:rsidR="00B043B3" w:rsidRDefault="00B043B3" w:rsidP="00B043B3">
            <w:pPr>
              <w:ind w:left="-113"/>
              <w:jc w:val="right"/>
              <w:rPr>
                <w:rFonts w:ascii="Courier New" w:hAnsi="Courier New" w:cs="Courier New"/>
                <w:sz w:val="20"/>
                <w:szCs w:val="20"/>
              </w:rPr>
            </w:pPr>
          </w:p>
          <w:p w14:paraId="4673938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17</w:t>
            </w:r>
          </w:p>
          <w:p w14:paraId="3512BDA2" w14:textId="479D53D8" w:rsidR="00B043B3" w:rsidRPr="007C4BB7" w:rsidRDefault="00B043B3" w:rsidP="00B043B3">
            <w:pPr>
              <w:ind w:left="-113"/>
              <w:jc w:val="right"/>
              <w:rPr>
                <w:rFonts w:ascii="Courier New" w:hAnsi="Courier New" w:cs="Courier New"/>
                <w:sz w:val="20"/>
                <w:szCs w:val="20"/>
              </w:rPr>
            </w:pPr>
            <w:r>
              <w:rPr>
                <w:rFonts w:ascii="Courier New" w:hAnsi="Courier New" w:cs="Courier New"/>
                <w:sz w:val="20"/>
                <w:szCs w:val="20"/>
              </w:rPr>
              <w:t>18</w:t>
            </w:r>
          </w:p>
        </w:tc>
        <w:tc>
          <w:tcPr>
            <w:tcW w:w="5408" w:type="dxa"/>
          </w:tcPr>
          <w:p w14:paraId="006C5CC4" w14:textId="1D03C7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&lt;configuration&gt;</w:t>
            </w:r>
          </w:p>
          <w:p w14:paraId="582F8C3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&lt;property&gt;</w:t>
            </w:r>
          </w:p>
          <w:p w14:paraId="3323F37A"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&lt;name&gt;dfs.replication&lt;/name&gt;</w:t>
            </w:r>
          </w:p>
          <w:p w14:paraId="0540632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&lt;value&gt;1&lt;/value&gt;</w:t>
            </w:r>
          </w:p>
          <w:p w14:paraId="5389412E" w14:textId="3DEF288A"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&lt;description&gt;Default block replication. The actual number of replications can be specified when the file is created. The default is used if replication is not specified in create time.</w:t>
            </w:r>
          </w:p>
          <w:p w14:paraId="53965AA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4A20837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C5F90E4"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9466AE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 xml:space="preserve">   &lt;name&gt;dfs.namenode.name.dir&lt;/name&gt;</w:t>
            </w:r>
          </w:p>
          <w:p w14:paraId="7D80AF61"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&lt;value&gt;file:/usr/local/hadoop_store/hdfs/namenode&lt;/value&gt;</w:t>
            </w:r>
          </w:p>
          <w:p w14:paraId="4CD51FA9"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272C875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24FD7A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&lt;name&gt;dfs.datanode.data.dir&lt;/name&gt;</w:t>
            </w:r>
          </w:p>
          <w:p w14:paraId="7C105E4E"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&lt;value&gt;file:/usr/local/hadoop_store/hdfs/datanode&lt;/value&gt;</w:t>
            </w:r>
          </w:p>
          <w:p w14:paraId="1AFECB4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1D8254C" w14:textId="3BCA11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lastRenderedPageBreak/>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r>
        <w:t xml:space="preserve">Rincian Implementasi </w:t>
      </w:r>
      <w:r w:rsidR="00202EE3">
        <w:t xml:space="preserve">Sistem </w:t>
      </w:r>
      <w:r>
        <w:t>Data Adapter</w:t>
      </w:r>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r>
        <w:t xml:space="preserve">Instalasi </w:t>
      </w:r>
      <w:r w:rsidR="000570CA">
        <w:t>Paket</w:t>
      </w:r>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lastRenderedPageBreak/>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r>
        <w:t>Implementasi DB Adapter</w:t>
      </w:r>
    </w:p>
    <w:p w14:paraId="3D75C80E" w14:textId="77777777" w:rsidR="00D336D6" w:rsidRDefault="00D336D6" w:rsidP="00D336D6"/>
    <w:p w14:paraId="2C607F7A" w14:textId="61E22E82" w:rsidR="00C0449A" w:rsidRDefault="00D336D6" w:rsidP="00D336D6">
      <w:pPr>
        <w:ind w:firstLine="720"/>
      </w:pPr>
      <w:r>
        <w:t>DB Adapter adalah komponen pada sistem data adapter yang bertugas sebagai penghubung antara aplikasi dengan basis data.</w:t>
      </w:r>
      <w:r w:rsidR="009C42CB">
        <w:t xml:space="preserve"> DB Adapter menerima kueri, mengeksekusi kueri dan mendapatkan hasilnya dari basis data melalui DB Converter. </w:t>
      </w:r>
      <w:r>
        <w:t xml:space="preserve">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323666">
        <w:t xml:space="preserve">Tabel </w:t>
      </w:r>
      <w:r w:rsidR="00323666">
        <w:rPr>
          <w:noProof/>
        </w:rPr>
        <w:t>4</w:t>
      </w:r>
      <w:r w:rsidR="00323666">
        <w:t>.</w:t>
      </w:r>
      <w:r w:rsidR="00323666">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207E3AD1" w:rsidR="00323666" w:rsidRPr="004A2A7A" w:rsidRDefault="00323666" w:rsidP="00323666">
      <w:pPr>
        <w:pStyle w:val="Caption"/>
      </w:pPr>
      <w:bookmarkStart w:id="47" w:name="_Ref482604284"/>
      <w:r>
        <w:lastRenderedPageBreak/>
        <w:t xml:space="preserve">Tabel </w:t>
      </w:r>
      <w:r w:rsidR="00FA7E35">
        <w:fldChar w:fldCharType="begin"/>
      </w:r>
      <w:r w:rsidR="00FA7E35">
        <w:instrText xml:space="preserve"> STYLEREF 1 \s </w:instrText>
      </w:r>
      <w:r w:rsidR="00FA7E35">
        <w:fldChar w:fldCharType="separate"/>
      </w:r>
      <w:r w:rsidR="00FA7E35">
        <w:rPr>
          <w:noProof/>
        </w:rPr>
        <w:t>4</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1</w:t>
      </w:r>
      <w:r w:rsidR="00FA7E35">
        <w:fldChar w:fldCharType="end"/>
      </w:r>
      <w:bookmarkEnd w:id="47"/>
      <w:r>
        <w:t xml:space="preserve"> Implementasi Rute Pada DB Adapter</w:t>
      </w:r>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2005F885"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kueri akan dieksekusi.</w:t>
      </w:r>
      <w:r w:rsidR="009C42CB">
        <w:t xml:space="preserve"> Jika kueri bersifat merubah data pada basis data, maka eksekusi kueri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8B28B3">
        <w:t xml:space="preserve">Pseudocode  </w:t>
      </w:r>
      <w:r w:rsidR="008B28B3">
        <w:rPr>
          <w:noProof/>
        </w:rPr>
        <w:t>4</w:t>
      </w:r>
      <w:r w:rsidR="008B28B3">
        <w:t>.</w:t>
      </w:r>
      <w:r w:rsidR="008B28B3">
        <w:rPr>
          <w:noProof/>
        </w:rPr>
        <w:t>1</w:t>
      </w:r>
      <w:r w:rsidR="008B28B3">
        <w:fldChar w:fldCharType="end"/>
      </w:r>
      <w:r w:rsidR="000C32D9">
        <w:t>.</w:t>
      </w:r>
      <w:r w:rsidR="008B28B3">
        <w:t xml:space="preserve"> </w:t>
      </w:r>
      <w:r w:rsidR="000C32D9">
        <w:t xml:space="preserve"> </w:t>
      </w:r>
      <w:r w:rsidR="009C42CB">
        <w:t xml:space="preserve">Sedangkan untuk kueri yang memiliki sifat mengambil data, maka eksekusi kueri diarahkan ke basis data NoSQL, dalam hal ini adalah HBase. </w:t>
      </w:r>
      <w:r w:rsidR="009C42CB">
        <w:fldChar w:fldCharType="begin"/>
      </w:r>
      <w:r w:rsidR="009C42CB">
        <w:instrText xml:space="preserve"> REF _Ref483383656 \h </w:instrText>
      </w:r>
      <w:r w:rsidR="009C42CB">
        <w:fldChar w:fldCharType="separate"/>
      </w:r>
      <w:r w:rsidR="009C42CB">
        <w:t xml:space="preserve">Pseudocode  </w:t>
      </w:r>
      <w:r w:rsidR="009C42CB">
        <w:rPr>
          <w:noProof/>
        </w:rPr>
        <w:t>4</w:t>
      </w:r>
      <w:r w:rsidR="009C42CB">
        <w:t>.</w:t>
      </w:r>
      <w:r w:rsidR="009C42CB">
        <w:rPr>
          <w:noProof/>
        </w:rPr>
        <w:t>2</w:t>
      </w:r>
      <w:r w:rsidR="009C42CB">
        <w:fldChar w:fldCharType="end"/>
      </w:r>
      <w:r w:rsidR="009C42CB">
        <w:t xml:space="preserve"> menunjukan proses eksekusi kueri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77777777"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4738C2DB" w:rsidR="000C32D9" w:rsidRDefault="00501F74" w:rsidP="00501F74">
      <w:pPr>
        <w:pStyle w:val="Caption"/>
      </w:pPr>
      <w:bookmarkStart w:id="48" w:name="_Ref482655469"/>
      <w:r>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1</w:t>
      </w:r>
      <w:r w:rsidR="00783351">
        <w:fldChar w:fldCharType="end"/>
      </w:r>
      <w:bookmarkEnd w:id="48"/>
      <w:r>
        <w:t xml:space="preserve"> Eksekusi Kueri untuk Proses Perubahan Data</w:t>
      </w:r>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t xml:space="preserve">Pseudocode  </w:t>
      </w:r>
      <w:r>
        <w:rPr>
          <w:noProof/>
        </w:rPr>
        <w:t>4</w:t>
      </w:r>
      <w:r>
        <w:t>.</w:t>
      </w:r>
      <w:r>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7298A779" w:rsidR="008B28B3" w:rsidRDefault="008B28B3" w:rsidP="008B28B3">
      <w:pPr>
        <w:pStyle w:val="ListParagraph"/>
        <w:numPr>
          <w:ilvl w:val="6"/>
          <w:numId w:val="9"/>
        </w:numPr>
        <w:ind w:left="709"/>
      </w:pPr>
      <w:r>
        <w:t>Proses menjalankan sintaks kueri</w:t>
      </w:r>
    </w:p>
    <w:p w14:paraId="77E3A0B1" w14:textId="6DF35A70" w:rsidR="008B28B3" w:rsidRDefault="008B28B3" w:rsidP="008B28B3">
      <w:pPr>
        <w:pStyle w:val="ListParagraph"/>
        <w:numPr>
          <w:ilvl w:val="6"/>
          <w:numId w:val="9"/>
        </w:numPr>
        <w:ind w:left="709"/>
      </w:pPr>
      <w:r>
        <w:t>Mengembal</w:t>
      </w:r>
      <w:r w:rsidR="000E51E5">
        <w:t>i</w:t>
      </w:r>
      <w:r>
        <w:t>kan hasil eksekusi kueri</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01E5AA05"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3B2EA9DA" w:rsidR="008B28B3" w:rsidRDefault="008B28B3" w:rsidP="008B28B3">
      <w:pPr>
        <w:pStyle w:val="Caption"/>
      </w:pPr>
      <w:bookmarkStart w:id="49" w:name="_Ref483383656"/>
      <w:bookmarkStart w:id="50" w:name="_Ref483383645"/>
      <w:r>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2</w:t>
      </w:r>
      <w:r w:rsidR="00783351">
        <w:fldChar w:fldCharType="end"/>
      </w:r>
      <w:bookmarkEnd w:id="49"/>
      <w:r>
        <w:t xml:space="preserve"> Eksekusi Kueri untuk Proses Pengambilan Data</w:t>
      </w:r>
      <w:bookmarkEnd w:id="50"/>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1EAF2974" w:rsidR="000E51E5" w:rsidRDefault="000E51E5" w:rsidP="000E51E5">
      <w:pPr>
        <w:pStyle w:val="ListParagraph"/>
        <w:numPr>
          <w:ilvl w:val="0"/>
          <w:numId w:val="30"/>
        </w:numPr>
        <w:suppressAutoHyphens w:val="0"/>
        <w:ind w:left="709" w:hanging="283"/>
      </w:pPr>
      <w:r>
        <w:t>Proses menjalankan sintaks kueri.</w:t>
      </w:r>
    </w:p>
    <w:p w14:paraId="27B3256A" w14:textId="7F8B642B" w:rsidR="000E51E5" w:rsidRDefault="000E51E5" w:rsidP="000E51E5">
      <w:pPr>
        <w:pStyle w:val="ListParagraph"/>
        <w:numPr>
          <w:ilvl w:val="0"/>
          <w:numId w:val="30"/>
        </w:numPr>
        <w:suppressAutoHyphens w:val="0"/>
        <w:ind w:left="709" w:hanging="283"/>
      </w:pPr>
      <w:r>
        <w:t xml:space="preserve">Mengembalikan hasil kueri.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r>
        <w:t>Implementasi DB Converter</w:t>
      </w:r>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7ABF1272"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E77963" w:rsidRPr="00E77963">
        <w:rPr>
          <w:highlight w:val="yellow"/>
        </w:rPr>
        <w:t>Kode sumber</w:t>
      </w:r>
      <w:r w:rsidR="00E77963">
        <w:t xml:space="preserve"> m</w:t>
      </w:r>
      <w:r>
        <w:t xml:space="preserve">enjelaskan alur pemrosesan permintaan sinkronisasi dari aplikasi. </w:t>
      </w:r>
    </w:p>
    <w:p w14:paraId="5BD9B3CC" w14:textId="05EF91F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Penjelasan secara rinci dari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66B77688"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an mengambil semua sintaks kueri</w:t>
      </w:r>
      <w:r>
        <w:t xml:space="preserve"> pada berkas log di server basis data MySQL. Kemudian sintkas-sintaks kueri tersebut akan di konvert menjadi sintaks Apache Phoenix dan di simpan kedalam satu berkas </w:t>
      </w:r>
      <w:r w:rsidRPr="00F0412A">
        <w:rPr>
          <w:i/>
        </w:rPr>
        <w:lastRenderedPageBreak/>
        <w:t>list_all_query.sql</w:t>
      </w:r>
      <w:r>
        <w:t xml:space="preserve">. Selanjutnya </w:t>
      </w:r>
      <w:r w:rsidRPr="00F0412A">
        <w:rPr>
          <w:i/>
        </w:rPr>
        <w:t>list_all_query.sql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93" w:tblpY="92"/>
        <w:tblW w:w="5829" w:type="dxa"/>
        <w:tblLook w:val="04A0" w:firstRow="1" w:lastRow="0" w:firstColumn="1" w:lastColumn="0" w:noHBand="0" w:noVBand="1"/>
      </w:tblPr>
      <w:tblGrid>
        <w:gridCol w:w="421"/>
        <w:gridCol w:w="5408"/>
      </w:tblGrid>
      <w:tr w:rsidR="00E77963" w:rsidRPr="000D5EB8" w14:paraId="14B35DBA" w14:textId="77777777" w:rsidTr="00B147B7">
        <w:tc>
          <w:tcPr>
            <w:tcW w:w="421" w:type="dxa"/>
          </w:tcPr>
          <w:p w14:paraId="64A467C9" w14:textId="77777777" w:rsidR="00E77963" w:rsidRPr="000D5EB8" w:rsidRDefault="00E77963" w:rsidP="00B147B7">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B147B7">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B147B7">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B147B7">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B147B7">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B147B7">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B147B7">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B147B7">
            <w:pPr>
              <w:suppressAutoHyphens w:val="0"/>
              <w:spacing w:line="276" w:lineRule="auto"/>
              <w:jc w:val="right"/>
              <w:rPr>
                <w:sz w:val="20"/>
                <w:szCs w:val="20"/>
              </w:rPr>
            </w:pPr>
            <w:r w:rsidRPr="000D5EB8">
              <w:rPr>
                <w:sz w:val="20"/>
                <w:szCs w:val="20"/>
              </w:rPr>
              <w:t>8</w:t>
            </w:r>
          </w:p>
          <w:p w14:paraId="1B220627" w14:textId="77777777" w:rsidR="00E77963" w:rsidRPr="000D5EB8" w:rsidRDefault="00E77963" w:rsidP="00B147B7">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B147B7">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B147B7">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B147B7">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B147B7">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B147B7">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B147B7">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B147B7">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B147B7">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B147B7">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B147B7">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B147B7">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B147B7">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B147B7">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B147B7">
            <w:pPr>
              <w:suppressAutoHyphens w:val="0"/>
              <w:spacing w:line="276" w:lineRule="auto"/>
              <w:jc w:val="right"/>
              <w:rPr>
                <w:sz w:val="20"/>
                <w:szCs w:val="20"/>
              </w:rPr>
            </w:pPr>
            <w:r w:rsidRPr="000D5EB8">
              <w:rPr>
                <w:sz w:val="20"/>
                <w:szCs w:val="20"/>
              </w:rPr>
              <w:t>23</w:t>
            </w:r>
          </w:p>
          <w:p w14:paraId="1BFF69EF" w14:textId="77777777" w:rsidR="00E77963" w:rsidRDefault="00E77963" w:rsidP="00B147B7">
            <w:pPr>
              <w:suppressAutoHyphens w:val="0"/>
              <w:spacing w:line="276" w:lineRule="auto"/>
              <w:jc w:val="right"/>
              <w:rPr>
                <w:sz w:val="20"/>
                <w:szCs w:val="20"/>
              </w:rPr>
            </w:pPr>
          </w:p>
          <w:p w14:paraId="308FAEC5" w14:textId="77777777" w:rsidR="00E77963" w:rsidRPr="000D5EB8" w:rsidRDefault="00E77963" w:rsidP="00B147B7">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B147B7">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B147B7">
            <w:pPr>
              <w:suppressAutoHyphens w:val="0"/>
              <w:spacing w:line="276" w:lineRule="auto"/>
              <w:jc w:val="right"/>
              <w:rPr>
                <w:sz w:val="20"/>
                <w:szCs w:val="20"/>
              </w:rPr>
            </w:pPr>
            <w:r w:rsidRPr="000D5EB8">
              <w:rPr>
                <w:sz w:val="20"/>
                <w:szCs w:val="20"/>
              </w:rPr>
              <w:lastRenderedPageBreak/>
              <w:t>26</w:t>
            </w:r>
          </w:p>
          <w:p w14:paraId="1C7990E9" w14:textId="77777777" w:rsidR="00E77963" w:rsidRPr="000D5EB8" w:rsidRDefault="00E77963" w:rsidP="00B147B7">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B147B7">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B147B7">
            <w:pPr>
              <w:suppressAutoHyphens w:val="0"/>
              <w:spacing w:line="276" w:lineRule="auto"/>
              <w:jc w:val="right"/>
              <w:rPr>
                <w:sz w:val="20"/>
                <w:szCs w:val="20"/>
              </w:rPr>
            </w:pPr>
            <w:r w:rsidRPr="000D5EB8">
              <w:rPr>
                <w:sz w:val="20"/>
                <w:szCs w:val="20"/>
              </w:rPr>
              <w:t>29</w:t>
            </w:r>
          </w:p>
          <w:p w14:paraId="0D54EC1E" w14:textId="77777777" w:rsidR="00E77963" w:rsidRDefault="00E77963" w:rsidP="00B147B7">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B147B7">
            <w:pPr>
              <w:suppressAutoHyphens w:val="0"/>
              <w:spacing w:line="276" w:lineRule="auto"/>
              <w:jc w:val="right"/>
              <w:rPr>
                <w:sz w:val="20"/>
                <w:szCs w:val="20"/>
              </w:rPr>
            </w:pPr>
            <w:r>
              <w:rPr>
                <w:sz w:val="20"/>
                <w:szCs w:val="20"/>
              </w:rPr>
              <w:t>31</w:t>
            </w:r>
          </w:p>
        </w:tc>
        <w:tc>
          <w:tcPr>
            <w:tcW w:w="5408" w:type="dxa"/>
          </w:tcPr>
          <w:p w14:paraId="3EC626FC" w14:textId="77777777" w:rsidR="00E77963" w:rsidRPr="000D5EB8" w:rsidRDefault="00E77963" w:rsidP="00B147B7">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77777777" w:rsidR="00E77963" w:rsidRPr="000D5EB8" w:rsidRDefault="00E77963" w:rsidP="00B147B7">
            <w:pPr>
              <w:keepNext/>
              <w:suppressAutoHyphens w:val="0"/>
              <w:spacing w:line="276" w:lineRule="auto"/>
              <w:rPr>
                <w:sz w:val="20"/>
                <w:szCs w:val="20"/>
              </w:rPr>
            </w:pPr>
            <w:r w:rsidRPr="000D5EB8">
              <w:rPr>
                <w:sz w:val="20"/>
                <w:szCs w:val="20"/>
              </w:rPr>
              <w:t>query_count = 0</w:t>
            </w:r>
          </w:p>
          <w:p w14:paraId="26854029" w14:textId="77777777" w:rsidR="00E77963" w:rsidRPr="000D5EB8" w:rsidRDefault="00E77963" w:rsidP="00B147B7">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B147B7">
            <w:pPr>
              <w:keepNext/>
              <w:suppressAutoHyphens w:val="0"/>
              <w:spacing w:line="276" w:lineRule="auto"/>
              <w:rPr>
                <w:sz w:val="20"/>
                <w:szCs w:val="20"/>
              </w:rPr>
            </w:pPr>
          </w:p>
          <w:p w14:paraId="2071D1AE" w14:textId="77777777" w:rsidR="00E77963" w:rsidRPr="000D5EB8" w:rsidRDefault="00E77963" w:rsidP="00B147B7">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B147B7">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B147B7">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B147B7">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B147B7">
            <w:pPr>
              <w:keepNext/>
              <w:suppressAutoHyphens w:val="0"/>
              <w:spacing w:line="276" w:lineRule="auto"/>
              <w:ind w:left="160"/>
              <w:rPr>
                <w:sz w:val="20"/>
                <w:szCs w:val="20"/>
              </w:rPr>
            </w:pPr>
            <w:r w:rsidRPr="000D5EB8">
              <w:rPr>
                <w:sz w:val="20"/>
                <w:szCs w:val="20"/>
              </w:rPr>
              <w:t xml:space="preserve">ssh to mysql_db_server </w:t>
            </w:r>
          </w:p>
          <w:p w14:paraId="65E0B216" w14:textId="77777777" w:rsidR="00E77963" w:rsidRPr="000D5EB8" w:rsidRDefault="00E77963" w:rsidP="00B147B7">
            <w:pPr>
              <w:keepNext/>
              <w:suppressAutoHyphens w:val="0"/>
              <w:spacing w:line="276" w:lineRule="auto"/>
              <w:ind w:left="160"/>
              <w:rPr>
                <w:sz w:val="20"/>
                <w:szCs w:val="20"/>
              </w:rPr>
            </w:pPr>
            <w:r w:rsidRPr="000D5EB8">
              <w:rPr>
                <w:sz w:val="20"/>
                <w:szCs w:val="20"/>
              </w:rPr>
              <w:t>get log_query_file</w:t>
            </w:r>
          </w:p>
          <w:p w14:paraId="781CEC13" w14:textId="77777777" w:rsidR="00E77963" w:rsidRPr="000D5EB8" w:rsidRDefault="00E77963" w:rsidP="00B147B7">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log_query_file</w:t>
            </w:r>
          </w:p>
          <w:p w14:paraId="08999F4C" w14:textId="77777777" w:rsidR="00E77963" w:rsidRPr="000D5EB8" w:rsidRDefault="00E77963" w:rsidP="00B147B7">
            <w:pPr>
              <w:keepNext/>
              <w:suppressAutoHyphens w:val="0"/>
              <w:spacing w:line="276" w:lineRule="auto"/>
              <w:ind w:left="444"/>
              <w:rPr>
                <w:sz w:val="20"/>
                <w:szCs w:val="20"/>
              </w:rPr>
            </w:pPr>
            <w:r w:rsidRPr="000D5EB8">
              <w:rPr>
                <w:b/>
                <w:sz w:val="20"/>
                <w:szCs w:val="20"/>
              </w:rPr>
              <w:t>get</w:t>
            </w:r>
            <w:r w:rsidRPr="000D5EB8">
              <w:rPr>
                <w:sz w:val="20"/>
                <w:szCs w:val="20"/>
              </w:rPr>
              <w:t xml:space="preserve"> query_time</w:t>
            </w:r>
          </w:p>
          <w:p w14:paraId="0880ECF9" w14:textId="77777777" w:rsidR="00E77963" w:rsidRPr="000D5EB8" w:rsidRDefault="00E77963" w:rsidP="00B147B7">
            <w:pPr>
              <w:keepNext/>
              <w:suppressAutoHyphens w:val="0"/>
              <w:spacing w:line="276" w:lineRule="auto"/>
              <w:ind w:left="444"/>
              <w:rPr>
                <w:sz w:val="20"/>
                <w:szCs w:val="20"/>
              </w:rPr>
            </w:pPr>
            <w:r w:rsidRPr="000D5EB8">
              <w:rPr>
                <w:b/>
                <w:sz w:val="20"/>
                <w:szCs w:val="20"/>
              </w:rPr>
              <w:t>if</w:t>
            </w:r>
            <w:r w:rsidRPr="000D5EB8">
              <w:rPr>
                <w:sz w:val="20"/>
                <w:szCs w:val="20"/>
              </w:rPr>
              <w:t xml:space="preserve"> (query_time </w:t>
            </w:r>
            <w:r w:rsidRPr="000D5EB8">
              <w:rPr>
                <w:b/>
                <w:sz w:val="20"/>
                <w:szCs w:val="20"/>
              </w:rPr>
              <w:t>&gt;</w:t>
            </w:r>
            <w:r w:rsidRPr="000D5EB8">
              <w:rPr>
                <w:sz w:val="20"/>
                <w:szCs w:val="20"/>
              </w:rPr>
              <w:t xml:space="preserve"> last_sync_log_data)</w:t>
            </w:r>
          </w:p>
          <w:p w14:paraId="550FAF13" w14:textId="77777777" w:rsidR="00E77963" w:rsidRPr="000D5EB8" w:rsidRDefault="00E77963" w:rsidP="00B147B7">
            <w:pPr>
              <w:keepNext/>
              <w:suppressAutoHyphens w:val="0"/>
              <w:spacing w:line="276" w:lineRule="auto"/>
              <w:ind w:left="727"/>
              <w:rPr>
                <w:sz w:val="20"/>
                <w:szCs w:val="20"/>
              </w:rPr>
            </w:pPr>
            <w:r w:rsidRPr="000D5EB8">
              <w:rPr>
                <w:sz w:val="20"/>
                <w:szCs w:val="20"/>
              </w:rPr>
              <w:t>get query_syntax</w:t>
            </w:r>
          </w:p>
          <w:p w14:paraId="55BC4298" w14:textId="77777777" w:rsidR="00E77963" w:rsidRPr="000D5EB8" w:rsidRDefault="00E77963" w:rsidP="00B147B7">
            <w:pPr>
              <w:keepNext/>
              <w:suppressAutoHyphens w:val="0"/>
              <w:spacing w:line="276" w:lineRule="auto"/>
              <w:ind w:left="727"/>
              <w:rPr>
                <w:sz w:val="20"/>
                <w:szCs w:val="20"/>
              </w:rPr>
            </w:pPr>
            <w:r w:rsidRPr="000D5EB8">
              <w:rPr>
                <w:sz w:val="20"/>
                <w:szCs w:val="20"/>
              </w:rPr>
              <w:t>query_tmp = convert query_syntax to apac</w:t>
            </w:r>
            <w:r>
              <w:rPr>
                <w:sz w:val="20"/>
                <w:szCs w:val="20"/>
              </w:rPr>
              <w:t>he phoenix sy</w:t>
            </w:r>
            <w:r w:rsidRPr="000D5EB8">
              <w:rPr>
                <w:sz w:val="20"/>
                <w:szCs w:val="20"/>
              </w:rPr>
              <w:t>ntax</w:t>
            </w:r>
          </w:p>
          <w:p w14:paraId="3253A121" w14:textId="77777777" w:rsidR="00E77963" w:rsidRPr="000D5EB8" w:rsidRDefault="00E77963" w:rsidP="00B147B7">
            <w:pPr>
              <w:keepNext/>
              <w:suppressAutoHyphens w:val="0"/>
              <w:spacing w:line="276" w:lineRule="auto"/>
              <w:ind w:left="727"/>
              <w:rPr>
                <w:sz w:val="20"/>
                <w:szCs w:val="20"/>
              </w:rPr>
            </w:pPr>
            <w:r w:rsidRPr="000D5EB8">
              <w:rPr>
                <w:sz w:val="20"/>
                <w:szCs w:val="20"/>
              </w:rPr>
              <w:t>append query_tmp to list_all_query</w:t>
            </w:r>
            <w:r>
              <w:rPr>
                <w:sz w:val="20"/>
                <w:szCs w:val="20"/>
              </w:rPr>
              <w:t>.sql</w:t>
            </w:r>
          </w:p>
          <w:p w14:paraId="4D5935A5" w14:textId="77777777" w:rsidR="00E77963" w:rsidRPr="000D5EB8" w:rsidRDefault="00E77963" w:rsidP="00B147B7">
            <w:pPr>
              <w:keepNext/>
              <w:suppressAutoHyphens w:val="0"/>
              <w:spacing w:line="276" w:lineRule="auto"/>
              <w:rPr>
                <w:sz w:val="20"/>
                <w:szCs w:val="20"/>
              </w:rPr>
            </w:pPr>
            <w:r w:rsidRPr="000D5EB8">
              <w:rPr>
                <w:sz w:val="20"/>
                <w:szCs w:val="20"/>
              </w:rPr>
              <w:tab/>
              <w:t>do_patching = true</w:t>
            </w:r>
          </w:p>
          <w:p w14:paraId="726BDFCB" w14:textId="77777777" w:rsidR="00E77963" w:rsidRPr="000D5EB8" w:rsidRDefault="00E77963" w:rsidP="00B147B7">
            <w:pPr>
              <w:keepNext/>
              <w:suppressAutoHyphens w:val="0"/>
              <w:spacing w:line="276" w:lineRule="auto"/>
              <w:ind w:left="160"/>
              <w:rPr>
                <w:sz w:val="20"/>
                <w:szCs w:val="20"/>
              </w:rPr>
            </w:pPr>
            <w:r w:rsidRPr="000D5EB8">
              <w:rPr>
                <w:b/>
                <w:sz w:val="20"/>
                <w:szCs w:val="20"/>
              </w:rPr>
              <w:lastRenderedPageBreak/>
              <w:t>if</w:t>
            </w:r>
            <w:r w:rsidRPr="000D5EB8">
              <w:rPr>
                <w:sz w:val="20"/>
                <w:szCs w:val="20"/>
              </w:rPr>
              <w:t xml:space="preserve"> (query_count </w:t>
            </w:r>
            <w:r w:rsidRPr="000D5EB8">
              <w:rPr>
                <w:b/>
                <w:sz w:val="20"/>
                <w:szCs w:val="20"/>
              </w:rPr>
              <w:t>is</w:t>
            </w:r>
            <w:r w:rsidRPr="000D5EB8">
              <w:rPr>
                <w:sz w:val="20"/>
                <w:szCs w:val="20"/>
              </w:rPr>
              <w:t xml:space="preserve"> 0)</w:t>
            </w:r>
          </w:p>
          <w:p w14:paraId="2F755B52"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list_all_query</w:t>
            </w:r>
            <w:r>
              <w:rPr>
                <w:sz w:val="20"/>
                <w:szCs w:val="20"/>
              </w:rPr>
              <w:t>.sql</w:t>
            </w:r>
            <w:r w:rsidRPr="000D5EB8">
              <w:rPr>
                <w:sz w:val="20"/>
                <w:szCs w:val="20"/>
              </w:rPr>
              <w:t xml:space="preserve"> with apache phoenix</w:t>
            </w:r>
          </w:p>
          <w:p w14:paraId="669B931C"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B147B7">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51" w:name="_Ref482704467"/>
      <w:r>
        <w:lastRenderedPageBreak/>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3</w:t>
      </w:r>
      <w:r w:rsidR="00783351">
        <w:fldChar w:fldCharType="end"/>
      </w:r>
      <w:bookmarkEnd w:id="51"/>
      <w:r w:rsidR="002054A9">
        <w:t xml:space="preserve"> Proses S</w:t>
      </w:r>
      <w:r w:rsidR="005355B2">
        <w:t>inkronisasi</w:t>
      </w:r>
    </w:p>
    <w:p w14:paraId="1DE67A79" w14:textId="77777777" w:rsidR="005355B2" w:rsidRDefault="005355B2" w:rsidP="005355B2"/>
    <w:p w14:paraId="2BC7B9C8" w14:textId="7DE10898" w:rsidR="002054A9" w:rsidRDefault="002054A9" w:rsidP="002054A9">
      <w:pPr>
        <w:ind w:firstLine="720"/>
      </w:pPr>
      <w:r>
        <w:t>Pada proses patching, terdapat proses untuk melakukan perubahan sintaks kueri MySQL menjadi sintaks kueri Apache Phoenix</w:t>
      </w:r>
      <w:r w:rsidR="008E6626">
        <w:t xml:space="preserve"> karena terdapat beberapa kueri yang memiliki perbedaan struktur sintkas SQL</w:t>
      </w:r>
      <w:r>
        <w:t xml:space="preserve">. </w:t>
      </w:r>
      <w:r w:rsidR="008E6626">
        <w:t xml:space="preserve">Secara garis besar, kueri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karena itu diperlukan fungsi yang digunakan untuk melakukan konversi tersebut. </w:t>
      </w:r>
      <w:r w:rsidR="00474934">
        <w:fldChar w:fldCharType="begin"/>
      </w:r>
      <w:r w:rsidR="00474934">
        <w:instrText xml:space="preserve"> REF _Ref483391124 \h </w:instrText>
      </w:r>
      <w:r w:rsidR="00474934">
        <w:fldChar w:fldCharType="separate"/>
      </w:r>
      <w:r w:rsidR="00474934">
        <w:t xml:space="preserve">Pseudocode  </w:t>
      </w:r>
      <w:r w:rsidR="00474934">
        <w:rPr>
          <w:noProof/>
        </w:rPr>
        <w:t>4</w:t>
      </w:r>
      <w:r w:rsidR="00474934">
        <w:t>.</w:t>
      </w:r>
      <w:r w:rsidR="00474934">
        <w:rPr>
          <w:noProof/>
        </w:rPr>
        <w:t>4</w:t>
      </w:r>
      <w:r w:rsidR="00474934">
        <w:fldChar w:fldCharType="end"/>
      </w:r>
      <w:r w:rsidR="00474934">
        <w:t xml:space="preserve"> menunjukan konverter sintaks kueri </w:t>
      </w:r>
      <w:r w:rsidR="00474934" w:rsidRPr="0098158C">
        <w:rPr>
          <w:i/>
        </w:rPr>
        <w:t>insert</w:t>
      </w:r>
      <w:r w:rsidR="00474934">
        <w:t xml:space="preserve">. Untuk konverter sintkas kueri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4934">
        <w:t xml:space="preserve">Pseudocode  </w:t>
      </w:r>
      <w:r w:rsidR="00474934">
        <w:rPr>
          <w:noProof/>
        </w:rPr>
        <w:t>4</w:t>
      </w:r>
      <w:r w:rsidR="00474934">
        <w:t>.</w:t>
      </w:r>
      <w:r w:rsidR="00474934">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0298100B" w:rsidR="00783351" w:rsidRDefault="00783351" w:rsidP="00783351">
      <w:pPr>
        <w:pStyle w:val="Caption"/>
      </w:pPr>
      <w:bookmarkStart w:id="52" w:name="_Ref483391124"/>
      <w:r>
        <w:t xml:space="preserve">Pseudocode  </w:t>
      </w:r>
      <w:r>
        <w:fldChar w:fldCharType="begin"/>
      </w:r>
      <w:r>
        <w:instrText xml:space="preserve"> STYLEREF 1 \s </w:instrText>
      </w:r>
      <w:r>
        <w:fldChar w:fldCharType="separate"/>
      </w:r>
      <w:r>
        <w:rPr>
          <w:noProof/>
        </w:rPr>
        <w:t>4</w:t>
      </w:r>
      <w:r>
        <w:fldChar w:fldCharType="end"/>
      </w:r>
      <w:r>
        <w:t>.</w:t>
      </w:r>
      <w:r>
        <w:fldChar w:fldCharType="begin"/>
      </w:r>
      <w:r>
        <w:instrText xml:space="preserve"> SEQ Pseudocode_ \* ARABIC \s 1 </w:instrText>
      </w:r>
      <w:r>
        <w:fldChar w:fldCharType="separate"/>
      </w:r>
      <w:r>
        <w:rPr>
          <w:noProof/>
        </w:rPr>
        <w:t>4</w:t>
      </w:r>
      <w:r>
        <w:fldChar w:fldCharType="end"/>
      </w:r>
      <w:bookmarkEnd w:id="52"/>
      <w:r>
        <w:t xml:space="preserve"> Konverter Sintaks Kueri Insert MySQL ke Sintaks Kueri Apache Phoenix</w:t>
      </w:r>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t xml:space="preserve">Pseudocode  </w:t>
      </w:r>
      <w:r>
        <w:rPr>
          <w:noProof/>
        </w:rPr>
        <w:t>4</w:t>
      </w:r>
      <w:r>
        <w:t>.</w:t>
      </w:r>
      <w:r>
        <w:rPr>
          <w:noProof/>
        </w:rPr>
        <w:t>4</w:t>
      </w:r>
      <w:r>
        <w:fldChar w:fldCharType="end"/>
      </w:r>
      <w:r>
        <w:t xml:space="preserve"> adalah sebagai berikut : </w:t>
      </w:r>
    </w:p>
    <w:p w14:paraId="4354565F" w14:textId="0A2C55DA" w:rsidR="000C67C2" w:rsidRDefault="000C67C2" w:rsidP="000C67C2">
      <w:pPr>
        <w:pStyle w:val="ListParagraph"/>
        <w:numPr>
          <w:ilvl w:val="0"/>
          <w:numId w:val="35"/>
        </w:numPr>
        <w:ind w:left="709" w:hanging="283"/>
      </w:pPr>
      <w:r>
        <w:t>Ambil sintaks kueri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lastRenderedPageBreak/>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330D61F5" w14:textId="200A18A1" w:rsidR="00A63A81" w:rsidRPr="000D5EB8" w:rsidRDefault="00307F43" w:rsidP="0098158C">
            <w:pPr>
              <w:suppressAutoHyphens w:val="0"/>
              <w:spacing w:line="276" w:lineRule="auto"/>
              <w:jc w:val="right"/>
              <w:rPr>
                <w:sz w:val="20"/>
                <w:szCs w:val="20"/>
              </w:rPr>
            </w:pPr>
            <w:r>
              <w:rPr>
                <w:sz w:val="20"/>
                <w:szCs w:val="20"/>
              </w:rPr>
              <w:t>19</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lastRenderedPageBreak/>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29E2F32F" w:rsidR="005355B2" w:rsidRDefault="005355B2" w:rsidP="005355B2">
      <w:pPr>
        <w:pStyle w:val="Caption"/>
      </w:pPr>
      <w:bookmarkStart w:id="53" w:name="_Ref483391199"/>
      <w:r>
        <w:lastRenderedPageBreak/>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5</w:t>
      </w:r>
      <w:r w:rsidR="00783351">
        <w:fldChar w:fldCharType="end"/>
      </w:r>
      <w:bookmarkEnd w:id="53"/>
      <w:r>
        <w:t xml:space="preserve"> Konverter Sintaks Kueri </w:t>
      </w:r>
      <w:r w:rsidR="002066D4">
        <w:t xml:space="preserve">Update ke Sintaks Kueri </w:t>
      </w:r>
      <w:r>
        <w:t>Apache Phoenix</w:t>
      </w:r>
    </w:p>
    <w:p w14:paraId="2854649D" w14:textId="77777777" w:rsidR="008100E4" w:rsidRDefault="008100E4" w:rsidP="008100E4"/>
    <w:p w14:paraId="6E4C2E9E" w14:textId="1CC5175D" w:rsidR="008100E4" w:rsidRDefault="008100E4" w:rsidP="008100E4">
      <w:pPr>
        <w:ind w:firstLine="720"/>
      </w:pPr>
      <w:r>
        <w:t xml:space="preserve">Untuk perubahan kueri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t xml:space="preserve">Pseudocode  </w:t>
      </w:r>
      <w:r>
        <w:rPr>
          <w:noProof/>
        </w:rPr>
        <w:t>4</w:t>
      </w:r>
      <w:r>
        <w:t>.</w:t>
      </w:r>
      <w:r>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w:t>
      </w:r>
      <w:r w:rsidR="00DB69B5">
        <w:lastRenderedPageBreak/>
        <w:t xml:space="preserve">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headerReference w:type="even" r:id="rId87"/>
          <w:headerReference w:type="default" r:id="rId88"/>
          <w:footerReference w:type="even" r:id="rId89"/>
          <w:footerReference w:type="default" r:id="rId90"/>
          <w:headerReference w:type="first" r:id="rId91"/>
          <w:footerReference w:type="first" r:id="rId92"/>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54" w:name="_Toc454782863"/>
      <w:r>
        <w:lastRenderedPageBreak/>
        <w:t>BAB V</w:t>
      </w:r>
      <w:r>
        <w:br/>
        <w:t>UJI COBA DAN EVALUASI</w:t>
      </w:r>
      <w:bookmarkEnd w:id="54"/>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55" w:name="_Toc454782864"/>
      <w:r>
        <w:t>Lingkungan Uji Coba</w:t>
      </w:r>
      <w:bookmarkEnd w:id="55"/>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0E6A343C" w:rsidR="00CE74AF" w:rsidRDefault="00CE74AF" w:rsidP="00CE74AF">
      <w:pPr>
        <w:pStyle w:val="Caption"/>
      </w:pPr>
      <w:bookmarkStart w:id="56" w:name="_Ref483197830"/>
      <w:bookmarkStart w:id="57" w:name="_Ref483509559"/>
      <w:r>
        <w:t xml:space="preserve">Gambar </w:t>
      </w:r>
      <w:r w:rsidR="00E57129">
        <w:fldChar w:fldCharType="begin"/>
      </w:r>
      <w:r w:rsidR="00E57129">
        <w:instrText xml:space="preserve"> STYLEREF 1 \s </w:instrText>
      </w:r>
      <w:r w:rsidR="00E57129">
        <w:fldChar w:fldCharType="separate"/>
      </w:r>
      <w:r w:rsidR="00E57129">
        <w:rPr>
          <w:noProof/>
        </w:rPr>
        <w:t>5</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1</w:t>
      </w:r>
      <w:r w:rsidR="00E57129">
        <w:fldChar w:fldCharType="end"/>
      </w:r>
      <w:bookmarkEnd w:id="56"/>
      <w:r>
        <w:t xml:space="preserve"> Desain Arsitektur Uji Coba Sistem</w:t>
      </w:r>
      <w:bookmarkEnd w:id="57"/>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CE74AF">
        <w:t xml:space="preserve">Gambar </w:t>
      </w:r>
      <w:r w:rsidR="00CE74AF">
        <w:rPr>
          <w:noProof/>
        </w:rPr>
        <w:t>5</w:t>
      </w:r>
      <w:r w:rsidR="00CE74AF">
        <w:t>.</w:t>
      </w:r>
      <w:r w:rsidR="00CE74AF">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r>
        <w:t>Dataset Uji Coba</w:t>
      </w:r>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Pr>
              <w:noProof/>
            </w:rPr>
            <w:t>[24]</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466EEADD" w:rsidR="0054572E" w:rsidRDefault="0054572E" w:rsidP="0054572E">
      <w:pPr>
        <w:pStyle w:val="ListParagraph"/>
        <w:numPr>
          <w:ilvl w:val="3"/>
          <w:numId w:val="29"/>
        </w:numPr>
        <w:ind w:left="1276"/>
      </w:pPr>
      <w:r>
        <w:t xml:space="preserve">Baris </w:t>
      </w:r>
      <w:r>
        <w:tab/>
        <w:t xml:space="preserve">: </w:t>
      </w:r>
      <w:r w:rsidR="004616AC">
        <w:t>67663</w:t>
      </w:r>
      <w:r>
        <w:t xml:space="preserve"> baris</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68424DEF" w:rsidR="00CE74AF" w:rsidRDefault="00CE74AF" w:rsidP="00CE74AF">
      <w:pPr>
        <w:pStyle w:val="ListParagraph"/>
        <w:numPr>
          <w:ilvl w:val="1"/>
          <w:numId w:val="32"/>
        </w:numPr>
        <w:ind w:left="1276" w:hanging="283"/>
      </w:pPr>
      <w:r>
        <w:t>Baris</w:t>
      </w:r>
      <w:r>
        <w:tab/>
        <w:t>: 6161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1A06FEDF" w:rsidR="00CE74AF" w:rsidRDefault="00CE74AF" w:rsidP="00CE74AF">
      <w:pPr>
        <w:pStyle w:val="ListParagraph"/>
        <w:numPr>
          <w:ilvl w:val="1"/>
          <w:numId w:val="32"/>
        </w:numPr>
        <w:ind w:left="1276" w:hanging="283"/>
      </w:pPr>
      <w:r>
        <w:t>Baris</w:t>
      </w:r>
      <w:r>
        <w:tab/>
        <w:t>: 7184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r>
        <w:t>Skenario Uji Coba</w:t>
      </w:r>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r>
        <w:t xml:space="preserve">Skenario </w:t>
      </w:r>
      <w:r w:rsidR="001003E6">
        <w:t>Uji Coba Fungsionalitas</w:t>
      </w:r>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6B2AB047"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kueri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kueri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445F1DA1"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kueri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end"/>
      </w:r>
      <w:r w:rsidR="00201418">
        <w:fldChar w:fldCharType="begin"/>
      </w:r>
      <w:r w:rsidR="00201418">
        <w:instrText xml:space="preserve"> REF _Ref483203370 \h </w:instrText>
      </w:r>
      <w:r w:rsidR="00201418">
        <w:fldChar w:fldCharType="separate"/>
      </w:r>
      <w:r w:rsidR="00201418">
        <w:t xml:space="preserve">Tabel </w:t>
      </w:r>
      <w:r w:rsidR="00201418">
        <w:rPr>
          <w:noProof/>
        </w:rPr>
        <w:t>5</w:t>
      </w:r>
      <w:r w:rsidR="00201418">
        <w:t>.</w:t>
      </w:r>
      <w:r w:rsidR="00201418">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46B60E27" w:rsidR="00201418" w:rsidRDefault="00201418" w:rsidP="00201418">
      <w:pPr>
        <w:pStyle w:val="Caption"/>
      </w:pPr>
      <w:bookmarkStart w:id="58" w:name="_Ref483203370"/>
      <w:bookmarkStart w:id="59" w:name="_Ref483203365"/>
      <w:r>
        <w:t xml:space="preserve">Tabel </w:t>
      </w:r>
      <w:r w:rsidR="00FA7E35">
        <w:fldChar w:fldCharType="begin"/>
      </w:r>
      <w:r w:rsidR="00FA7E35">
        <w:instrText xml:space="preserve"> STYLEREF 1 \s </w:instrText>
      </w:r>
      <w:r w:rsidR="00FA7E35">
        <w:fldChar w:fldCharType="separate"/>
      </w:r>
      <w:r w:rsidR="00FA7E35">
        <w:rPr>
          <w:noProof/>
        </w:rPr>
        <w:t>5</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1</w:t>
      </w:r>
      <w:r w:rsidR="00FA7E35">
        <w:fldChar w:fldCharType="end"/>
      </w:r>
      <w:bookmarkEnd w:id="58"/>
      <w:r>
        <w:t xml:space="preserve"> Aksi dan Hasil Harapan Setiap Fungsi Antar Muka</w:t>
      </w:r>
      <w:bookmarkEnd w:id="59"/>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r>
        <w:t xml:space="preserve">Skenario </w:t>
      </w:r>
      <w:r w:rsidR="001003E6">
        <w:t>Uji Coba Kapasitas dan Performa</w:t>
      </w:r>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8941B2">
        <w:t xml:space="preserve">Gambar </w:t>
      </w:r>
      <w:r w:rsidR="008941B2">
        <w:rPr>
          <w:noProof/>
        </w:rPr>
        <w:t>5</w:t>
      </w:r>
      <w:r w:rsidR="008941B2">
        <w:t>.</w:t>
      </w:r>
      <w:r w:rsidR="008941B2">
        <w:rPr>
          <w:noProof/>
        </w:rPr>
        <w:t>1</w:t>
      </w:r>
      <w:r w:rsidR="008941B2">
        <w:fldChar w:fldCharType="end"/>
      </w:r>
      <w:r w:rsidR="008941B2">
        <w:t xml:space="preserve">. </w:t>
      </w:r>
    </w:p>
    <w:p w14:paraId="135AB69C" w14:textId="77777777" w:rsidR="008941B2" w:rsidRDefault="008941B2" w:rsidP="0071512D">
      <w:pPr>
        <w:ind w:firstLine="576"/>
      </w:pPr>
      <w:r>
        <w:t xml:space="preserve">Komputer server diuji secara bertahap, mulai dari proses transformasi maupun </w:t>
      </w:r>
      <w:r w:rsidRPr="008941B2">
        <w:rPr>
          <w:i/>
        </w:rPr>
        <w:t>patching</w:t>
      </w:r>
      <w:r>
        <w:t xml:space="preserve"> kueri. Kumpulan data yag didapat diolah untuk mendapatkan parameter yang diinginkan. Pengujian dilakukan dengan beberapa skenario sebagai berikut:</w:t>
      </w:r>
    </w:p>
    <w:p w14:paraId="50DEF67A" w14:textId="1F50FB77"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Pengujian ini dilakukan untuk mengetahui berapa jumlah sumber daya yang digunakan dan waktu respon selama proses transformasi data dari basis data MySQL ke HBase saat proses inisialisasi berlangsung</w:t>
      </w:r>
      <w:r w:rsidR="00ED1266">
        <w:t xml:space="preserve"> dengan perbandingkan jumlah baris</w:t>
      </w:r>
      <w:r>
        <w:t xml:space="preserve">. Perbandingan jumlah baris yang digunakan pada tabel </w:t>
      </w:r>
      <w:r>
        <w:t xml:space="preserve">untuk setiap percobaan </w:t>
      </w:r>
      <w:r>
        <w:t xml:space="preserve">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lastRenderedPageBreak/>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Content>
          <w:r w:rsidR="00ED1266">
            <w:fldChar w:fldCharType="begin"/>
          </w:r>
          <w:r w:rsidR="00ED1266">
            <w:instrText xml:space="preserve"> CITATION Con17 \l 1057 </w:instrText>
          </w:r>
          <w:r w:rsidR="00ED1266">
            <w:fldChar w:fldCharType="separate"/>
          </w:r>
          <w:r w:rsidR="00ED1266">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65E65FA9"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Kueri </w:t>
      </w:r>
      <w:r w:rsidR="00CC4F43" w:rsidRPr="00F610E2">
        <w:rPr>
          <w:b/>
          <w:i/>
        </w:rPr>
        <w:t>Insert</w:t>
      </w:r>
    </w:p>
    <w:p w14:paraId="5A2F752F" w14:textId="003C5436" w:rsidR="00ED1266" w:rsidRPr="00ED1266" w:rsidRDefault="00ED1266" w:rsidP="00ED1266">
      <w:pPr>
        <w:pStyle w:val="ListParagraph"/>
        <w:ind w:left="709"/>
      </w:pPr>
      <w:r w:rsidRPr="00ED1266">
        <w:t>Penguj</w:t>
      </w:r>
      <w:r>
        <w:t xml:space="preserve">ian ini bertujuan untuk mengetahui seberapa sumberdaya dan waktu yang dihabiskan sistem untuk mengeksekusi kueri </w:t>
      </w:r>
      <w:r w:rsidRPr="00ED1266">
        <w:rPr>
          <w:i/>
        </w:rPr>
        <w:t>insert</w:t>
      </w:r>
      <w:r>
        <w:t xml:space="preserve"> dari MySQL ke HBase pada proses tranformasi data. Perbandingan jumlah kueri </w:t>
      </w:r>
      <w:r w:rsidRPr="00ED1266">
        <w:rPr>
          <w:i/>
        </w:rPr>
        <w:t>insert</w:t>
      </w:r>
      <w:r>
        <w:t xml:space="preserve"> yang digunakan adalah mulai dari 1.000, 2.000, 3.000, 4.000 dan 5.000 kueri.</w:t>
      </w:r>
    </w:p>
    <w:p w14:paraId="052F5AD6" w14:textId="7A76C34B" w:rsidR="008941B2" w:rsidRPr="00CC4F43" w:rsidRDefault="008941B2" w:rsidP="008941B2">
      <w:pPr>
        <w:pStyle w:val="ListParagraph"/>
        <w:numPr>
          <w:ilvl w:val="5"/>
          <w:numId w:val="29"/>
        </w:numPr>
        <w:ind w:left="709"/>
        <w:rPr>
          <w:b/>
        </w:rPr>
      </w:pPr>
      <w:r w:rsidRPr="00CC4F43">
        <w:rPr>
          <w:b/>
        </w:rPr>
        <w:t xml:space="preserve">Perbandingan </w:t>
      </w:r>
      <w:r w:rsidR="00CC4F43" w:rsidRPr="00CC4F43">
        <w:rPr>
          <w:b/>
        </w:rPr>
        <w:t xml:space="preserve">Jumlah Kueri </w:t>
      </w:r>
      <w:r w:rsidR="00CC4F43" w:rsidRPr="00CC4F43">
        <w:rPr>
          <w:b/>
          <w:i/>
        </w:rPr>
        <w:t>Update</w:t>
      </w:r>
    </w:p>
    <w:p w14:paraId="52A20059" w14:textId="25774295" w:rsidR="00ED1266" w:rsidRDefault="00ED1266" w:rsidP="00ED1266">
      <w:pPr>
        <w:pStyle w:val="ListParagraph"/>
        <w:ind w:left="709"/>
      </w:pPr>
      <w:r w:rsidRPr="00ED1266">
        <w:t>Penguj</w:t>
      </w:r>
      <w:r>
        <w:t xml:space="preserve">ian ini bertujuan untuk mengetahui seberapa sumberdaya dan waktu yang dihabiskan sistem untuk mengeksekusi kueri </w:t>
      </w:r>
      <w:r w:rsidRPr="00ED1266">
        <w:rPr>
          <w:i/>
        </w:rPr>
        <w:t>update</w:t>
      </w:r>
      <w:r>
        <w:t xml:space="preserve"> dari MySQL ke HBase pada proses tranformasi data. Perbandingan jumlah kueri </w:t>
      </w:r>
      <w:r w:rsidRPr="00ED1266">
        <w:rPr>
          <w:i/>
        </w:rPr>
        <w:t>update</w:t>
      </w:r>
      <w:r>
        <w:t xml:space="preserve"> yang digunakan adalah mulai dari 1.000, 2.00</w:t>
      </w:r>
      <w:r>
        <w:t>0, 3.000, 4.000 dan 5.000 kueri.</w:t>
      </w:r>
    </w:p>
    <w:p w14:paraId="7A708D72" w14:textId="58B8DB40" w:rsidR="00ED1266" w:rsidRPr="00CC4F43" w:rsidRDefault="008941B2" w:rsidP="00ED1266">
      <w:pPr>
        <w:pStyle w:val="ListParagraph"/>
        <w:numPr>
          <w:ilvl w:val="5"/>
          <w:numId w:val="29"/>
        </w:numPr>
        <w:ind w:left="709"/>
        <w:rPr>
          <w:b/>
          <w:i/>
        </w:rPr>
      </w:pPr>
      <w:r w:rsidRPr="00CC4F43">
        <w:rPr>
          <w:b/>
        </w:rPr>
        <w:t xml:space="preserve">Perbandingan </w:t>
      </w:r>
      <w:r w:rsidR="00CC4F43" w:rsidRPr="00CC4F43">
        <w:rPr>
          <w:b/>
        </w:rPr>
        <w:t xml:space="preserve">Jumlah Kueri </w:t>
      </w:r>
      <w:r w:rsidR="00CC4F43" w:rsidRPr="00CC4F43">
        <w:rPr>
          <w:b/>
          <w:i/>
        </w:rPr>
        <w:t>Delete</w:t>
      </w:r>
    </w:p>
    <w:p w14:paraId="67DBFFE3" w14:textId="6B4212FD" w:rsidR="00ED1266" w:rsidRPr="00ED1266" w:rsidRDefault="00ED1266" w:rsidP="00ED1266">
      <w:pPr>
        <w:pStyle w:val="ListParagraph"/>
        <w:ind w:left="709"/>
        <w:rPr>
          <w:i/>
        </w:rPr>
      </w:pPr>
      <w:r w:rsidRPr="00ED1266">
        <w:t>Penguj</w:t>
      </w:r>
      <w:r>
        <w:t xml:space="preserve">ian ini bertujuan untuk mengetahui seberapa sumberdaya dan waktu yang dihabiskan sistem untuk mengeksekusi kueri </w:t>
      </w:r>
      <w:r>
        <w:rPr>
          <w:i/>
        </w:rPr>
        <w:t>delete</w:t>
      </w:r>
      <w:r>
        <w:t xml:space="preserve"> dari MySQL ke HBase pada proses tranformasi data. Perbandingan jumlah kueri </w:t>
      </w:r>
      <w:r>
        <w:rPr>
          <w:i/>
        </w:rPr>
        <w:t>delete</w:t>
      </w:r>
      <w:r>
        <w:t xml:space="preserve"> yang digunakan adalah mulai dari 1.000, 2.000, 3.000, 4.000 dan 5.000 kueri.</w:t>
      </w:r>
    </w:p>
    <w:p w14:paraId="7578256A" w14:textId="77777777" w:rsidR="00ED1266" w:rsidRDefault="00ED1266" w:rsidP="00ED1266">
      <w:pPr>
        <w:pStyle w:val="ListParagraph"/>
        <w:ind w:left="709"/>
        <w:rPr>
          <w:i/>
        </w:rPr>
      </w:pPr>
    </w:p>
    <w:p w14:paraId="0262C5D1" w14:textId="77777777" w:rsidR="00CC4F43" w:rsidRDefault="00CC4F43" w:rsidP="00ED1266">
      <w:pPr>
        <w:pStyle w:val="ListParagraph"/>
        <w:ind w:left="709"/>
        <w:rPr>
          <w:i/>
        </w:rPr>
      </w:pPr>
    </w:p>
    <w:p w14:paraId="4666D72F" w14:textId="02FD7733" w:rsidR="00C92204" w:rsidRDefault="00C92204" w:rsidP="00C92204">
      <w:pPr>
        <w:pStyle w:val="Heading2"/>
      </w:pPr>
      <w:r>
        <w:lastRenderedPageBreak/>
        <w:t>Hasil Uji Coba dan Evaluasi</w:t>
      </w:r>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30AA319F" w14:textId="77777777" w:rsidR="001653EA" w:rsidRPr="001653EA" w:rsidRDefault="001653EA" w:rsidP="001653EA">
      <w:pPr>
        <w:ind w:firstLine="576"/>
      </w:pPr>
    </w:p>
    <w:p w14:paraId="7CAF596B" w14:textId="02E40CCB" w:rsidR="001653EA" w:rsidRDefault="001653EA" w:rsidP="001653EA">
      <w:pPr>
        <w:pStyle w:val="Heading3"/>
      </w:pPr>
      <w:r>
        <w:t>Hasil Uji Coba Fungsionalitas</w:t>
      </w:r>
    </w:p>
    <w:p w14:paraId="5CF69462" w14:textId="77777777" w:rsidR="00577423" w:rsidRDefault="00577423" w:rsidP="00577423"/>
    <w:p w14:paraId="7AA75155" w14:textId="2DA130AE" w:rsidR="00577423" w:rsidRDefault="00577423" w:rsidP="00577423">
      <w:pPr>
        <w:ind w:firstLine="720"/>
      </w:pPr>
      <w:r>
        <w:t xml:space="preserve">Uji coba funcgsionalitas dilakukan oleh pengguna menggunakan bantuan aplikasi Postman. Waktu respon didapat dari perhitungan </w:t>
      </w:r>
      <w:r w:rsidR="00F2768B">
        <w:t xml:space="preserve">ketika memulai proses dan mengakhiri proses </w:t>
      </w:r>
      <w:r>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E631D7">
        <w:t xml:space="preserve">Gambar </w:t>
      </w:r>
      <w:r w:rsidR="00E631D7">
        <w:rPr>
          <w:noProof/>
        </w:rPr>
        <w:t>5</w:t>
      </w:r>
      <w:r w:rsidR="00E631D7">
        <w:t>.</w:t>
      </w:r>
      <w:r w:rsidR="00E631D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lastRenderedPageBreak/>
        <w:drawing>
          <wp:inline distT="0" distB="0" distL="0" distR="0" wp14:anchorId="65DF3842" wp14:editId="4319A575">
            <wp:extent cx="3707765" cy="2773045"/>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7765" cy="2773045"/>
                    </a:xfrm>
                    <a:prstGeom prst="rect">
                      <a:avLst/>
                    </a:prstGeom>
                  </pic:spPr>
                </pic:pic>
              </a:graphicData>
            </a:graphic>
          </wp:inline>
        </w:drawing>
      </w:r>
    </w:p>
    <w:p w14:paraId="64E5DC89" w14:textId="2F7BE5D1" w:rsidR="009F5221" w:rsidRDefault="009F5221" w:rsidP="00C32A1C">
      <w:pPr>
        <w:pStyle w:val="Caption"/>
      </w:pPr>
      <w:bookmarkStart w:id="60" w:name="_Ref483228862"/>
      <w:r>
        <w:t xml:space="preserve">Gambar </w:t>
      </w:r>
      <w:r w:rsidR="00E57129">
        <w:fldChar w:fldCharType="begin"/>
      </w:r>
      <w:r w:rsidR="00E57129">
        <w:instrText xml:space="preserve"> STYLEREF 1 \s </w:instrText>
      </w:r>
      <w:r w:rsidR="00E57129">
        <w:fldChar w:fldCharType="separate"/>
      </w:r>
      <w:r w:rsidR="00E57129">
        <w:rPr>
          <w:noProof/>
        </w:rPr>
        <w:t>5</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2</w:t>
      </w:r>
      <w:r w:rsidR="00E57129">
        <w:fldChar w:fldCharType="end"/>
      </w:r>
      <w:bookmarkEnd w:id="60"/>
      <w:r>
        <w:t xml:space="preserve"> </w:t>
      </w:r>
      <w:r w:rsidR="000B233D">
        <w:t>Tampilan pada Terminal Ketika Proses Inisialisasi Berlangsung</w:t>
      </w:r>
    </w:p>
    <w:p w14:paraId="31A97298" w14:textId="77777777" w:rsidR="00081FCD" w:rsidRP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t>Transformasi Basis Data</w:t>
      </w:r>
      <w:r w:rsidR="00BF30C7">
        <w:rPr>
          <w:b/>
        </w:rPr>
        <w:t xml:space="preserve"> (</w:t>
      </w:r>
      <w:r w:rsidR="00BF30C7" w:rsidRPr="00BF30C7">
        <w:rPr>
          <w:b/>
          <w:i/>
        </w:rPr>
        <w:t>Pathcing</w:t>
      </w:r>
      <w:r w:rsidR="00BF30C7">
        <w:rPr>
          <w:b/>
        </w:rPr>
        <w:t>)</w:t>
      </w:r>
    </w:p>
    <w:p w14:paraId="42C1BCE2" w14:textId="5D255BFC"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kueri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kueri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0B233D">
        <w:t xml:space="preserve">Gambar </w:t>
      </w:r>
      <w:r w:rsidR="000B233D">
        <w:rPr>
          <w:noProof/>
        </w:rPr>
        <w:t>5</w:t>
      </w:r>
      <w:r w:rsidR="000B233D">
        <w:t>.</w:t>
      </w:r>
      <w:r w:rsidR="000B233D">
        <w:rPr>
          <w:noProof/>
        </w:rPr>
        <w:t>3</w:t>
      </w:r>
      <w:r w:rsidR="000B233D">
        <w:fldChar w:fldCharType="end"/>
      </w:r>
      <w:r w:rsidR="000B233D">
        <w:t xml:space="preserve"> menampilkan log pada terminal selama proses transformasi berlangsung.</w:t>
      </w:r>
    </w:p>
    <w:p w14:paraId="1115D8C4" w14:textId="77777777" w:rsidR="000B233D" w:rsidRDefault="002926CA" w:rsidP="000B233D">
      <w:pPr>
        <w:pStyle w:val="ListParagraph"/>
        <w:keepNext/>
        <w:ind w:left="0"/>
      </w:pPr>
      <w:r>
        <w:rPr>
          <w:noProof/>
          <w:lang w:eastAsia="id-ID"/>
        </w:rPr>
        <w:lastRenderedPageBreak/>
        <w:drawing>
          <wp:inline distT="0" distB="0" distL="0" distR="0" wp14:anchorId="22D63CA3" wp14:editId="2AFE60B3">
            <wp:extent cx="3707765" cy="29146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7765" cy="2914650"/>
                    </a:xfrm>
                    <a:prstGeom prst="rect">
                      <a:avLst/>
                    </a:prstGeom>
                  </pic:spPr>
                </pic:pic>
              </a:graphicData>
            </a:graphic>
          </wp:inline>
        </w:drawing>
      </w:r>
    </w:p>
    <w:p w14:paraId="5307B167" w14:textId="1756D9C9" w:rsidR="002926CA" w:rsidRPr="003B7C60" w:rsidRDefault="000B233D" w:rsidP="000B233D">
      <w:pPr>
        <w:pStyle w:val="Caption"/>
      </w:pPr>
      <w:bookmarkStart w:id="61" w:name="_Ref483486121"/>
      <w:bookmarkStart w:id="62" w:name="_Ref483486118"/>
      <w:r>
        <w:t xml:space="preserve">Gambar </w:t>
      </w:r>
      <w:r w:rsidR="00E57129">
        <w:fldChar w:fldCharType="begin"/>
      </w:r>
      <w:r w:rsidR="00E57129">
        <w:instrText xml:space="preserve"> STYLEREF 1 \s </w:instrText>
      </w:r>
      <w:r w:rsidR="00E57129">
        <w:fldChar w:fldCharType="separate"/>
      </w:r>
      <w:r w:rsidR="00E57129">
        <w:rPr>
          <w:noProof/>
        </w:rPr>
        <w:t>5</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3</w:t>
      </w:r>
      <w:r w:rsidR="00E57129">
        <w:fldChar w:fldCharType="end"/>
      </w:r>
      <w:bookmarkEnd w:id="61"/>
      <w:r>
        <w:t xml:space="preserve"> Tampilan pada Terminal Ketika Proses Transformasi Berlangsung</w:t>
      </w:r>
      <w:bookmarkEnd w:id="62"/>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t>Antar Muka Data Adapter</w:t>
      </w:r>
    </w:p>
    <w:p w14:paraId="7D46C556" w14:textId="3E0409C1" w:rsidR="000B233D" w:rsidRP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t xml:space="preserve">Tabel </w:t>
      </w:r>
      <w:r>
        <w:rPr>
          <w:noProof/>
        </w:rPr>
        <w:t>5</w:t>
      </w:r>
      <w:r>
        <w:t>.</w:t>
      </w:r>
      <w:r>
        <w:rPr>
          <w:noProof/>
        </w:rPr>
        <w:t>2</w:t>
      </w:r>
      <w:r>
        <w:fldChar w:fldCharType="end"/>
      </w:r>
      <w:r>
        <w:t>.</w:t>
      </w:r>
    </w:p>
    <w:p w14:paraId="7BFD7B5C" w14:textId="77777777" w:rsidR="00492576" w:rsidRDefault="00492576" w:rsidP="00577423">
      <w:pPr>
        <w:ind w:firstLine="720"/>
      </w:pPr>
    </w:p>
    <w:p w14:paraId="1630763D" w14:textId="7C838057" w:rsidR="00577423" w:rsidRDefault="00577423" w:rsidP="00577423">
      <w:pPr>
        <w:pStyle w:val="Caption"/>
      </w:pPr>
      <w:bookmarkStart w:id="63" w:name="_Ref483486311"/>
      <w:r>
        <w:t xml:space="preserve">Tabel </w:t>
      </w:r>
      <w:r w:rsidR="00FA7E35">
        <w:fldChar w:fldCharType="begin"/>
      </w:r>
      <w:r w:rsidR="00FA7E35">
        <w:instrText xml:space="preserve"> STYLEREF 1 \s </w:instrText>
      </w:r>
      <w:r w:rsidR="00FA7E35">
        <w:fldChar w:fldCharType="separate"/>
      </w:r>
      <w:r w:rsidR="00FA7E35">
        <w:rPr>
          <w:noProof/>
        </w:rPr>
        <w:t>5</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2</w:t>
      </w:r>
      <w:r w:rsidR="00FA7E35">
        <w:fldChar w:fldCharType="end"/>
      </w:r>
      <w:bookmarkEnd w:id="63"/>
      <w:r>
        <w:t xml:space="preserve"> Hasil Uji Coba Fungsionalitas</w:t>
      </w:r>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CD4F89">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lastRenderedPageBreak/>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77777777" w:rsidR="00577423" w:rsidRDefault="00577423" w:rsidP="00492576">
            <w:pPr>
              <w:suppressAutoHyphens w:val="0"/>
              <w:jc w:val="left"/>
            </w:pPr>
            <w:r>
              <w:t>Mengambil satu baris data pada tabenl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77777777" w:rsidR="00577423" w:rsidRDefault="00577423" w:rsidP="00492576">
            <w:pPr>
              <w:tabs>
                <w:tab w:val="center" w:pos="671"/>
              </w:tabs>
              <w:suppressAutoHyphens w:val="0"/>
              <w:jc w:val="left"/>
            </w:pPr>
            <w:r>
              <w:t>Mengambil semua data pada tabel airport</w:t>
            </w:r>
            <w:r>
              <w:tab/>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bl>
    <w:p w14:paraId="3A3B6D73" w14:textId="77777777" w:rsidR="006A21CF" w:rsidRDefault="006A21CF" w:rsidP="00577423">
      <w:pPr>
        <w:ind w:firstLine="720"/>
      </w:pPr>
    </w:p>
    <w:p w14:paraId="14E2B73C" w14:textId="656BC253" w:rsidR="006A21CF" w:rsidRDefault="006A21CF" w:rsidP="00577423">
      <w:pPr>
        <w:ind w:firstLine="720"/>
      </w:pPr>
      <w:r>
        <w:lastRenderedPageBreak/>
        <w:t xml:space="preserve">Dari skenario uji coba yang diberikan pada </w:t>
      </w:r>
      <w:r>
        <w:fldChar w:fldCharType="begin"/>
      </w:r>
      <w:r>
        <w:instrText xml:space="preserve"> REF _Ref483203370 \h </w:instrText>
      </w:r>
      <w:r>
        <w:fldChar w:fldCharType="separate"/>
      </w:r>
      <w:r>
        <w:t xml:space="preserve">Tabel </w:t>
      </w:r>
      <w:r>
        <w:rPr>
          <w:noProof/>
        </w:rPr>
        <w:t>5</w:t>
      </w:r>
      <w:r>
        <w:t>.</w:t>
      </w:r>
      <w:r>
        <w:rPr>
          <w:noProof/>
        </w:rPr>
        <w:t>1</w:t>
      </w:r>
      <w:r>
        <w:fldChar w:fldCharType="end"/>
      </w:r>
      <w:r>
        <w:t xml:space="preserve">, hasil uji coba antar muka sistem menunjukan 100% berhasil dilaksanakan. Rute yang ada berhasil diakses dan memberikan output sesuai dengan yang diharapkan, dan kondisi data pada kedua basis data ketika di sinkronisasi kembali adalah sama. </w:t>
      </w:r>
    </w:p>
    <w:p w14:paraId="4D30D517" w14:textId="26ED4A28"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kueri perubahan pada basis data. Rute yang termasuk dalam kategori ini adalah semua rute yang menjalankan kueri insert, update dan delete. Data adapter mengarahkan kueri ke basis data MySQL untuk mengeksekusi kueri pada kategori ini. </w:t>
      </w:r>
      <w:r w:rsidR="006A21CF">
        <w:fldChar w:fldCharType="begin"/>
      </w:r>
      <w:r w:rsidR="006A21CF">
        <w:instrText xml:space="preserve"> REF _Ref483489116 \h </w:instrText>
      </w:r>
      <w:r w:rsidR="006A21CF">
        <w:fldChar w:fldCharType="separate"/>
      </w:r>
      <w:r w:rsidR="006A21CF">
        <w:t xml:space="preserve">Tabel </w:t>
      </w:r>
      <w:r w:rsidR="006A21CF">
        <w:rPr>
          <w:noProof/>
        </w:rPr>
        <w:t>5</w:t>
      </w:r>
      <w:r w:rsidR="006A21CF">
        <w:t>.</w:t>
      </w:r>
      <w:r w:rsidR="006A21CF">
        <w:rPr>
          <w:noProof/>
        </w:rPr>
        <w:t>3</w:t>
      </w:r>
      <w:r w:rsidR="006A21CF">
        <w:fldChar w:fldCharType="end"/>
      </w:r>
      <w:r w:rsidR="006A21CF">
        <w:t xml:space="preserve"> menunjukan waktu respon </w:t>
      </w:r>
      <w:r>
        <w:t>dari rute yang melakukan perubahan data.</w:t>
      </w:r>
      <w:r w:rsidR="000D37DC">
        <w:t xml:space="preserve"> Data yang digunakan adalah data </w:t>
      </w:r>
      <w:r w:rsidR="000D37DC" w:rsidRPr="000D37DC">
        <w:rPr>
          <w:highlight w:val="yellow"/>
        </w:rPr>
        <w:t>dari</w:t>
      </w:r>
      <w:r w:rsidR="000D37DC">
        <w:t xml:space="preserve"> tanpa perubahan jumlah baris</w:t>
      </w:r>
    </w:p>
    <w:p w14:paraId="0D47F8EF" w14:textId="77777777" w:rsidR="0007325E" w:rsidRDefault="0007325E" w:rsidP="0007325E"/>
    <w:p w14:paraId="14555A96" w14:textId="61DE7AC9" w:rsidR="00F56BC1" w:rsidRDefault="00F56BC1" w:rsidP="00F56BC1">
      <w:pPr>
        <w:pStyle w:val="Caption"/>
      </w:pPr>
      <w:bookmarkStart w:id="64" w:name="_Ref483489116"/>
      <w:r>
        <w:t xml:space="preserve">Tabel </w:t>
      </w:r>
      <w:r w:rsidR="00FA7E35">
        <w:fldChar w:fldCharType="begin"/>
      </w:r>
      <w:r w:rsidR="00FA7E35">
        <w:instrText xml:space="preserve"> STYLEREF 1 \s </w:instrText>
      </w:r>
      <w:r w:rsidR="00FA7E35">
        <w:fldChar w:fldCharType="separate"/>
      </w:r>
      <w:r w:rsidR="00FA7E35">
        <w:rPr>
          <w:noProof/>
        </w:rPr>
        <w:t>5</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3</w:t>
      </w:r>
      <w:r w:rsidR="00FA7E35">
        <w:fldChar w:fldCharType="end"/>
      </w:r>
      <w:bookmarkEnd w:id="64"/>
      <w:r>
        <w:t xml:space="preserve"> Hasil</w:t>
      </w:r>
      <w:r w:rsidR="00CD4F89">
        <w:t xml:space="preserve"> Waktu Respons</w:t>
      </w:r>
      <w:r>
        <w:t xml:space="preserve"> Uji Coba Fungsionalitas</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07325E">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931159">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D47285">
            <w:pPr>
              <w:ind w:left="-108" w:right="-23"/>
            </w:pPr>
            <w:r>
              <w:t>313</w:t>
            </w:r>
          </w:p>
        </w:tc>
        <w:tc>
          <w:tcPr>
            <w:tcW w:w="510" w:type="dxa"/>
          </w:tcPr>
          <w:p w14:paraId="7EABB6D4" w14:textId="4734DEB7" w:rsidR="0007325E" w:rsidRDefault="00391EE8" w:rsidP="00D47285">
            <w:pPr>
              <w:ind w:left="-51" w:right="-80"/>
            </w:pPr>
            <w:r>
              <w:t>59</w:t>
            </w:r>
          </w:p>
        </w:tc>
        <w:tc>
          <w:tcPr>
            <w:tcW w:w="510" w:type="dxa"/>
          </w:tcPr>
          <w:p w14:paraId="1C91EBE9" w14:textId="73B1AB65" w:rsidR="0007325E" w:rsidRDefault="00391EE8" w:rsidP="00D47285">
            <w:pPr>
              <w:ind w:left="-4" w:right="-137"/>
            </w:pPr>
            <w:r>
              <w:t>75</w:t>
            </w:r>
          </w:p>
        </w:tc>
        <w:tc>
          <w:tcPr>
            <w:tcW w:w="510" w:type="dxa"/>
          </w:tcPr>
          <w:p w14:paraId="25141E17" w14:textId="405C4634" w:rsidR="0007325E" w:rsidRDefault="00391EE8" w:rsidP="00D47285">
            <w:pPr>
              <w:ind w:left="-79" w:right="-53"/>
            </w:pPr>
            <w:r>
              <w:t>49</w:t>
            </w:r>
          </w:p>
        </w:tc>
        <w:tc>
          <w:tcPr>
            <w:tcW w:w="510" w:type="dxa"/>
          </w:tcPr>
          <w:p w14:paraId="0FD32709" w14:textId="7413AA5B" w:rsidR="0007325E" w:rsidRDefault="00391EE8" w:rsidP="00D47285">
            <w:pPr>
              <w:ind w:left="-26" w:right="-110"/>
            </w:pPr>
            <w:r>
              <w:t>58</w:t>
            </w:r>
          </w:p>
        </w:tc>
        <w:tc>
          <w:tcPr>
            <w:tcW w:w="852" w:type="dxa"/>
          </w:tcPr>
          <w:p w14:paraId="328D2D1B" w14:textId="654F2B6F" w:rsidR="0007325E" w:rsidRDefault="0082604B" w:rsidP="0007325E">
            <w:r>
              <w:t>110.8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D47285">
            <w:pPr>
              <w:ind w:left="-108" w:right="-23"/>
            </w:pPr>
            <w:r>
              <w:t>259</w:t>
            </w:r>
          </w:p>
        </w:tc>
        <w:tc>
          <w:tcPr>
            <w:tcW w:w="510" w:type="dxa"/>
          </w:tcPr>
          <w:p w14:paraId="475D5E27" w14:textId="2B265ADE" w:rsidR="0007325E" w:rsidRDefault="00391EE8" w:rsidP="00D47285">
            <w:pPr>
              <w:ind w:left="-51" w:right="-80"/>
            </w:pPr>
            <w:r>
              <w:t>232</w:t>
            </w:r>
          </w:p>
        </w:tc>
        <w:tc>
          <w:tcPr>
            <w:tcW w:w="510" w:type="dxa"/>
          </w:tcPr>
          <w:p w14:paraId="63F1CCC4" w14:textId="450DEEA8" w:rsidR="0007325E" w:rsidRDefault="00391EE8" w:rsidP="00D47285">
            <w:pPr>
              <w:ind w:left="-4" w:right="-137"/>
            </w:pPr>
            <w:r>
              <w:t>256</w:t>
            </w:r>
          </w:p>
        </w:tc>
        <w:tc>
          <w:tcPr>
            <w:tcW w:w="510" w:type="dxa"/>
          </w:tcPr>
          <w:p w14:paraId="4E4969CC" w14:textId="37EE9B9E" w:rsidR="0007325E" w:rsidRDefault="00391EE8" w:rsidP="00D47285">
            <w:pPr>
              <w:ind w:left="-79" w:right="-53"/>
            </w:pPr>
            <w:r>
              <w:t>257</w:t>
            </w:r>
          </w:p>
        </w:tc>
        <w:tc>
          <w:tcPr>
            <w:tcW w:w="510" w:type="dxa"/>
          </w:tcPr>
          <w:p w14:paraId="716C94D8" w14:textId="3E0198A2" w:rsidR="0007325E" w:rsidRDefault="00391EE8" w:rsidP="00D47285">
            <w:pPr>
              <w:ind w:left="-26" w:right="-110"/>
            </w:pPr>
            <w:r>
              <w:t>271</w:t>
            </w:r>
          </w:p>
        </w:tc>
        <w:tc>
          <w:tcPr>
            <w:tcW w:w="852" w:type="dxa"/>
          </w:tcPr>
          <w:p w14:paraId="6D970539" w14:textId="29423371" w:rsidR="0007325E" w:rsidRDefault="0082604B" w:rsidP="0007325E">
            <w:r>
              <w:t>255</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D47285">
            <w:pPr>
              <w:ind w:left="-108" w:right="-23"/>
            </w:pPr>
            <w:r>
              <w:t>323</w:t>
            </w:r>
          </w:p>
        </w:tc>
        <w:tc>
          <w:tcPr>
            <w:tcW w:w="510" w:type="dxa"/>
          </w:tcPr>
          <w:p w14:paraId="58865A47" w14:textId="50C2B09C" w:rsidR="0007325E" w:rsidRDefault="00391EE8" w:rsidP="00D47285">
            <w:pPr>
              <w:ind w:left="-51" w:right="-80"/>
            </w:pPr>
            <w:r>
              <w:t>241</w:t>
            </w:r>
          </w:p>
        </w:tc>
        <w:tc>
          <w:tcPr>
            <w:tcW w:w="510" w:type="dxa"/>
          </w:tcPr>
          <w:p w14:paraId="35423EC5" w14:textId="3BDF2DE9" w:rsidR="0007325E" w:rsidRDefault="00391EE8" w:rsidP="00D47285">
            <w:pPr>
              <w:ind w:left="-4" w:right="-137"/>
            </w:pPr>
            <w:r>
              <w:t>266</w:t>
            </w:r>
          </w:p>
        </w:tc>
        <w:tc>
          <w:tcPr>
            <w:tcW w:w="510" w:type="dxa"/>
          </w:tcPr>
          <w:p w14:paraId="496ED166" w14:textId="2420D453" w:rsidR="0007325E" w:rsidRDefault="00391EE8" w:rsidP="00D47285">
            <w:pPr>
              <w:ind w:left="-79" w:right="-53"/>
            </w:pPr>
            <w:r>
              <w:t>255</w:t>
            </w:r>
          </w:p>
        </w:tc>
        <w:tc>
          <w:tcPr>
            <w:tcW w:w="510" w:type="dxa"/>
          </w:tcPr>
          <w:p w14:paraId="3B641AFC" w14:textId="1391AC7B" w:rsidR="0007325E" w:rsidRDefault="00391EE8" w:rsidP="00D47285">
            <w:pPr>
              <w:ind w:left="-26" w:right="-110"/>
            </w:pPr>
            <w:r>
              <w:t>257</w:t>
            </w:r>
          </w:p>
        </w:tc>
        <w:tc>
          <w:tcPr>
            <w:tcW w:w="852" w:type="dxa"/>
          </w:tcPr>
          <w:p w14:paraId="0A6C02BA" w14:textId="303DE76D" w:rsidR="0007325E" w:rsidRDefault="0082604B" w:rsidP="0007325E">
            <w:r>
              <w:t>268.4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D47285">
            <w:pPr>
              <w:ind w:left="-108" w:right="-23"/>
            </w:pPr>
            <w:r>
              <w:t>55</w:t>
            </w:r>
          </w:p>
        </w:tc>
        <w:tc>
          <w:tcPr>
            <w:tcW w:w="510" w:type="dxa"/>
          </w:tcPr>
          <w:p w14:paraId="574D3C94" w14:textId="16222D97" w:rsidR="0007325E" w:rsidRDefault="00366827" w:rsidP="00D47285">
            <w:pPr>
              <w:ind w:left="-51" w:right="-80"/>
            </w:pPr>
            <w:r>
              <w:t>122</w:t>
            </w:r>
          </w:p>
        </w:tc>
        <w:tc>
          <w:tcPr>
            <w:tcW w:w="510" w:type="dxa"/>
          </w:tcPr>
          <w:p w14:paraId="4919EE47" w14:textId="45784963" w:rsidR="0007325E" w:rsidRDefault="00366827" w:rsidP="00D47285">
            <w:pPr>
              <w:ind w:left="-4" w:right="-137"/>
            </w:pPr>
            <w:r>
              <w:t>58</w:t>
            </w:r>
          </w:p>
        </w:tc>
        <w:tc>
          <w:tcPr>
            <w:tcW w:w="510" w:type="dxa"/>
          </w:tcPr>
          <w:p w14:paraId="02D704F2" w14:textId="611A4E0A" w:rsidR="0007325E" w:rsidRDefault="00366827" w:rsidP="00D47285">
            <w:pPr>
              <w:ind w:left="-79" w:right="-53"/>
            </w:pPr>
            <w:r>
              <w:t>67</w:t>
            </w:r>
          </w:p>
        </w:tc>
        <w:tc>
          <w:tcPr>
            <w:tcW w:w="510" w:type="dxa"/>
          </w:tcPr>
          <w:p w14:paraId="0DE561A7" w14:textId="25CC5D54" w:rsidR="0007325E" w:rsidRDefault="00366827" w:rsidP="00D47285">
            <w:pPr>
              <w:ind w:left="-26" w:right="-110"/>
            </w:pPr>
            <w:r>
              <w:t>63</w:t>
            </w:r>
          </w:p>
        </w:tc>
        <w:tc>
          <w:tcPr>
            <w:tcW w:w="852" w:type="dxa"/>
          </w:tcPr>
          <w:p w14:paraId="33DFFDD1" w14:textId="47BB5198" w:rsidR="0007325E" w:rsidRDefault="0082604B" w:rsidP="0007325E">
            <w:r>
              <w:t>73</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D47285">
            <w:pPr>
              <w:ind w:left="-108" w:right="-23"/>
            </w:pPr>
            <w:r>
              <w:t>81</w:t>
            </w:r>
          </w:p>
        </w:tc>
        <w:tc>
          <w:tcPr>
            <w:tcW w:w="510" w:type="dxa"/>
          </w:tcPr>
          <w:p w14:paraId="797521BB" w14:textId="716688E8" w:rsidR="0007325E" w:rsidRDefault="00561AA6" w:rsidP="00D47285">
            <w:pPr>
              <w:ind w:left="-51" w:right="-80"/>
            </w:pPr>
            <w:r>
              <w:t>100</w:t>
            </w:r>
          </w:p>
        </w:tc>
        <w:tc>
          <w:tcPr>
            <w:tcW w:w="510" w:type="dxa"/>
          </w:tcPr>
          <w:p w14:paraId="1D9C0D41" w14:textId="4DE6CDAA" w:rsidR="0007325E" w:rsidRDefault="000A4B4A" w:rsidP="00D47285">
            <w:pPr>
              <w:ind w:left="-4" w:right="-137"/>
            </w:pPr>
            <w:r>
              <w:t>62</w:t>
            </w:r>
          </w:p>
        </w:tc>
        <w:tc>
          <w:tcPr>
            <w:tcW w:w="510" w:type="dxa"/>
          </w:tcPr>
          <w:p w14:paraId="06B53615" w14:textId="2518B1DE" w:rsidR="0007325E" w:rsidRDefault="000A4B4A" w:rsidP="00D47285">
            <w:pPr>
              <w:ind w:left="-79" w:right="-53"/>
            </w:pPr>
            <w:r>
              <w:t>65</w:t>
            </w:r>
          </w:p>
        </w:tc>
        <w:tc>
          <w:tcPr>
            <w:tcW w:w="510" w:type="dxa"/>
          </w:tcPr>
          <w:p w14:paraId="70E87155" w14:textId="5AEF7B16" w:rsidR="0007325E" w:rsidRDefault="000A4B4A" w:rsidP="00D47285">
            <w:pPr>
              <w:ind w:left="-26" w:right="-110"/>
            </w:pPr>
            <w:r>
              <w:t>71</w:t>
            </w:r>
          </w:p>
        </w:tc>
        <w:tc>
          <w:tcPr>
            <w:tcW w:w="852" w:type="dxa"/>
          </w:tcPr>
          <w:p w14:paraId="2050C271" w14:textId="7836104D" w:rsidR="0007325E" w:rsidRDefault="0082604B" w:rsidP="0007325E">
            <w:r>
              <w:t>75.8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D47285">
            <w:pPr>
              <w:ind w:left="-108" w:right="-23"/>
            </w:pPr>
            <w:r>
              <w:t>81</w:t>
            </w:r>
          </w:p>
        </w:tc>
        <w:tc>
          <w:tcPr>
            <w:tcW w:w="510" w:type="dxa"/>
          </w:tcPr>
          <w:p w14:paraId="3F04CB4A" w14:textId="276C0125" w:rsidR="0007325E" w:rsidRDefault="00366827" w:rsidP="00D47285">
            <w:pPr>
              <w:ind w:left="-51" w:right="-80"/>
            </w:pPr>
            <w:r>
              <w:t>78</w:t>
            </w:r>
          </w:p>
        </w:tc>
        <w:tc>
          <w:tcPr>
            <w:tcW w:w="510" w:type="dxa"/>
          </w:tcPr>
          <w:p w14:paraId="35F79905" w14:textId="2C1081E4" w:rsidR="0007325E" w:rsidRDefault="00366827" w:rsidP="00D47285">
            <w:pPr>
              <w:ind w:left="-4" w:right="-137"/>
            </w:pPr>
            <w:r>
              <w:t>81</w:t>
            </w:r>
          </w:p>
        </w:tc>
        <w:tc>
          <w:tcPr>
            <w:tcW w:w="510" w:type="dxa"/>
          </w:tcPr>
          <w:p w14:paraId="76B62510" w14:textId="0457FA06" w:rsidR="0007325E" w:rsidRDefault="00366827" w:rsidP="00D47285">
            <w:pPr>
              <w:ind w:left="-79" w:right="-53"/>
            </w:pPr>
            <w:r>
              <w:t>80</w:t>
            </w:r>
          </w:p>
        </w:tc>
        <w:tc>
          <w:tcPr>
            <w:tcW w:w="510" w:type="dxa"/>
          </w:tcPr>
          <w:p w14:paraId="44B8C542" w14:textId="3A385CF7" w:rsidR="0007325E" w:rsidRDefault="00366827" w:rsidP="00D47285">
            <w:pPr>
              <w:ind w:left="-26" w:right="-110"/>
            </w:pPr>
            <w:r>
              <w:t>72</w:t>
            </w:r>
          </w:p>
        </w:tc>
        <w:tc>
          <w:tcPr>
            <w:tcW w:w="852" w:type="dxa"/>
          </w:tcPr>
          <w:p w14:paraId="7F7444EC" w14:textId="5518125F" w:rsidR="0007325E" w:rsidRDefault="0082604B" w:rsidP="0007325E">
            <w:r>
              <w:t>78.4</w:t>
            </w:r>
          </w:p>
        </w:tc>
      </w:tr>
      <w:tr w:rsidR="0007325E" w14:paraId="0578EA06" w14:textId="77777777" w:rsidTr="0007325E">
        <w:tc>
          <w:tcPr>
            <w:tcW w:w="494" w:type="dxa"/>
          </w:tcPr>
          <w:p w14:paraId="33385392" w14:textId="6F2BD2BD" w:rsidR="0007325E" w:rsidRDefault="00FA7E35" w:rsidP="0007325E">
            <w:r>
              <w:lastRenderedPageBreak/>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D47285">
            <w:pPr>
              <w:ind w:left="-108" w:right="-23"/>
            </w:pPr>
            <w:r>
              <w:t>88</w:t>
            </w:r>
          </w:p>
        </w:tc>
        <w:tc>
          <w:tcPr>
            <w:tcW w:w="510" w:type="dxa"/>
          </w:tcPr>
          <w:p w14:paraId="0EA2B212" w14:textId="1DC2C9E6" w:rsidR="0007325E" w:rsidRDefault="003C2A01" w:rsidP="00D47285">
            <w:pPr>
              <w:ind w:left="-51" w:right="-80"/>
            </w:pPr>
            <w:r>
              <w:t>69</w:t>
            </w:r>
          </w:p>
        </w:tc>
        <w:tc>
          <w:tcPr>
            <w:tcW w:w="510" w:type="dxa"/>
          </w:tcPr>
          <w:p w14:paraId="12961723" w14:textId="5D27917A" w:rsidR="0007325E" w:rsidRDefault="003C2A01" w:rsidP="00D47285">
            <w:pPr>
              <w:ind w:left="-4" w:right="-137"/>
            </w:pPr>
            <w:r>
              <w:t>54</w:t>
            </w:r>
          </w:p>
        </w:tc>
        <w:tc>
          <w:tcPr>
            <w:tcW w:w="510" w:type="dxa"/>
          </w:tcPr>
          <w:p w14:paraId="23024ED7" w14:textId="266ECB99" w:rsidR="0007325E" w:rsidRDefault="003C2A01" w:rsidP="00D47285">
            <w:pPr>
              <w:ind w:left="-79" w:right="-53"/>
            </w:pPr>
            <w:r>
              <w:t>33</w:t>
            </w:r>
          </w:p>
        </w:tc>
        <w:tc>
          <w:tcPr>
            <w:tcW w:w="510" w:type="dxa"/>
          </w:tcPr>
          <w:p w14:paraId="2A975FA1" w14:textId="23043330" w:rsidR="0007325E" w:rsidRDefault="003C2A01" w:rsidP="00D47285">
            <w:pPr>
              <w:ind w:left="-26" w:right="-110"/>
            </w:pPr>
            <w:r>
              <w:t>60</w:t>
            </w:r>
          </w:p>
        </w:tc>
        <w:tc>
          <w:tcPr>
            <w:tcW w:w="852" w:type="dxa"/>
          </w:tcPr>
          <w:p w14:paraId="0C3C6EF2" w14:textId="330031CC" w:rsidR="0007325E" w:rsidRDefault="0082604B" w:rsidP="0007325E">
            <w:r>
              <w:t>60.8</w:t>
            </w:r>
          </w:p>
        </w:tc>
      </w:tr>
      <w:tr w:rsidR="0007325E" w14:paraId="3BEAA51C" w14:textId="77777777" w:rsidTr="0007325E">
        <w:tc>
          <w:tcPr>
            <w:tcW w:w="494" w:type="dxa"/>
          </w:tcPr>
          <w:p w14:paraId="6FEBEF93" w14:textId="6C16A44E" w:rsidR="0007325E" w:rsidRDefault="00FA7E35" w:rsidP="0007325E">
            <w:r>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D47285">
            <w:pPr>
              <w:ind w:left="-108" w:right="-23"/>
            </w:pPr>
            <w:r>
              <w:t>90</w:t>
            </w:r>
          </w:p>
        </w:tc>
        <w:tc>
          <w:tcPr>
            <w:tcW w:w="510" w:type="dxa"/>
          </w:tcPr>
          <w:p w14:paraId="07371920" w14:textId="023158E7" w:rsidR="0007325E" w:rsidRDefault="00CF0F53" w:rsidP="00D47285">
            <w:pPr>
              <w:ind w:left="-51" w:right="-80"/>
            </w:pPr>
            <w:r>
              <w:t>91</w:t>
            </w:r>
          </w:p>
        </w:tc>
        <w:tc>
          <w:tcPr>
            <w:tcW w:w="510" w:type="dxa"/>
          </w:tcPr>
          <w:p w14:paraId="67CB8410" w14:textId="52E2C994" w:rsidR="0007325E" w:rsidRDefault="00CF0F53" w:rsidP="00D47285">
            <w:pPr>
              <w:ind w:left="-4" w:right="-137"/>
            </w:pPr>
            <w:r>
              <w:t>87</w:t>
            </w:r>
          </w:p>
        </w:tc>
        <w:tc>
          <w:tcPr>
            <w:tcW w:w="510" w:type="dxa"/>
          </w:tcPr>
          <w:p w14:paraId="059656CC" w14:textId="4E810DCB" w:rsidR="0007325E" w:rsidRDefault="00CF0F53" w:rsidP="00D47285">
            <w:pPr>
              <w:ind w:left="-79" w:right="-53"/>
            </w:pPr>
            <w:r>
              <w:t>143</w:t>
            </w:r>
          </w:p>
        </w:tc>
        <w:tc>
          <w:tcPr>
            <w:tcW w:w="510" w:type="dxa"/>
          </w:tcPr>
          <w:p w14:paraId="738C82AF" w14:textId="7462EEAF" w:rsidR="0007325E" w:rsidRDefault="00CF0F53" w:rsidP="00D47285">
            <w:pPr>
              <w:ind w:left="-26" w:right="-110"/>
            </w:pPr>
            <w:r>
              <w:t>345</w:t>
            </w:r>
          </w:p>
        </w:tc>
        <w:tc>
          <w:tcPr>
            <w:tcW w:w="852" w:type="dxa"/>
          </w:tcPr>
          <w:p w14:paraId="707E64B7" w14:textId="29832744" w:rsidR="0007325E" w:rsidRDefault="0082604B" w:rsidP="0007325E">
            <w:r>
              <w:t>151.2</w:t>
            </w:r>
          </w:p>
        </w:tc>
      </w:tr>
      <w:tr w:rsidR="0007325E" w14:paraId="2CE5A0F5" w14:textId="77777777" w:rsidTr="0007325E">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D47285">
            <w:pPr>
              <w:ind w:left="-108" w:right="-23"/>
            </w:pPr>
            <w:r>
              <w:t>85</w:t>
            </w:r>
          </w:p>
        </w:tc>
        <w:tc>
          <w:tcPr>
            <w:tcW w:w="510" w:type="dxa"/>
          </w:tcPr>
          <w:p w14:paraId="054CD02D" w14:textId="2C0F58D8" w:rsidR="0007325E" w:rsidRDefault="003C2A01" w:rsidP="00D47285">
            <w:pPr>
              <w:ind w:left="-51" w:right="-80"/>
            </w:pPr>
            <w:r>
              <w:t>86</w:t>
            </w:r>
          </w:p>
        </w:tc>
        <w:tc>
          <w:tcPr>
            <w:tcW w:w="510" w:type="dxa"/>
          </w:tcPr>
          <w:p w14:paraId="6EDB020C" w14:textId="1DE88951" w:rsidR="0007325E" w:rsidRDefault="003C2A01" w:rsidP="00D47285">
            <w:pPr>
              <w:ind w:left="-4" w:right="-137"/>
            </w:pPr>
            <w:r>
              <w:t>107</w:t>
            </w:r>
          </w:p>
        </w:tc>
        <w:tc>
          <w:tcPr>
            <w:tcW w:w="510" w:type="dxa"/>
          </w:tcPr>
          <w:p w14:paraId="62EA6CEF" w14:textId="1480BB6F" w:rsidR="0007325E" w:rsidRDefault="003C2A01" w:rsidP="00D47285">
            <w:pPr>
              <w:ind w:left="-79" w:right="-53"/>
            </w:pPr>
            <w:r>
              <w:t>134</w:t>
            </w:r>
          </w:p>
        </w:tc>
        <w:tc>
          <w:tcPr>
            <w:tcW w:w="510" w:type="dxa"/>
          </w:tcPr>
          <w:p w14:paraId="5662004A" w14:textId="6A7295D9" w:rsidR="0007325E" w:rsidRDefault="003C2A01" w:rsidP="00D47285">
            <w:pPr>
              <w:ind w:left="-26" w:right="-110"/>
            </w:pPr>
            <w:r>
              <w:t>92</w:t>
            </w:r>
          </w:p>
        </w:tc>
        <w:tc>
          <w:tcPr>
            <w:tcW w:w="852" w:type="dxa"/>
          </w:tcPr>
          <w:p w14:paraId="08B1ED34" w14:textId="27863279" w:rsidR="0007325E" w:rsidRDefault="0082604B" w:rsidP="0007325E">
            <w:r>
              <w:t>100.8</w:t>
            </w:r>
          </w:p>
        </w:tc>
      </w:tr>
    </w:tbl>
    <w:p w14:paraId="495F8B52" w14:textId="77777777" w:rsidR="0007325E" w:rsidRDefault="0007325E" w:rsidP="0007325E"/>
    <w:p w14:paraId="400355D6" w14:textId="7BA04E21" w:rsidR="00FA7E35" w:rsidRDefault="00FA7E35" w:rsidP="00FA7E35">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Waktu Respon Uji Fungsionalitas Proses Pengambilan Data pada Basis Data MySQL</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FA7E35" w14:paraId="632C76C4" w14:textId="77777777" w:rsidTr="008941B2">
        <w:tc>
          <w:tcPr>
            <w:tcW w:w="494" w:type="dxa"/>
            <w:vMerge w:val="restart"/>
            <w:vAlign w:val="center"/>
          </w:tcPr>
          <w:p w14:paraId="0048226C" w14:textId="77777777" w:rsidR="00FA7E35" w:rsidRPr="00931159" w:rsidRDefault="00FA7E35" w:rsidP="008941B2">
            <w:pPr>
              <w:jc w:val="left"/>
              <w:rPr>
                <w:b/>
              </w:rPr>
            </w:pPr>
            <w:r w:rsidRPr="00931159">
              <w:rPr>
                <w:b/>
              </w:rPr>
              <w:t>No</w:t>
            </w:r>
          </w:p>
        </w:tc>
        <w:tc>
          <w:tcPr>
            <w:tcW w:w="1911"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8941B2">
        <w:tc>
          <w:tcPr>
            <w:tcW w:w="494" w:type="dxa"/>
            <w:vMerge/>
          </w:tcPr>
          <w:p w14:paraId="3BD5389C" w14:textId="77777777" w:rsidR="00FA7E35" w:rsidRPr="00931159" w:rsidRDefault="00FA7E35" w:rsidP="008941B2">
            <w:pPr>
              <w:rPr>
                <w:b/>
              </w:rPr>
            </w:pPr>
          </w:p>
        </w:tc>
        <w:tc>
          <w:tcPr>
            <w:tcW w:w="1911"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4C3065">
        <w:tc>
          <w:tcPr>
            <w:tcW w:w="494" w:type="dxa"/>
          </w:tcPr>
          <w:p w14:paraId="1393E2A1" w14:textId="3938510E" w:rsidR="004C3065" w:rsidRDefault="004C3065" w:rsidP="004C3065">
            <w:r>
              <w:t>1</w:t>
            </w:r>
          </w:p>
        </w:tc>
        <w:tc>
          <w:tcPr>
            <w:tcW w:w="1911"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4C3065">
            <w:pPr>
              <w:ind w:left="-108" w:right="-23"/>
              <w:jc w:val="left"/>
            </w:pPr>
            <w:r>
              <w:t>701</w:t>
            </w:r>
          </w:p>
        </w:tc>
        <w:tc>
          <w:tcPr>
            <w:tcW w:w="510" w:type="dxa"/>
            <w:vAlign w:val="center"/>
          </w:tcPr>
          <w:p w14:paraId="7EBA8497" w14:textId="64B7583B" w:rsidR="004C3065" w:rsidRDefault="004C3065" w:rsidP="004C3065">
            <w:pPr>
              <w:ind w:left="-51" w:right="-80"/>
              <w:jc w:val="left"/>
            </w:pPr>
            <w:r>
              <w:t>708</w:t>
            </w:r>
          </w:p>
        </w:tc>
        <w:tc>
          <w:tcPr>
            <w:tcW w:w="510" w:type="dxa"/>
            <w:vAlign w:val="center"/>
          </w:tcPr>
          <w:p w14:paraId="547D93C8" w14:textId="68C0BDA7" w:rsidR="004C3065" w:rsidRDefault="004C3065" w:rsidP="004C3065">
            <w:pPr>
              <w:ind w:left="-4" w:right="-137"/>
              <w:jc w:val="left"/>
            </w:pPr>
            <w:r>
              <w:t>698</w:t>
            </w:r>
          </w:p>
        </w:tc>
        <w:tc>
          <w:tcPr>
            <w:tcW w:w="510" w:type="dxa"/>
            <w:vAlign w:val="center"/>
          </w:tcPr>
          <w:p w14:paraId="709B5478" w14:textId="453890ED" w:rsidR="004C3065" w:rsidRDefault="004C3065" w:rsidP="004C3065">
            <w:pPr>
              <w:ind w:left="-79" w:right="-53"/>
              <w:jc w:val="left"/>
            </w:pPr>
            <w:r>
              <w:t>686</w:t>
            </w:r>
          </w:p>
        </w:tc>
        <w:tc>
          <w:tcPr>
            <w:tcW w:w="510" w:type="dxa"/>
            <w:vAlign w:val="center"/>
          </w:tcPr>
          <w:p w14:paraId="12046041" w14:textId="4E9FAF52" w:rsidR="004C3065" w:rsidRDefault="004C3065" w:rsidP="004C3065">
            <w:pPr>
              <w:ind w:left="-26" w:right="-110"/>
              <w:jc w:val="lef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4C3065">
            <w:r>
              <w:rPr>
                <w:color w:val="000000"/>
              </w:rPr>
              <w:t>704,2</w:t>
            </w:r>
          </w:p>
        </w:tc>
      </w:tr>
      <w:tr w:rsidR="004C3065" w14:paraId="6EC11603" w14:textId="77777777" w:rsidTr="004C3065">
        <w:tc>
          <w:tcPr>
            <w:tcW w:w="494" w:type="dxa"/>
          </w:tcPr>
          <w:p w14:paraId="094C0901" w14:textId="1455DDE4" w:rsidR="004C3065" w:rsidRDefault="004C3065" w:rsidP="004C3065">
            <w:r>
              <w:t>2</w:t>
            </w:r>
          </w:p>
        </w:tc>
        <w:tc>
          <w:tcPr>
            <w:tcW w:w="1911"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4C3065">
            <w:pPr>
              <w:ind w:left="-108" w:right="-23"/>
              <w:jc w:val="left"/>
            </w:pPr>
            <w:r>
              <w:t>53</w:t>
            </w:r>
          </w:p>
        </w:tc>
        <w:tc>
          <w:tcPr>
            <w:tcW w:w="510" w:type="dxa"/>
            <w:vAlign w:val="center"/>
          </w:tcPr>
          <w:p w14:paraId="32C1C7F4" w14:textId="2F81CB82" w:rsidR="004C3065" w:rsidRDefault="004C3065" w:rsidP="004C3065">
            <w:pPr>
              <w:ind w:left="-51" w:right="-80"/>
              <w:jc w:val="left"/>
            </w:pPr>
            <w:r>
              <w:t>56</w:t>
            </w:r>
          </w:p>
        </w:tc>
        <w:tc>
          <w:tcPr>
            <w:tcW w:w="510" w:type="dxa"/>
            <w:vAlign w:val="center"/>
          </w:tcPr>
          <w:p w14:paraId="4F20BCF9" w14:textId="21691079" w:rsidR="004C3065" w:rsidRDefault="004C3065" w:rsidP="004C3065">
            <w:pPr>
              <w:ind w:left="-4" w:right="-137"/>
              <w:jc w:val="left"/>
            </w:pPr>
            <w:r>
              <w:t>57</w:t>
            </w:r>
          </w:p>
        </w:tc>
        <w:tc>
          <w:tcPr>
            <w:tcW w:w="510" w:type="dxa"/>
            <w:vAlign w:val="center"/>
          </w:tcPr>
          <w:p w14:paraId="35FE746C" w14:textId="56A9A80E" w:rsidR="004C3065" w:rsidRDefault="004C3065" w:rsidP="004C3065">
            <w:pPr>
              <w:ind w:left="-79" w:right="-53"/>
              <w:jc w:val="left"/>
            </w:pPr>
            <w:r>
              <w:t>51</w:t>
            </w:r>
          </w:p>
        </w:tc>
        <w:tc>
          <w:tcPr>
            <w:tcW w:w="510" w:type="dxa"/>
            <w:vAlign w:val="center"/>
          </w:tcPr>
          <w:p w14:paraId="7DC53683" w14:textId="45A10078" w:rsidR="004C3065" w:rsidRDefault="004C3065" w:rsidP="004C3065">
            <w:pPr>
              <w:ind w:left="-26" w:right="-110"/>
              <w:jc w:val="lef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4C3065">
            <w:r>
              <w:rPr>
                <w:color w:val="000000"/>
              </w:rPr>
              <w:t>53,8</w:t>
            </w:r>
          </w:p>
        </w:tc>
      </w:tr>
      <w:tr w:rsidR="004C3065" w14:paraId="6305240C" w14:textId="77777777" w:rsidTr="004C3065">
        <w:tc>
          <w:tcPr>
            <w:tcW w:w="494" w:type="dxa"/>
          </w:tcPr>
          <w:p w14:paraId="198D1D0C" w14:textId="2D9B5909" w:rsidR="004C3065" w:rsidRDefault="004C3065" w:rsidP="004C3065">
            <w:r>
              <w:t>3</w:t>
            </w:r>
          </w:p>
        </w:tc>
        <w:tc>
          <w:tcPr>
            <w:tcW w:w="1911"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4C3065">
            <w:pPr>
              <w:ind w:left="-108" w:right="-23"/>
              <w:jc w:val="left"/>
            </w:pPr>
            <w:r>
              <w:t>89</w:t>
            </w:r>
          </w:p>
        </w:tc>
        <w:tc>
          <w:tcPr>
            <w:tcW w:w="510" w:type="dxa"/>
            <w:vAlign w:val="center"/>
          </w:tcPr>
          <w:p w14:paraId="5A83A135" w14:textId="334FA57E" w:rsidR="004C3065" w:rsidRDefault="004C3065" w:rsidP="004C3065">
            <w:pPr>
              <w:ind w:left="-51" w:right="-80"/>
              <w:jc w:val="left"/>
            </w:pPr>
            <w:r>
              <w:t>53</w:t>
            </w:r>
          </w:p>
        </w:tc>
        <w:tc>
          <w:tcPr>
            <w:tcW w:w="510" w:type="dxa"/>
            <w:vAlign w:val="center"/>
          </w:tcPr>
          <w:p w14:paraId="06CC5163" w14:textId="57C1793C" w:rsidR="004C3065" w:rsidRDefault="004C3065" w:rsidP="004C3065">
            <w:pPr>
              <w:ind w:left="-4" w:right="-137"/>
              <w:jc w:val="left"/>
            </w:pPr>
            <w:r>
              <w:t>56</w:t>
            </w:r>
          </w:p>
        </w:tc>
        <w:tc>
          <w:tcPr>
            <w:tcW w:w="510" w:type="dxa"/>
            <w:vAlign w:val="center"/>
          </w:tcPr>
          <w:p w14:paraId="675B025A" w14:textId="118CA4D3" w:rsidR="004C3065" w:rsidRDefault="004C3065" w:rsidP="004C3065">
            <w:pPr>
              <w:ind w:left="-79" w:right="-53"/>
              <w:jc w:val="left"/>
            </w:pPr>
            <w:r>
              <w:t>54</w:t>
            </w:r>
          </w:p>
        </w:tc>
        <w:tc>
          <w:tcPr>
            <w:tcW w:w="510" w:type="dxa"/>
            <w:vAlign w:val="center"/>
          </w:tcPr>
          <w:p w14:paraId="29762A29" w14:textId="5B9BE228" w:rsidR="004C3065" w:rsidRDefault="004C3065" w:rsidP="004C3065">
            <w:pPr>
              <w:ind w:left="-26" w:right="-110"/>
              <w:jc w:val="lef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4C3065">
            <w:r>
              <w:rPr>
                <w:color w:val="000000"/>
              </w:rPr>
              <w:t>63,8</w:t>
            </w:r>
          </w:p>
        </w:tc>
      </w:tr>
      <w:tr w:rsidR="004C3065" w14:paraId="77E13AF0" w14:textId="77777777" w:rsidTr="004C3065">
        <w:tc>
          <w:tcPr>
            <w:tcW w:w="494" w:type="dxa"/>
          </w:tcPr>
          <w:p w14:paraId="5744BB9F" w14:textId="1D248A10" w:rsidR="004C3065" w:rsidRDefault="004C3065" w:rsidP="004C3065">
            <w:r>
              <w:t>4</w:t>
            </w:r>
          </w:p>
        </w:tc>
        <w:tc>
          <w:tcPr>
            <w:tcW w:w="1911"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4C3065">
            <w:pPr>
              <w:ind w:left="-108" w:right="-23"/>
              <w:jc w:val="left"/>
            </w:pPr>
            <w:r>
              <w:t>18</w:t>
            </w:r>
          </w:p>
        </w:tc>
        <w:tc>
          <w:tcPr>
            <w:tcW w:w="510" w:type="dxa"/>
            <w:vAlign w:val="center"/>
          </w:tcPr>
          <w:p w14:paraId="56AFAA73" w14:textId="5F2DAD94" w:rsidR="004C3065" w:rsidRDefault="004C3065" w:rsidP="004C3065">
            <w:pPr>
              <w:ind w:left="-51" w:right="-80"/>
              <w:jc w:val="left"/>
            </w:pPr>
            <w:r>
              <w:t>28</w:t>
            </w:r>
          </w:p>
        </w:tc>
        <w:tc>
          <w:tcPr>
            <w:tcW w:w="510" w:type="dxa"/>
            <w:vAlign w:val="center"/>
          </w:tcPr>
          <w:p w14:paraId="2C2AEA5A" w14:textId="7668E77F" w:rsidR="004C3065" w:rsidRDefault="004C3065" w:rsidP="004C3065">
            <w:pPr>
              <w:ind w:left="-4" w:right="-137"/>
              <w:jc w:val="left"/>
            </w:pPr>
            <w:r>
              <w:t>30</w:t>
            </w:r>
          </w:p>
        </w:tc>
        <w:tc>
          <w:tcPr>
            <w:tcW w:w="510" w:type="dxa"/>
            <w:vAlign w:val="center"/>
          </w:tcPr>
          <w:p w14:paraId="056D39BE" w14:textId="3185E015" w:rsidR="004C3065" w:rsidRDefault="004C3065" w:rsidP="004C3065">
            <w:pPr>
              <w:ind w:left="-79" w:right="-53"/>
              <w:jc w:val="left"/>
            </w:pPr>
            <w:r>
              <w:t>12</w:t>
            </w:r>
          </w:p>
        </w:tc>
        <w:tc>
          <w:tcPr>
            <w:tcW w:w="510" w:type="dxa"/>
            <w:vAlign w:val="center"/>
          </w:tcPr>
          <w:p w14:paraId="4A4CE698" w14:textId="77F263A9" w:rsidR="004C3065" w:rsidRDefault="004C3065" w:rsidP="004C3065">
            <w:pPr>
              <w:ind w:left="-26" w:right="-110"/>
              <w:jc w:val="lef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047B096F" w:rsidR="004C3065" w:rsidRDefault="004C3065" w:rsidP="004C3065">
            <w:r>
              <w:rPr>
                <w:color w:val="000000"/>
              </w:rPr>
              <w:t>22</w:t>
            </w:r>
          </w:p>
        </w:tc>
      </w:tr>
      <w:tr w:rsidR="004C3065" w14:paraId="73D70348" w14:textId="77777777" w:rsidTr="004C3065">
        <w:tc>
          <w:tcPr>
            <w:tcW w:w="494" w:type="dxa"/>
          </w:tcPr>
          <w:p w14:paraId="52D05117" w14:textId="59B57ABC" w:rsidR="004C3065" w:rsidRDefault="004C3065" w:rsidP="004C3065">
            <w:r>
              <w:t>5</w:t>
            </w:r>
          </w:p>
        </w:tc>
        <w:tc>
          <w:tcPr>
            <w:tcW w:w="1911"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4C3065">
            <w:pPr>
              <w:ind w:left="-108" w:right="-23"/>
              <w:jc w:val="left"/>
            </w:pPr>
            <w:r>
              <w:t>126</w:t>
            </w:r>
          </w:p>
        </w:tc>
        <w:tc>
          <w:tcPr>
            <w:tcW w:w="510" w:type="dxa"/>
            <w:vAlign w:val="center"/>
          </w:tcPr>
          <w:p w14:paraId="0F066989" w14:textId="258C441F" w:rsidR="004C3065" w:rsidRDefault="004C3065" w:rsidP="004C3065">
            <w:pPr>
              <w:ind w:left="-51" w:right="-80"/>
              <w:jc w:val="left"/>
            </w:pPr>
            <w:r>
              <w:t>129</w:t>
            </w:r>
          </w:p>
        </w:tc>
        <w:tc>
          <w:tcPr>
            <w:tcW w:w="510" w:type="dxa"/>
            <w:vAlign w:val="center"/>
          </w:tcPr>
          <w:p w14:paraId="040B742E" w14:textId="111E240B" w:rsidR="004C3065" w:rsidRDefault="004C3065" w:rsidP="004C3065">
            <w:pPr>
              <w:ind w:left="-4" w:right="-137"/>
              <w:jc w:val="left"/>
            </w:pPr>
            <w:r>
              <w:t>169</w:t>
            </w:r>
          </w:p>
        </w:tc>
        <w:tc>
          <w:tcPr>
            <w:tcW w:w="510" w:type="dxa"/>
            <w:vAlign w:val="center"/>
          </w:tcPr>
          <w:p w14:paraId="4674C028" w14:textId="4C59781C" w:rsidR="004C3065" w:rsidRDefault="004C3065" w:rsidP="004C3065">
            <w:pPr>
              <w:ind w:left="-79" w:right="-53"/>
              <w:jc w:val="left"/>
            </w:pPr>
            <w:r>
              <w:t>129</w:t>
            </w:r>
          </w:p>
        </w:tc>
        <w:tc>
          <w:tcPr>
            <w:tcW w:w="510" w:type="dxa"/>
            <w:vAlign w:val="center"/>
          </w:tcPr>
          <w:p w14:paraId="07FCA842" w14:textId="1F61BA44" w:rsidR="004C3065" w:rsidRDefault="004C3065" w:rsidP="004C3065">
            <w:pPr>
              <w:ind w:left="-26" w:right="-110"/>
              <w:jc w:val="lef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4C3065">
            <w:r>
              <w:rPr>
                <w:color w:val="000000"/>
              </w:rPr>
              <w:t>138,4</w:t>
            </w:r>
          </w:p>
        </w:tc>
      </w:tr>
      <w:tr w:rsidR="004C3065" w14:paraId="0D72C38D" w14:textId="77777777" w:rsidTr="004C3065">
        <w:tc>
          <w:tcPr>
            <w:tcW w:w="494" w:type="dxa"/>
          </w:tcPr>
          <w:p w14:paraId="1AA5D872" w14:textId="32C81C5E" w:rsidR="004C3065" w:rsidRDefault="004C3065" w:rsidP="004C3065">
            <w:r>
              <w:t>6</w:t>
            </w:r>
          </w:p>
        </w:tc>
        <w:tc>
          <w:tcPr>
            <w:tcW w:w="1911"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4C3065">
            <w:pPr>
              <w:ind w:left="-108" w:right="-23"/>
              <w:jc w:val="left"/>
            </w:pPr>
            <w:r>
              <w:t>20</w:t>
            </w:r>
          </w:p>
        </w:tc>
        <w:tc>
          <w:tcPr>
            <w:tcW w:w="510" w:type="dxa"/>
            <w:vAlign w:val="center"/>
          </w:tcPr>
          <w:p w14:paraId="268CA098" w14:textId="6C8263C1" w:rsidR="004C3065" w:rsidRDefault="004C3065" w:rsidP="004C3065">
            <w:pPr>
              <w:ind w:left="-51" w:right="-80"/>
              <w:jc w:val="left"/>
            </w:pPr>
            <w:r>
              <w:t>22</w:t>
            </w:r>
          </w:p>
        </w:tc>
        <w:tc>
          <w:tcPr>
            <w:tcW w:w="510" w:type="dxa"/>
            <w:vAlign w:val="center"/>
          </w:tcPr>
          <w:p w14:paraId="7BF9B058" w14:textId="6139D3E2" w:rsidR="004C3065" w:rsidRDefault="004C3065" w:rsidP="004C3065">
            <w:pPr>
              <w:ind w:left="-4" w:right="-137"/>
              <w:jc w:val="left"/>
            </w:pPr>
            <w:r>
              <w:t>15</w:t>
            </w:r>
          </w:p>
        </w:tc>
        <w:tc>
          <w:tcPr>
            <w:tcW w:w="510" w:type="dxa"/>
            <w:vAlign w:val="center"/>
          </w:tcPr>
          <w:p w14:paraId="34EF2AF6" w14:textId="02825DBF" w:rsidR="004C3065" w:rsidRDefault="004C3065" w:rsidP="004C3065">
            <w:pPr>
              <w:ind w:left="-79" w:right="-53"/>
              <w:jc w:val="left"/>
            </w:pPr>
            <w:r>
              <w:t>17</w:t>
            </w:r>
          </w:p>
        </w:tc>
        <w:tc>
          <w:tcPr>
            <w:tcW w:w="510" w:type="dxa"/>
            <w:vAlign w:val="center"/>
          </w:tcPr>
          <w:p w14:paraId="564FF71B" w14:textId="5E53174A" w:rsidR="004C3065" w:rsidRDefault="004C3065" w:rsidP="004C3065">
            <w:pPr>
              <w:ind w:left="-26" w:right="-110"/>
              <w:jc w:val="lef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4C3065">
            <w:r>
              <w:rPr>
                <w:color w:val="000000"/>
              </w:rPr>
              <w:t>25,2</w:t>
            </w:r>
          </w:p>
        </w:tc>
      </w:tr>
      <w:tr w:rsidR="004C3065" w14:paraId="1F6116A9" w14:textId="77777777" w:rsidTr="004C3065">
        <w:tc>
          <w:tcPr>
            <w:tcW w:w="494" w:type="dxa"/>
          </w:tcPr>
          <w:p w14:paraId="76E9372F" w14:textId="7F3FF3D5" w:rsidR="004C3065" w:rsidRDefault="004C3065" w:rsidP="004C3065">
            <w:r>
              <w:t>7</w:t>
            </w:r>
          </w:p>
        </w:tc>
        <w:tc>
          <w:tcPr>
            <w:tcW w:w="1911"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4C3065">
            <w:pPr>
              <w:ind w:left="-108" w:right="-23"/>
              <w:jc w:val="left"/>
            </w:pPr>
            <w:r>
              <w:t>345</w:t>
            </w:r>
          </w:p>
        </w:tc>
        <w:tc>
          <w:tcPr>
            <w:tcW w:w="510" w:type="dxa"/>
            <w:vAlign w:val="center"/>
          </w:tcPr>
          <w:p w14:paraId="35EED52B" w14:textId="14C37212" w:rsidR="004C3065" w:rsidRDefault="004C3065" w:rsidP="004C3065">
            <w:pPr>
              <w:ind w:left="-51" w:right="-80"/>
              <w:jc w:val="left"/>
            </w:pPr>
            <w:r>
              <w:t>343</w:t>
            </w:r>
          </w:p>
        </w:tc>
        <w:tc>
          <w:tcPr>
            <w:tcW w:w="510" w:type="dxa"/>
            <w:vAlign w:val="center"/>
          </w:tcPr>
          <w:p w14:paraId="2674A4AB" w14:textId="28FBCAD9" w:rsidR="004C3065" w:rsidRDefault="004C3065" w:rsidP="004C3065">
            <w:pPr>
              <w:ind w:left="-4" w:right="-137"/>
              <w:jc w:val="left"/>
            </w:pPr>
            <w:r>
              <w:t>336</w:t>
            </w:r>
          </w:p>
        </w:tc>
        <w:tc>
          <w:tcPr>
            <w:tcW w:w="510" w:type="dxa"/>
            <w:vAlign w:val="center"/>
          </w:tcPr>
          <w:p w14:paraId="63DE09FD" w14:textId="5EA1A40C" w:rsidR="004C3065" w:rsidRDefault="004C3065" w:rsidP="004C3065">
            <w:pPr>
              <w:ind w:left="-79" w:right="-53"/>
              <w:jc w:val="left"/>
            </w:pPr>
            <w:r>
              <w:t>331</w:t>
            </w:r>
          </w:p>
        </w:tc>
        <w:tc>
          <w:tcPr>
            <w:tcW w:w="510" w:type="dxa"/>
            <w:vAlign w:val="center"/>
          </w:tcPr>
          <w:p w14:paraId="58320EE4" w14:textId="7A1F498E" w:rsidR="004C3065" w:rsidRDefault="004C3065" w:rsidP="004C3065">
            <w:pPr>
              <w:ind w:left="-26" w:right="-110"/>
              <w:jc w:val="lef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4C3065">
            <w:r>
              <w:rPr>
                <w:color w:val="000000"/>
              </w:rPr>
              <w:t>335,6</w:t>
            </w:r>
          </w:p>
        </w:tc>
      </w:tr>
      <w:tr w:rsidR="004C3065" w14:paraId="05D95FE1" w14:textId="77777777" w:rsidTr="004C3065">
        <w:tc>
          <w:tcPr>
            <w:tcW w:w="494" w:type="dxa"/>
          </w:tcPr>
          <w:p w14:paraId="2948E31E" w14:textId="537A1BF4" w:rsidR="004C3065" w:rsidRDefault="004C3065" w:rsidP="004C3065">
            <w:r>
              <w:t>8</w:t>
            </w:r>
          </w:p>
        </w:tc>
        <w:tc>
          <w:tcPr>
            <w:tcW w:w="1911"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4C3065">
            <w:pPr>
              <w:ind w:left="-108" w:right="-23"/>
              <w:jc w:val="left"/>
            </w:pPr>
            <w:r>
              <w:t>21340</w:t>
            </w:r>
          </w:p>
        </w:tc>
        <w:tc>
          <w:tcPr>
            <w:tcW w:w="510" w:type="dxa"/>
            <w:vAlign w:val="center"/>
          </w:tcPr>
          <w:p w14:paraId="3596E47C" w14:textId="1E695009" w:rsidR="004C3065" w:rsidRDefault="004C3065" w:rsidP="004C3065">
            <w:pPr>
              <w:ind w:left="-51" w:right="-80"/>
              <w:jc w:val="left"/>
            </w:pPr>
            <w:r>
              <w:t>21338</w:t>
            </w:r>
          </w:p>
        </w:tc>
        <w:tc>
          <w:tcPr>
            <w:tcW w:w="510" w:type="dxa"/>
            <w:vAlign w:val="center"/>
          </w:tcPr>
          <w:p w14:paraId="78C844E8" w14:textId="49303805" w:rsidR="004C3065" w:rsidRDefault="004C3065" w:rsidP="004C3065">
            <w:pPr>
              <w:ind w:left="-4" w:right="-137"/>
              <w:jc w:val="left"/>
            </w:pPr>
            <w:r>
              <w:t>21308</w:t>
            </w:r>
          </w:p>
        </w:tc>
        <w:tc>
          <w:tcPr>
            <w:tcW w:w="510" w:type="dxa"/>
            <w:vAlign w:val="center"/>
          </w:tcPr>
          <w:p w14:paraId="36086CA5" w14:textId="6E3BF7C5" w:rsidR="004C3065" w:rsidRDefault="004C3065" w:rsidP="004C3065">
            <w:pPr>
              <w:ind w:left="-79" w:right="-53"/>
              <w:jc w:val="left"/>
            </w:pPr>
            <w:r>
              <w:t>21308</w:t>
            </w:r>
          </w:p>
        </w:tc>
        <w:tc>
          <w:tcPr>
            <w:tcW w:w="510" w:type="dxa"/>
            <w:vAlign w:val="center"/>
          </w:tcPr>
          <w:p w14:paraId="7C3CD339" w14:textId="0D9D3F20" w:rsidR="004C3065" w:rsidRDefault="004C3065" w:rsidP="004C3065">
            <w:pPr>
              <w:ind w:left="-26" w:right="-110"/>
              <w:jc w:val="left"/>
            </w:pPr>
            <w:r>
              <w:t>21340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4C3065">
            <w:r>
              <w:rPr>
                <w:color w:val="000000"/>
              </w:rPr>
              <w:t>21326,8</w:t>
            </w:r>
          </w:p>
        </w:tc>
      </w:tr>
      <w:tr w:rsidR="004C3065" w14:paraId="62DD293F" w14:textId="77777777" w:rsidTr="004C3065">
        <w:tc>
          <w:tcPr>
            <w:tcW w:w="494" w:type="dxa"/>
          </w:tcPr>
          <w:p w14:paraId="130A2DCE" w14:textId="59844F32" w:rsidR="004C3065" w:rsidRDefault="004C3065" w:rsidP="004C3065">
            <w:r>
              <w:lastRenderedPageBreak/>
              <w:t>9</w:t>
            </w:r>
          </w:p>
        </w:tc>
        <w:tc>
          <w:tcPr>
            <w:tcW w:w="1911"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4C3065">
            <w:pPr>
              <w:ind w:left="-108" w:right="-23"/>
              <w:jc w:val="left"/>
            </w:pPr>
            <w:r>
              <w:t>46</w:t>
            </w:r>
          </w:p>
        </w:tc>
        <w:tc>
          <w:tcPr>
            <w:tcW w:w="510" w:type="dxa"/>
            <w:vAlign w:val="center"/>
          </w:tcPr>
          <w:p w14:paraId="728BE6BE" w14:textId="467C67FD" w:rsidR="004C3065" w:rsidRDefault="004C3065" w:rsidP="004C3065">
            <w:pPr>
              <w:ind w:left="-51" w:right="-80"/>
              <w:jc w:val="left"/>
            </w:pPr>
            <w:r>
              <w:t>49</w:t>
            </w:r>
          </w:p>
        </w:tc>
        <w:tc>
          <w:tcPr>
            <w:tcW w:w="510" w:type="dxa"/>
            <w:vAlign w:val="center"/>
          </w:tcPr>
          <w:p w14:paraId="7C200A85" w14:textId="2DAE4108" w:rsidR="004C3065" w:rsidRDefault="004C3065" w:rsidP="004C3065">
            <w:pPr>
              <w:ind w:left="-4" w:right="-137"/>
              <w:jc w:val="left"/>
            </w:pPr>
            <w:r>
              <w:t>50</w:t>
            </w:r>
          </w:p>
        </w:tc>
        <w:tc>
          <w:tcPr>
            <w:tcW w:w="510" w:type="dxa"/>
            <w:vAlign w:val="center"/>
          </w:tcPr>
          <w:p w14:paraId="74408820" w14:textId="1101ADDF" w:rsidR="004C3065" w:rsidRDefault="004C3065" w:rsidP="004C3065">
            <w:pPr>
              <w:ind w:left="-79" w:right="-53"/>
              <w:jc w:val="left"/>
            </w:pPr>
            <w:r>
              <w:t>66</w:t>
            </w:r>
          </w:p>
        </w:tc>
        <w:tc>
          <w:tcPr>
            <w:tcW w:w="510" w:type="dxa"/>
            <w:vAlign w:val="center"/>
          </w:tcPr>
          <w:p w14:paraId="6AB31E8C" w14:textId="0877EEF3" w:rsidR="004C3065" w:rsidRDefault="004C3065" w:rsidP="004C3065">
            <w:pPr>
              <w:ind w:left="-26" w:right="-110"/>
              <w:jc w:val="lef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4C3065">
            <w:r>
              <w:rPr>
                <w:color w:val="000000"/>
              </w:rPr>
              <w:t>53,2</w:t>
            </w:r>
          </w:p>
        </w:tc>
      </w:tr>
      <w:tr w:rsidR="004C3065" w14:paraId="16AC9ADC" w14:textId="77777777" w:rsidTr="004C3065">
        <w:tc>
          <w:tcPr>
            <w:tcW w:w="494" w:type="dxa"/>
          </w:tcPr>
          <w:p w14:paraId="77198A2A" w14:textId="76BDAE67" w:rsidR="004C3065" w:rsidRDefault="004C3065" w:rsidP="004C3065">
            <w:r>
              <w:t>10</w:t>
            </w:r>
          </w:p>
        </w:tc>
        <w:tc>
          <w:tcPr>
            <w:tcW w:w="1911"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4C3065">
            <w:pPr>
              <w:ind w:left="-108" w:right="-23"/>
              <w:jc w:val="left"/>
            </w:pPr>
            <w:r>
              <w:t>49</w:t>
            </w:r>
          </w:p>
        </w:tc>
        <w:tc>
          <w:tcPr>
            <w:tcW w:w="510" w:type="dxa"/>
            <w:vAlign w:val="center"/>
          </w:tcPr>
          <w:p w14:paraId="1E4E70BE" w14:textId="09A4FF7D" w:rsidR="004C3065" w:rsidRDefault="004C3065" w:rsidP="004C3065">
            <w:pPr>
              <w:ind w:left="-51" w:right="-80"/>
              <w:jc w:val="left"/>
            </w:pPr>
            <w:r>
              <w:t>45</w:t>
            </w:r>
          </w:p>
        </w:tc>
        <w:tc>
          <w:tcPr>
            <w:tcW w:w="510" w:type="dxa"/>
            <w:vAlign w:val="center"/>
          </w:tcPr>
          <w:p w14:paraId="4247E6FD" w14:textId="19EA0201" w:rsidR="004C3065" w:rsidRDefault="004C3065" w:rsidP="004C3065">
            <w:pPr>
              <w:ind w:left="-4" w:right="-137"/>
              <w:jc w:val="left"/>
            </w:pPr>
            <w:r>
              <w:t>49</w:t>
            </w:r>
          </w:p>
        </w:tc>
        <w:tc>
          <w:tcPr>
            <w:tcW w:w="510" w:type="dxa"/>
            <w:vAlign w:val="center"/>
          </w:tcPr>
          <w:p w14:paraId="5B755A11" w14:textId="415B9E8E" w:rsidR="004C3065" w:rsidRDefault="004C3065" w:rsidP="004C3065">
            <w:pPr>
              <w:ind w:left="-79" w:right="-53"/>
              <w:jc w:val="left"/>
            </w:pPr>
            <w:r>
              <w:t>64</w:t>
            </w:r>
          </w:p>
        </w:tc>
        <w:tc>
          <w:tcPr>
            <w:tcW w:w="510" w:type="dxa"/>
            <w:vAlign w:val="center"/>
          </w:tcPr>
          <w:p w14:paraId="400D1611" w14:textId="72DE7E48" w:rsidR="004C3065" w:rsidRDefault="004C3065" w:rsidP="004C3065">
            <w:pPr>
              <w:ind w:left="-26" w:right="-110"/>
              <w:jc w:val="left"/>
            </w:pPr>
            <w:r>
              <w:t>54</w:t>
            </w:r>
          </w:p>
        </w:tc>
        <w:tc>
          <w:tcPr>
            <w:tcW w:w="852" w:type="dxa"/>
            <w:tcBorders>
              <w:top w:val="nil"/>
              <w:left w:val="nil"/>
              <w:bottom w:val="single" w:sz="8" w:space="0" w:color="auto"/>
              <w:right w:val="single" w:sz="8" w:space="0" w:color="auto"/>
            </w:tcBorders>
            <w:shd w:val="clear" w:color="auto" w:fill="auto"/>
            <w:vAlign w:val="center"/>
          </w:tcPr>
          <w:p w14:paraId="5114667D" w14:textId="2A6E922C" w:rsidR="004C3065" w:rsidRDefault="004C3065" w:rsidP="004C3065">
            <w:r>
              <w:rPr>
                <w:color w:val="000000"/>
              </w:rPr>
              <w:t>52,2</w:t>
            </w:r>
          </w:p>
        </w:tc>
      </w:tr>
    </w:tbl>
    <w:p w14:paraId="1067FC56" w14:textId="77777777" w:rsidR="00FA7E35" w:rsidRDefault="00FA7E35" w:rsidP="0007325E"/>
    <w:p w14:paraId="0902C7A0" w14:textId="0471F77A" w:rsidR="00FA7E35" w:rsidRDefault="00FA7E35" w:rsidP="00FA7E35">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Waktu Respon Uji Fungsionalitas Proses Pengambilan Data pada Basis Data HBase</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FA7E35" w14:paraId="6C433642" w14:textId="77777777" w:rsidTr="008941B2">
        <w:tc>
          <w:tcPr>
            <w:tcW w:w="494" w:type="dxa"/>
            <w:vMerge w:val="restart"/>
            <w:vAlign w:val="center"/>
          </w:tcPr>
          <w:p w14:paraId="0B179A32" w14:textId="77777777" w:rsidR="00FA7E35" w:rsidRPr="00931159" w:rsidRDefault="00FA7E35" w:rsidP="008941B2">
            <w:pPr>
              <w:jc w:val="left"/>
              <w:rPr>
                <w:b/>
              </w:rPr>
            </w:pPr>
            <w:r w:rsidRPr="00931159">
              <w:rPr>
                <w:b/>
              </w:rPr>
              <w:t>No</w:t>
            </w:r>
          </w:p>
        </w:tc>
        <w:tc>
          <w:tcPr>
            <w:tcW w:w="1911"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8941B2">
        <w:tc>
          <w:tcPr>
            <w:tcW w:w="494" w:type="dxa"/>
            <w:vMerge/>
          </w:tcPr>
          <w:p w14:paraId="69857C08" w14:textId="77777777" w:rsidR="00FA7E35" w:rsidRPr="00931159" w:rsidRDefault="00FA7E35" w:rsidP="008941B2">
            <w:pPr>
              <w:rPr>
                <w:b/>
              </w:rPr>
            </w:pPr>
          </w:p>
        </w:tc>
        <w:tc>
          <w:tcPr>
            <w:tcW w:w="1911"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C45AB2">
        <w:tc>
          <w:tcPr>
            <w:tcW w:w="494" w:type="dxa"/>
          </w:tcPr>
          <w:p w14:paraId="566FDEDB" w14:textId="77777777" w:rsidR="004C3065" w:rsidRDefault="004C3065" w:rsidP="004C3065">
            <w:r>
              <w:t>1</w:t>
            </w:r>
          </w:p>
        </w:tc>
        <w:tc>
          <w:tcPr>
            <w:tcW w:w="1911"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4C3065">
            <w:pPr>
              <w:ind w:left="-108" w:right="-23"/>
              <w:jc w:val="left"/>
            </w:pPr>
            <w:r>
              <w:t>13873</w:t>
            </w:r>
          </w:p>
        </w:tc>
        <w:tc>
          <w:tcPr>
            <w:tcW w:w="510" w:type="dxa"/>
            <w:vAlign w:val="center"/>
          </w:tcPr>
          <w:p w14:paraId="4A9D8510" w14:textId="3922D987" w:rsidR="004C3065" w:rsidRDefault="004C3065" w:rsidP="004C3065">
            <w:pPr>
              <w:ind w:left="-51" w:right="-80"/>
              <w:jc w:val="left"/>
            </w:pPr>
            <w:r>
              <w:t>13784</w:t>
            </w:r>
          </w:p>
        </w:tc>
        <w:tc>
          <w:tcPr>
            <w:tcW w:w="510" w:type="dxa"/>
            <w:vAlign w:val="center"/>
          </w:tcPr>
          <w:p w14:paraId="1806947A" w14:textId="5E68B881" w:rsidR="004C3065" w:rsidRDefault="004C3065" w:rsidP="004C3065">
            <w:pPr>
              <w:ind w:left="-4" w:right="-137"/>
              <w:jc w:val="left"/>
            </w:pPr>
            <w:r>
              <w:t>13711</w:t>
            </w:r>
          </w:p>
        </w:tc>
        <w:tc>
          <w:tcPr>
            <w:tcW w:w="510" w:type="dxa"/>
            <w:vAlign w:val="center"/>
          </w:tcPr>
          <w:p w14:paraId="4F7AC1BE" w14:textId="790707A8" w:rsidR="004C3065" w:rsidRDefault="004C3065" w:rsidP="004C3065">
            <w:pPr>
              <w:ind w:left="-79" w:right="-53"/>
              <w:jc w:val="left"/>
            </w:pPr>
            <w:r>
              <w:t>13762</w:t>
            </w:r>
          </w:p>
        </w:tc>
        <w:tc>
          <w:tcPr>
            <w:tcW w:w="510" w:type="dxa"/>
            <w:vAlign w:val="center"/>
          </w:tcPr>
          <w:p w14:paraId="3367836B" w14:textId="1DBDB670" w:rsidR="004C3065" w:rsidRDefault="004C3065" w:rsidP="004C3065">
            <w:pPr>
              <w:ind w:left="-26" w:right="-110"/>
              <w:jc w:val="left"/>
            </w:pPr>
            <w:r>
              <w:t>13772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4C3065">
            <w:pPr>
              <w:jc w:val="left"/>
            </w:pPr>
            <w:r>
              <w:rPr>
                <w:color w:val="000000"/>
              </w:rPr>
              <w:t>13780,4</w:t>
            </w:r>
          </w:p>
        </w:tc>
      </w:tr>
      <w:tr w:rsidR="004C3065" w14:paraId="2A990D4E" w14:textId="77777777" w:rsidTr="00C45AB2">
        <w:tc>
          <w:tcPr>
            <w:tcW w:w="494" w:type="dxa"/>
          </w:tcPr>
          <w:p w14:paraId="128BD7D7" w14:textId="77777777" w:rsidR="004C3065" w:rsidRDefault="004C3065" w:rsidP="004C3065">
            <w:r>
              <w:t>2</w:t>
            </w:r>
          </w:p>
        </w:tc>
        <w:tc>
          <w:tcPr>
            <w:tcW w:w="1911"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4C3065">
            <w:pPr>
              <w:ind w:left="-108" w:right="-23"/>
              <w:jc w:val="left"/>
            </w:pPr>
            <w:r>
              <w:t>52</w:t>
            </w:r>
          </w:p>
        </w:tc>
        <w:tc>
          <w:tcPr>
            <w:tcW w:w="510" w:type="dxa"/>
            <w:vAlign w:val="center"/>
          </w:tcPr>
          <w:p w14:paraId="71C96D23" w14:textId="0AFB727B" w:rsidR="004C3065" w:rsidRDefault="004C3065" w:rsidP="004C3065">
            <w:pPr>
              <w:ind w:left="-51" w:right="-80"/>
              <w:jc w:val="left"/>
            </w:pPr>
            <w:r>
              <w:t>46</w:t>
            </w:r>
          </w:p>
        </w:tc>
        <w:tc>
          <w:tcPr>
            <w:tcW w:w="510" w:type="dxa"/>
            <w:vAlign w:val="center"/>
          </w:tcPr>
          <w:p w14:paraId="576CDA77" w14:textId="6B6399CB" w:rsidR="004C3065" w:rsidRDefault="004C3065" w:rsidP="004C3065">
            <w:pPr>
              <w:ind w:left="-4" w:right="-137"/>
              <w:jc w:val="left"/>
            </w:pPr>
            <w:r>
              <w:t>52</w:t>
            </w:r>
          </w:p>
        </w:tc>
        <w:tc>
          <w:tcPr>
            <w:tcW w:w="510" w:type="dxa"/>
            <w:vAlign w:val="center"/>
          </w:tcPr>
          <w:p w14:paraId="0605DFBA" w14:textId="670FFB07" w:rsidR="004C3065" w:rsidRDefault="004C3065" w:rsidP="004C3065">
            <w:pPr>
              <w:ind w:left="-79" w:right="-53"/>
              <w:jc w:val="left"/>
            </w:pPr>
            <w:r>
              <w:t>50</w:t>
            </w:r>
          </w:p>
        </w:tc>
        <w:tc>
          <w:tcPr>
            <w:tcW w:w="510" w:type="dxa"/>
            <w:vAlign w:val="center"/>
          </w:tcPr>
          <w:p w14:paraId="2A64838A" w14:textId="6B1E262A" w:rsidR="004C3065" w:rsidRDefault="004C3065" w:rsidP="004C3065">
            <w:pPr>
              <w:ind w:left="-26" w:right="-110"/>
              <w:jc w:val="lef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4C3065">
            <w:pPr>
              <w:jc w:val="left"/>
            </w:pPr>
            <w:r>
              <w:rPr>
                <w:color w:val="000000"/>
              </w:rPr>
              <w:t>50</w:t>
            </w:r>
          </w:p>
        </w:tc>
      </w:tr>
      <w:tr w:rsidR="004C3065" w14:paraId="5D9E1118" w14:textId="77777777" w:rsidTr="00C45AB2">
        <w:tc>
          <w:tcPr>
            <w:tcW w:w="494" w:type="dxa"/>
          </w:tcPr>
          <w:p w14:paraId="4CA027E7" w14:textId="77777777" w:rsidR="004C3065" w:rsidRDefault="004C3065" w:rsidP="004C3065">
            <w:r>
              <w:t>3</w:t>
            </w:r>
          </w:p>
        </w:tc>
        <w:tc>
          <w:tcPr>
            <w:tcW w:w="1911"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4C3065">
            <w:pPr>
              <w:ind w:left="-108" w:right="-23"/>
              <w:jc w:val="left"/>
            </w:pPr>
            <w:r>
              <w:t>1148</w:t>
            </w:r>
          </w:p>
        </w:tc>
        <w:tc>
          <w:tcPr>
            <w:tcW w:w="510" w:type="dxa"/>
            <w:vAlign w:val="center"/>
          </w:tcPr>
          <w:p w14:paraId="535EA9AC" w14:textId="650A5803" w:rsidR="004C3065" w:rsidRDefault="004C3065" w:rsidP="004C3065">
            <w:pPr>
              <w:ind w:left="-51" w:right="-80"/>
              <w:jc w:val="left"/>
            </w:pPr>
            <w:r>
              <w:t>1006</w:t>
            </w:r>
          </w:p>
        </w:tc>
        <w:tc>
          <w:tcPr>
            <w:tcW w:w="510" w:type="dxa"/>
            <w:vAlign w:val="center"/>
          </w:tcPr>
          <w:p w14:paraId="71A0071E" w14:textId="01F7587B" w:rsidR="004C3065" w:rsidRDefault="004C3065" w:rsidP="004C3065">
            <w:pPr>
              <w:ind w:left="-4" w:right="-137"/>
              <w:jc w:val="left"/>
            </w:pPr>
            <w:r>
              <w:t>1004</w:t>
            </w:r>
          </w:p>
        </w:tc>
        <w:tc>
          <w:tcPr>
            <w:tcW w:w="510" w:type="dxa"/>
            <w:vAlign w:val="center"/>
          </w:tcPr>
          <w:p w14:paraId="233E0FB9" w14:textId="44CCF3A6" w:rsidR="004C3065" w:rsidRDefault="004C3065" w:rsidP="004C3065">
            <w:pPr>
              <w:ind w:left="-79" w:right="-53"/>
              <w:jc w:val="left"/>
            </w:pPr>
            <w:r>
              <w:t>0998</w:t>
            </w:r>
          </w:p>
        </w:tc>
        <w:tc>
          <w:tcPr>
            <w:tcW w:w="510" w:type="dxa"/>
            <w:vAlign w:val="center"/>
          </w:tcPr>
          <w:p w14:paraId="1EEDEF92" w14:textId="05ABF981" w:rsidR="004C3065" w:rsidRDefault="004C3065" w:rsidP="004C3065">
            <w:pPr>
              <w:ind w:left="-26" w:right="-110"/>
              <w:jc w:val="left"/>
            </w:pPr>
            <w:r>
              <w:t>0998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4C3065">
            <w:pPr>
              <w:jc w:val="left"/>
            </w:pPr>
            <w:r>
              <w:rPr>
                <w:color w:val="000000"/>
              </w:rPr>
              <w:t>1030,8</w:t>
            </w:r>
          </w:p>
        </w:tc>
      </w:tr>
      <w:tr w:rsidR="004C3065" w14:paraId="6AA58BE7" w14:textId="77777777" w:rsidTr="00C45AB2">
        <w:tc>
          <w:tcPr>
            <w:tcW w:w="494" w:type="dxa"/>
          </w:tcPr>
          <w:p w14:paraId="1402BD02" w14:textId="77777777" w:rsidR="004C3065" w:rsidRDefault="004C3065" w:rsidP="004C3065">
            <w:r>
              <w:t>4</w:t>
            </w:r>
          </w:p>
        </w:tc>
        <w:tc>
          <w:tcPr>
            <w:tcW w:w="1911"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4C3065">
            <w:pPr>
              <w:ind w:left="-108" w:right="-23"/>
              <w:jc w:val="left"/>
            </w:pPr>
            <w:r>
              <w:t>84</w:t>
            </w:r>
          </w:p>
        </w:tc>
        <w:tc>
          <w:tcPr>
            <w:tcW w:w="510" w:type="dxa"/>
            <w:vAlign w:val="center"/>
          </w:tcPr>
          <w:p w14:paraId="0DE63115" w14:textId="7A70DF9B" w:rsidR="004C3065" w:rsidRDefault="004C3065" w:rsidP="004C3065">
            <w:pPr>
              <w:ind w:left="-51" w:right="-80"/>
              <w:jc w:val="left"/>
            </w:pPr>
            <w:r>
              <w:t>94</w:t>
            </w:r>
          </w:p>
        </w:tc>
        <w:tc>
          <w:tcPr>
            <w:tcW w:w="510" w:type="dxa"/>
            <w:vAlign w:val="center"/>
          </w:tcPr>
          <w:p w14:paraId="52F5BB75" w14:textId="7779103D" w:rsidR="004C3065" w:rsidRDefault="004C3065" w:rsidP="004C3065">
            <w:pPr>
              <w:ind w:left="-4" w:right="-137"/>
              <w:jc w:val="left"/>
            </w:pPr>
            <w:r>
              <w:t>47</w:t>
            </w:r>
          </w:p>
        </w:tc>
        <w:tc>
          <w:tcPr>
            <w:tcW w:w="510" w:type="dxa"/>
            <w:vAlign w:val="center"/>
          </w:tcPr>
          <w:p w14:paraId="382566A0" w14:textId="6A469313" w:rsidR="004C3065" w:rsidRDefault="004C3065" w:rsidP="004C3065">
            <w:pPr>
              <w:ind w:left="-79" w:right="-53"/>
              <w:jc w:val="left"/>
            </w:pPr>
            <w:r>
              <w:t>50</w:t>
            </w:r>
          </w:p>
        </w:tc>
        <w:tc>
          <w:tcPr>
            <w:tcW w:w="510" w:type="dxa"/>
            <w:vAlign w:val="center"/>
          </w:tcPr>
          <w:p w14:paraId="0DDEC9EA" w14:textId="308534A4" w:rsidR="004C3065" w:rsidRDefault="004C3065" w:rsidP="004C3065">
            <w:pPr>
              <w:ind w:left="-26" w:right="-110"/>
              <w:jc w:val="lef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4C3065">
            <w:pPr>
              <w:jc w:val="left"/>
            </w:pPr>
            <w:r>
              <w:rPr>
                <w:color w:val="000000"/>
              </w:rPr>
              <w:t>64</w:t>
            </w:r>
          </w:p>
        </w:tc>
      </w:tr>
      <w:tr w:rsidR="004C3065" w14:paraId="67DCA6F2" w14:textId="77777777" w:rsidTr="00C45AB2">
        <w:tc>
          <w:tcPr>
            <w:tcW w:w="494" w:type="dxa"/>
          </w:tcPr>
          <w:p w14:paraId="6BF50C55" w14:textId="77777777" w:rsidR="004C3065" w:rsidRDefault="004C3065" w:rsidP="004C3065">
            <w:r>
              <w:t>5</w:t>
            </w:r>
          </w:p>
        </w:tc>
        <w:tc>
          <w:tcPr>
            <w:tcW w:w="1911"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4C3065">
            <w:pPr>
              <w:ind w:left="-108" w:right="-23"/>
              <w:jc w:val="left"/>
            </w:pPr>
            <w:r>
              <w:t>2031</w:t>
            </w:r>
          </w:p>
        </w:tc>
        <w:tc>
          <w:tcPr>
            <w:tcW w:w="510" w:type="dxa"/>
            <w:vAlign w:val="center"/>
          </w:tcPr>
          <w:p w14:paraId="02839788" w14:textId="41D787CD" w:rsidR="004C3065" w:rsidRDefault="004C3065" w:rsidP="004C3065">
            <w:pPr>
              <w:ind w:left="-51" w:right="-80"/>
              <w:jc w:val="left"/>
            </w:pPr>
            <w:r>
              <w:t>1990</w:t>
            </w:r>
          </w:p>
        </w:tc>
        <w:tc>
          <w:tcPr>
            <w:tcW w:w="510" w:type="dxa"/>
            <w:vAlign w:val="center"/>
          </w:tcPr>
          <w:p w14:paraId="0D58EF23" w14:textId="0481A51C" w:rsidR="004C3065" w:rsidRDefault="004C3065" w:rsidP="004C3065">
            <w:pPr>
              <w:ind w:left="-4" w:right="-137"/>
              <w:jc w:val="left"/>
            </w:pPr>
            <w:r>
              <w:t>2058</w:t>
            </w:r>
          </w:p>
        </w:tc>
        <w:tc>
          <w:tcPr>
            <w:tcW w:w="510" w:type="dxa"/>
            <w:vAlign w:val="center"/>
          </w:tcPr>
          <w:p w14:paraId="27DAC412" w14:textId="7CA7D5BF" w:rsidR="004C3065" w:rsidRDefault="004C3065" w:rsidP="004C3065">
            <w:pPr>
              <w:ind w:left="-79" w:right="-53"/>
              <w:jc w:val="left"/>
            </w:pPr>
            <w:r>
              <w:t>2024</w:t>
            </w:r>
          </w:p>
        </w:tc>
        <w:tc>
          <w:tcPr>
            <w:tcW w:w="510" w:type="dxa"/>
            <w:vAlign w:val="center"/>
          </w:tcPr>
          <w:p w14:paraId="0EA0B36B" w14:textId="4DBFF187" w:rsidR="004C3065" w:rsidRDefault="004C3065" w:rsidP="004C3065">
            <w:pPr>
              <w:ind w:left="-26" w:right="-110"/>
              <w:jc w:val="left"/>
            </w:pPr>
            <w:r>
              <w:t>2018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4C3065">
            <w:pPr>
              <w:jc w:val="left"/>
            </w:pPr>
            <w:r>
              <w:rPr>
                <w:color w:val="000000"/>
              </w:rPr>
              <w:t>2024,2</w:t>
            </w:r>
          </w:p>
        </w:tc>
      </w:tr>
      <w:tr w:rsidR="004C3065" w14:paraId="26B1705B" w14:textId="77777777" w:rsidTr="00C45AB2">
        <w:tc>
          <w:tcPr>
            <w:tcW w:w="494" w:type="dxa"/>
          </w:tcPr>
          <w:p w14:paraId="16FD926B" w14:textId="77777777" w:rsidR="004C3065" w:rsidRDefault="004C3065" w:rsidP="004C3065">
            <w:r>
              <w:t>6</w:t>
            </w:r>
          </w:p>
        </w:tc>
        <w:tc>
          <w:tcPr>
            <w:tcW w:w="1911"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4C3065">
            <w:pPr>
              <w:ind w:left="-108" w:right="-23"/>
              <w:jc w:val="left"/>
            </w:pPr>
            <w:r>
              <w:t>99</w:t>
            </w:r>
          </w:p>
        </w:tc>
        <w:tc>
          <w:tcPr>
            <w:tcW w:w="510" w:type="dxa"/>
            <w:vAlign w:val="center"/>
          </w:tcPr>
          <w:p w14:paraId="4733C6FF" w14:textId="706A1A26" w:rsidR="004C3065" w:rsidRDefault="004C3065" w:rsidP="004C3065">
            <w:pPr>
              <w:ind w:left="-51" w:right="-80"/>
              <w:jc w:val="left"/>
            </w:pPr>
            <w:r>
              <w:t>72</w:t>
            </w:r>
          </w:p>
        </w:tc>
        <w:tc>
          <w:tcPr>
            <w:tcW w:w="510" w:type="dxa"/>
            <w:vAlign w:val="center"/>
          </w:tcPr>
          <w:p w14:paraId="286608AB" w14:textId="317A1193" w:rsidR="004C3065" w:rsidRDefault="004C3065" w:rsidP="004C3065">
            <w:pPr>
              <w:ind w:left="-4" w:right="-137"/>
              <w:jc w:val="left"/>
            </w:pPr>
            <w:r>
              <w:t>60</w:t>
            </w:r>
          </w:p>
        </w:tc>
        <w:tc>
          <w:tcPr>
            <w:tcW w:w="510" w:type="dxa"/>
            <w:vAlign w:val="center"/>
          </w:tcPr>
          <w:p w14:paraId="6D674E67" w14:textId="3301124A" w:rsidR="004C3065" w:rsidRDefault="004C3065" w:rsidP="004C3065">
            <w:pPr>
              <w:ind w:left="-79" w:right="-53"/>
              <w:jc w:val="left"/>
            </w:pPr>
            <w:r>
              <w:t>57</w:t>
            </w:r>
          </w:p>
        </w:tc>
        <w:tc>
          <w:tcPr>
            <w:tcW w:w="510" w:type="dxa"/>
            <w:vAlign w:val="center"/>
          </w:tcPr>
          <w:p w14:paraId="2F37ADCB" w14:textId="4B276B36" w:rsidR="004C3065" w:rsidRDefault="004C3065" w:rsidP="004C3065">
            <w:pPr>
              <w:ind w:left="-26" w:right="-110"/>
              <w:jc w:val="lef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4C3065">
            <w:pPr>
              <w:jc w:val="left"/>
            </w:pPr>
            <w:r>
              <w:rPr>
                <w:color w:val="000000"/>
              </w:rPr>
              <w:t>67,4</w:t>
            </w:r>
          </w:p>
        </w:tc>
      </w:tr>
      <w:tr w:rsidR="004C3065" w14:paraId="31A1186A" w14:textId="77777777" w:rsidTr="00C45AB2">
        <w:tc>
          <w:tcPr>
            <w:tcW w:w="494" w:type="dxa"/>
          </w:tcPr>
          <w:p w14:paraId="0030191F" w14:textId="77777777" w:rsidR="004C3065" w:rsidRDefault="004C3065" w:rsidP="004C3065">
            <w:r>
              <w:t>7</w:t>
            </w:r>
          </w:p>
        </w:tc>
        <w:tc>
          <w:tcPr>
            <w:tcW w:w="1911"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4C3065">
            <w:pPr>
              <w:ind w:left="-108" w:right="-23"/>
              <w:jc w:val="left"/>
            </w:pPr>
            <w:r>
              <w:t>228</w:t>
            </w:r>
          </w:p>
        </w:tc>
        <w:tc>
          <w:tcPr>
            <w:tcW w:w="510" w:type="dxa"/>
            <w:vAlign w:val="center"/>
          </w:tcPr>
          <w:p w14:paraId="5D1124F2" w14:textId="7F85DDC2" w:rsidR="004C3065" w:rsidRDefault="004C3065" w:rsidP="004C3065">
            <w:pPr>
              <w:ind w:left="-51" w:right="-80"/>
              <w:jc w:val="left"/>
            </w:pPr>
            <w:r>
              <w:t>207</w:t>
            </w:r>
          </w:p>
        </w:tc>
        <w:tc>
          <w:tcPr>
            <w:tcW w:w="510" w:type="dxa"/>
            <w:vAlign w:val="center"/>
          </w:tcPr>
          <w:p w14:paraId="75C34E39" w14:textId="47193483" w:rsidR="004C3065" w:rsidRDefault="004C3065" w:rsidP="004C3065">
            <w:pPr>
              <w:ind w:left="-4" w:right="-137"/>
              <w:jc w:val="left"/>
            </w:pPr>
            <w:r>
              <w:t>180</w:t>
            </w:r>
          </w:p>
        </w:tc>
        <w:tc>
          <w:tcPr>
            <w:tcW w:w="510" w:type="dxa"/>
            <w:vAlign w:val="center"/>
          </w:tcPr>
          <w:p w14:paraId="609CD9A4" w14:textId="2D005E3B" w:rsidR="004C3065" w:rsidRDefault="004C3065" w:rsidP="004C3065">
            <w:pPr>
              <w:ind w:left="-79" w:right="-53"/>
              <w:jc w:val="left"/>
            </w:pPr>
            <w:r>
              <w:t>158</w:t>
            </w:r>
          </w:p>
        </w:tc>
        <w:tc>
          <w:tcPr>
            <w:tcW w:w="510" w:type="dxa"/>
            <w:vAlign w:val="center"/>
          </w:tcPr>
          <w:p w14:paraId="7C564902" w14:textId="022BD2B5" w:rsidR="004C3065" w:rsidRDefault="004C3065" w:rsidP="004C3065">
            <w:pPr>
              <w:ind w:left="-26" w:right="-110"/>
              <w:jc w:val="lef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4C3065">
            <w:pPr>
              <w:jc w:val="left"/>
            </w:pPr>
            <w:r>
              <w:rPr>
                <w:color w:val="000000"/>
              </w:rPr>
              <w:t>190,8</w:t>
            </w:r>
          </w:p>
        </w:tc>
      </w:tr>
      <w:tr w:rsidR="004C3065" w14:paraId="7F013AAF" w14:textId="77777777" w:rsidTr="00C45AB2">
        <w:tc>
          <w:tcPr>
            <w:tcW w:w="494" w:type="dxa"/>
          </w:tcPr>
          <w:p w14:paraId="0C327147" w14:textId="77777777" w:rsidR="004C3065" w:rsidRDefault="004C3065" w:rsidP="004C3065">
            <w:r>
              <w:t>8</w:t>
            </w:r>
          </w:p>
        </w:tc>
        <w:tc>
          <w:tcPr>
            <w:tcW w:w="1911"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4C3065">
            <w:pPr>
              <w:ind w:left="-108" w:right="-23"/>
              <w:jc w:val="left"/>
            </w:pPr>
            <w:r>
              <w:t>480</w:t>
            </w:r>
          </w:p>
        </w:tc>
        <w:tc>
          <w:tcPr>
            <w:tcW w:w="510" w:type="dxa"/>
            <w:vAlign w:val="center"/>
          </w:tcPr>
          <w:p w14:paraId="08313107" w14:textId="149B5FA3" w:rsidR="004C3065" w:rsidRDefault="004C3065" w:rsidP="004C3065">
            <w:pPr>
              <w:ind w:left="-51" w:right="-80"/>
              <w:jc w:val="left"/>
            </w:pPr>
            <w:r>
              <w:t>455</w:t>
            </w:r>
          </w:p>
        </w:tc>
        <w:tc>
          <w:tcPr>
            <w:tcW w:w="510" w:type="dxa"/>
            <w:vAlign w:val="center"/>
          </w:tcPr>
          <w:p w14:paraId="62329C3A" w14:textId="781D821E" w:rsidR="004C3065" w:rsidRDefault="004C3065" w:rsidP="004C3065">
            <w:pPr>
              <w:ind w:left="-4" w:right="-137"/>
              <w:jc w:val="left"/>
            </w:pPr>
            <w:r>
              <w:t>451</w:t>
            </w:r>
          </w:p>
        </w:tc>
        <w:tc>
          <w:tcPr>
            <w:tcW w:w="510" w:type="dxa"/>
            <w:vAlign w:val="center"/>
          </w:tcPr>
          <w:p w14:paraId="4AA0503C" w14:textId="1F15B20F" w:rsidR="004C3065" w:rsidRDefault="004C3065" w:rsidP="004C3065">
            <w:pPr>
              <w:ind w:left="-79" w:right="-53"/>
              <w:jc w:val="left"/>
            </w:pPr>
            <w:r>
              <w:t>449</w:t>
            </w:r>
          </w:p>
        </w:tc>
        <w:tc>
          <w:tcPr>
            <w:tcW w:w="510" w:type="dxa"/>
            <w:vAlign w:val="center"/>
          </w:tcPr>
          <w:p w14:paraId="0332EE9C" w14:textId="1E5CB85A" w:rsidR="004C3065" w:rsidRDefault="004C3065" w:rsidP="004C3065">
            <w:pPr>
              <w:ind w:left="-26" w:right="-110"/>
              <w:jc w:val="lef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4C3065">
            <w:pPr>
              <w:jc w:val="left"/>
            </w:pPr>
            <w:r>
              <w:rPr>
                <w:color w:val="000000"/>
              </w:rPr>
              <w:t>455,8</w:t>
            </w:r>
          </w:p>
        </w:tc>
      </w:tr>
      <w:tr w:rsidR="004C3065" w14:paraId="7EDD5580" w14:textId="77777777" w:rsidTr="00C45AB2">
        <w:tc>
          <w:tcPr>
            <w:tcW w:w="494" w:type="dxa"/>
          </w:tcPr>
          <w:p w14:paraId="6D3553A4" w14:textId="77777777" w:rsidR="004C3065" w:rsidRDefault="004C3065" w:rsidP="004C3065">
            <w:r>
              <w:lastRenderedPageBreak/>
              <w:t>9</w:t>
            </w:r>
          </w:p>
        </w:tc>
        <w:tc>
          <w:tcPr>
            <w:tcW w:w="1911"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4C3065">
            <w:pPr>
              <w:ind w:left="-108" w:right="-23"/>
              <w:jc w:val="left"/>
            </w:pPr>
            <w:r>
              <w:t>208</w:t>
            </w:r>
          </w:p>
        </w:tc>
        <w:tc>
          <w:tcPr>
            <w:tcW w:w="510" w:type="dxa"/>
            <w:vAlign w:val="center"/>
          </w:tcPr>
          <w:p w14:paraId="3EBFF3A6" w14:textId="6AE51FF0" w:rsidR="004C3065" w:rsidRDefault="004C3065" w:rsidP="004C3065">
            <w:pPr>
              <w:ind w:left="-51" w:right="-80"/>
              <w:jc w:val="left"/>
            </w:pPr>
            <w:r>
              <w:t>237</w:t>
            </w:r>
          </w:p>
        </w:tc>
        <w:tc>
          <w:tcPr>
            <w:tcW w:w="510" w:type="dxa"/>
            <w:vAlign w:val="center"/>
          </w:tcPr>
          <w:p w14:paraId="64F2FCCC" w14:textId="54A6AFFD" w:rsidR="004C3065" w:rsidRDefault="004C3065" w:rsidP="004C3065">
            <w:pPr>
              <w:ind w:left="-4" w:right="-137"/>
              <w:jc w:val="left"/>
            </w:pPr>
            <w:r>
              <w:t>216</w:t>
            </w:r>
          </w:p>
        </w:tc>
        <w:tc>
          <w:tcPr>
            <w:tcW w:w="510" w:type="dxa"/>
            <w:vAlign w:val="center"/>
          </w:tcPr>
          <w:p w14:paraId="58D9019D" w14:textId="19BA57A7" w:rsidR="004C3065" w:rsidRDefault="004C3065" w:rsidP="004C3065">
            <w:pPr>
              <w:ind w:left="-79" w:right="-53"/>
              <w:jc w:val="left"/>
            </w:pPr>
            <w:r>
              <w:t>229</w:t>
            </w:r>
          </w:p>
        </w:tc>
        <w:tc>
          <w:tcPr>
            <w:tcW w:w="510" w:type="dxa"/>
            <w:vAlign w:val="center"/>
          </w:tcPr>
          <w:p w14:paraId="181FC645" w14:textId="1CC153DF" w:rsidR="004C3065" w:rsidRDefault="004C3065" w:rsidP="004C3065">
            <w:pPr>
              <w:ind w:left="-26" w:right="-110"/>
              <w:jc w:val="lef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4C3065">
            <w:pPr>
              <w:jc w:val="left"/>
            </w:pPr>
            <w:r>
              <w:rPr>
                <w:color w:val="000000"/>
              </w:rPr>
              <w:t>222,4</w:t>
            </w:r>
          </w:p>
        </w:tc>
      </w:tr>
      <w:tr w:rsidR="004C3065" w14:paraId="41FA7856" w14:textId="77777777" w:rsidTr="00C45AB2">
        <w:tc>
          <w:tcPr>
            <w:tcW w:w="494" w:type="dxa"/>
          </w:tcPr>
          <w:p w14:paraId="0C2607B0" w14:textId="77777777" w:rsidR="004C3065" w:rsidRDefault="004C3065" w:rsidP="004C3065">
            <w:r>
              <w:t>10</w:t>
            </w:r>
          </w:p>
        </w:tc>
        <w:tc>
          <w:tcPr>
            <w:tcW w:w="1911"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4C3065">
            <w:pPr>
              <w:ind w:left="-108" w:right="-23"/>
              <w:jc w:val="left"/>
            </w:pPr>
            <w:r>
              <w:t>211</w:t>
            </w:r>
          </w:p>
        </w:tc>
        <w:tc>
          <w:tcPr>
            <w:tcW w:w="510" w:type="dxa"/>
            <w:vAlign w:val="center"/>
          </w:tcPr>
          <w:p w14:paraId="4FA6A46B" w14:textId="6FA41383" w:rsidR="004C3065" w:rsidRDefault="004C3065" w:rsidP="004C3065">
            <w:pPr>
              <w:ind w:left="-51" w:right="-80"/>
              <w:jc w:val="left"/>
            </w:pPr>
            <w:r>
              <w:t>207</w:t>
            </w:r>
          </w:p>
        </w:tc>
        <w:tc>
          <w:tcPr>
            <w:tcW w:w="510" w:type="dxa"/>
            <w:vAlign w:val="center"/>
          </w:tcPr>
          <w:p w14:paraId="46FE882B" w14:textId="048D8846" w:rsidR="004C3065" w:rsidRDefault="004C3065" w:rsidP="004C3065">
            <w:pPr>
              <w:ind w:left="-4" w:right="-137"/>
              <w:jc w:val="left"/>
            </w:pPr>
            <w:r>
              <w:t>216</w:t>
            </w:r>
          </w:p>
        </w:tc>
        <w:tc>
          <w:tcPr>
            <w:tcW w:w="510" w:type="dxa"/>
            <w:vAlign w:val="center"/>
          </w:tcPr>
          <w:p w14:paraId="2DBAB7A8" w14:textId="14B012FE" w:rsidR="004C3065" w:rsidRDefault="004C3065" w:rsidP="004C3065">
            <w:pPr>
              <w:ind w:left="-79" w:right="-53"/>
              <w:jc w:val="left"/>
            </w:pPr>
            <w:r>
              <w:t>212</w:t>
            </w:r>
          </w:p>
        </w:tc>
        <w:tc>
          <w:tcPr>
            <w:tcW w:w="510" w:type="dxa"/>
            <w:vAlign w:val="center"/>
          </w:tcPr>
          <w:p w14:paraId="6F24804B" w14:textId="2C0A4E26" w:rsidR="004C3065" w:rsidRDefault="004C3065" w:rsidP="004C3065">
            <w:pPr>
              <w:ind w:left="-26" w:right="-110"/>
              <w:jc w:val="left"/>
            </w:pPr>
            <w:r>
              <w:t>215</w:t>
            </w:r>
          </w:p>
        </w:tc>
        <w:tc>
          <w:tcPr>
            <w:tcW w:w="852" w:type="dxa"/>
            <w:tcBorders>
              <w:top w:val="nil"/>
              <w:left w:val="nil"/>
              <w:bottom w:val="single" w:sz="8" w:space="0" w:color="auto"/>
              <w:right w:val="single" w:sz="8" w:space="0" w:color="auto"/>
            </w:tcBorders>
            <w:shd w:val="clear" w:color="auto" w:fill="auto"/>
            <w:vAlign w:val="center"/>
          </w:tcPr>
          <w:p w14:paraId="665ABC66" w14:textId="57BD39EF" w:rsidR="004C3065" w:rsidRDefault="004C3065" w:rsidP="004C3065">
            <w:pPr>
              <w:jc w:val="left"/>
            </w:pPr>
            <w:r>
              <w:rPr>
                <w:color w:val="000000"/>
              </w:rPr>
              <w:t>212,2</w:t>
            </w:r>
          </w:p>
        </w:tc>
      </w:tr>
    </w:tbl>
    <w:p w14:paraId="7EB89ACD" w14:textId="77777777" w:rsidR="00FA7E35" w:rsidRDefault="00FA7E35" w:rsidP="0007325E"/>
    <w:p w14:paraId="6ACB6AA8" w14:textId="6F0B2A7D" w:rsidR="00E57129" w:rsidRDefault="00790E00" w:rsidP="00E57129">
      <w:pPr>
        <w:keepNext/>
      </w:pPr>
      <w:r>
        <w:rPr>
          <w:noProof/>
          <w:lang w:eastAsia="id-ID"/>
        </w:rPr>
        <w:drawing>
          <wp:inline distT="0" distB="0" distL="0" distR="0" wp14:anchorId="1A69F73F" wp14:editId="18E5A480">
            <wp:extent cx="3707765" cy="3935896"/>
            <wp:effectExtent l="0" t="0" r="6985" b="762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4C55835" w14:textId="1C03F121" w:rsidR="00E57129" w:rsidRDefault="00E57129" w:rsidP="00E57129">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r>
        <w:t xml:space="preserve"> Grafik Perbandingan Waktu Respon Rata-rata Basis Data SQL (MySQL) dengan NoSQL (HBase)</w:t>
      </w:r>
    </w:p>
    <w:p w14:paraId="1D25ACB6" w14:textId="77777777" w:rsidR="0007325E" w:rsidRPr="0007325E" w:rsidRDefault="0007325E" w:rsidP="0007325E"/>
    <w:p w14:paraId="6E064DD0" w14:textId="01CB6E57" w:rsidR="001653EA" w:rsidRDefault="001653EA" w:rsidP="001653EA">
      <w:pPr>
        <w:pStyle w:val="Heading3"/>
      </w:pPr>
      <w:r>
        <w:lastRenderedPageBreak/>
        <w:t>Hasil Uji Coba Kapasitas dan Performa</w:t>
      </w:r>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4A9F0ACD" w:rsidR="006D0B01" w:rsidRPr="006D0B01" w:rsidRDefault="006D0B01" w:rsidP="006D0B01">
      <w:pPr>
        <w:ind w:firstLine="720"/>
      </w:pPr>
      <w:r>
        <w:t xml:space="preserve">PePengujian ini dilakukan dengan menggunakan kumpulan data yang memiliki jumlah baris yang berbeda. Pengujian diawali dengan baris dengan jumlah 6.000 pada tabel Airplane, 7.000 pada tabel Airport dan 60.000 pada tabel Route. </w:t>
      </w:r>
      <w:r w:rsidR="007B6B32">
        <w:t xml:space="preserve">Jumlah ini bertambah sesuai dengan skenario. </w:t>
      </w:r>
      <w:r w:rsidR="007B6B32">
        <w:fldChar w:fldCharType="begin"/>
      </w:r>
      <w:r w:rsidR="007B6B32">
        <w:instrText xml:space="preserve"> REF _Ref483739831 \h </w:instrText>
      </w:r>
      <w:r w:rsidR="007B6B32">
        <w:fldChar w:fldCharType="separate"/>
      </w:r>
      <w:r w:rsidR="007B6B32">
        <w:t xml:space="preserve">Tabel </w:t>
      </w:r>
      <w:r w:rsidR="007B6B32">
        <w:rPr>
          <w:noProof/>
        </w:rPr>
        <w:t>5</w:t>
      </w:r>
      <w:r w:rsidR="007B6B32">
        <w:t>.</w:t>
      </w:r>
      <w:r w:rsidR="007B6B32">
        <w:rPr>
          <w:noProof/>
        </w:rPr>
        <w:t>6</w:t>
      </w:r>
      <w:r w:rsidR="007B6B32">
        <w:fldChar w:fldCharType="end"/>
      </w:r>
      <w:r w:rsidR="007B6B32">
        <w:t xml:space="preserve"> menunjukan hasil sumber daya yang digunakan dan waktu respon saat proses inisialisasi data dari MySQL ke HBase. </w:t>
      </w:r>
      <w:bookmarkStart w:id="65" w:name="_GoBack"/>
      <w:bookmarkEnd w:id="65"/>
    </w:p>
    <w:p w14:paraId="72CA6846" w14:textId="77777777" w:rsidR="00C45AB2" w:rsidRPr="00C45AB2" w:rsidRDefault="00C45AB2" w:rsidP="00C45AB2"/>
    <w:p w14:paraId="6C3F841F" w14:textId="307CA86C" w:rsidR="001074E5" w:rsidRDefault="001074E5" w:rsidP="001074E5">
      <w:pPr>
        <w:pStyle w:val="Caption"/>
      </w:pPr>
      <w:bookmarkStart w:id="66" w:name="_Ref483739831"/>
      <w:r>
        <w:t xml:space="preserve">Tabel </w:t>
      </w:r>
      <w:r w:rsidR="00FA7E35">
        <w:fldChar w:fldCharType="begin"/>
      </w:r>
      <w:r w:rsidR="00FA7E35">
        <w:instrText xml:space="preserve"> STYLEREF 1 \s </w:instrText>
      </w:r>
      <w:r w:rsidR="00FA7E35">
        <w:fldChar w:fldCharType="separate"/>
      </w:r>
      <w:r w:rsidR="00FA7E35">
        <w:rPr>
          <w:noProof/>
        </w:rPr>
        <w:t>5</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6</w:t>
      </w:r>
      <w:r w:rsidR="00FA7E35">
        <w:fldChar w:fldCharType="end"/>
      </w:r>
      <w:bookmarkEnd w:id="66"/>
      <w:r>
        <w:t xml:space="preserve"> Hasil Uji Kapasitas dan Performa pada Komputer Data Adapter (DB Converter)</w:t>
      </w:r>
    </w:p>
    <w:tbl>
      <w:tblPr>
        <w:tblStyle w:val="TableGrid"/>
        <w:tblW w:w="0" w:type="auto"/>
        <w:tblLayout w:type="fixed"/>
        <w:tblLook w:val="04A0" w:firstRow="1" w:lastRow="0" w:firstColumn="1" w:lastColumn="0" w:noHBand="0" w:noVBand="1"/>
      </w:tblPr>
      <w:tblGrid>
        <w:gridCol w:w="485"/>
        <w:gridCol w:w="1693"/>
        <w:gridCol w:w="998"/>
        <w:gridCol w:w="1214"/>
        <w:gridCol w:w="1439"/>
      </w:tblGrid>
      <w:tr w:rsidR="00C92204" w14:paraId="4A99AC2D" w14:textId="77777777" w:rsidTr="00EB0ED1">
        <w:trPr>
          <w:tblHeader/>
        </w:trPr>
        <w:tc>
          <w:tcPr>
            <w:tcW w:w="485" w:type="dxa"/>
          </w:tcPr>
          <w:p w14:paraId="23A054EB" w14:textId="3E2F12CC" w:rsidR="00C92204" w:rsidRPr="001074E5" w:rsidRDefault="00C92204" w:rsidP="00C92204">
            <w:pPr>
              <w:rPr>
                <w:b/>
              </w:rPr>
            </w:pPr>
            <w:r w:rsidRPr="001074E5">
              <w:rPr>
                <w:b/>
              </w:rPr>
              <w:t>No</w:t>
            </w:r>
          </w:p>
        </w:tc>
        <w:tc>
          <w:tcPr>
            <w:tcW w:w="1693" w:type="dxa"/>
          </w:tcPr>
          <w:p w14:paraId="58E683D3" w14:textId="1562B236" w:rsidR="00C92204" w:rsidRPr="001074E5" w:rsidRDefault="00C92204" w:rsidP="00C92204">
            <w:pPr>
              <w:rPr>
                <w:b/>
              </w:rPr>
            </w:pPr>
            <w:r w:rsidRPr="001074E5">
              <w:rPr>
                <w:b/>
              </w:rPr>
              <w:t xml:space="preserve">Jumlah Baris </w:t>
            </w:r>
          </w:p>
        </w:tc>
        <w:tc>
          <w:tcPr>
            <w:tcW w:w="998" w:type="dxa"/>
          </w:tcPr>
          <w:p w14:paraId="1E5C284C" w14:textId="6E1251B2" w:rsidR="00C92204" w:rsidRPr="001074E5" w:rsidRDefault="00C92204" w:rsidP="00C92204">
            <w:pPr>
              <w:rPr>
                <w:b/>
              </w:rPr>
            </w:pPr>
            <w:r w:rsidRPr="001074E5">
              <w:rPr>
                <w:b/>
              </w:rPr>
              <w:t>Memori Terpakai</w:t>
            </w:r>
          </w:p>
        </w:tc>
        <w:tc>
          <w:tcPr>
            <w:tcW w:w="1214" w:type="dxa"/>
          </w:tcPr>
          <w:p w14:paraId="50829BA3" w14:textId="487CCA6A" w:rsidR="00C92204" w:rsidRPr="001074E5" w:rsidRDefault="00C92204" w:rsidP="00C92204">
            <w:pPr>
              <w:rPr>
                <w:b/>
              </w:rPr>
            </w:pPr>
            <w:r w:rsidRPr="001074E5">
              <w:rPr>
                <w:b/>
              </w:rPr>
              <w:t>Processor yang terpakai</w:t>
            </w:r>
          </w:p>
        </w:tc>
        <w:tc>
          <w:tcPr>
            <w:tcW w:w="1439" w:type="dxa"/>
          </w:tcPr>
          <w:p w14:paraId="3D99A69D" w14:textId="7F1F4374" w:rsidR="00C92204" w:rsidRPr="001074E5" w:rsidRDefault="00C92204" w:rsidP="00C92204">
            <w:pPr>
              <w:rPr>
                <w:b/>
              </w:rPr>
            </w:pPr>
            <w:r w:rsidRPr="001074E5">
              <w:rPr>
                <w:b/>
              </w:rPr>
              <w:t>Waktu Transformasi</w:t>
            </w:r>
            <w:r w:rsidR="00AA117C" w:rsidRPr="001074E5">
              <w:rPr>
                <w:b/>
              </w:rPr>
              <w:t xml:space="preserve"> (s)</w:t>
            </w:r>
          </w:p>
        </w:tc>
      </w:tr>
      <w:tr w:rsidR="00C92204" w14:paraId="5E60168F" w14:textId="77777777" w:rsidTr="00EB0ED1">
        <w:tc>
          <w:tcPr>
            <w:tcW w:w="485" w:type="dxa"/>
          </w:tcPr>
          <w:p w14:paraId="046F1DB5" w14:textId="766E1BA5" w:rsidR="00C92204" w:rsidRDefault="00C92204" w:rsidP="00C92204">
            <w:r>
              <w:t>1</w:t>
            </w:r>
          </w:p>
        </w:tc>
        <w:tc>
          <w:tcPr>
            <w:tcW w:w="1693" w:type="dxa"/>
          </w:tcPr>
          <w:p w14:paraId="71BB4A62" w14:textId="77777777" w:rsidR="00C92204" w:rsidRDefault="00C92204" w:rsidP="00C92204">
            <w:r>
              <w:t>Airplane : 6000</w:t>
            </w:r>
          </w:p>
          <w:p w14:paraId="39218930" w14:textId="77777777" w:rsidR="00C92204" w:rsidRDefault="00C92204" w:rsidP="00C92204">
            <w:r>
              <w:t>Airpot : 7000</w:t>
            </w:r>
          </w:p>
          <w:p w14:paraId="35D356B0" w14:textId="5698CC61" w:rsidR="00C92204" w:rsidRDefault="00C92204" w:rsidP="00C92204">
            <w:r>
              <w:t>Route : 60000</w:t>
            </w:r>
          </w:p>
        </w:tc>
        <w:tc>
          <w:tcPr>
            <w:tcW w:w="998" w:type="dxa"/>
          </w:tcPr>
          <w:p w14:paraId="07B15EAE" w14:textId="1D66ED7D" w:rsidR="00C92204" w:rsidRDefault="00B10275" w:rsidP="00C92204">
            <w:r>
              <w:t>55,08%</w:t>
            </w:r>
          </w:p>
        </w:tc>
        <w:tc>
          <w:tcPr>
            <w:tcW w:w="1214" w:type="dxa"/>
          </w:tcPr>
          <w:p w14:paraId="3FC77AEC" w14:textId="46FE3456" w:rsidR="00C92204" w:rsidRDefault="00AA117C" w:rsidP="00C92204">
            <w:r>
              <w:t>1: 58</w:t>
            </w:r>
            <w:r w:rsidR="00B10275">
              <w:t>,0</w:t>
            </w:r>
            <w:r>
              <w:t>%</w:t>
            </w:r>
          </w:p>
          <w:p w14:paraId="62C37AE3" w14:textId="2C426A50" w:rsidR="00B10275" w:rsidRDefault="00B10275" w:rsidP="00C92204">
            <w:r>
              <w:t>2: 58,1%</w:t>
            </w:r>
          </w:p>
          <w:p w14:paraId="53B105B9" w14:textId="79B4E858" w:rsidR="00B10275" w:rsidRDefault="00B10275" w:rsidP="00C92204">
            <w:r>
              <w:t>3: 35,3%</w:t>
            </w:r>
          </w:p>
          <w:p w14:paraId="3A89EA4A" w14:textId="0AF539BC" w:rsidR="00B10275" w:rsidRDefault="00B10275" w:rsidP="00C92204">
            <w:r>
              <w:t>4: 56,4%</w:t>
            </w:r>
          </w:p>
        </w:tc>
        <w:tc>
          <w:tcPr>
            <w:tcW w:w="1439" w:type="dxa"/>
          </w:tcPr>
          <w:p w14:paraId="57EDF1BF" w14:textId="609E757A" w:rsidR="00C92204" w:rsidRDefault="001074E5" w:rsidP="00B10275">
            <w:r>
              <w:t>30,848</w:t>
            </w:r>
          </w:p>
        </w:tc>
      </w:tr>
      <w:tr w:rsidR="00C92204" w14:paraId="4615D54B" w14:textId="77777777" w:rsidTr="00EB0ED1">
        <w:tc>
          <w:tcPr>
            <w:tcW w:w="485" w:type="dxa"/>
          </w:tcPr>
          <w:p w14:paraId="7ACA574E" w14:textId="49355BBB" w:rsidR="00C92204" w:rsidRDefault="00C92204" w:rsidP="00C92204">
            <w:r>
              <w:t>2</w:t>
            </w:r>
          </w:p>
        </w:tc>
        <w:tc>
          <w:tcPr>
            <w:tcW w:w="1693" w:type="dxa"/>
          </w:tcPr>
          <w:p w14:paraId="2445539A" w14:textId="610DA69F" w:rsidR="00C92204" w:rsidRDefault="00C92204" w:rsidP="00C92204">
            <w:r>
              <w:t>Airplane : 12000</w:t>
            </w:r>
          </w:p>
          <w:p w14:paraId="12A50727" w14:textId="0C5E3E1E" w:rsidR="00C92204" w:rsidRDefault="00C92204" w:rsidP="00C92204">
            <w:r>
              <w:t>Airpot : 14000</w:t>
            </w:r>
          </w:p>
          <w:p w14:paraId="3F845847" w14:textId="0B3FF8E5" w:rsidR="00C92204" w:rsidRDefault="00C92204" w:rsidP="00C92204">
            <w:r>
              <w:t>Route : 120000</w:t>
            </w:r>
          </w:p>
        </w:tc>
        <w:tc>
          <w:tcPr>
            <w:tcW w:w="998" w:type="dxa"/>
          </w:tcPr>
          <w:p w14:paraId="533B68E5" w14:textId="567CBEF4" w:rsidR="00C92204" w:rsidRDefault="00B10275" w:rsidP="00C92204">
            <w:r>
              <w:t>57,12%</w:t>
            </w:r>
          </w:p>
        </w:tc>
        <w:tc>
          <w:tcPr>
            <w:tcW w:w="1214" w:type="dxa"/>
          </w:tcPr>
          <w:p w14:paraId="7CB49D63" w14:textId="0AB67A4D" w:rsidR="00C92204" w:rsidRDefault="00B10275" w:rsidP="00C92204">
            <w:r>
              <w:t>1: 69,7%</w:t>
            </w:r>
          </w:p>
          <w:p w14:paraId="78CF1BD5" w14:textId="7DCAA79E" w:rsidR="00B10275" w:rsidRDefault="00B10275" w:rsidP="00C92204">
            <w:r>
              <w:t>2: 71,3%</w:t>
            </w:r>
          </w:p>
          <w:p w14:paraId="0BE497AD" w14:textId="628D4890" w:rsidR="00B10275" w:rsidRDefault="00B10275" w:rsidP="00C92204">
            <w:r>
              <w:t>3: 55,1%</w:t>
            </w:r>
          </w:p>
          <w:p w14:paraId="2933EF83" w14:textId="6125B95E" w:rsidR="00B10275" w:rsidRDefault="00B10275" w:rsidP="00C92204">
            <w:r>
              <w:t>4: 49,0%</w:t>
            </w:r>
          </w:p>
        </w:tc>
        <w:tc>
          <w:tcPr>
            <w:tcW w:w="1439" w:type="dxa"/>
          </w:tcPr>
          <w:p w14:paraId="487831A8" w14:textId="735B5CB4" w:rsidR="00C92204" w:rsidRDefault="001074E5" w:rsidP="00C92204">
            <w:r>
              <w:t>36,755</w:t>
            </w:r>
          </w:p>
        </w:tc>
      </w:tr>
      <w:tr w:rsidR="00C92204" w14:paraId="5222DEE7" w14:textId="77777777" w:rsidTr="00EB0ED1">
        <w:tc>
          <w:tcPr>
            <w:tcW w:w="485" w:type="dxa"/>
          </w:tcPr>
          <w:p w14:paraId="5BC89997" w14:textId="681A6CB6" w:rsidR="00C92204" w:rsidRDefault="00C92204" w:rsidP="00C92204">
            <w:r>
              <w:t>3</w:t>
            </w:r>
          </w:p>
        </w:tc>
        <w:tc>
          <w:tcPr>
            <w:tcW w:w="1693" w:type="dxa"/>
          </w:tcPr>
          <w:p w14:paraId="29BB1302" w14:textId="378CACCD" w:rsidR="00C92204" w:rsidRDefault="00C92204" w:rsidP="00C92204">
            <w:r>
              <w:t>Airplane : 18000</w:t>
            </w:r>
          </w:p>
          <w:p w14:paraId="08D4FDC2" w14:textId="3A61AEC4" w:rsidR="00C92204" w:rsidRDefault="00C92204" w:rsidP="00C92204">
            <w:r>
              <w:t>Airpot : 21000</w:t>
            </w:r>
          </w:p>
          <w:p w14:paraId="39B92A12" w14:textId="03703144" w:rsidR="00C92204" w:rsidRDefault="00C92204" w:rsidP="00C92204">
            <w:r>
              <w:t>Route : 180000</w:t>
            </w:r>
          </w:p>
        </w:tc>
        <w:tc>
          <w:tcPr>
            <w:tcW w:w="998" w:type="dxa"/>
          </w:tcPr>
          <w:p w14:paraId="0F8FC3D1" w14:textId="2CE242D7" w:rsidR="00C92204" w:rsidRDefault="00B10275" w:rsidP="00C92204">
            <w:r>
              <w:t>56,93%</w:t>
            </w:r>
          </w:p>
        </w:tc>
        <w:tc>
          <w:tcPr>
            <w:tcW w:w="1214" w:type="dxa"/>
          </w:tcPr>
          <w:p w14:paraId="406F10F3" w14:textId="01EF2FBB" w:rsidR="00C92204" w:rsidRDefault="00B10275" w:rsidP="00C92204">
            <w:r>
              <w:t>1:</w:t>
            </w:r>
            <w:r w:rsidR="00051767">
              <w:t xml:space="preserve"> 71,4%</w:t>
            </w:r>
          </w:p>
          <w:p w14:paraId="5462B9EE" w14:textId="3163983B" w:rsidR="00B10275" w:rsidRDefault="00B10275" w:rsidP="00C92204">
            <w:r>
              <w:t>2:</w:t>
            </w:r>
            <w:r w:rsidR="00051767">
              <w:t xml:space="preserve"> 59,2%</w:t>
            </w:r>
          </w:p>
          <w:p w14:paraId="54D3E873" w14:textId="1B7BA9AD" w:rsidR="00051767" w:rsidRDefault="00B10275" w:rsidP="00C92204">
            <w:r>
              <w:t>3:</w:t>
            </w:r>
            <w:r w:rsidR="00051767">
              <w:t xml:space="preserve"> 69,0%</w:t>
            </w:r>
          </w:p>
          <w:p w14:paraId="1957E326" w14:textId="722902A0" w:rsidR="00B10275" w:rsidRDefault="00B10275" w:rsidP="00C92204">
            <w:r>
              <w:t>4:</w:t>
            </w:r>
            <w:r w:rsidR="00051767">
              <w:t xml:space="preserve"> 74,0%</w:t>
            </w:r>
          </w:p>
        </w:tc>
        <w:tc>
          <w:tcPr>
            <w:tcW w:w="1439" w:type="dxa"/>
          </w:tcPr>
          <w:p w14:paraId="5BB1E173" w14:textId="4647F622" w:rsidR="00C92204" w:rsidRDefault="001074E5" w:rsidP="00C92204">
            <w:r>
              <w:t>43,355</w:t>
            </w:r>
          </w:p>
        </w:tc>
      </w:tr>
      <w:tr w:rsidR="00C92204" w14:paraId="6125A85B" w14:textId="77777777" w:rsidTr="00EB0ED1">
        <w:tc>
          <w:tcPr>
            <w:tcW w:w="485" w:type="dxa"/>
          </w:tcPr>
          <w:p w14:paraId="3D57A18E" w14:textId="60895586" w:rsidR="00C92204" w:rsidRDefault="00C92204" w:rsidP="00C92204">
            <w:r>
              <w:lastRenderedPageBreak/>
              <w:t>4</w:t>
            </w:r>
          </w:p>
        </w:tc>
        <w:tc>
          <w:tcPr>
            <w:tcW w:w="1693" w:type="dxa"/>
          </w:tcPr>
          <w:p w14:paraId="3A090F7B" w14:textId="6DBDA89B" w:rsidR="00C92204" w:rsidRDefault="00C92204" w:rsidP="00C92204">
            <w:r>
              <w:t>Airplane : 24000</w:t>
            </w:r>
          </w:p>
          <w:p w14:paraId="08A3AB0B" w14:textId="5DD978B7" w:rsidR="00C92204" w:rsidRDefault="00C92204" w:rsidP="00C92204">
            <w:r>
              <w:t>Airpot : 28000</w:t>
            </w:r>
          </w:p>
          <w:p w14:paraId="65DD992E" w14:textId="3C0AB835" w:rsidR="00C92204" w:rsidRDefault="00C92204" w:rsidP="00C92204">
            <w:r>
              <w:t>Route : 240000</w:t>
            </w:r>
          </w:p>
        </w:tc>
        <w:tc>
          <w:tcPr>
            <w:tcW w:w="998" w:type="dxa"/>
          </w:tcPr>
          <w:p w14:paraId="014A5654" w14:textId="431E6759" w:rsidR="00C92204" w:rsidRDefault="000959D9" w:rsidP="00C92204">
            <w:r>
              <w:t>55,20%</w:t>
            </w:r>
          </w:p>
        </w:tc>
        <w:tc>
          <w:tcPr>
            <w:tcW w:w="1214" w:type="dxa"/>
          </w:tcPr>
          <w:p w14:paraId="1C69A5A6" w14:textId="4AEB49B5" w:rsidR="00C92204" w:rsidRDefault="00B10275" w:rsidP="00C92204">
            <w:r>
              <w:t>1:</w:t>
            </w:r>
            <w:r w:rsidR="000959D9">
              <w:t xml:space="preserve"> 96,8%</w:t>
            </w:r>
          </w:p>
          <w:p w14:paraId="73DFA467" w14:textId="631C2CB0" w:rsidR="00B10275" w:rsidRDefault="00B10275" w:rsidP="00C92204">
            <w:r>
              <w:t>2:</w:t>
            </w:r>
            <w:r w:rsidR="000959D9">
              <w:t xml:space="preserve"> 94,7%</w:t>
            </w:r>
          </w:p>
          <w:p w14:paraId="1FD55A21" w14:textId="5F588CBE" w:rsidR="00B10275" w:rsidRDefault="00B10275" w:rsidP="00C92204">
            <w:r>
              <w:t>3:</w:t>
            </w:r>
            <w:r w:rsidR="000959D9">
              <w:t xml:space="preserve"> 91,0%</w:t>
            </w:r>
          </w:p>
          <w:p w14:paraId="1BDE751D" w14:textId="5505ECC1" w:rsidR="00B10275" w:rsidRDefault="00B10275" w:rsidP="00C92204">
            <w:r>
              <w:t>4:</w:t>
            </w:r>
            <w:r w:rsidR="000959D9">
              <w:t xml:space="preserve"> 91,1%</w:t>
            </w:r>
          </w:p>
        </w:tc>
        <w:tc>
          <w:tcPr>
            <w:tcW w:w="1439" w:type="dxa"/>
          </w:tcPr>
          <w:p w14:paraId="403F8D89" w14:textId="6CD76E3C" w:rsidR="00C92204" w:rsidRDefault="001074E5" w:rsidP="00C92204">
            <w:r>
              <w:t>49,794</w:t>
            </w:r>
          </w:p>
        </w:tc>
      </w:tr>
      <w:tr w:rsidR="00C92204" w14:paraId="26E7DE43" w14:textId="77777777" w:rsidTr="00EB0ED1">
        <w:tc>
          <w:tcPr>
            <w:tcW w:w="485" w:type="dxa"/>
          </w:tcPr>
          <w:p w14:paraId="714F984C" w14:textId="56EF6360" w:rsidR="00C92204" w:rsidRDefault="00C92204" w:rsidP="00C92204">
            <w:r>
              <w:t>5</w:t>
            </w:r>
          </w:p>
        </w:tc>
        <w:tc>
          <w:tcPr>
            <w:tcW w:w="1693" w:type="dxa"/>
          </w:tcPr>
          <w:p w14:paraId="4A61F047" w14:textId="19772134" w:rsidR="00C92204" w:rsidRDefault="00C92204" w:rsidP="00C92204">
            <w:r>
              <w:t>Airplane : 30000</w:t>
            </w:r>
          </w:p>
          <w:p w14:paraId="2A4BB414" w14:textId="116525F0" w:rsidR="00C92204" w:rsidRDefault="00C92204" w:rsidP="00C92204">
            <w:r>
              <w:t>Airpot : 35000</w:t>
            </w:r>
          </w:p>
          <w:p w14:paraId="15929D63" w14:textId="26FE8115" w:rsidR="00C92204" w:rsidRDefault="00C92204" w:rsidP="00C92204">
            <w:r>
              <w:t>Route : 300000</w:t>
            </w:r>
          </w:p>
        </w:tc>
        <w:tc>
          <w:tcPr>
            <w:tcW w:w="998" w:type="dxa"/>
          </w:tcPr>
          <w:p w14:paraId="34ACA985" w14:textId="2848DC72" w:rsidR="00C92204" w:rsidRDefault="003356C7" w:rsidP="00C92204">
            <w:r>
              <w:t>58,91%</w:t>
            </w:r>
          </w:p>
        </w:tc>
        <w:tc>
          <w:tcPr>
            <w:tcW w:w="1214" w:type="dxa"/>
          </w:tcPr>
          <w:p w14:paraId="5DD7D8EC" w14:textId="5D245E38" w:rsidR="00C92204" w:rsidRDefault="00B10275" w:rsidP="00C92204">
            <w:r>
              <w:t>1:</w:t>
            </w:r>
            <w:r w:rsidR="000959D9">
              <w:t xml:space="preserve"> </w:t>
            </w:r>
            <w:r w:rsidR="003356C7">
              <w:t>65,6%</w:t>
            </w:r>
          </w:p>
          <w:p w14:paraId="56315B85" w14:textId="573F7D48" w:rsidR="00B10275" w:rsidRDefault="00B10275" w:rsidP="00C92204">
            <w:r>
              <w:t>2:</w:t>
            </w:r>
            <w:r w:rsidR="003356C7">
              <w:t xml:space="preserve"> 80,5%</w:t>
            </w:r>
          </w:p>
          <w:p w14:paraId="56F99B6D" w14:textId="39B6256C" w:rsidR="00B10275" w:rsidRDefault="00B10275" w:rsidP="00C92204">
            <w:r>
              <w:t>3:</w:t>
            </w:r>
            <w:r w:rsidR="003356C7">
              <w:t xml:space="preserve"> 71,4%</w:t>
            </w:r>
          </w:p>
          <w:p w14:paraId="5EF022E4" w14:textId="1BC67A27" w:rsidR="00B10275" w:rsidRDefault="00B10275" w:rsidP="00C92204">
            <w:r>
              <w:t>4:</w:t>
            </w:r>
            <w:r w:rsidR="003356C7">
              <w:t xml:space="preserve"> 64,1%</w:t>
            </w:r>
          </w:p>
        </w:tc>
        <w:tc>
          <w:tcPr>
            <w:tcW w:w="1439" w:type="dxa"/>
          </w:tcPr>
          <w:p w14:paraId="3D775AEC" w14:textId="6E1143AE" w:rsidR="00C92204" w:rsidRDefault="001074E5" w:rsidP="00C92204">
            <w:r>
              <w:t>56,185</w:t>
            </w:r>
          </w:p>
        </w:tc>
      </w:tr>
    </w:tbl>
    <w:p w14:paraId="3924E1A0" w14:textId="40CC79F1" w:rsidR="00C92204" w:rsidRDefault="00C92204" w:rsidP="00C92204"/>
    <w:p w14:paraId="7B8C585E" w14:textId="77777777" w:rsidR="009F66FC" w:rsidRDefault="009F66FC" w:rsidP="009F66FC">
      <w:pPr>
        <w:keepNext/>
      </w:pPr>
      <w:r>
        <w:rPr>
          <w:noProof/>
          <w:lang w:eastAsia="id-ID"/>
        </w:rPr>
        <w:drawing>
          <wp:inline distT="0" distB="0" distL="0" distR="0" wp14:anchorId="3595FB81" wp14:editId="6ED967CE">
            <wp:extent cx="3707765" cy="2224405"/>
            <wp:effectExtent l="0" t="0" r="6985"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4B3758E" w14:textId="3BDF1C57" w:rsidR="009F66FC" w:rsidRDefault="009F66FC" w:rsidP="009F66FC">
      <w:pPr>
        <w:pStyle w:val="Caption"/>
      </w:pPr>
      <w:r>
        <w:t xml:space="preserve">Gambar </w:t>
      </w:r>
      <w:r w:rsidR="00E57129">
        <w:fldChar w:fldCharType="begin"/>
      </w:r>
      <w:r w:rsidR="00E57129">
        <w:instrText xml:space="preserve"> STYLEREF 1 \s </w:instrText>
      </w:r>
      <w:r w:rsidR="00E57129">
        <w:fldChar w:fldCharType="separate"/>
      </w:r>
      <w:r w:rsidR="00E57129">
        <w:rPr>
          <w:noProof/>
        </w:rPr>
        <w:t>5</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5</w:t>
      </w:r>
      <w:r w:rsidR="00E57129">
        <w:fldChar w:fldCharType="end"/>
      </w:r>
      <w:r>
        <w:t xml:space="preserve"> Grafik </w:t>
      </w:r>
      <w:r w:rsidR="00CE25BC">
        <w:t>Waktu Transformasi Berdasarkan Perbandingan Jumlah Baris</w:t>
      </w:r>
    </w:p>
    <w:p w14:paraId="19CDF12F" w14:textId="77777777" w:rsidR="009F66FC" w:rsidRDefault="009F66FC" w:rsidP="00C92204"/>
    <w:p w14:paraId="43BBACF2" w14:textId="77777777" w:rsidR="009F66FC" w:rsidRDefault="009F66FC" w:rsidP="00C92204"/>
    <w:p w14:paraId="4F9DECD8" w14:textId="45566172" w:rsidR="007963E3" w:rsidRDefault="007963E3" w:rsidP="007963E3">
      <w:pPr>
        <w:pStyle w:val="Caption"/>
      </w:pPr>
      <w:r>
        <w:t xml:space="preserve">Tabel </w:t>
      </w:r>
      <w:r w:rsidR="00FA7E35">
        <w:fldChar w:fldCharType="begin"/>
      </w:r>
      <w:r w:rsidR="00FA7E35">
        <w:instrText xml:space="preserve"> STYLEREF 1 \s </w:instrText>
      </w:r>
      <w:r w:rsidR="00FA7E35">
        <w:fldChar w:fldCharType="separate"/>
      </w:r>
      <w:r w:rsidR="00FA7E35">
        <w:rPr>
          <w:noProof/>
        </w:rPr>
        <w:t>5</w:t>
      </w:r>
      <w:r w:rsidR="00FA7E35">
        <w:fldChar w:fldCharType="end"/>
      </w:r>
      <w:r w:rsidR="00FA7E35">
        <w:t>.</w:t>
      </w:r>
      <w:r w:rsidR="00FA7E35">
        <w:fldChar w:fldCharType="begin"/>
      </w:r>
      <w:r w:rsidR="00FA7E35">
        <w:instrText xml:space="preserve"> SEQ Tabel \* ARABIC \s 1 </w:instrText>
      </w:r>
      <w:r w:rsidR="00FA7E35">
        <w:fldChar w:fldCharType="separate"/>
      </w:r>
      <w:r w:rsidR="00FA7E35">
        <w:rPr>
          <w:noProof/>
        </w:rPr>
        <w:t>7</w:t>
      </w:r>
      <w:r w:rsidR="00FA7E35">
        <w:fldChar w:fldCharType="end"/>
      </w:r>
      <w:r>
        <w:t xml:space="preserve"> Tabel Hasil Uji Coba Kapasitas dan Performa dengan Parameter Perbandingan Jumlah Tabel</w:t>
      </w:r>
    </w:p>
    <w:tbl>
      <w:tblPr>
        <w:tblStyle w:val="TableGrid"/>
        <w:tblW w:w="0" w:type="auto"/>
        <w:tblLook w:val="04A0" w:firstRow="1" w:lastRow="0" w:firstColumn="1" w:lastColumn="0" w:noHBand="0" w:noVBand="1"/>
      </w:tblPr>
      <w:tblGrid>
        <w:gridCol w:w="485"/>
        <w:gridCol w:w="1374"/>
        <w:gridCol w:w="1189"/>
        <w:gridCol w:w="1355"/>
        <w:gridCol w:w="1426"/>
      </w:tblGrid>
      <w:tr w:rsidR="001074E5" w14:paraId="0D1D7BF1" w14:textId="77777777" w:rsidTr="007963E3">
        <w:tc>
          <w:tcPr>
            <w:tcW w:w="485" w:type="dxa"/>
          </w:tcPr>
          <w:p w14:paraId="656805E5" w14:textId="3F2895AE" w:rsidR="001074E5" w:rsidRPr="00C1552A" w:rsidRDefault="001074E5" w:rsidP="00C92204">
            <w:pPr>
              <w:rPr>
                <w:b/>
              </w:rPr>
            </w:pPr>
            <w:r w:rsidRPr="00C1552A">
              <w:rPr>
                <w:b/>
              </w:rPr>
              <w:t>No</w:t>
            </w:r>
          </w:p>
        </w:tc>
        <w:tc>
          <w:tcPr>
            <w:tcW w:w="1374" w:type="dxa"/>
          </w:tcPr>
          <w:p w14:paraId="62B713A2" w14:textId="68FE1864" w:rsidR="001074E5" w:rsidRPr="00C1552A" w:rsidRDefault="001074E5" w:rsidP="00C92204">
            <w:pPr>
              <w:rPr>
                <w:b/>
              </w:rPr>
            </w:pPr>
            <w:r w:rsidRPr="00C1552A">
              <w:rPr>
                <w:b/>
              </w:rPr>
              <w:t>Jumlah Tabel</w:t>
            </w:r>
          </w:p>
        </w:tc>
        <w:tc>
          <w:tcPr>
            <w:tcW w:w="1189" w:type="dxa"/>
          </w:tcPr>
          <w:p w14:paraId="247907D8" w14:textId="76FAADA2" w:rsidR="001074E5" w:rsidRPr="00C1552A" w:rsidRDefault="001074E5" w:rsidP="00C92204">
            <w:pPr>
              <w:rPr>
                <w:b/>
              </w:rPr>
            </w:pPr>
            <w:r w:rsidRPr="00C1552A">
              <w:rPr>
                <w:b/>
              </w:rPr>
              <w:t>Memori</w:t>
            </w:r>
          </w:p>
        </w:tc>
        <w:tc>
          <w:tcPr>
            <w:tcW w:w="1355" w:type="dxa"/>
          </w:tcPr>
          <w:p w14:paraId="522EA2B7" w14:textId="56BE801A" w:rsidR="001074E5" w:rsidRPr="00C1552A" w:rsidRDefault="001074E5" w:rsidP="00C92204">
            <w:pPr>
              <w:rPr>
                <w:b/>
              </w:rPr>
            </w:pPr>
            <w:r w:rsidRPr="00C1552A">
              <w:rPr>
                <w:b/>
              </w:rPr>
              <w:t>Processor yang terpakai</w:t>
            </w:r>
          </w:p>
        </w:tc>
        <w:tc>
          <w:tcPr>
            <w:tcW w:w="1426" w:type="dxa"/>
          </w:tcPr>
          <w:p w14:paraId="622517A0" w14:textId="2F73C458" w:rsidR="001074E5" w:rsidRPr="00C1552A" w:rsidRDefault="001074E5" w:rsidP="00C92204">
            <w:pPr>
              <w:rPr>
                <w:b/>
              </w:rPr>
            </w:pPr>
            <w:r w:rsidRPr="00C1552A">
              <w:rPr>
                <w:b/>
              </w:rPr>
              <w:t>Waktu transformasi (s)</w:t>
            </w:r>
          </w:p>
        </w:tc>
      </w:tr>
      <w:tr w:rsidR="001074E5" w14:paraId="7C3E8B9E" w14:textId="77777777" w:rsidTr="007963E3">
        <w:tc>
          <w:tcPr>
            <w:tcW w:w="485" w:type="dxa"/>
          </w:tcPr>
          <w:p w14:paraId="5020103C" w14:textId="535EED5D" w:rsidR="001074E5" w:rsidRDefault="001074E5" w:rsidP="00C92204">
            <w:r>
              <w:t>1</w:t>
            </w:r>
          </w:p>
        </w:tc>
        <w:tc>
          <w:tcPr>
            <w:tcW w:w="1374" w:type="dxa"/>
          </w:tcPr>
          <w:p w14:paraId="791BAFF3" w14:textId="360E157A" w:rsidR="001074E5" w:rsidRDefault="001074E5" w:rsidP="00C92204">
            <w:r>
              <w:t>3</w:t>
            </w:r>
          </w:p>
        </w:tc>
        <w:tc>
          <w:tcPr>
            <w:tcW w:w="1189" w:type="dxa"/>
          </w:tcPr>
          <w:p w14:paraId="3639FB88" w14:textId="40820757" w:rsidR="001074E5" w:rsidRDefault="007963E3" w:rsidP="00C92204">
            <w:r>
              <w:t>3097</w:t>
            </w:r>
          </w:p>
        </w:tc>
        <w:tc>
          <w:tcPr>
            <w:tcW w:w="1355" w:type="dxa"/>
          </w:tcPr>
          <w:p w14:paraId="57607D21" w14:textId="77777777" w:rsidR="001074E5" w:rsidRDefault="007963E3" w:rsidP="00C92204">
            <w:r>
              <w:t>1: 80,0%</w:t>
            </w:r>
          </w:p>
          <w:p w14:paraId="310C80F4" w14:textId="77777777" w:rsidR="007963E3" w:rsidRDefault="007963E3" w:rsidP="00C92204">
            <w:r>
              <w:lastRenderedPageBreak/>
              <w:t>2: 77,1%</w:t>
            </w:r>
          </w:p>
          <w:p w14:paraId="0CE33C18" w14:textId="77777777" w:rsidR="007963E3" w:rsidRDefault="007963E3" w:rsidP="00C92204">
            <w:r>
              <w:t>3: 56,1%</w:t>
            </w:r>
          </w:p>
          <w:p w14:paraId="69736CCA" w14:textId="03178FA8" w:rsidR="007963E3" w:rsidRDefault="007963E3" w:rsidP="00C92204">
            <w:r>
              <w:t>4: 64,9%</w:t>
            </w:r>
          </w:p>
        </w:tc>
        <w:tc>
          <w:tcPr>
            <w:tcW w:w="1426" w:type="dxa"/>
          </w:tcPr>
          <w:p w14:paraId="0C21802A" w14:textId="34CAAC5F" w:rsidR="001074E5" w:rsidRDefault="00EF76D6" w:rsidP="00C92204">
            <w:r>
              <w:lastRenderedPageBreak/>
              <w:t>31,982</w:t>
            </w:r>
          </w:p>
        </w:tc>
      </w:tr>
      <w:tr w:rsidR="001074E5" w14:paraId="0CFD046B" w14:textId="77777777" w:rsidTr="007963E3">
        <w:tc>
          <w:tcPr>
            <w:tcW w:w="485" w:type="dxa"/>
          </w:tcPr>
          <w:p w14:paraId="69EAF443" w14:textId="04852636" w:rsidR="001074E5" w:rsidRDefault="001074E5" w:rsidP="00C92204">
            <w:r>
              <w:lastRenderedPageBreak/>
              <w:t>2</w:t>
            </w:r>
          </w:p>
        </w:tc>
        <w:tc>
          <w:tcPr>
            <w:tcW w:w="1374" w:type="dxa"/>
          </w:tcPr>
          <w:p w14:paraId="75A9ABC4" w14:textId="555AA88F" w:rsidR="001074E5" w:rsidRDefault="001074E5" w:rsidP="00C92204">
            <w:r>
              <w:t>6</w:t>
            </w:r>
          </w:p>
        </w:tc>
        <w:tc>
          <w:tcPr>
            <w:tcW w:w="1189" w:type="dxa"/>
          </w:tcPr>
          <w:p w14:paraId="092F80F5" w14:textId="39EECFB0" w:rsidR="001074E5" w:rsidRDefault="007963E3" w:rsidP="00C92204">
            <w:r>
              <w:t>3128</w:t>
            </w:r>
          </w:p>
        </w:tc>
        <w:tc>
          <w:tcPr>
            <w:tcW w:w="1355" w:type="dxa"/>
          </w:tcPr>
          <w:p w14:paraId="19A25A80" w14:textId="3DB949C7" w:rsidR="001074E5" w:rsidRDefault="007963E3" w:rsidP="00C92204">
            <w:r>
              <w:t>1: 55,7%</w:t>
            </w:r>
          </w:p>
          <w:p w14:paraId="54796B18" w14:textId="08502DEA" w:rsidR="007963E3" w:rsidRDefault="007963E3" w:rsidP="00C92204">
            <w:r>
              <w:t>2: 67,8%</w:t>
            </w:r>
          </w:p>
          <w:p w14:paraId="2F4A1661" w14:textId="06FE1C97" w:rsidR="007963E3" w:rsidRDefault="007963E3" w:rsidP="00C92204">
            <w:r>
              <w:t>3: 70,1%</w:t>
            </w:r>
          </w:p>
          <w:p w14:paraId="7E72E921" w14:textId="5D9B7145" w:rsidR="007963E3" w:rsidRDefault="007963E3" w:rsidP="00C92204">
            <w:r>
              <w:t>4: 67,1%</w:t>
            </w:r>
          </w:p>
        </w:tc>
        <w:tc>
          <w:tcPr>
            <w:tcW w:w="1426" w:type="dxa"/>
          </w:tcPr>
          <w:p w14:paraId="196684B0" w14:textId="5E43980B" w:rsidR="001074E5" w:rsidRDefault="00EF76D6" w:rsidP="00C92204">
            <w:r>
              <w:t>58,028</w:t>
            </w:r>
          </w:p>
        </w:tc>
      </w:tr>
      <w:tr w:rsidR="001074E5" w14:paraId="5DD0AC71" w14:textId="77777777" w:rsidTr="007963E3">
        <w:tc>
          <w:tcPr>
            <w:tcW w:w="485" w:type="dxa"/>
          </w:tcPr>
          <w:p w14:paraId="22C7F07F" w14:textId="48494E58" w:rsidR="001074E5" w:rsidRDefault="001074E5" w:rsidP="00C92204">
            <w:r>
              <w:t>3</w:t>
            </w:r>
          </w:p>
        </w:tc>
        <w:tc>
          <w:tcPr>
            <w:tcW w:w="1374" w:type="dxa"/>
          </w:tcPr>
          <w:p w14:paraId="6B61EAF0" w14:textId="29745766" w:rsidR="001074E5" w:rsidRDefault="001074E5" w:rsidP="00C92204">
            <w:r>
              <w:t>9</w:t>
            </w:r>
          </w:p>
        </w:tc>
        <w:tc>
          <w:tcPr>
            <w:tcW w:w="1189" w:type="dxa"/>
          </w:tcPr>
          <w:p w14:paraId="267ED8DF" w14:textId="4F5B9BE3" w:rsidR="001074E5" w:rsidRDefault="007963E3" w:rsidP="00C92204">
            <w:r>
              <w:t>3326</w:t>
            </w:r>
          </w:p>
        </w:tc>
        <w:tc>
          <w:tcPr>
            <w:tcW w:w="1355" w:type="dxa"/>
          </w:tcPr>
          <w:p w14:paraId="2F55488C" w14:textId="08782D88" w:rsidR="001074E5" w:rsidRDefault="007963E3" w:rsidP="00C92204">
            <w:r>
              <w:t>1: 70,3%</w:t>
            </w:r>
          </w:p>
          <w:p w14:paraId="519D2C81" w14:textId="05777AA0" w:rsidR="007963E3" w:rsidRDefault="007963E3" w:rsidP="00C92204">
            <w:r>
              <w:t>2: 63,4%</w:t>
            </w:r>
          </w:p>
          <w:p w14:paraId="2F0E8760" w14:textId="53A7F2CA" w:rsidR="007963E3" w:rsidRDefault="007963E3" w:rsidP="00C92204">
            <w:r>
              <w:t>3: 60,3%</w:t>
            </w:r>
          </w:p>
          <w:p w14:paraId="6B52BB33" w14:textId="6D19FEBB" w:rsidR="007963E3" w:rsidRDefault="007963E3" w:rsidP="00C92204">
            <w:r>
              <w:t>4: 61,8%</w:t>
            </w:r>
          </w:p>
        </w:tc>
        <w:tc>
          <w:tcPr>
            <w:tcW w:w="1426" w:type="dxa"/>
          </w:tcPr>
          <w:p w14:paraId="5FE48BB6" w14:textId="6BFC573A" w:rsidR="001074E5" w:rsidRDefault="00EF76D6" w:rsidP="00C92204">
            <w:r>
              <w:t>84,482</w:t>
            </w:r>
          </w:p>
        </w:tc>
      </w:tr>
      <w:tr w:rsidR="001074E5" w14:paraId="7D765697" w14:textId="77777777" w:rsidTr="007963E3">
        <w:tc>
          <w:tcPr>
            <w:tcW w:w="485" w:type="dxa"/>
          </w:tcPr>
          <w:p w14:paraId="59E6D28D" w14:textId="5B6C2B64" w:rsidR="001074E5" w:rsidRDefault="001074E5" w:rsidP="00C92204">
            <w:r>
              <w:t>4</w:t>
            </w:r>
          </w:p>
        </w:tc>
        <w:tc>
          <w:tcPr>
            <w:tcW w:w="1374" w:type="dxa"/>
          </w:tcPr>
          <w:p w14:paraId="07285852" w14:textId="3FE4CFC6" w:rsidR="001074E5" w:rsidRDefault="001074E5" w:rsidP="00C92204">
            <w:r>
              <w:t>12</w:t>
            </w:r>
          </w:p>
        </w:tc>
        <w:tc>
          <w:tcPr>
            <w:tcW w:w="1189" w:type="dxa"/>
          </w:tcPr>
          <w:p w14:paraId="31D10740" w14:textId="194E337D" w:rsidR="001074E5" w:rsidRDefault="007963E3" w:rsidP="00C92204">
            <w:r>
              <w:t>3406</w:t>
            </w:r>
          </w:p>
        </w:tc>
        <w:tc>
          <w:tcPr>
            <w:tcW w:w="1355" w:type="dxa"/>
          </w:tcPr>
          <w:p w14:paraId="6819F715" w14:textId="6472F489" w:rsidR="001074E5" w:rsidRDefault="007963E3" w:rsidP="00C92204">
            <w:r>
              <w:t>1: 61,9%</w:t>
            </w:r>
          </w:p>
          <w:p w14:paraId="0482D15C" w14:textId="291C20BC" w:rsidR="007963E3" w:rsidRDefault="007963E3" w:rsidP="00C92204">
            <w:r>
              <w:t>2: 63,6%</w:t>
            </w:r>
          </w:p>
          <w:p w14:paraId="6F61D7EC" w14:textId="37209487" w:rsidR="007963E3" w:rsidRDefault="007963E3" w:rsidP="00C92204">
            <w:r>
              <w:t>3: 52,9%</w:t>
            </w:r>
          </w:p>
          <w:p w14:paraId="3B0FE456" w14:textId="77EEDCC6" w:rsidR="007963E3" w:rsidRDefault="007963E3" w:rsidP="00C92204">
            <w:r>
              <w:t>4: 53,6%</w:t>
            </w:r>
          </w:p>
        </w:tc>
        <w:tc>
          <w:tcPr>
            <w:tcW w:w="1426" w:type="dxa"/>
          </w:tcPr>
          <w:p w14:paraId="6BB79905" w14:textId="109513FF" w:rsidR="001074E5" w:rsidRDefault="00765840" w:rsidP="00C92204">
            <w:r>
              <w:t>112,031</w:t>
            </w:r>
          </w:p>
        </w:tc>
      </w:tr>
      <w:tr w:rsidR="001074E5" w14:paraId="6BA40CB5" w14:textId="77777777" w:rsidTr="007963E3">
        <w:tc>
          <w:tcPr>
            <w:tcW w:w="485" w:type="dxa"/>
          </w:tcPr>
          <w:p w14:paraId="6911242E" w14:textId="17A57AAA" w:rsidR="001074E5" w:rsidRDefault="001074E5" w:rsidP="00C92204">
            <w:r>
              <w:t>5</w:t>
            </w:r>
          </w:p>
        </w:tc>
        <w:tc>
          <w:tcPr>
            <w:tcW w:w="1374" w:type="dxa"/>
          </w:tcPr>
          <w:p w14:paraId="51A5EE59" w14:textId="0F8863D5" w:rsidR="001074E5" w:rsidRDefault="001074E5" w:rsidP="00C92204">
            <w:r>
              <w:t>15</w:t>
            </w:r>
          </w:p>
        </w:tc>
        <w:tc>
          <w:tcPr>
            <w:tcW w:w="1189" w:type="dxa"/>
          </w:tcPr>
          <w:p w14:paraId="65B5ACEA" w14:textId="2198A10D" w:rsidR="001074E5" w:rsidRDefault="007963E3" w:rsidP="00C92204">
            <w:r>
              <w:t>3601</w:t>
            </w:r>
          </w:p>
        </w:tc>
        <w:tc>
          <w:tcPr>
            <w:tcW w:w="1355" w:type="dxa"/>
          </w:tcPr>
          <w:p w14:paraId="776732C8" w14:textId="36FA25C2" w:rsidR="001074E5" w:rsidRDefault="007963E3" w:rsidP="00C92204">
            <w:r>
              <w:t>1: 40,4%</w:t>
            </w:r>
          </w:p>
          <w:p w14:paraId="160EE054" w14:textId="35874950" w:rsidR="007963E3" w:rsidRDefault="007963E3" w:rsidP="00C92204">
            <w:r>
              <w:t>2: 44,4%</w:t>
            </w:r>
          </w:p>
          <w:p w14:paraId="5F09FC2A" w14:textId="221440A1" w:rsidR="007963E3" w:rsidRDefault="007963E3" w:rsidP="00C92204">
            <w:r>
              <w:t>3: 50,3%</w:t>
            </w:r>
          </w:p>
          <w:p w14:paraId="05B76C05" w14:textId="7E002DA9" w:rsidR="007963E3" w:rsidRDefault="007963E3" w:rsidP="00C92204">
            <w:r>
              <w:t>4: 30,9%</w:t>
            </w:r>
          </w:p>
        </w:tc>
        <w:tc>
          <w:tcPr>
            <w:tcW w:w="1426" w:type="dxa"/>
          </w:tcPr>
          <w:p w14:paraId="68B7BB94" w14:textId="5C5CD5FF" w:rsidR="001074E5" w:rsidRDefault="00854561" w:rsidP="00C92204">
            <w:r>
              <w:t>139,741</w:t>
            </w:r>
          </w:p>
        </w:tc>
      </w:tr>
    </w:tbl>
    <w:p w14:paraId="6F836C4B" w14:textId="1D1BB718" w:rsidR="00B10275" w:rsidRDefault="00B10275" w:rsidP="00C92204"/>
    <w:p w14:paraId="6D314E30" w14:textId="60FF6B58" w:rsidR="00CE25BC" w:rsidRDefault="00CE25BC" w:rsidP="00CE25BC">
      <w:pPr>
        <w:keepNext/>
      </w:pPr>
      <w:r>
        <w:rPr>
          <w:noProof/>
          <w:lang w:eastAsia="id-ID"/>
        </w:rPr>
        <w:lastRenderedPageBreak/>
        <w:drawing>
          <wp:inline distT="0" distB="0" distL="0" distR="0" wp14:anchorId="41C5F6BF" wp14:editId="10858F5C">
            <wp:extent cx="3707765" cy="2224405"/>
            <wp:effectExtent l="0" t="0" r="6985" b="44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2E1F729" w14:textId="50F886EC" w:rsidR="00CE25BC" w:rsidRDefault="00CE25BC" w:rsidP="00CE25BC">
      <w:pPr>
        <w:pStyle w:val="Caption"/>
      </w:pPr>
      <w:r>
        <w:t xml:space="preserve">Gambar </w:t>
      </w:r>
      <w:r w:rsidR="00E57129">
        <w:fldChar w:fldCharType="begin"/>
      </w:r>
      <w:r w:rsidR="00E57129">
        <w:instrText xml:space="preserve"> STYLEREF 1 \s </w:instrText>
      </w:r>
      <w:r w:rsidR="00E57129">
        <w:fldChar w:fldCharType="separate"/>
      </w:r>
      <w:r w:rsidR="00E57129">
        <w:rPr>
          <w:noProof/>
        </w:rPr>
        <w:t>5</w:t>
      </w:r>
      <w:r w:rsidR="00E57129">
        <w:fldChar w:fldCharType="end"/>
      </w:r>
      <w:r w:rsidR="00E57129">
        <w:t>.</w:t>
      </w:r>
      <w:r w:rsidR="00E57129">
        <w:fldChar w:fldCharType="begin"/>
      </w:r>
      <w:r w:rsidR="00E57129">
        <w:instrText xml:space="preserve"> SEQ Gambar \* ARABIC \s 1 </w:instrText>
      </w:r>
      <w:r w:rsidR="00E57129">
        <w:fldChar w:fldCharType="separate"/>
      </w:r>
      <w:r w:rsidR="00E57129">
        <w:rPr>
          <w:noProof/>
        </w:rPr>
        <w:t>6</w:t>
      </w:r>
      <w:r w:rsidR="00E57129">
        <w:fldChar w:fldCharType="end"/>
      </w:r>
      <w:r>
        <w:t xml:space="preserve"> Grafik Waktu Transformasi Berdasarkan Perbandingan Jumlah Tabel</w:t>
      </w:r>
    </w:p>
    <w:p w14:paraId="6AFA7992" w14:textId="77777777" w:rsidR="004D3BF2" w:rsidRDefault="004D3BF2" w:rsidP="004D3BF2"/>
    <w:p w14:paraId="40C16A92" w14:textId="77777777" w:rsidR="004D3BF2" w:rsidRDefault="004D3BF2" w:rsidP="004D3BF2"/>
    <w:p w14:paraId="57223C21" w14:textId="576996B4" w:rsidR="004D3BF2" w:rsidRDefault="004D3BF2" w:rsidP="004D3BF2">
      <w:r>
        <w:t xml:space="preserve">Jumlah Kueri </w:t>
      </w:r>
    </w:p>
    <w:tbl>
      <w:tblPr>
        <w:tblStyle w:val="TableGrid"/>
        <w:tblW w:w="0" w:type="auto"/>
        <w:tblLook w:val="04A0" w:firstRow="1" w:lastRow="0" w:firstColumn="1" w:lastColumn="0" w:noHBand="0" w:noVBand="1"/>
      </w:tblPr>
      <w:tblGrid>
        <w:gridCol w:w="485"/>
        <w:gridCol w:w="1374"/>
        <w:gridCol w:w="1189"/>
        <w:gridCol w:w="1355"/>
        <w:gridCol w:w="1426"/>
      </w:tblGrid>
      <w:tr w:rsidR="004D3BF2" w14:paraId="67928A07" w14:textId="77777777" w:rsidTr="00C45AB2">
        <w:tc>
          <w:tcPr>
            <w:tcW w:w="485" w:type="dxa"/>
          </w:tcPr>
          <w:p w14:paraId="5595F54D" w14:textId="77777777" w:rsidR="004D3BF2" w:rsidRPr="00C1552A" w:rsidRDefault="004D3BF2" w:rsidP="00C45AB2">
            <w:pPr>
              <w:rPr>
                <w:b/>
              </w:rPr>
            </w:pPr>
            <w:r w:rsidRPr="00C1552A">
              <w:rPr>
                <w:b/>
              </w:rPr>
              <w:t>No</w:t>
            </w:r>
          </w:p>
        </w:tc>
        <w:tc>
          <w:tcPr>
            <w:tcW w:w="1374" w:type="dxa"/>
          </w:tcPr>
          <w:p w14:paraId="74F06B07" w14:textId="6C1E1FB2" w:rsidR="004D3BF2" w:rsidRPr="00C1552A" w:rsidRDefault="004D3BF2" w:rsidP="004D3BF2">
            <w:pPr>
              <w:rPr>
                <w:b/>
              </w:rPr>
            </w:pPr>
            <w:r w:rsidRPr="00C1552A">
              <w:rPr>
                <w:b/>
              </w:rPr>
              <w:t xml:space="preserve">Jumlah </w:t>
            </w:r>
            <w:r>
              <w:rPr>
                <w:b/>
              </w:rPr>
              <w:t>Kueri Insert</w:t>
            </w:r>
          </w:p>
        </w:tc>
        <w:tc>
          <w:tcPr>
            <w:tcW w:w="1189" w:type="dxa"/>
          </w:tcPr>
          <w:p w14:paraId="4646E680" w14:textId="77777777" w:rsidR="004D3BF2" w:rsidRPr="00C1552A" w:rsidRDefault="004D3BF2" w:rsidP="00C45AB2">
            <w:pPr>
              <w:rPr>
                <w:b/>
              </w:rPr>
            </w:pPr>
            <w:r w:rsidRPr="00C1552A">
              <w:rPr>
                <w:b/>
              </w:rPr>
              <w:t>Memori</w:t>
            </w:r>
          </w:p>
        </w:tc>
        <w:tc>
          <w:tcPr>
            <w:tcW w:w="1355" w:type="dxa"/>
          </w:tcPr>
          <w:p w14:paraId="29059930" w14:textId="77777777" w:rsidR="004D3BF2" w:rsidRPr="00C1552A" w:rsidRDefault="004D3BF2" w:rsidP="00C45AB2">
            <w:pPr>
              <w:rPr>
                <w:b/>
              </w:rPr>
            </w:pPr>
            <w:r w:rsidRPr="00C1552A">
              <w:rPr>
                <w:b/>
              </w:rPr>
              <w:t>Processor yang terpakai</w:t>
            </w:r>
          </w:p>
        </w:tc>
        <w:tc>
          <w:tcPr>
            <w:tcW w:w="1426" w:type="dxa"/>
          </w:tcPr>
          <w:p w14:paraId="56D2945D" w14:textId="77777777" w:rsidR="004D3BF2" w:rsidRPr="00C1552A" w:rsidRDefault="004D3BF2" w:rsidP="00C45AB2">
            <w:pPr>
              <w:rPr>
                <w:b/>
              </w:rPr>
            </w:pPr>
            <w:r w:rsidRPr="00C1552A">
              <w:rPr>
                <w:b/>
              </w:rPr>
              <w:t>Waktu transformasi (s)</w:t>
            </w:r>
          </w:p>
        </w:tc>
      </w:tr>
      <w:tr w:rsidR="004D3BF2" w14:paraId="46D64F9D" w14:textId="77777777" w:rsidTr="00C45AB2">
        <w:tc>
          <w:tcPr>
            <w:tcW w:w="485" w:type="dxa"/>
          </w:tcPr>
          <w:p w14:paraId="7BC60B00" w14:textId="77777777" w:rsidR="004D3BF2" w:rsidRDefault="004D3BF2" w:rsidP="00C45AB2">
            <w:r>
              <w:t>1</w:t>
            </w:r>
          </w:p>
        </w:tc>
        <w:tc>
          <w:tcPr>
            <w:tcW w:w="1374" w:type="dxa"/>
          </w:tcPr>
          <w:p w14:paraId="77A104BE" w14:textId="20BCC42B" w:rsidR="004D3BF2" w:rsidRDefault="000E5ECA" w:rsidP="00C45AB2">
            <w:r>
              <w:t>1000</w:t>
            </w:r>
          </w:p>
        </w:tc>
        <w:tc>
          <w:tcPr>
            <w:tcW w:w="1189" w:type="dxa"/>
          </w:tcPr>
          <w:p w14:paraId="773FF610" w14:textId="77777777" w:rsidR="004D3BF2" w:rsidRDefault="004D3BF2" w:rsidP="00C45AB2">
            <w:r>
              <w:t>3097</w:t>
            </w:r>
          </w:p>
        </w:tc>
        <w:tc>
          <w:tcPr>
            <w:tcW w:w="1355" w:type="dxa"/>
          </w:tcPr>
          <w:p w14:paraId="6BCFCC8E" w14:textId="77777777" w:rsidR="004D3BF2" w:rsidRDefault="004D3BF2" w:rsidP="00C45AB2">
            <w:r>
              <w:t>1: 80,0%</w:t>
            </w:r>
          </w:p>
          <w:p w14:paraId="1DE75076" w14:textId="77777777" w:rsidR="004D3BF2" w:rsidRDefault="004D3BF2" w:rsidP="00C45AB2">
            <w:r>
              <w:t>2: 77,1%</w:t>
            </w:r>
          </w:p>
          <w:p w14:paraId="4E066F7F" w14:textId="77777777" w:rsidR="004D3BF2" w:rsidRDefault="004D3BF2" w:rsidP="00C45AB2">
            <w:r>
              <w:t>3: 56,1%</w:t>
            </w:r>
          </w:p>
          <w:p w14:paraId="67F0308E" w14:textId="77777777" w:rsidR="004D3BF2" w:rsidRDefault="004D3BF2" w:rsidP="00C45AB2">
            <w:r>
              <w:t>4: 64,9%</w:t>
            </w:r>
          </w:p>
        </w:tc>
        <w:tc>
          <w:tcPr>
            <w:tcW w:w="1426" w:type="dxa"/>
          </w:tcPr>
          <w:p w14:paraId="04839420" w14:textId="4A8A825C" w:rsidR="004D3BF2" w:rsidRDefault="000E5ECA" w:rsidP="00C45AB2">
            <w:r>
              <w:t>7,913</w:t>
            </w:r>
          </w:p>
        </w:tc>
      </w:tr>
      <w:tr w:rsidR="004D3BF2" w14:paraId="6094EBEA" w14:textId="77777777" w:rsidTr="00C45AB2">
        <w:tc>
          <w:tcPr>
            <w:tcW w:w="485" w:type="dxa"/>
          </w:tcPr>
          <w:p w14:paraId="26B91886" w14:textId="77777777" w:rsidR="004D3BF2" w:rsidRDefault="004D3BF2" w:rsidP="00C45AB2">
            <w:r>
              <w:t>2</w:t>
            </w:r>
          </w:p>
        </w:tc>
        <w:tc>
          <w:tcPr>
            <w:tcW w:w="1374" w:type="dxa"/>
          </w:tcPr>
          <w:p w14:paraId="25EE8208" w14:textId="18C85F17" w:rsidR="004D3BF2" w:rsidRDefault="000E5ECA" w:rsidP="00C45AB2">
            <w:r>
              <w:t>2000</w:t>
            </w:r>
          </w:p>
        </w:tc>
        <w:tc>
          <w:tcPr>
            <w:tcW w:w="1189" w:type="dxa"/>
          </w:tcPr>
          <w:p w14:paraId="49FF2CF8" w14:textId="77777777" w:rsidR="004D3BF2" w:rsidRDefault="004D3BF2" w:rsidP="00C45AB2">
            <w:r>
              <w:t>3128</w:t>
            </w:r>
          </w:p>
        </w:tc>
        <w:tc>
          <w:tcPr>
            <w:tcW w:w="1355" w:type="dxa"/>
          </w:tcPr>
          <w:p w14:paraId="5D6D0B8C" w14:textId="77777777" w:rsidR="004D3BF2" w:rsidRDefault="004D3BF2" w:rsidP="00C45AB2">
            <w:r>
              <w:t>1: 55,7%</w:t>
            </w:r>
          </w:p>
          <w:p w14:paraId="3B60D173" w14:textId="77777777" w:rsidR="004D3BF2" w:rsidRDefault="004D3BF2" w:rsidP="00C45AB2">
            <w:r>
              <w:t>2: 67,8%</w:t>
            </w:r>
          </w:p>
          <w:p w14:paraId="0C500F95" w14:textId="77777777" w:rsidR="004D3BF2" w:rsidRDefault="004D3BF2" w:rsidP="00C45AB2">
            <w:r>
              <w:t>3: 70,1%</w:t>
            </w:r>
          </w:p>
          <w:p w14:paraId="767282B2" w14:textId="77777777" w:rsidR="004D3BF2" w:rsidRDefault="004D3BF2" w:rsidP="00C45AB2">
            <w:r>
              <w:t>4: 67,1%</w:t>
            </w:r>
          </w:p>
        </w:tc>
        <w:tc>
          <w:tcPr>
            <w:tcW w:w="1426" w:type="dxa"/>
          </w:tcPr>
          <w:p w14:paraId="220CD004" w14:textId="1A65AD59" w:rsidR="004D3BF2" w:rsidRDefault="00FC5142" w:rsidP="00C45AB2">
            <w:r>
              <w:t>10,630</w:t>
            </w:r>
          </w:p>
        </w:tc>
      </w:tr>
      <w:tr w:rsidR="004D3BF2" w14:paraId="7305E472" w14:textId="77777777" w:rsidTr="00C45AB2">
        <w:tc>
          <w:tcPr>
            <w:tcW w:w="485" w:type="dxa"/>
          </w:tcPr>
          <w:p w14:paraId="4C2B4E44" w14:textId="77777777" w:rsidR="004D3BF2" w:rsidRDefault="004D3BF2" w:rsidP="00C45AB2">
            <w:r>
              <w:t>3</w:t>
            </w:r>
          </w:p>
        </w:tc>
        <w:tc>
          <w:tcPr>
            <w:tcW w:w="1374" w:type="dxa"/>
          </w:tcPr>
          <w:p w14:paraId="346673E0" w14:textId="193D2DB8" w:rsidR="004D3BF2" w:rsidRDefault="000E5ECA" w:rsidP="00C45AB2">
            <w:r>
              <w:t>3000</w:t>
            </w:r>
          </w:p>
        </w:tc>
        <w:tc>
          <w:tcPr>
            <w:tcW w:w="1189" w:type="dxa"/>
          </w:tcPr>
          <w:p w14:paraId="597824CD" w14:textId="77777777" w:rsidR="004D3BF2" w:rsidRDefault="004D3BF2" w:rsidP="00C45AB2">
            <w:r>
              <w:t>3326</w:t>
            </w:r>
          </w:p>
        </w:tc>
        <w:tc>
          <w:tcPr>
            <w:tcW w:w="1355" w:type="dxa"/>
          </w:tcPr>
          <w:p w14:paraId="7128B0CD" w14:textId="77777777" w:rsidR="004D3BF2" w:rsidRDefault="004D3BF2" w:rsidP="00C45AB2">
            <w:r>
              <w:t>1: 70,3%</w:t>
            </w:r>
          </w:p>
          <w:p w14:paraId="41138AA1" w14:textId="77777777" w:rsidR="004D3BF2" w:rsidRDefault="004D3BF2" w:rsidP="00C45AB2">
            <w:r>
              <w:t>2: 63,4%</w:t>
            </w:r>
          </w:p>
          <w:p w14:paraId="25BA1A88" w14:textId="77777777" w:rsidR="004D3BF2" w:rsidRDefault="004D3BF2" w:rsidP="00C45AB2">
            <w:r>
              <w:t>3: 60,3%</w:t>
            </w:r>
          </w:p>
          <w:p w14:paraId="6F98974A" w14:textId="77777777" w:rsidR="004D3BF2" w:rsidRDefault="004D3BF2" w:rsidP="00C45AB2">
            <w:r>
              <w:t>4: 61,8%</w:t>
            </w:r>
          </w:p>
        </w:tc>
        <w:tc>
          <w:tcPr>
            <w:tcW w:w="1426" w:type="dxa"/>
          </w:tcPr>
          <w:p w14:paraId="4BF0E173" w14:textId="63D158CF" w:rsidR="004D3BF2" w:rsidRDefault="0079164A" w:rsidP="00C45AB2">
            <w:r>
              <w:t>13</w:t>
            </w:r>
            <w:r w:rsidR="004A6C61">
              <w:t>,021</w:t>
            </w:r>
          </w:p>
        </w:tc>
      </w:tr>
      <w:tr w:rsidR="004D3BF2" w14:paraId="54A6150C" w14:textId="77777777" w:rsidTr="00C45AB2">
        <w:tc>
          <w:tcPr>
            <w:tcW w:w="485" w:type="dxa"/>
          </w:tcPr>
          <w:p w14:paraId="4419EA4A" w14:textId="77777777" w:rsidR="004D3BF2" w:rsidRDefault="004D3BF2" w:rsidP="00C45AB2">
            <w:r>
              <w:t>4</w:t>
            </w:r>
          </w:p>
        </w:tc>
        <w:tc>
          <w:tcPr>
            <w:tcW w:w="1374" w:type="dxa"/>
          </w:tcPr>
          <w:p w14:paraId="313E02E8" w14:textId="0270F22E" w:rsidR="004D3BF2" w:rsidRDefault="000E5ECA" w:rsidP="00C45AB2">
            <w:r>
              <w:t>4000</w:t>
            </w:r>
          </w:p>
        </w:tc>
        <w:tc>
          <w:tcPr>
            <w:tcW w:w="1189" w:type="dxa"/>
          </w:tcPr>
          <w:p w14:paraId="330258F2" w14:textId="77777777" w:rsidR="004D3BF2" w:rsidRDefault="004D3BF2" w:rsidP="00C45AB2">
            <w:r>
              <w:t>3406</w:t>
            </w:r>
          </w:p>
        </w:tc>
        <w:tc>
          <w:tcPr>
            <w:tcW w:w="1355" w:type="dxa"/>
          </w:tcPr>
          <w:p w14:paraId="7C1B0D82" w14:textId="77777777" w:rsidR="004D3BF2" w:rsidRDefault="004D3BF2" w:rsidP="00C45AB2">
            <w:r>
              <w:t>1: 61,9%</w:t>
            </w:r>
          </w:p>
          <w:p w14:paraId="34E22D03" w14:textId="77777777" w:rsidR="004D3BF2" w:rsidRDefault="004D3BF2" w:rsidP="00C45AB2">
            <w:r>
              <w:lastRenderedPageBreak/>
              <w:t>2: 63,6%</w:t>
            </w:r>
          </w:p>
          <w:p w14:paraId="63E59E6F" w14:textId="77777777" w:rsidR="004D3BF2" w:rsidRDefault="004D3BF2" w:rsidP="00C45AB2">
            <w:r>
              <w:t>3: 52,9%</w:t>
            </w:r>
          </w:p>
          <w:p w14:paraId="7AFBFA10" w14:textId="77777777" w:rsidR="004D3BF2" w:rsidRDefault="004D3BF2" w:rsidP="00C45AB2">
            <w:r>
              <w:t>4: 53,6%</w:t>
            </w:r>
          </w:p>
        </w:tc>
        <w:tc>
          <w:tcPr>
            <w:tcW w:w="1426" w:type="dxa"/>
          </w:tcPr>
          <w:p w14:paraId="2FB52DAD" w14:textId="30FBB299" w:rsidR="004D3BF2" w:rsidRDefault="003C7452" w:rsidP="00C45AB2">
            <w:r>
              <w:lastRenderedPageBreak/>
              <w:t>16,190</w:t>
            </w:r>
          </w:p>
        </w:tc>
      </w:tr>
      <w:tr w:rsidR="004D3BF2" w14:paraId="65531E61" w14:textId="77777777" w:rsidTr="00C45AB2">
        <w:tc>
          <w:tcPr>
            <w:tcW w:w="485" w:type="dxa"/>
          </w:tcPr>
          <w:p w14:paraId="028246FA" w14:textId="77777777" w:rsidR="004D3BF2" w:rsidRDefault="004D3BF2" w:rsidP="00C45AB2">
            <w:r>
              <w:lastRenderedPageBreak/>
              <w:t>5</w:t>
            </w:r>
          </w:p>
        </w:tc>
        <w:tc>
          <w:tcPr>
            <w:tcW w:w="1374" w:type="dxa"/>
          </w:tcPr>
          <w:p w14:paraId="5AE9A196" w14:textId="33DB2B78" w:rsidR="004D3BF2" w:rsidRDefault="000E5ECA" w:rsidP="00C45AB2">
            <w:r>
              <w:t>5000</w:t>
            </w:r>
          </w:p>
        </w:tc>
        <w:tc>
          <w:tcPr>
            <w:tcW w:w="1189" w:type="dxa"/>
          </w:tcPr>
          <w:p w14:paraId="4FE8DD3F" w14:textId="77777777" w:rsidR="004D3BF2" w:rsidRDefault="004D3BF2" w:rsidP="00C45AB2">
            <w:r>
              <w:t>3601</w:t>
            </w:r>
          </w:p>
        </w:tc>
        <w:tc>
          <w:tcPr>
            <w:tcW w:w="1355" w:type="dxa"/>
          </w:tcPr>
          <w:p w14:paraId="337C9DFE" w14:textId="77777777" w:rsidR="004D3BF2" w:rsidRDefault="004D3BF2" w:rsidP="00C45AB2">
            <w:r>
              <w:t>1: 40,4%</w:t>
            </w:r>
          </w:p>
          <w:p w14:paraId="4EC5E686" w14:textId="77777777" w:rsidR="004D3BF2" w:rsidRDefault="004D3BF2" w:rsidP="00C45AB2">
            <w:r>
              <w:t>2: 44,4%</w:t>
            </w:r>
          </w:p>
          <w:p w14:paraId="192986F0" w14:textId="77777777" w:rsidR="004D3BF2" w:rsidRDefault="004D3BF2" w:rsidP="00C45AB2">
            <w:r>
              <w:t>3: 50,3%</w:t>
            </w:r>
          </w:p>
          <w:p w14:paraId="692A5A02" w14:textId="77777777" w:rsidR="004D3BF2" w:rsidRDefault="004D3BF2" w:rsidP="00C45AB2">
            <w:r>
              <w:t>4: 30,9%</w:t>
            </w:r>
          </w:p>
        </w:tc>
        <w:tc>
          <w:tcPr>
            <w:tcW w:w="1426" w:type="dxa"/>
          </w:tcPr>
          <w:p w14:paraId="18CC011B" w14:textId="5395C383" w:rsidR="004D3BF2" w:rsidRDefault="00C84192" w:rsidP="00C45AB2">
            <w:r>
              <w:t>18,909</w:t>
            </w:r>
          </w:p>
        </w:tc>
      </w:tr>
    </w:tbl>
    <w:p w14:paraId="2616D92A" w14:textId="77777777" w:rsidR="004D3BF2" w:rsidRDefault="004D3BF2" w:rsidP="004D3BF2"/>
    <w:tbl>
      <w:tblPr>
        <w:tblStyle w:val="TableGrid"/>
        <w:tblW w:w="0" w:type="auto"/>
        <w:tblLook w:val="04A0" w:firstRow="1" w:lastRow="0" w:firstColumn="1" w:lastColumn="0" w:noHBand="0" w:noVBand="1"/>
      </w:tblPr>
      <w:tblGrid>
        <w:gridCol w:w="485"/>
        <w:gridCol w:w="1374"/>
        <w:gridCol w:w="1189"/>
        <w:gridCol w:w="1355"/>
        <w:gridCol w:w="1426"/>
      </w:tblGrid>
      <w:tr w:rsidR="000E5ECA" w14:paraId="5ECBFA32" w14:textId="77777777" w:rsidTr="00C45AB2">
        <w:tc>
          <w:tcPr>
            <w:tcW w:w="485" w:type="dxa"/>
          </w:tcPr>
          <w:p w14:paraId="7A5CA313" w14:textId="77777777" w:rsidR="000E5ECA" w:rsidRPr="00C1552A" w:rsidRDefault="000E5ECA" w:rsidP="00C45AB2">
            <w:pPr>
              <w:rPr>
                <w:b/>
              </w:rPr>
            </w:pPr>
            <w:r w:rsidRPr="00C1552A">
              <w:rPr>
                <w:b/>
              </w:rPr>
              <w:t>No</w:t>
            </w:r>
          </w:p>
        </w:tc>
        <w:tc>
          <w:tcPr>
            <w:tcW w:w="1374" w:type="dxa"/>
          </w:tcPr>
          <w:p w14:paraId="4EE8FA3A" w14:textId="6784124A" w:rsidR="000E5ECA" w:rsidRPr="00C1552A" w:rsidRDefault="000E5ECA" w:rsidP="000E5ECA">
            <w:pPr>
              <w:rPr>
                <w:b/>
              </w:rPr>
            </w:pPr>
            <w:r w:rsidRPr="00C1552A">
              <w:rPr>
                <w:b/>
              </w:rPr>
              <w:t xml:space="preserve">Jumlah </w:t>
            </w:r>
            <w:r>
              <w:rPr>
                <w:b/>
              </w:rPr>
              <w:t>Kueri Update</w:t>
            </w:r>
          </w:p>
        </w:tc>
        <w:tc>
          <w:tcPr>
            <w:tcW w:w="1189" w:type="dxa"/>
          </w:tcPr>
          <w:p w14:paraId="5AD45351" w14:textId="77777777" w:rsidR="000E5ECA" w:rsidRPr="00C1552A" w:rsidRDefault="000E5ECA" w:rsidP="00C45AB2">
            <w:pPr>
              <w:rPr>
                <w:b/>
              </w:rPr>
            </w:pPr>
            <w:r w:rsidRPr="00C1552A">
              <w:rPr>
                <w:b/>
              </w:rPr>
              <w:t>Memori</w:t>
            </w:r>
          </w:p>
        </w:tc>
        <w:tc>
          <w:tcPr>
            <w:tcW w:w="1355" w:type="dxa"/>
          </w:tcPr>
          <w:p w14:paraId="1E8D38DF" w14:textId="77777777" w:rsidR="000E5ECA" w:rsidRPr="00C1552A" w:rsidRDefault="000E5ECA" w:rsidP="00C45AB2">
            <w:pPr>
              <w:rPr>
                <w:b/>
              </w:rPr>
            </w:pPr>
            <w:r w:rsidRPr="00C1552A">
              <w:rPr>
                <w:b/>
              </w:rPr>
              <w:t>Processor yang terpakai</w:t>
            </w:r>
          </w:p>
        </w:tc>
        <w:tc>
          <w:tcPr>
            <w:tcW w:w="1426" w:type="dxa"/>
          </w:tcPr>
          <w:p w14:paraId="2ACB92D0" w14:textId="77777777" w:rsidR="000E5ECA" w:rsidRPr="00C1552A" w:rsidRDefault="000E5ECA" w:rsidP="00C45AB2">
            <w:pPr>
              <w:rPr>
                <w:b/>
              </w:rPr>
            </w:pPr>
            <w:r w:rsidRPr="00C1552A">
              <w:rPr>
                <w:b/>
              </w:rPr>
              <w:t>Waktu transformasi (s)</w:t>
            </w:r>
          </w:p>
        </w:tc>
      </w:tr>
      <w:tr w:rsidR="000E5ECA" w14:paraId="2298F76E" w14:textId="77777777" w:rsidTr="00EB0ED1">
        <w:tc>
          <w:tcPr>
            <w:tcW w:w="485" w:type="dxa"/>
          </w:tcPr>
          <w:p w14:paraId="524A38B0" w14:textId="77777777" w:rsidR="000E5ECA" w:rsidRDefault="000E5ECA" w:rsidP="00C45AB2">
            <w:r>
              <w:t>1</w:t>
            </w:r>
          </w:p>
        </w:tc>
        <w:tc>
          <w:tcPr>
            <w:tcW w:w="1374" w:type="dxa"/>
            <w:vAlign w:val="center"/>
          </w:tcPr>
          <w:p w14:paraId="046DA0B1" w14:textId="77777777" w:rsidR="000E5ECA" w:rsidRDefault="000E5ECA" w:rsidP="00EB0ED1">
            <w:pPr>
              <w:jc w:val="left"/>
            </w:pPr>
            <w:r>
              <w:t>1000</w:t>
            </w:r>
          </w:p>
        </w:tc>
        <w:tc>
          <w:tcPr>
            <w:tcW w:w="1189" w:type="dxa"/>
            <w:vAlign w:val="center"/>
          </w:tcPr>
          <w:p w14:paraId="7CBA573A" w14:textId="77777777" w:rsidR="000E5ECA" w:rsidRDefault="000E5ECA" w:rsidP="00EB0ED1">
            <w:pPr>
              <w:jc w:val="left"/>
            </w:pPr>
            <w:r>
              <w:t>3097</w:t>
            </w:r>
          </w:p>
        </w:tc>
        <w:tc>
          <w:tcPr>
            <w:tcW w:w="1355" w:type="dxa"/>
            <w:vAlign w:val="center"/>
          </w:tcPr>
          <w:p w14:paraId="13B13D5D" w14:textId="77777777" w:rsidR="000E5ECA" w:rsidRDefault="000E5ECA" w:rsidP="00EB0ED1">
            <w:pPr>
              <w:jc w:val="left"/>
            </w:pPr>
            <w:r>
              <w:t>1: 80,0%</w:t>
            </w:r>
          </w:p>
          <w:p w14:paraId="118BE4D7" w14:textId="77777777" w:rsidR="000E5ECA" w:rsidRDefault="000E5ECA" w:rsidP="00EB0ED1">
            <w:pPr>
              <w:jc w:val="left"/>
            </w:pPr>
            <w:r>
              <w:t>2: 77,1%</w:t>
            </w:r>
          </w:p>
          <w:p w14:paraId="3ED6CD98" w14:textId="77777777" w:rsidR="000E5ECA" w:rsidRDefault="000E5ECA" w:rsidP="00EB0ED1">
            <w:pPr>
              <w:jc w:val="left"/>
            </w:pPr>
            <w:r>
              <w:t>3: 56,1%</w:t>
            </w:r>
          </w:p>
          <w:p w14:paraId="519A109E" w14:textId="77777777" w:rsidR="000E5ECA" w:rsidRDefault="000E5ECA" w:rsidP="00EB0ED1">
            <w:pPr>
              <w:jc w:val="left"/>
            </w:pPr>
            <w:r>
              <w:t>4: 64,9%</w:t>
            </w:r>
          </w:p>
        </w:tc>
        <w:tc>
          <w:tcPr>
            <w:tcW w:w="1426" w:type="dxa"/>
            <w:vAlign w:val="center"/>
          </w:tcPr>
          <w:p w14:paraId="1E7C536B" w14:textId="5231B519" w:rsidR="000E5ECA" w:rsidRDefault="00630A2A" w:rsidP="00EB0ED1">
            <w:pPr>
              <w:jc w:val="left"/>
            </w:pPr>
            <w:r>
              <w:t>41,304</w:t>
            </w:r>
          </w:p>
        </w:tc>
      </w:tr>
      <w:tr w:rsidR="000E5ECA" w14:paraId="031015EA" w14:textId="77777777" w:rsidTr="00EB0ED1">
        <w:tc>
          <w:tcPr>
            <w:tcW w:w="485" w:type="dxa"/>
          </w:tcPr>
          <w:p w14:paraId="6158FC58" w14:textId="77777777" w:rsidR="000E5ECA" w:rsidRDefault="000E5ECA" w:rsidP="00C45AB2">
            <w:r>
              <w:t>2</w:t>
            </w:r>
          </w:p>
        </w:tc>
        <w:tc>
          <w:tcPr>
            <w:tcW w:w="1374" w:type="dxa"/>
            <w:vAlign w:val="center"/>
          </w:tcPr>
          <w:p w14:paraId="2DD59D74" w14:textId="77777777" w:rsidR="000E5ECA" w:rsidRDefault="000E5ECA" w:rsidP="00EB0ED1">
            <w:pPr>
              <w:jc w:val="left"/>
            </w:pPr>
            <w:r>
              <w:t>2000</w:t>
            </w:r>
          </w:p>
        </w:tc>
        <w:tc>
          <w:tcPr>
            <w:tcW w:w="1189" w:type="dxa"/>
            <w:vAlign w:val="center"/>
          </w:tcPr>
          <w:p w14:paraId="77062AAD" w14:textId="77777777" w:rsidR="000E5ECA" w:rsidRDefault="000E5ECA" w:rsidP="00EB0ED1">
            <w:pPr>
              <w:jc w:val="left"/>
            </w:pPr>
            <w:r>
              <w:t>3128</w:t>
            </w:r>
          </w:p>
        </w:tc>
        <w:tc>
          <w:tcPr>
            <w:tcW w:w="1355" w:type="dxa"/>
            <w:vAlign w:val="center"/>
          </w:tcPr>
          <w:p w14:paraId="42A03040" w14:textId="77777777" w:rsidR="000E5ECA" w:rsidRDefault="000E5ECA" w:rsidP="00EB0ED1">
            <w:pPr>
              <w:jc w:val="left"/>
            </w:pPr>
            <w:r>
              <w:t>1: 55,7%</w:t>
            </w:r>
          </w:p>
          <w:p w14:paraId="1667D567" w14:textId="77777777" w:rsidR="000E5ECA" w:rsidRDefault="000E5ECA" w:rsidP="00EB0ED1">
            <w:pPr>
              <w:jc w:val="left"/>
            </w:pPr>
            <w:r>
              <w:t>2: 67,8%</w:t>
            </w:r>
          </w:p>
          <w:p w14:paraId="28729534" w14:textId="77777777" w:rsidR="000E5ECA" w:rsidRDefault="000E5ECA" w:rsidP="00EB0ED1">
            <w:pPr>
              <w:jc w:val="left"/>
            </w:pPr>
            <w:r>
              <w:t>3: 70,1%</w:t>
            </w:r>
          </w:p>
          <w:p w14:paraId="4ED2BBFD" w14:textId="77777777" w:rsidR="000E5ECA" w:rsidRDefault="000E5ECA" w:rsidP="00EB0ED1">
            <w:pPr>
              <w:jc w:val="left"/>
            </w:pPr>
            <w:r>
              <w:t>4: 67,1%</w:t>
            </w:r>
          </w:p>
        </w:tc>
        <w:tc>
          <w:tcPr>
            <w:tcW w:w="1426" w:type="dxa"/>
            <w:vAlign w:val="center"/>
          </w:tcPr>
          <w:p w14:paraId="0582B96C" w14:textId="0F0BCDE8" w:rsidR="000E5ECA" w:rsidRDefault="00FC5142" w:rsidP="00EB0ED1">
            <w:pPr>
              <w:jc w:val="left"/>
            </w:pPr>
            <w:r>
              <w:t>75,050</w:t>
            </w:r>
          </w:p>
        </w:tc>
      </w:tr>
      <w:tr w:rsidR="000E5ECA" w14:paraId="4BA73CB3" w14:textId="77777777" w:rsidTr="00EB0ED1">
        <w:tc>
          <w:tcPr>
            <w:tcW w:w="485" w:type="dxa"/>
          </w:tcPr>
          <w:p w14:paraId="1B2575E5" w14:textId="77777777" w:rsidR="000E5ECA" w:rsidRDefault="000E5ECA" w:rsidP="00C45AB2">
            <w:r>
              <w:t>3</w:t>
            </w:r>
          </w:p>
        </w:tc>
        <w:tc>
          <w:tcPr>
            <w:tcW w:w="1374" w:type="dxa"/>
            <w:vAlign w:val="center"/>
          </w:tcPr>
          <w:p w14:paraId="07289B67" w14:textId="77777777" w:rsidR="000E5ECA" w:rsidRDefault="000E5ECA" w:rsidP="00EB0ED1">
            <w:pPr>
              <w:jc w:val="left"/>
            </w:pPr>
            <w:r>
              <w:t>3000</w:t>
            </w:r>
          </w:p>
        </w:tc>
        <w:tc>
          <w:tcPr>
            <w:tcW w:w="1189" w:type="dxa"/>
            <w:vAlign w:val="center"/>
          </w:tcPr>
          <w:p w14:paraId="3BDE744B" w14:textId="77777777" w:rsidR="000E5ECA" w:rsidRDefault="000E5ECA" w:rsidP="00EB0ED1">
            <w:pPr>
              <w:jc w:val="left"/>
            </w:pPr>
            <w:r>
              <w:t>3326</w:t>
            </w:r>
          </w:p>
        </w:tc>
        <w:tc>
          <w:tcPr>
            <w:tcW w:w="1355" w:type="dxa"/>
            <w:vAlign w:val="center"/>
          </w:tcPr>
          <w:p w14:paraId="60202BB9" w14:textId="77777777" w:rsidR="000E5ECA" w:rsidRDefault="000E5ECA" w:rsidP="00EB0ED1">
            <w:pPr>
              <w:jc w:val="left"/>
            </w:pPr>
            <w:r>
              <w:t>1: 70,3%</w:t>
            </w:r>
          </w:p>
          <w:p w14:paraId="4D3A472D" w14:textId="77777777" w:rsidR="000E5ECA" w:rsidRDefault="000E5ECA" w:rsidP="00EB0ED1">
            <w:pPr>
              <w:jc w:val="left"/>
            </w:pPr>
            <w:r>
              <w:t>2: 63,4%</w:t>
            </w:r>
          </w:p>
          <w:p w14:paraId="4FC96390" w14:textId="77777777" w:rsidR="000E5ECA" w:rsidRDefault="000E5ECA" w:rsidP="00EB0ED1">
            <w:pPr>
              <w:jc w:val="left"/>
            </w:pPr>
            <w:r>
              <w:t>3: 60,3%</w:t>
            </w:r>
          </w:p>
          <w:p w14:paraId="7BFD5976" w14:textId="77777777" w:rsidR="000E5ECA" w:rsidRDefault="000E5ECA" w:rsidP="00EB0ED1">
            <w:pPr>
              <w:jc w:val="left"/>
            </w:pPr>
            <w:r>
              <w:t>4: 61,8%</w:t>
            </w:r>
          </w:p>
        </w:tc>
        <w:tc>
          <w:tcPr>
            <w:tcW w:w="1426" w:type="dxa"/>
            <w:vAlign w:val="center"/>
          </w:tcPr>
          <w:p w14:paraId="415DEF04" w14:textId="7148E486" w:rsidR="000E5ECA" w:rsidRDefault="004A6C61" w:rsidP="00EB0ED1">
            <w:pPr>
              <w:jc w:val="left"/>
            </w:pPr>
            <w:r>
              <w:t>107,772</w:t>
            </w:r>
          </w:p>
        </w:tc>
      </w:tr>
      <w:tr w:rsidR="000E5ECA" w14:paraId="693BA9E6" w14:textId="77777777" w:rsidTr="00EB0ED1">
        <w:tc>
          <w:tcPr>
            <w:tcW w:w="485" w:type="dxa"/>
          </w:tcPr>
          <w:p w14:paraId="69D08D78" w14:textId="77777777" w:rsidR="000E5ECA" w:rsidRDefault="000E5ECA" w:rsidP="00C45AB2">
            <w:r>
              <w:t>4</w:t>
            </w:r>
          </w:p>
        </w:tc>
        <w:tc>
          <w:tcPr>
            <w:tcW w:w="1374" w:type="dxa"/>
            <w:vAlign w:val="center"/>
          </w:tcPr>
          <w:p w14:paraId="00D02AC3" w14:textId="77777777" w:rsidR="000E5ECA" w:rsidRDefault="000E5ECA" w:rsidP="00EB0ED1">
            <w:pPr>
              <w:jc w:val="left"/>
            </w:pPr>
            <w:r>
              <w:t>4000</w:t>
            </w:r>
          </w:p>
        </w:tc>
        <w:tc>
          <w:tcPr>
            <w:tcW w:w="1189" w:type="dxa"/>
            <w:vAlign w:val="center"/>
          </w:tcPr>
          <w:p w14:paraId="4D05191C" w14:textId="77777777" w:rsidR="000E5ECA" w:rsidRDefault="000E5ECA" w:rsidP="00EB0ED1">
            <w:pPr>
              <w:jc w:val="left"/>
            </w:pPr>
            <w:r>
              <w:t>3406</w:t>
            </w:r>
          </w:p>
        </w:tc>
        <w:tc>
          <w:tcPr>
            <w:tcW w:w="1355" w:type="dxa"/>
            <w:vAlign w:val="center"/>
          </w:tcPr>
          <w:p w14:paraId="57A12FB2" w14:textId="77777777" w:rsidR="000E5ECA" w:rsidRDefault="000E5ECA" w:rsidP="00EB0ED1">
            <w:pPr>
              <w:jc w:val="left"/>
            </w:pPr>
            <w:r>
              <w:t>1: 61,9%</w:t>
            </w:r>
          </w:p>
          <w:p w14:paraId="5DAFB3E0" w14:textId="77777777" w:rsidR="000E5ECA" w:rsidRDefault="000E5ECA" w:rsidP="00EB0ED1">
            <w:pPr>
              <w:jc w:val="left"/>
            </w:pPr>
            <w:r>
              <w:t>2: 63,6%</w:t>
            </w:r>
          </w:p>
          <w:p w14:paraId="38948E03" w14:textId="77777777" w:rsidR="000E5ECA" w:rsidRDefault="000E5ECA" w:rsidP="00EB0ED1">
            <w:pPr>
              <w:jc w:val="left"/>
            </w:pPr>
            <w:r>
              <w:t>3: 52,9%</w:t>
            </w:r>
          </w:p>
          <w:p w14:paraId="3618E9AC" w14:textId="77777777" w:rsidR="000E5ECA" w:rsidRDefault="000E5ECA" w:rsidP="00EB0ED1">
            <w:pPr>
              <w:jc w:val="left"/>
            </w:pPr>
            <w:r>
              <w:t>4: 53,6%</w:t>
            </w:r>
          </w:p>
        </w:tc>
        <w:tc>
          <w:tcPr>
            <w:tcW w:w="1426" w:type="dxa"/>
            <w:vAlign w:val="center"/>
          </w:tcPr>
          <w:p w14:paraId="74C94A7E" w14:textId="0BA9C2B9" w:rsidR="000E5ECA" w:rsidRDefault="008243A3" w:rsidP="00EB0ED1">
            <w:pPr>
              <w:jc w:val="left"/>
            </w:pPr>
            <w:r>
              <w:t>135,771</w:t>
            </w:r>
          </w:p>
        </w:tc>
      </w:tr>
      <w:tr w:rsidR="000E5ECA" w14:paraId="2431E36E" w14:textId="77777777" w:rsidTr="00EB0ED1">
        <w:tc>
          <w:tcPr>
            <w:tcW w:w="485" w:type="dxa"/>
          </w:tcPr>
          <w:p w14:paraId="30F1CC93" w14:textId="77777777" w:rsidR="000E5ECA" w:rsidRDefault="000E5ECA" w:rsidP="00C45AB2">
            <w:r>
              <w:t>5</w:t>
            </w:r>
          </w:p>
        </w:tc>
        <w:tc>
          <w:tcPr>
            <w:tcW w:w="1374" w:type="dxa"/>
            <w:vAlign w:val="center"/>
          </w:tcPr>
          <w:p w14:paraId="4741EC15" w14:textId="77777777" w:rsidR="000E5ECA" w:rsidRDefault="000E5ECA" w:rsidP="00EB0ED1">
            <w:pPr>
              <w:jc w:val="left"/>
            </w:pPr>
            <w:r>
              <w:t>5000</w:t>
            </w:r>
          </w:p>
        </w:tc>
        <w:tc>
          <w:tcPr>
            <w:tcW w:w="1189" w:type="dxa"/>
            <w:vAlign w:val="center"/>
          </w:tcPr>
          <w:p w14:paraId="470AC2D0" w14:textId="77777777" w:rsidR="000E5ECA" w:rsidRDefault="000E5ECA" w:rsidP="00EB0ED1">
            <w:pPr>
              <w:jc w:val="left"/>
            </w:pPr>
            <w:r>
              <w:t>3601</w:t>
            </w:r>
          </w:p>
        </w:tc>
        <w:tc>
          <w:tcPr>
            <w:tcW w:w="1355" w:type="dxa"/>
            <w:vAlign w:val="center"/>
          </w:tcPr>
          <w:p w14:paraId="02E06F99" w14:textId="77777777" w:rsidR="000E5ECA" w:rsidRDefault="000E5ECA" w:rsidP="00EB0ED1">
            <w:pPr>
              <w:jc w:val="left"/>
            </w:pPr>
            <w:r>
              <w:t>1: 40,4%</w:t>
            </w:r>
          </w:p>
          <w:p w14:paraId="7725DF60" w14:textId="77777777" w:rsidR="000E5ECA" w:rsidRDefault="000E5ECA" w:rsidP="00EB0ED1">
            <w:pPr>
              <w:jc w:val="left"/>
            </w:pPr>
            <w:r>
              <w:t>2: 44,4%</w:t>
            </w:r>
          </w:p>
          <w:p w14:paraId="02F758D2" w14:textId="77777777" w:rsidR="000E5ECA" w:rsidRDefault="000E5ECA" w:rsidP="00EB0ED1">
            <w:pPr>
              <w:jc w:val="left"/>
            </w:pPr>
            <w:r>
              <w:t>3: 50,3%</w:t>
            </w:r>
          </w:p>
          <w:p w14:paraId="66172CE7" w14:textId="77777777" w:rsidR="000E5ECA" w:rsidRDefault="000E5ECA" w:rsidP="00EB0ED1">
            <w:pPr>
              <w:jc w:val="left"/>
            </w:pPr>
            <w:r>
              <w:t>4: 30,9%</w:t>
            </w:r>
          </w:p>
        </w:tc>
        <w:tc>
          <w:tcPr>
            <w:tcW w:w="1426" w:type="dxa"/>
            <w:vAlign w:val="center"/>
          </w:tcPr>
          <w:p w14:paraId="2222981A" w14:textId="54561593" w:rsidR="000E5ECA" w:rsidRDefault="001345F9" w:rsidP="00EB0ED1">
            <w:pPr>
              <w:jc w:val="left"/>
            </w:pPr>
            <w:r>
              <w:t>162,906</w:t>
            </w:r>
          </w:p>
        </w:tc>
      </w:tr>
    </w:tbl>
    <w:p w14:paraId="778D149C" w14:textId="77777777" w:rsidR="000E5ECA" w:rsidRDefault="000E5ECA" w:rsidP="004D3BF2"/>
    <w:tbl>
      <w:tblPr>
        <w:tblStyle w:val="TableGrid"/>
        <w:tblW w:w="0" w:type="auto"/>
        <w:tblLook w:val="04A0" w:firstRow="1" w:lastRow="0" w:firstColumn="1" w:lastColumn="0" w:noHBand="0" w:noVBand="1"/>
      </w:tblPr>
      <w:tblGrid>
        <w:gridCol w:w="485"/>
        <w:gridCol w:w="1374"/>
        <w:gridCol w:w="1189"/>
        <w:gridCol w:w="1355"/>
        <w:gridCol w:w="1426"/>
      </w:tblGrid>
      <w:tr w:rsidR="000E5ECA" w14:paraId="110CE03B" w14:textId="77777777" w:rsidTr="00C45AB2">
        <w:tc>
          <w:tcPr>
            <w:tcW w:w="485" w:type="dxa"/>
          </w:tcPr>
          <w:p w14:paraId="3BFA3D61" w14:textId="77777777" w:rsidR="000E5ECA" w:rsidRPr="00C1552A" w:rsidRDefault="000E5ECA" w:rsidP="00C45AB2">
            <w:pPr>
              <w:rPr>
                <w:b/>
              </w:rPr>
            </w:pPr>
            <w:r w:rsidRPr="00C1552A">
              <w:rPr>
                <w:b/>
              </w:rPr>
              <w:t>No</w:t>
            </w:r>
          </w:p>
        </w:tc>
        <w:tc>
          <w:tcPr>
            <w:tcW w:w="1374" w:type="dxa"/>
          </w:tcPr>
          <w:p w14:paraId="0A119572" w14:textId="3457EB3D" w:rsidR="000E5ECA" w:rsidRPr="00C1552A" w:rsidRDefault="000E5ECA" w:rsidP="000E5ECA">
            <w:pPr>
              <w:rPr>
                <w:b/>
              </w:rPr>
            </w:pPr>
            <w:r w:rsidRPr="00C1552A">
              <w:rPr>
                <w:b/>
              </w:rPr>
              <w:t xml:space="preserve">Jumlah </w:t>
            </w:r>
            <w:r>
              <w:rPr>
                <w:b/>
              </w:rPr>
              <w:t>Kueri Delete</w:t>
            </w:r>
          </w:p>
        </w:tc>
        <w:tc>
          <w:tcPr>
            <w:tcW w:w="1189" w:type="dxa"/>
          </w:tcPr>
          <w:p w14:paraId="5F9EFCC5" w14:textId="77777777" w:rsidR="000E5ECA" w:rsidRPr="00C1552A" w:rsidRDefault="000E5ECA" w:rsidP="00C45AB2">
            <w:pPr>
              <w:rPr>
                <w:b/>
              </w:rPr>
            </w:pPr>
            <w:r w:rsidRPr="00C1552A">
              <w:rPr>
                <w:b/>
              </w:rPr>
              <w:t>Memori</w:t>
            </w:r>
          </w:p>
        </w:tc>
        <w:tc>
          <w:tcPr>
            <w:tcW w:w="1355" w:type="dxa"/>
          </w:tcPr>
          <w:p w14:paraId="715400E8" w14:textId="77777777" w:rsidR="000E5ECA" w:rsidRPr="00C1552A" w:rsidRDefault="000E5ECA" w:rsidP="00C45AB2">
            <w:pPr>
              <w:rPr>
                <w:b/>
              </w:rPr>
            </w:pPr>
            <w:r w:rsidRPr="00C1552A">
              <w:rPr>
                <w:b/>
              </w:rPr>
              <w:t>Processor yang terpakai</w:t>
            </w:r>
          </w:p>
        </w:tc>
        <w:tc>
          <w:tcPr>
            <w:tcW w:w="1426" w:type="dxa"/>
          </w:tcPr>
          <w:p w14:paraId="3EB3C156" w14:textId="77777777" w:rsidR="000E5ECA" w:rsidRPr="00C1552A" w:rsidRDefault="000E5ECA" w:rsidP="00C45AB2">
            <w:pPr>
              <w:rPr>
                <w:b/>
              </w:rPr>
            </w:pPr>
            <w:r w:rsidRPr="00C1552A">
              <w:rPr>
                <w:b/>
              </w:rPr>
              <w:t>Waktu transformasi (s)</w:t>
            </w:r>
          </w:p>
        </w:tc>
      </w:tr>
      <w:tr w:rsidR="000E5ECA" w14:paraId="41909F48" w14:textId="77777777" w:rsidTr="00EB0ED1">
        <w:tc>
          <w:tcPr>
            <w:tcW w:w="485" w:type="dxa"/>
          </w:tcPr>
          <w:p w14:paraId="3602DEB2" w14:textId="77777777" w:rsidR="000E5ECA" w:rsidRDefault="000E5ECA" w:rsidP="00C45AB2">
            <w:r>
              <w:lastRenderedPageBreak/>
              <w:t>1</w:t>
            </w:r>
          </w:p>
        </w:tc>
        <w:tc>
          <w:tcPr>
            <w:tcW w:w="1374" w:type="dxa"/>
            <w:vAlign w:val="center"/>
          </w:tcPr>
          <w:p w14:paraId="27263366" w14:textId="77777777" w:rsidR="000E5ECA" w:rsidRDefault="000E5ECA" w:rsidP="00EB0ED1">
            <w:pPr>
              <w:jc w:val="left"/>
            </w:pPr>
            <w:r>
              <w:t>1000</w:t>
            </w:r>
          </w:p>
        </w:tc>
        <w:tc>
          <w:tcPr>
            <w:tcW w:w="1189" w:type="dxa"/>
            <w:vAlign w:val="center"/>
          </w:tcPr>
          <w:p w14:paraId="7F8E96A2" w14:textId="77777777" w:rsidR="000E5ECA" w:rsidRDefault="000E5ECA" w:rsidP="00EB0ED1">
            <w:pPr>
              <w:jc w:val="left"/>
            </w:pPr>
            <w:r>
              <w:t>3097</w:t>
            </w:r>
          </w:p>
        </w:tc>
        <w:tc>
          <w:tcPr>
            <w:tcW w:w="1355" w:type="dxa"/>
            <w:vAlign w:val="center"/>
          </w:tcPr>
          <w:p w14:paraId="1C35C91A" w14:textId="77777777" w:rsidR="000E5ECA" w:rsidRDefault="000E5ECA" w:rsidP="00EB0ED1">
            <w:pPr>
              <w:jc w:val="left"/>
            </w:pPr>
            <w:r>
              <w:t>1: 80,0%</w:t>
            </w:r>
          </w:p>
          <w:p w14:paraId="5670B4D9" w14:textId="77777777" w:rsidR="000E5ECA" w:rsidRDefault="000E5ECA" w:rsidP="00EB0ED1">
            <w:pPr>
              <w:jc w:val="left"/>
            </w:pPr>
            <w:r>
              <w:t>2: 77,1%</w:t>
            </w:r>
          </w:p>
          <w:p w14:paraId="3CD6D0D5" w14:textId="77777777" w:rsidR="000E5ECA" w:rsidRDefault="000E5ECA" w:rsidP="00EB0ED1">
            <w:pPr>
              <w:jc w:val="left"/>
            </w:pPr>
            <w:r>
              <w:t>3: 56,1%</w:t>
            </w:r>
          </w:p>
          <w:p w14:paraId="181659B7" w14:textId="77777777" w:rsidR="000E5ECA" w:rsidRDefault="000E5ECA" w:rsidP="00EB0ED1">
            <w:pPr>
              <w:jc w:val="left"/>
            </w:pPr>
            <w:r>
              <w:t>4: 64,9%</w:t>
            </w:r>
          </w:p>
        </w:tc>
        <w:tc>
          <w:tcPr>
            <w:tcW w:w="1426" w:type="dxa"/>
            <w:vAlign w:val="center"/>
          </w:tcPr>
          <w:p w14:paraId="2C7C8F42" w14:textId="26836926" w:rsidR="000E5ECA" w:rsidRDefault="00FC5142" w:rsidP="00EB0ED1">
            <w:pPr>
              <w:jc w:val="left"/>
            </w:pPr>
            <w:r>
              <w:t>8,229</w:t>
            </w:r>
          </w:p>
        </w:tc>
      </w:tr>
      <w:tr w:rsidR="000E5ECA" w14:paraId="1292DB7C" w14:textId="77777777" w:rsidTr="00EB0ED1">
        <w:tc>
          <w:tcPr>
            <w:tcW w:w="485" w:type="dxa"/>
          </w:tcPr>
          <w:p w14:paraId="643B71DC" w14:textId="77777777" w:rsidR="000E5ECA" w:rsidRDefault="000E5ECA" w:rsidP="00C45AB2">
            <w:r>
              <w:t>2</w:t>
            </w:r>
          </w:p>
        </w:tc>
        <w:tc>
          <w:tcPr>
            <w:tcW w:w="1374" w:type="dxa"/>
            <w:vAlign w:val="center"/>
          </w:tcPr>
          <w:p w14:paraId="578BE38E" w14:textId="77777777" w:rsidR="000E5ECA" w:rsidRDefault="000E5ECA" w:rsidP="00EB0ED1">
            <w:pPr>
              <w:jc w:val="left"/>
            </w:pPr>
            <w:r>
              <w:t>2000</w:t>
            </w:r>
          </w:p>
        </w:tc>
        <w:tc>
          <w:tcPr>
            <w:tcW w:w="1189" w:type="dxa"/>
            <w:vAlign w:val="center"/>
          </w:tcPr>
          <w:p w14:paraId="2CA5A83D" w14:textId="77777777" w:rsidR="000E5ECA" w:rsidRDefault="000E5ECA" w:rsidP="00EB0ED1">
            <w:pPr>
              <w:jc w:val="left"/>
            </w:pPr>
            <w:r>
              <w:t>3128</w:t>
            </w:r>
          </w:p>
        </w:tc>
        <w:tc>
          <w:tcPr>
            <w:tcW w:w="1355" w:type="dxa"/>
            <w:vAlign w:val="center"/>
          </w:tcPr>
          <w:p w14:paraId="6A33E3FB" w14:textId="77777777" w:rsidR="000E5ECA" w:rsidRDefault="000E5ECA" w:rsidP="00EB0ED1">
            <w:pPr>
              <w:jc w:val="left"/>
            </w:pPr>
            <w:r>
              <w:t>1: 55,7%</w:t>
            </w:r>
          </w:p>
          <w:p w14:paraId="63BDFA62" w14:textId="77777777" w:rsidR="000E5ECA" w:rsidRDefault="000E5ECA" w:rsidP="00EB0ED1">
            <w:pPr>
              <w:jc w:val="left"/>
            </w:pPr>
            <w:r>
              <w:t>2: 67,8%</w:t>
            </w:r>
          </w:p>
          <w:p w14:paraId="0A3B7884" w14:textId="77777777" w:rsidR="000E5ECA" w:rsidRDefault="000E5ECA" w:rsidP="00EB0ED1">
            <w:pPr>
              <w:jc w:val="left"/>
            </w:pPr>
            <w:r>
              <w:t>3: 70,1%</w:t>
            </w:r>
          </w:p>
          <w:p w14:paraId="268B1D8C" w14:textId="77777777" w:rsidR="000E5ECA" w:rsidRDefault="000E5ECA" w:rsidP="00EB0ED1">
            <w:pPr>
              <w:jc w:val="left"/>
            </w:pPr>
            <w:r>
              <w:t>4: 67,1%</w:t>
            </w:r>
          </w:p>
        </w:tc>
        <w:tc>
          <w:tcPr>
            <w:tcW w:w="1426" w:type="dxa"/>
            <w:vAlign w:val="center"/>
          </w:tcPr>
          <w:p w14:paraId="41F9432D" w14:textId="4BB0DD6E" w:rsidR="000E5ECA" w:rsidRDefault="0079164A" w:rsidP="00EB0ED1">
            <w:pPr>
              <w:jc w:val="left"/>
            </w:pPr>
            <w:r>
              <w:t>11,423</w:t>
            </w:r>
          </w:p>
        </w:tc>
      </w:tr>
      <w:tr w:rsidR="000E5ECA" w14:paraId="7AC6F4CC" w14:textId="77777777" w:rsidTr="00EB0ED1">
        <w:tc>
          <w:tcPr>
            <w:tcW w:w="485" w:type="dxa"/>
          </w:tcPr>
          <w:p w14:paraId="26FAD820" w14:textId="77777777" w:rsidR="000E5ECA" w:rsidRDefault="000E5ECA" w:rsidP="00C45AB2">
            <w:r>
              <w:t>3</w:t>
            </w:r>
          </w:p>
        </w:tc>
        <w:tc>
          <w:tcPr>
            <w:tcW w:w="1374" w:type="dxa"/>
            <w:vAlign w:val="center"/>
          </w:tcPr>
          <w:p w14:paraId="00420052" w14:textId="77777777" w:rsidR="000E5ECA" w:rsidRDefault="000E5ECA" w:rsidP="00EB0ED1">
            <w:pPr>
              <w:jc w:val="left"/>
            </w:pPr>
            <w:r>
              <w:t>3000</w:t>
            </w:r>
          </w:p>
        </w:tc>
        <w:tc>
          <w:tcPr>
            <w:tcW w:w="1189" w:type="dxa"/>
            <w:vAlign w:val="center"/>
          </w:tcPr>
          <w:p w14:paraId="7F130235" w14:textId="77777777" w:rsidR="000E5ECA" w:rsidRDefault="000E5ECA" w:rsidP="00EB0ED1">
            <w:pPr>
              <w:jc w:val="left"/>
            </w:pPr>
            <w:r>
              <w:t>3326</w:t>
            </w:r>
          </w:p>
        </w:tc>
        <w:tc>
          <w:tcPr>
            <w:tcW w:w="1355" w:type="dxa"/>
            <w:vAlign w:val="center"/>
          </w:tcPr>
          <w:p w14:paraId="1748A2D8" w14:textId="77777777" w:rsidR="000E5ECA" w:rsidRDefault="000E5ECA" w:rsidP="00EB0ED1">
            <w:pPr>
              <w:jc w:val="left"/>
            </w:pPr>
            <w:r>
              <w:t>1: 70,3%</w:t>
            </w:r>
          </w:p>
          <w:p w14:paraId="589BF66F" w14:textId="77777777" w:rsidR="000E5ECA" w:rsidRDefault="000E5ECA" w:rsidP="00EB0ED1">
            <w:pPr>
              <w:jc w:val="left"/>
            </w:pPr>
            <w:r>
              <w:t>2: 63,4%</w:t>
            </w:r>
          </w:p>
          <w:p w14:paraId="7249E27A" w14:textId="77777777" w:rsidR="000E5ECA" w:rsidRDefault="000E5ECA" w:rsidP="00EB0ED1">
            <w:pPr>
              <w:jc w:val="left"/>
            </w:pPr>
            <w:r>
              <w:t>3: 60,3%</w:t>
            </w:r>
          </w:p>
          <w:p w14:paraId="17826094" w14:textId="77777777" w:rsidR="000E5ECA" w:rsidRDefault="000E5ECA" w:rsidP="00EB0ED1">
            <w:pPr>
              <w:jc w:val="left"/>
            </w:pPr>
            <w:r>
              <w:t>4: 61,8%</w:t>
            </w:r>
          </w:p>
        </w:tc>
        <w:tc>
          <w:tcPr>
            <w:tcW w:w="1426" w:type="dxa"/>
            <w:vAlign w:val="center"/>
          </w:tcPr>
          <w:p w14:paraId="7FBFC3C9" w14:textId="3AC03A32" w:rsidR="000E5ECA" w:rsidRDefault="004A6C61" w:rsidP="00EB0ED1">
            <w:pPr>
              <w:jc w:val="left"/>
            </w:pPr>
            <w:r>
              <w:t>15,029</w:t>
            </w:r>
          </w:p>
        </w:tc>
      </w:tr>
      <w:tr w:rsidR="000E5ECA" w14:paraId="5568E666" w14:textId="77777777" w:rsidTr="00EB0ED1">
        <w:tc>
          <w:tcPr>
            <w:tcW w:w="485" w:type="dxa"/>
          </w:tcPr>
          <w:p w14:paraId="3DAA1CD6" w14:textId="77777777" w:rsidR="000E5ECA" w:rsidRDefault="000E5ECA" w:rsidP="00C45AB2">
            <w:r>
              <w:t>4</w:t>
            </w:r>
          </w:p>
        </w:tc>
        <w:tc>
          <w:tcPr>
            <w:tcW w:w="1374" w:type="dxa"/>
            <w:vAlign w:val="center"/>
          </w:tcPr>
          <w:p w14:paraId="422118C8" w14:textId="77777777" w:rsidR="000E5ECA" w:rsidRDefault="000E5ECA" w:rsidP="00EB0ED1">
            <w:pPr>
              <w:jc w:val="left"/>
            </w:pPr>
            <w:r>
              <w:t>4000</w:t>
            </w:r>
          </w:p>
        </w:tc>
        <w:tc>
          <w:tcPr>
            <w:tcW w:w="1189" w:type="dxa"/>
            <w:vAlign w:val="center"/>
          </w:tcPr>
          <w:p w14:paraId="0AC07EBC" w14:textId="77777777" w:rsidR="000E5ECA" w:rsidRDefault="000E5ECA" w:rsidP="00EB0ED1">
            <w:pPr>
              <w:jc w:val="left"/>
            </w:pPr>
            <w:r>
              <w:t>3406</w:t>
            </w:r>
          </w:p>
        </w:tc>
        <w:tc>
          <w:tcPr>
            <w:tcW w:w="1355" w:type="dxa"/>
            <w:vAlign w:val="center"/>
          </w:tcPr>
          <w:p w14:paraId="15CAB01E" w14:textId="77777777" w:rsidR="000E5ECA" w:rsidRDefault="000E5ECA" w:rsidP="00EB0ED1">
            <w:pPr>
              <w:jc w:val="left"/>
            </w:pPr>
            <w:r>
              <w:t>1: 61,9%</w:t>
            </w:r>
          </w:p>
          <w:p w14:paraId="1BD31CC2" w14:textId="77777777" w:rsidR="000E5ECA" w:rsidRDefault="000E5ECA" w:rsidP="00EB0ED1">
            <w:pPr>
              <w:jc w:val="left"/>
            </w:pPr>
            <w:r>
              <w:t>2: 63,6%</w:t>
            </w:r>
          </w:p>
          <w:p w14:paraId="0D02F840" w14:textId="77777777" w:rsidR="000E5ECA" w:rsidRDefault="000E5ECA" w:rsidP="00EB0ED1">
            <w:pPr>
              <w:jc w:val="left"/>
            </w:pPr>
            <w:r>
              <w:t>3: 52,9%</w:t>
            </w:r>
          </w:p>
          <w:p w14:paraId="45FA6473" w14:textId="77777777" w:rsidR="000E5ECA" w:rsidRDefault="000E5ECA" w:rsidP="00EB0ED1">
            <w:pPr>
              <w:jc w:val="left"/>
            </w:pPr>
            <w:r>
              <w:t>4: 53,6%</w:t>
            </w:r>
          </w:p>
        </w:tc>
        <w:tc>
          <w:tcPr>
            <w:tcW w:w="1426" w:type="dxa"/>
            <w:vAlign w:val="center"/>
          </w:tcPr>
          <w:p w14:paraId="31EC6845" w14:textId="4218FC59" w:rsidR="000E5ECA" w:rsidRDefault="00C84192" w:rsidP="00EB0ED1">
            <w:pPr>
              <w:jc w:val="left"/>
            </w:pPr>
            <w:r>
              <w:t>18,520</w:t>
            </w:r>
          </w:p>
        </w:tc>
      </w:tr>
      <w:tr w:rsidR="000E5ECA" w14:paraId="6380510A" w14:textId="77777777" w:rsidTr="00EB0ED1">
        <w:tc>
          <w:tcPr>
            <w:tcW w:w="485" w:type="dxa"/>
          </w:tcPr>
          <w:p w14:paraId="345BADE6" w14:textId="77777777" w:rsidR="000E5ECA" w:rsidRDefault="000E5ECA" w:rsidP="00C45AB2">
            <w:r>
              <w:t>5</w:t>
            </w:r>
          </w:p>
        </w:tc>
        <w:tc>
          <w:tcPr>
            <w:tcW w:w="1374" w:type="dxa"/>
            <w:vAlign w:val="center"/>
          </w:tcPr>
          <w:p w14:paraId="3C2B1809" w14:textId="77777777" w:rsidR="000E5ECA" w:rsidRDefault="000E5ECA" w:rsidP="00EB0ED1">
            <w:pPr>
              <w:jc w:val="left"/>
            </w:pPr>
            <w:r>
              <w:t>5000</w:t>
            </w:r>
          </w:p>
        </w:tc>
        <w:tc>
          <w:tcPr>
            <w:tcW w:w="1189" w:type="dxa"/>
            <w:vAlign w:val="center"/>
          </w:tcPr>
          <w:p w14:paraId="5C45F60C" w14:textId="77777777" w:rsidR="000E5ECA" w:rsidRDefault="000E5ECA" w:rsidP="00EB0ED1">
            <w:pPr>
              <w:jc w:val="left"/>
            </w:pPr>
            <w:r>
              <w:t>3601</w:t>
            </w:r>
          </w:p>
        </w:tc>
        <w:tc>
          <w:tcPr>
            <w:tcW w:w="1355" w:type="dxa"/>
            <w:vAlign w:val="center"/>
          </w:tcPr>
          <w:p w14:paraId="02FD0FF7" w14:textId="77777777" w:rsidR="000E5ECA" w:rsidRDefault="000E5ECA" w:rsidP="00EB0ED1">
            <w:pPr>
              <w:jc w:val="left"/>
            </w:pPr>
            <w:r>
              <w:t>1: 40,4%</w:t>
            </w:r>
          </w:p>
          <w:p w14:paraId="415A35E5" w14:textId="77777777" w:rsidR="000E5ECA" w:rsidRDefault="000E5ECA" w:rsidP="00EB0ED1">
            <w:pPr>
              <w:jc w:val="left"/>
            </w:pPr>
            <w:r>
              <w:t>2: 44,4%</w:t>
            </w:r>
          </w:p>
          <w:p w14:paraId="3CD270C1" w14:textId="77777777" w:rsidR="000E5ECA" w:rsidRDefault="000E5ECA" w:rsidP="00EB0ED1">
            <w:pPr>
              <w:jc w:val="left"/>
            </w:pPr>
            <w:r>
              <w:t>3: 50,3%</w:t>
            </w:r>
          </w:p>
          <w:p w14:paraId="703C6F6E" w14:textId="77777777" w:rsidR="000E5ECA" w:rsidRDefault="000E5ECA" w:rsidP="00EB0ED1">
            <w:pPr>
              <w:jc w:val="left"/>
            </w:pPr>
            <w:r>
              <w:t>4: 30,9%</w:t>
            </w:r>
          </w:p>
        </w:tc>
        <w:tc>
          <w:tcPr>
            <w:tcW w:w="1426" w:type="dxa"/>
            <w:vAlign w:val="center"/>
          </w:tcPr>
          <w:p w14:paraId="598BCE90" w14:textId="1DB80661" w:rsidR="000E5ECA" w:rsidRDefault="001F1012" w:rsidP="00EB0ED1">
            <w:pPr>
              <w:jc w:val="left"/>
            </w:pPr>
            <w:r>
              <w:t>22,250</w:t>
            </w:r>
          </w:p>
        </w:tc>
      </w:tr>
    </w:tbl>
    <w:p w14:paraId="50BE9F83" w14:textId="77777777" w:rsidR="000E5ECA" w:rsidRDefault="000E5ECA" w:rsidP="004D3BF2"/>
    <w:p w14:paraId="2F9E17F6" w14:textId="6C88812B" w:rsidR="00ED2154" w:rsidRPr="004D3BF2" w:rsidRDefault="00ED2154" w:rsidP="004D3BF2">
      <w:r>
        <w:rPr>
          <w:noProof/>
          <w:lang w:eastAsia="id-ID"/>
        </w:rPr>
        <w:lastRenderedPageBreak/>
        <w:drawing>
          <wp:inline distT="0" distB="0" distL="0" distR="0" wp14:anchorId="4BD051AC" wp14:editId="057B2855">
            <wp:extent cx="3707765" cy="3904091"/>
            <wp:effectExtent l="0" t="0" r="6985" b="127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3804B4E9" w14:textId="14D34BF6" w:rsidR="00F818E6" w:rsidRDefault="00CE2AF1" w:rsidP="00F818E6">
      <w:pPr>
        <w:suppressAutoHyphens w:val="0"/>
        <w:jc w:val="center"/>
        <w:rPr>
          <w:rFonts w:eastAsia="PMingLiU" w:cs="Arial"/>
          <w:b/>
          <w:bCs/>
          <w:kern w:val="1"/>
          <w:sz w:val="24"/>
          <w:szCs w:val="32"/>
        </w:rPr>
      </w:pPr>
      <w:r>
        <w:br w:type="page"/>
      </w:r>
      <w:r w:rsidR="00F818E6">
        <w:rPr>
          <w:b/>
          <w:i/>
        </w:rPr>
        <w:lastRenderedPageBreak/>
        <w:t>[Halaman ini sengaja dikosongkan]</w:t>
      </w:r>
      <w:r w:rsidR="00F818E6">
        <w:br w:type="page"/>
      </w:r>
    </w:p>
    <w:p w14:paraId="2E3A17A8" w14:textId="77777777" w:rsidR="004829FC" w:rsidRPr="00F818E6" w:rsidRDefault="004829FC" w:rsidP="00F818E6">
      <w:pPr>
        <w:jc w:val="center"/>
        <w:rPr>
          <w:b/>
          <w:i/>
        </w:rPr>
        <w:sectPr w:rsidR="004829FC" w:rsidRPr="00F818E6">
          <w:headerReference w:type="default" r:id="rId100"/>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67" w:name="_Toc454782872"/>
      <w:r w:rsidRPr="006D580B">
        <w:lastRenderedPageBreak/>
        <w:t>BAB VI</w:t>
      </w:r>
      <w:r>
        <w:br/>
        <w:t>KESIMPULAN DAN SARAN</w:t>
      </w:r>
      <w:bookmarkEnd w:id="67"/>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68" w:name="_Toc454782873"/>
      <w:r>
        <w:t>Kesimpulan</w:t>
      </w:r>
      <w:bookmarkEnd w:id="68"/>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4C2023EA" w:rsidR="002A1271" w:rsidRDefault="00481195" w:rsidP="00242D16">
      <w:pPr>
        <w:numPr>
          <w:ilvl w:val="0"/>
          <w:numId w:val="15"/>
        </w:numPr>
        <w:ind w:left="851" w:hanging="283"/>
      </w:pPr>
      <w:r>
        <w:t>.</w:t>
      </w:r>
    </w:p>
    <w:p w14:paraId="2F5128A5" w14:textId="77777777" w:rsidR="004F0CA5" w:rsidRDefault="004F0CA5">
      <w:pPr>
        <w:pStyle w:val="Heading2"/>
        <w:spacing w:before="240" w:after="200"/>
        <w:ind w:left="540" w:hanging="540"/>
      </w:pPr>
      <w:bookmarkStart w:id="69" w:name="_Toc454782874"/>
      <w:r>
        <w:t>Saran</w:t>
      </w:r>
      <w:bookmarkEnd w:id="69"/>
    </w:p>
    <w:p w14:paraId="57911376" w14:textId="77777777" w:rsidR="004F0CA5" w:rsidRDefault="004F0CA5" w:rsidP="00112B1F">
      <w:pPr>
        <w:ind w:firstLine="540"/>
      </w:pPr>
      <w:r>
        <w:t>Saran yang diberikan untuk pengembangan aplikasi ini adalah:</w:t>
      </w:r>
    </w:p>
    <w:p w14:paraId="41784026" w14:textId="32D1659C" w:rsidR="004C39BF" w:rsidRPr="009623C4" w:rsidRDefault="009623C4" w:rsidP="009623C4">
      <w:pPr>
        <w:numPr>
          <w:ilvl w:val="0"/>
          <w:numId w:val="14"/>
        </w:numPr>
        <w:spacing w:after="200"/>
        <w:ind w:left="851" w:hanging="284"/>
        <w:rPr>
          <w:lang w:val="en-GB"/>
        </w:rPr>
        <w:sectPr w:rsidR="004C39BF" w:rsidRPr="009623C4" w:rsidSect="00F605B9">
          <w:type w:val="continuous"/>
          <w:pgSz w:w="8391" w:h="11906" w:code="11"/>
          <w:pgMar w:top="1418" w:right="1134" w:bottom="1418" w:left="1418" w:header="709" w:footer="709" w:gutter="0"/>
          <w:cols w:space="720"/>
          <w:titlePg/>
          <w:docGrid w:linePitch="360"/>
        </w:sectPr>
      </w:pPr>
      <w:r>
        <w:t>.</w:t>
      </w:r>
    </w:p>
    <w:bookmarkStart w:id="70"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70"/>
        </w:p>
        <w:sdt>
          <w:sdtPr>
            <w:id w:val="111145805"/>
            <w:bibliography/>
          </w:sdtPr>
          <w:sdtContent>
            <w:p w14:paraId="72EFF375" w14:textId="77777777" w:rsidR="00E96EBF" w:rsidRDefault="00621F89">
              <w:pPr>
                <w:rPr>
                  <w:noProof/>
                  <w:sz w:val="20"/>
                  <w:szCs w:val="20"/>
                  <w:lang w:eastAsia="ko-K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5514"/>
              </w:tblGrid>
              <w:tr w:rsidR="00E96EBF" w14:paraId="368B000D" w14:textId="77777777">
                <w:trPr>
                  <w:divId w:val="1309700369"/>
                  <w:tblCellSpacing w:w="15" w:type="dxa"/>
                </w:trPr>
                <w:tc>
                  <w:tcPr>
                    <w:tcW w:w="50" w:type="pct"/>
                    <w:hideMark/>
                  </w:tcPr>
                  <w:p w14:paraId="33EDE653" w14:textId="77777777" w:rsidR="00E96EBF" w:rsidRDefault="00E96EBF">
                    <w:pPr>
                      <w:pStyle w:val="Bibliography"/>
                      <w:rPr>
                        <w:noProof/>
                        <w:sz w:val="24"/>
                        <w:szCs w:val="24"/>
                      </w:rPr>
                    </w:pPr>
                    <w:r>
                      <w:rPr>
                        <w:noProof/>
                      </w:rPr>
                      <w:t xml:space="preserve">[1] </w:t>
                    </w:r>
                  </w:p>
                </w:tc>
                <w:tc>
                  <w:tcPr>
                    <w:tcW w:w="0" w:type="auto"/>
                    <w:hideMark/>
                  </w:tcPr>
                  <w:p w14:paraId="48A9D631" w14:textId="77777777" w:rsidR="00E96EBF" w:rsidRDefault="00E96EBF">
                    <w:pPr>
                      <w:pStyle w:val="Bibliography"/>
                      <w:rPr>
                        <w:noProof/>
                      </w:rPr>
                    </w:pPr>
                    <w:r>
                      <w:rPr>
                        <w:noProof/>
                      </w:rPr>
                      <w:t>G. Audin, “No Jitter,” UBM, 2017. [Online]. Available: http://www.nojitter.com/post/240170228/the-network-impact-of-big-data. [Diakses 03 April 2017].</w:t>
                    </w:r>
                  </w:p>
                </w:tc>
              </w:tr>
              <w:tr w:rsidR="00E96EBF" w14:paraId="7890A635" w14:textId="77777777">
                <w:trPr>
                  <w:divId w:val="1309700369"/>
                  <w:tblCellSpacing w:w="15" w:type="dxa"/>
                </w:trPr>
                <w:tc>
                  <w:tcPr>
                    <w:tcW w:w="50" w:type="pct"/>
                    <w:hideMark/>
                  </w:tcPr>
                  <w:p w14:paraId="0D8DBBEE" w14:textId="77777777" w:rsidR="00E96EBF" w:rsidRDefault="00E96EBF">
                    <w:pPr>
                      <w:pStyle w:val="Bibliography"/>
                      <w:rPr>
                        <w:noProof/>
                      </w:rPr>
                    </w:pPr>
                    <w:r>
                      <w:rPr>
                        <w:noProof/>
                      </w:rPr>
                      <w:t xml:space="preserve">[2] </w:t>
                    </w:r>
                  </w:p>
                </w:tc>
                <w:tc>
                  <w:tcPr>
                    <w:tcW w:w="0" w:type="auto"/>
                    <w:hideMark/>
                  </w:tcPr>
                  <w:p w14:paraId="116F5EB3" w14:textId="77777777" w:rsidR="00E96EBF" w:rsidRDefault="00E96EBF">
                    <w:pPr>
                      <w:pStyle w:val="Bibliography"/>
                      <w:rPr>
                        <w:noProof/>
                      </w:rPr>
                    </w:pPr>
                    <w:r>
                      <w:rPr>
                        <w:noProof/>
                      </w:rPr>
                      <w:t>Oracle, “Oracle,” Oracle, [Online]. Available: https://www.oracle.com/mysql/index.html. [Diakses 13 April 2017].</w:t>
                    </w:r>
                  </w:p>
                </w:tc>
              </w:tr>
              <w:tr w:rsidR="00E96EBF" w14:paraId="5D13D0D4" w14:textId="77777777">
                <w:trPr>
                  <w:divId w:val="1309700369"/>
                  <w:tblCellSpacing w:w="15" w:type="dxa"/>
                </w:trPr>
                <w:tc>
                  <w:tcPr>
                    <w:tcW w:w="50" w:type="pct"/>
                    <w:hideMark/>
                  </w:tcPr>
                  <w:p w14:paraId="60452D66" w14:textId="77777777" w:rsidR="00E96EBF" w:rsidRDefault="00E96EBF">
                    <w:pPr>
                      <w:pStyle w:val="Bibliography"/>
                      <w:rPr>
                        <w:noProof/>
                      </w:rPr>
                    </w:pPr>
                    <w:r>
                      <w:rPr>
                        <w:noProof/>
                      </w:rPr>
                      <w:t xml:space="preserve">[3] </w:t>
                    </w:r>
                  </w:p>
                </w:tc>
                <w:tc>
                  <w:tcPr>
                    <w:tcW w:w="0" w:type="auto"/>
                    <w:hideMark/>
                  </w:tcPr>
                  <w:p w14:paraId="58EB7C7E" w14:textId="77777777" w:rsidR="00E96EBF" w:rsidRDefault="00E96EBF">
                    <w:pPr>
                      <w:pStyle w:val="Bibliography"/>
                      <w:rPr>
                        <w:noProof/>
                      </w:rPr>
                    </w:pPr>
                    <w:r>
                      <w:rPr>
                        <w:noProof/>
                      </w:rPr>
                      <w:t>COUCHBASE, “COUCHBASE,” COUCHBASE , 2017. [Online]. Available: https://www.couchbase.com/nosql-resources/why-nosql. [Diakses 13 April 2017].</w:t>
                    </w:r>
                  </w:p>
                </w:tc>
              </w:tr>
              <w:tr w:rsidR="00E96EBF" w14:paraId="1394529C" w14:textId="77777777">
                <w:trPr>
                  <w:divId w:val="1309700369"/>
                  <w:tblCellSpacing w:w="15" w:type="dxa"/>
                </w:trPr>
                <w:tc>
                  <w:tcPr>
                    <w:tcW w:w="50" w:type="pct"/>
                    <w:hideMark/>
                  </w:tcPr>
                  <w:p w14:paraId="5C3F33CC" w14:textId="77777777" w:rsidR="00E96EBF" w:rsidRDefault="00E96EBF">
                    <w:pPr>
                      <w:pStyle w:val="Bibliography"/>
                      <w:rPr>
                        <w:noProof/>
                      </w:rPr>
                    </w:pPr>
                    <w:r>
                      <w:rPr>
                        <w:noProof/>
                      </w:rPr>
                      <w:t xml:space="preserve">[4] </w:t>
                    </w:r>
                  </w:p>
                </w:tc>
                <w:tc>
                  <w:tcPr>
                    <w:tcW w:w="0" w:type="auto"/>
                    <w:hideMark/>
                  </w:tcPr>
                  <w:p w14:paraId="7FB310B1" w14:textId="77777777" w:rsidR="00E96EBF" w:rsidRDefault="00E96EBF">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E96EBF" w14:paraId="36C0D378" w14:textId="77777777">
                <w:trPr>
                  <w:divId w:val="1309700369"/>
                  <w:tblCellSpacing w:w="15" w:type="dxa"/>
                </w:trPr>
                <w:tc>
                  <w:tcPr>
                    <w:tcW w:w="50" w:type="pct"/>
                    <w:hideMark/>
                  </w:tcPr>
                  <w:p w14:paraId="3C31EB56" w14:textId="77777777" w:rsidR="00E96EBF" w:rsidRDefault="00E96EBF">
                    <w:pPr>
                      <w:pStyle w:val="Bibliography"/>
                      <w:rPr>
                        <w:noProof/>
                      </w:rPr>
                    </w:pPr>
                    <w:r>
                      <w:rPr>
                        <w:noProof/>
                      </w:rPr>
                      <w:t xml:space="preserve">[5] </w:t>
                    </w:r>
                  </w:p>
                </w:tc>
                <w:tc>
                  <w:tcPr>
                    <w:tcW w:w="0" w:type="auto"/>
                    <w:hideMark/>
                  </w:tcPr>
                  <w:p w14:paraId="621E12B7" w14:textId="77777777" w:rsidR="00E96EBF" w:rsidRDefault="00E96EBF">
                    <w:pPr>
                      <w:pStyle w:val="Bibliography"/>
                      <w:rPr>
                        <w:noProof/>
                      </w:rPr>
                    </w:pPr>
                    <w:r>
                      <w:rPr>
                        <w:noProof/>
                      </w:rPr>
                      <w:t>S. Matteson, “TechRepublic,” CBS Interactive., 2017. [Online]. Available: http://www.techrepublic.com/blog/big-data-analytics/big-data-basic-concepts-and-benefits-explained/. [Diakses 2017 Mei 10].</w:t>
                    </w:r>
                  </w:p>
                </w:tc>
              </w:tr>
              <w:tr w:rsidR="00E96EBF" w14:paraId="20CC85B8" w14:textId="77777777">
                <w:trPr>
                  <w:divId w:val="1309700369"/>
                  <w:tblCellSpacing w:w="15" w:type="dxa"/>
                </w:trPr>
                <w:tc>
                  <w:tcPr>
                    <w:tcW w:w="50" w:type="pct"/>
                    <w:hideMark/>
                  </w:tcPr>
                  <w:p w14:paraId="1E7D6608" w14:textId="77777777" w:rsidR="00E96EBF" w:rsidRDefault="00E96EBF">
                    <w:pPr>
                      <w:pStyle w:val="Bibliography"/>
                      <w:rPr>
                        <w:noProof/>
                      </w:rPr>
                    </w:pPr>
                    <w:r>
                      <w:rPr>
                        <w:noProof/>
                      </w:rPr>
                      <w:t xml:space="preserve">[6] </w:t>
                    </w:r>
                  </w:p>
                </w:tc>
                <w:tc>
                  <w:tcPr>
                    <w:tcW w:w="0" w:type="auto"/>
                    <w:hideMark/>
                  </w:tcPr>
                  <w:p w14:paraId="4BC006AA" w14:textId="77777777" w:rsidR="00E96EBF" w:rsidRDefault="00E96EBF">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E96EBF" w14:paraId="71EB86BD" w14:textId="77777777">
                <w:trPr>
                  <w:divId w:val="1309700369"/>
                  <w:tblCellSpacing w:w="15" w:type="dxa"/>
                </w:trPr>
                <w:tc>
                  <w:tcPr>
                    <w:tcW w:w="50" w:type="pct"/>
                    <w:hideMark/>
                  </w:tcPr>
                  <w:p w14:paraId="6132B524" w14:textId="77777777" w:rsidR="00E96EBF" w:rsidRDefault="00E96EBF">
                    <w:pPr>
                      <w:pStyle w:val="Bibliography"/>
                      <w:rPr>
                        <w:noProof/>
                      </w:rPr>
                    </w:pPr>
                    <w:r>
                      <w:rPr>
                        <w:noProof/>
                      </w:rPr>
                      <w:t xml:space="preserve">[7] </w:t>
                    </w:r>
                  </w:p>
                </w:tc>
                <w:tc>
                  <w:tcPr>
                    <w:tcW w:w="0" w:type="auto"/>
                    <w:hideMark/>
                  </w:tcPr>
                  <w:p w14:paraId="715C02FD" w14:textId="77777777" w:rsidR="00E96EBF" w:rsidRDefault="00E96EBF">
                    <w:pPr>
                      <w:pStyle w:val="Bibliography"/>
                      <w:rPr>
                        <w:noProof/>
                      </w:rPr>
                    </w:pPr>
                    <w:r>
                      <w:rPr>
                        <w:noProof/>
                      </w:rPr>
                      <w:t>SAS Institute Inc., “SAS US,” SAS Institute Inc., 2017. [Online]. Available: https://www.sas.com/en_us/insights/big-data/what-is-big-data.html. [Diakses 12 Mei 2017].</w:t>
                    </w:r>
                  </w:p>
                </w:tc>
              </w:tr>
              <w:tr w:rsidR="00E96EBF" w14:paraId="29539285" w14:textId="77777777">
                <w:trPr>
                  <w:divId w:val="1309700369"/>
                  <w:tblCellSpacing w:w="15" w:type="dxa"/>
                </w:trPr>
                <w:tc>
                  <w:tcPr>
                    <w:tcW w:w="50" w:type="pct"/>
                    <w:hideMark/>
                  </w:tcPr>
                  <w:p w14:paraId="739CF0FA" w14:textId="77777777" w:rsidR="00E96EBF" w:rsidRDefault="00E96EBF">
                    <w:pPr>
                      <w:pStyle w:val="Bibliography"/>
                      <w:rPr>
                        <w:noProof/>
                      </w:rPr>
                    </w:pPr>
                    <w:r>
                      <w:rPr>
                        <w:noProof/>
                      </w:rPr>
                      <w:t xml:space="preserve">[8] </w:t>
                    </w:r>
                  </w:p>
                </w:tc>
                <w:tc>
                  <w:tcPr>
                    <w:tcW w:w="0" w:type="auto"/>
                    <w:hideMark/>
                  </w:tcPr>
                  <w:p w14:paraId="66D58B72" w14:textId="77777777" w:rsidR="00E96EBF" w:rsidRDefault="00E96EBF">
                    <w:pPr>
                      <w:pStyle w:val="Bibliography"/>
                      <w:rPr>
                        <w:noProof/>
                      </w:rPr>
                    </w:pPr>
                    <w:r>
                      <w:rPr>
                        <w:noProof/>
                      </w:rPr>
                      <w:t xml:space="preserve">G. C. Everest, Database Management: Objectives, System Functions, and Administration, New York: McGraw-Hill Companies, 1986. </w:t>
                    </w:r>
                  </w:p>
                </w:tc>
              </w:tr>
              <w:tr w:rsidR="00E96EBF" w14:paraId="7ACBCD01" w14:textId="77777777">
                <w:trPr>
                  <w:divId w:val="1309700369"/>
                  <w:tblCellSpacing w:w="15" w:type="dxa"/>
                </w:trPr>
                <w:tc>
                  <w:tcPr>
                    <w:tcW w:w="50" w:type="pct"/>
                    <w:hideMark/>
                  </w:tcPr>
                  <w:p w14:paraId="0628C6B2" w14:textId="77777777" w:rsidR="00E96EBF" w:rsidRDefault="00E96EBF">
                    <w:pPr>
                      <w:pStyle w:val="Bibliography"/>
                      <w:rPr>
                        <w:noProof/>
                      </w:rPr>
                    </w:pPr>
                    <w:r>
                      <w:rPr>
                        <w:noProof/>
                      </w:rPr>
                      <w:t xml:space="preserve">[9] </w:t>
                    </w:r>
                  </w:p>
                </w:tc>
                <w:tc>
                  <w:tcPr>
                    <w:tcW w:w="0" w:type="auto"/>
                    <w:hideMark/>
                  </w:tcPr>
                  <w:p w14:paraId="655B4DFD" w14:textId="77777777" w:rsidR="00E96EBF" w:rsidRDefault="00E96EBF">
                    <w:pPr>
                      <w:pStyle w:val="Bibliography"/>
                      <w:rPr>
                        <w:noProof/>
                      </w:rPr>
                    </w:pPr>
                    <w:r>
                      <w:rPr>
                        <w:noProof/>
                      </w:rPr>
                      <w:t xml:space="preserve">P. ". D. D. Christensson, “Techterms.com,” Sharpened Production , 16 July 2016. [Online]. Available: </w:t>
                    </w:r>
                    <w:r>
                      <w:rPr>
                        <w:noProof/>
                      </w:rPr>
                      <w:lastRenderedPageBreak/>
                      <w:t>https://techterms.com/definition/relational_database.. [Diakses 28 March 2017].</w:t>
                    </w:r>
                  </w:p>
                </w:tc>
              </w:tr>
              <w:tr w:rsidR="00E96EBF" w14:paraId="4590C74C" w14:textId="77777777">
                <w:trPr>
                  <w:divId w:val="1309700369"/>
                  <w:tblCellSpacing w:w="15" w:type="dxa"/>
                </w:trPr>
                <w:tc>
                  <w:tcPr>
                    <w:tcW w:w="50" w:type="pct"/>
                    <w:hideMark/>
                  </w:tcPr>
                  <w:p w14:paraId="7784A75B" w14:textId="77777777" w:rsidR="00E96EBF" w:rsidRDefault="00E96EBF">
                    <w:pPr>
                      <w:pStyle w:val="Bibliography"/>
                      <w:rPr>
                        <w:noProof/>
                      </w:rPr>
                    </w:pPr>
                    <w:r>
                      <w:rPr>
                        <w:noProof/>
                      </w:rPr>
                      <w:lastRenderedPageBreak/>
                      <w:t xml:space="preserve">[10] </w:t>
                    </w:r>
                  </w:p>
                </w:tc>
                <w:tc>
                  <w:tcPr>
                    <w:tcW w:w="0" w:type="auto"/>
                    <w:hideMark/>
                  </w:tcPr>
                  <w:p w14:paraId="371541F9" w14:textId="77777777" w:rsidR="00E96EBF" w:rsidRDefault="00E96EBF">
                    <w:pPr>
                      <w:pStyle w:val="Bibliography"/>
                      <w:rPr>
                        <w:noProof/>
                      </w:rPr>
                    </w:pPr>
                    <w:r>
                      <w:rPr>
                        <w:noProof/>
                      </w:rPr>
                      <w:t>M. Rouse, “TechTarget.com,” TechTarget, 10 2011. [Online]. Available: http://searchdatamanagement.techtarget.com/definition/NoSQL-Not-Only-SQL. [Diakses 20 10 2016].</w:t>
                    </w:r>
                  </w:p>
                </w:tc>
              </w:tr>
              <w:tr w:rsidR="00E96EBF" w14:paraId="21588016" w14:textId="77777777">
                <w:trPr>
                  <w:divId w:val="1309700369"/>
                  <w:tblCellSpacing w:w="15" w:type="dxa"/>
                </w:trPr>
                <w:tc>
                  <w:tcPr>
                    <w:tcW w:w="50" w:type="pct"/>
                    <w:hideMark/>
                  </w:tcPr>
                  <w:p w14:paraId="5E3A8048" w14:textId="77777777" w:rsidR="00E96EBF" w:rsidRDefault="00E96EBF">
                    <w:pPr>
                      <w:pStyle w:val="Bibliography"/>
                      <w:rPr>
                        <w:noProof/>
                      </w:rPr>
                    </w:pPr>
                    <w:r>
                      <w:rPr>
                        <w:noProof/>
                      </w:rPr>
                      <w:t xml:space="preserve">[11] </w:t>
                    </w:r>
                  </w:p>
                </w:tc>
                <w:tc>
                  <w:tcPr>
                    <w:tcW w:w="0" w:type="auto"/>
                    <w:hideMark/>
                  </w:tcPr>
                  <w:p w14:paraId="0558238D" w14:textId="77777777" w:rsidR="00E96EBF" w:rsidRDefault="00E96EBF">
                    <w:pPr>
                      <w:pStyle w:val="Bibliography"/>
                      <w:rPr>
                        <w:noProof/>
                      </w:rPr>
                    </w:pPr>
                    <w:r>
                      <w:rPr>
                        <w:noProof/>
                      </w:rPr>
                      <w:t>mongoDB, “mongoDB,” MongoDB, Inc., [Online]. Available: https://www.mongodb.com/nosql-explained. [Diakses 20 10 2016].</w:t>
                    </w:r>
                  </w:p>
                </w:tc>
              </w:tr>
              <w:tr w:rsidR="00E96EBF" w14:paraId="33603EAB" w14:textId="77777777">
                <w:trPr>
                  <w:divId w:val="1309700369"/>
                  <w:tblCellSpacing w:w="15" w:type="dxa"/>
                </w:trPr>
                <w:tc>
                  <w:tcPr>
                    <w:tcW w:w="50" w:type="pct"/>
                    <w:hideMark/>
                  </w:tcPr>
                  <w:p w14:paraId="5B3697BE" w14:textId="77777777" w:rsidR="00E96EBF" w:rsidRDefault="00E96EBF">
                    <w:pPr>
                      <w:pStyle w:val="Bibliography"/>
                      <w:rPr>
                        <w:noProof/>
                      </w:rPr>
                    </w:pPr>
                    <w:r>
                      <w:rPr>
                        <w:noProof/>
                      </w:rPr>
                      <w:t xml:space="preserve">[12] </w:t>
                    </w:r>
                  </w:p>
                </w:tc>
                <w:tc>
                  <w:tcPr>
                    <w:tcW w:w="0" w:type="auto"/>
                    <w:hideMark/>
                  </w:tcPr>
                  <w:p w14:paraId="5868465D" w14:textId="77777777" w:rsidR="00E96EBF" w:rsidRDefault="00E96EBF">
                    <w:pPr>
                      <w:pStyle w:val="Bibliography"/>
                      <w:rPr>
                        <w:noProof/>
                      </w:rPr>
                    </w:pPr>
                    <w:r>
                      <w:rPr>
                        <w:noProof/>
                      </w:rPr>
                      <w:t>B. M. Sasaki, “neo4j,” Neo Technology, Inc., 2017. [Online]. Available: https://neo4j.com/blog/why-nosql-databases/. [Diakses 12 Mei 2017].</w:t>
                    </w:r>
                  </w:p>
                </w:tc>
              </w:tr>
              <w:tr w:rsidR="00E96EBF" w14:paraId="1168C4CA" w14:textId="77777777">
                <w:trPr>
                  <w:divId w:val="1309700369"/>
                  <w:tblCellSpacing w:w="15" w:type="dxa"/>
                </w:trPr>
                <w:tc>
                  <w:tcPr>
                    <w:tcW w:w="50" w:type="pct"/>
                    <w:hideMark/>
                  </w:tcPr>
                  <w:p w14:paraId="0E50FAA5" w14:textId="77777777" w:rsidR="00E96EBF" w:rsidRDefault="00E96EBF">
                    <w:pPr>
                      <w:pStyle w:val="Bibliography"/>
                      <w:rPr>
                        <w:noProof/>
                      </w:rPr>
                    </w:pPr>
                    <w:r>
                      <w:rPr>
                        <w:noProof/>
                      </w:rPr>
                      <w:t xml:space="preserve">[13] </w:t>
                    </w:r>
                  </w:p>
                </w:tc>
                <w:tc>
                  <w:tcPr>
                    <w:tcW w:w="0" w:type="auto"/>
                    <w:hideMark/>
                  </w:tcPr>
                  <w:p w14:paraId="53AC3B38" w14:textId="77777777" w:rsidR="00E96EBF" w:rsidRDefault="00E96EBF">
                    <w:pPr>
                      <w:pStyle w:val="Bibliography"/>
                      <w:rPr>
                        <w:noProof/>
                      </w:rPr>
                    </w:pPr>
                    <w:r>
                      <w:rPr>
                        <w:noProof/>
                      </w:rPr>
                      <w:t xml:space="preserve">J. Z. C.-H. L. S.-C. C. C.-H. H. C. M.-F. J. Y.-C. C. Ying-Ti Liao, “Data adapter for querying and transformation between SQL and NoSQL database,” </w:t>
                    </w:r>
                    <w:r>
                      <w:rPr>
                        <w:i/>
                        <w:iCs/>
                        <w:noProof/>
                      </w:rPr>
                      <w:t xml:space="preserve">Elsevier, </w:t>
                    </w:r>
                    <w:r>
                      <w:rPr>
                        <w:noProof/>
                      </w:rPr>
                      <w:t xml:space="preserve">vol. 65, pp. 111-121, 2016. </w:t>
                    </w:r>
                  </w:p>
                </w:tc>
              </w:tr>
              <w:tr w:rsidR="00E96EBF" w14:paraId="75290563" w14:textId="77777777">
                <w:trPr>
                  <w:divId w:val="1309700369"/>
                  <w:tblCellSpacing w:w="15" w:type="dxa"/>
                </w:trPr>
                <w:tc>
                  <w:tcPr>
                    <w:tcW w:w="50" w:type="pct"/>
                    <w:hideMark/>
                  </w:tcPr>
                  <w:p w14:paraId="7B522D01" w14:textId="77777777" w:rsidR="00E96EBF" w:rsidRDefault="00E96EBF">
                    <w:pPr>
                      <w:pStyle w:val="Bibliography"/>
                      <w:rPr>
                        <w:noProof/>
                      </w:rPr>
                    </w:pPr>
                    <w:r>
                      <w:rPr>
                        <w:noProof/>
                      </w:rPr>
                      <w:t xml:space="preserve">[14] </w:t>
                    </w:r>
                  </w:p>
                </w:tc>
                <w:tc>
                  <w:tcPr>
                    <w:tcW w:w="0" w:type="auto"/>
                    <w:hideMark/>
                  </w:tcPr>
                  <w:p w14:paraId="1A958556" w14:textId="77777777" w:rsidR="00E96EBF" w:rsidRDefault="00E96EBF">
                    <w:pPr>
                      <w:pStyle w:val="Bibliography"/>
                      <w:rPr>
                        <w:noProof/>
                      </w:rPr>
                    </w:pPr>
                    <w:r>
                      <w:rPr>
                        <w:noProof/>
                      </w:rPr>
                      <w:t>MySQL, “MySQL,” Oracle Corporation, [Online]. Available: https://www.mysql.com/about/. [Diakses 20 10 2016].</w:t>
                    </w:r>
                  </w:p>
                </w:tc>
              </w:tr>
              <w:tr w:rsidR="00E96EBF" w14:paraId="4BBB523B" w14:textId="77777777">
                <w:trPr>
                  <w:divId w:val="1309700369"/>
                  <w:tblCellSpacing w:w="15" w:type="dxa"/>
                </w:trPr>
                <w:tc>
                  <w:tcPr>
                    <w:tcW w:w="50" w:type="pct"/>
                    <w:hideMark/>
                  </w:tcPr>
                  <w:p w14:paraId="41C09C4E" w14:textId="77777777" w:rsidR="00E96EBF" w:rsidRDefault="00E96EBF">
                    <w:pPr>
                      <w:pStyle w:val="Bibliography"/>
                      <w:rPr>
                        <w:noProof/>
                      </w:rPr>
                    </w:pPr>
                    <w:r>
                      <w:rPr>
                        <w:noProof/>
                      </w:rPr>
                      <w:t xml:space="preserve">[15] </w:t>
                    </w:r>
                  </w:p>
                </w:tc>
                <w:tc>
                  <w:tcPr>
                    <w:tcW w:w="0" w:type="auto"/>
                    <w:hideMark/>
                  </w:tcPr>
                  <w:p w14:paraId="15392133" w14:textId="77777777" w:rsidR="00E96EBF" w:rsidRDefault="00E96EBF">
                    <w:pPr>
                      <w:pStyle w:val="Bibliography"/>
                      <w:rPr>
                        <w:noProof/>
                      </w:rPr>
                    </w:pPr>
                    <w:r>
                      <w:rPr>
                        <w:noProof/>
                      </w:rPr>
                      <w:t>P. Lutus, “arachnoid.com,” 2012. [Online]. Available: https://arachnoid.com/MySQL/. [Diakses 28 Marh 2017].</w:t>
                    </w:r>
                  </w:p>
                </w:tc>
              </w:tr>
              <w:tr w:rsidR="00E96EBF" w14:paraId="4D0A151E" w14:textId="77777777">
                <w:trPr>
                  <w:divId w:val="1309700369"/>
                  <w:tblCellSpacing w:w="15" w:type="dxa"/>
                </w:trPr>
                <w:tc>
                  <w:tcPr>
                    <w:tcW w:w="50" w:type="pct"/>
                    <w:hideMark/>
                  </w:tcPr>
                  <w:p w14:paraId="6C4E7DD1" w14:textId="77777777" w:rsidR="00E96EBF" w:rsidRDefault="00E96EBF">
                    <w:pPr>
                      <w:pStyle w:val="Bibliography"/>
                      <w:rPr>
                        <w:noProof/>
                      </w:rPr>
                    </w:pPr>
                    <w:r>
                      <w:rPr>
                        <w:noProof/>
                      </w:rPr>
                      <w:t xml:space="preserve">[16] </w:t>
                    </w:r>
                  </w:p>
                </w:tc>
                <w:tc>
                  <w:tcPr>
                    <w:tcW w:w="0" w:type="auto"/>
                    <w:hideMark/>
                  </w:tcPr>
                  <w:p w14:paraId="1A3DB9B5" w14:textId="77777777" w:rsidR="00E96EBF" w:rsidRDefault="00E96EBF">
                    <w:pPr>
                      <w:pStyle w:val="Bibliography"/>
                      <w:rPr>
                        <w:noProof/>
                      </w:rPr>
                    </w:pPr>
                    <w:r>
                      <w:rPr>
                        <w:noProof/>
                      </w:rPr>
                      <w:t>INTELLIPAAT.COM, “INTELLIPAAT.COM,” 2017. [Online]. Available: https://intellipaat.com/tutorial/hbase-tutorial/introduction/. [Diakses 20 04 2017].</w:t>
                    </w:r>
                  </w:p>
                </w:tc>
              </w:tr>
              <w:tr w:rsidR="00E96EBF" w14:paraId="71B45FA0" w14:textId="77777777">
                <w:trPr>
                  <w:divId w:val="1309700369"/>
                  <w:tblCellSpacing w:w="15" w:type="dxa"/>
                </w:trPr>
                <w:tc>
                  <w:tcPr>
                    <w:tcW w:w="50" w:type="pct"/>
                    <w:hideMark/>
                  </w:tcPr>
                  <w:p w14:paraId="16D8FADD" w14:textId="77777777" w:rsidR="00E96EBF" w:rsidRDefault="00E96EBF">
                    <w:pPr>
                      <w:pStyle w:val="Bibliography"/>
                      <w:rPr>
                        <w:noProof/>
                      </w:rPr>
                    </w:pPr>
                    <w:r>
                      <w:rPr>
                        <w:noProof/>
                      </w:rPr>
                      <w:t xml:space="preserve">[17] </w:t>
                    </w:r>
                  </w:p>
                </w:tc>
                <w:tc>
                  <w:tcPr>
                    <w:tcW w:w="0" w:type="auto"/>
                    <w:hideMark/>
                  </w:tcPr>
                  <w:p w14:paraId="1D1CB765" w14:textId="77777777" w:rsidR="00E96EBF" w:rsidRDefault="00E96EBF">
                    <w:pPr>
                      <w:pStyle w:val="Bibliography"/>
                      <w:rPr>
                        <w:noProof/>
                      </w:rPr>
                    </w:pPr>
                    <w:r>
                      <w:rPr>
                        <w:noProof/>
                      </w:rPr>
                      <w:t>H. Inc., “HORTONWORKS,” Hortonworks Inc., 2016. [Online]. Available: http://hortonworks.com/apache/hbase/. [Diakses 20 11 2016].</w:t>
                    </w:r>
                  </w:p>
                </w:tc>
              </w:tr>
              <w:tr w:rsidR="00E96EBF" w14:paraId="5518C072" w14:textId="77777777">
                <w:trPr>
                  <w:divId w:val="1309700369"/>
                  <w:tblCellSpacing w:w="15" w:type="dxa"/>
                </w:trPr>
                <w:tc>
                  <w:tcPr>
                    <w:tcW w:w="50" w:type="pct"/>
                    <w:hideMark/>
                  </w:tcPr>
                  <w:p w14:paraId="2FC57756" w14:textId="77777777" w:rsidR="00E96EBF" w:rsidRDefault="00E96EBF">
                    <w:pPr>
                      <w:pStyle w:val="Bibliography"/>
                      <w:rPr>
                        <w:noProof/>
                      </w:rPr>
                    </w:pPr>
                    <w:r>
                      <w:rPr>
                        <w:noProof/>
                      </w:rPr>
                      <w:t xml:space="preserve">[18] </w:t>
                    </w:r>
                  </w:p>
                </w:tc>
                <w:tc>
                  <w:tcPr>
                    <w:tcW w:w="0" w:type="auto"/>
                    <w:hideMark/>
                  </w:tcPr>
                  <w:p w14:paraId="457FDB9C" w14:textId="77777777" w:rsidR="00E96EBF" w:rsidRDefault="00E96EBF">
                    <w:pPr>
                      <w:pStyle w:val="Bibliography"/>
                      <w:rPr>
                        <w:noProof/>
                      </w:rPr>
                    </w:pPr>
                    <w:r>
                      <w:rPr>
                        <w:noProof/>
                      </w:rPr>
                      <w:t>“Guru99,” 2017. [Online]. Available: http://www.guru99.com/hbase-architecture-data-flow-usecases.html. [Diakses 03 March 2017].</w:t>
                    </w:r>
                  </w:p>
                </w:tc>
              </w:tr>
              <w:tr w:rsidR="00E96EBF" w14:paraId="08FE9AA1" w14:textId="77777777">
                <w:trPr>
                  <w:divId w:val="1309700369"/>
                  <w:tblCellSpacing w:w="15" w:type="dxa"/>
                </w:trPr>
                <w:tc>
                  <w:tcPr>
                    <w:tcW w:w="50" w:type="pct"/>
                    <w:hideMark/>
                  </w:tcPr>
                  <w:p w14:paraId="319BA7E9" w14:textId="77777777" w:rsidR="00E96EBF" w:rsidRDefault="00E96EBF">
                    <w:pPr>
                      <w:pStyle w:val="Bibliography"/>
                      <w:rPr>
                        <w:noProof/>
                      </w:rPr>
                    </w:pPr>
                    <w:r>
                      <w:rPr>
                        <w:noProof/>
                      </w:rPr>
                      <w:t xml:space="preserve">[19] </w:t>
                    </w:r>
                  </w:p>
                </w:tc>
                <w:tc>
                  <w:tcPr>
                    <w:tcW w:w="0" w:type="auto"/>
                    <w:hideMark/>
                  </w:tcPr>
                  <w:p w14:paraId="3B856EF6" w14:textId="77777777" w:rsidR="00E96EBF" w:rsidRDefault="00E96EBF">
                    <w:pPr>
                      <w:pStyle w:val="Bibliography"/>
                      <w:rPr>
                        <w:noProof/>
                      </w:rPr>
                    </w:pPr>
                    <w:r>
                      <w:rPr>
                        <w:noProof/>
                      </w:rPr>
                      <w:t xml:space="preserve">Apache HBase Team, “Apache HBase Reference Guide,” The Apache Software Foundation, 11 April 2017. [Online]. Available: </w:t>
                    </w:r>
                    <w:r>
                      <w:rPr>
                        <w:noProof/>
                      </w:rPr>
                      <w:lastRenderedPageBreak/>
                      <w:t>http://hbase.apache.org/book.html#_read_hbase_shell_commands_from_a_command_file. [Diakses 20 May 2017].</w:t>
                    </w:r>
                  </w:p>
                </w:tc>
              </w:tr>
              <w:tr w:rsidR="00E96EBF" w14:paraId="0739535A" w14:textId="77777777">
                <w:trPr>
                  <w:divId w:val="1309700369"/>
                  <w:tblCellSpacing w:w="15" w:type="dxa"/>
                </w:trPr>
                <w:tc>
                  <w:tcPr>
                    <w:tcW w:w="50" w:type="pct"/>
                    <w:hideMark/>
                  </w:tcPr>
                  <w:p w14:paraId="2A7EBC00" w14:textId="77777777" w:rsidR="00E96EBF" w:rsidRDefault="00E96EBF">
                    <w:pPr>
                      <w:pStyle w:val="Bibliography"/>
                      <w:rPr>
                        <w:noProof/>
                      </w:rPr>
                    </w:pPr>
                    <w:r>
                      <w:rPr>
                        <w:noProof/>
                      </w:rPr>
                      <w:lastRenderedPageBreak/>
                      <w:t xml:space="preserve">[20] </w:t>
                    </w:r>
                  </w:p>
                </w:tc>
                <w:tc>
                  <w:tcPr>
                    <w:tcW w:w="0" w:type="auto"/>
                    <w:hideMark/>
                  </w:tcPr>
                  <w:p w14:paraId="5AFF179A" w14:textId="77777777" w:rsidR="00E96EBF" w:rsidRDefault="00E96EBF">
                    <w:pPr>
                      <w:pStyle w:val="Bibliography"/>
                      <w:rPr>
                        <w:noProof/>
                      </w:rPr>
                    </w:pPr>
                    <w:r>
                      <w:rPr>
                        <w:noProof/>
                      </w:rPr>
                      <w:t>“HORTONWORKS,” Hortonworks Inc, [Online]. Available: https://hortonworks.com/hadoop-tutorial/bi-apache-phoenix-odbc/. [Diakses 6 April 2017].</w:t>
                    </w:r>
                  </w:p>
                </w:tc>
              </w:tr>
              <w:tr w:rsidR="00E96EBF" w14:paraId="75DBDC1D" w14:textId="77777777">
                <w:trPr>
                  <w:divId w:val="1309700369"/>
                  <w:tblCellSpacing w:w="15" w:type="dxa"/>
                </w:trPr>
                <w:tc>
                  <w:tcPr>
                    <w:tcW w:w="50" w:type="pct"/>
                    <w:hideMark/>
                  </w:tcPr>
                  <w:p w14:paraId="3D3F6675" w14:textId="77777777" w:rsidR="00E96EBF" w:rsidRDefault="00E96EBF">
                    <w:pPr>
                      <w:pStyle w:val="Bibliography"/>
                      <w:rPr>
                        <w:noProof/>
                      </w:rPr>
                    </w:pPr>
                    <w:r>
                      <w:rPr>
                        <w:noProof/>
                      </w:rPr>
                      <w:t xml:space="preserve">[21] </w:t>
                    </w:r>
                  </w:p>
                </w:tc>
                <w:tc>
                  <w:tcPr>
                    <w:tcW w:w="0" w:type="auto"/>
                    <w:hideMark/>
                  </w:tcPr>
                  <w:p w14:paraId="444A6A46" w14:textId="77777777" w:rsidR="00E96EBF" w:rsidRDefault="00E96EBF">
                    <w:pPr>
                      <w:pStyle w:val="Bibliography"/>
                      <w:rPr>
                        <w:noProof/>
                      </w:rPr>
                    </w:pPr>
                    <w:r>
                      <w:rPr>
                        <w:noProof/>
                      </w:rPr>
                      <w:t>Apache Software Foundation, “Apache Phoenix,” Apache Software Foundation, [Online]. Available: https://phoenix.apache.org/who_is_using.html. [Diakses 6 April 2017].</w:t>
                    </w:r>
                  </w:p>
                </w:tc>
              </w:tr>
              <w:tr w:rsidR="00E96EBF" w14:paraId="326949A7" w14:textId="77777777">
                <w:trPr>
                  <w:divId w:val="1309700369"/>
                  <w:tblCellSpacing w:w="15" w:type="dxa"/>
                </w:trPr>
                <w:tc>
                  <w:tcPr>
                    <w:tcW w:w="50" w:type="pct"/>
                    <w:hideMark/>
                  </w:tcPr>
                  <w:p w14:paraId="0E9838D4" w14:textId="77777777" w:rsidR="00E96EBF" w:rsidRDefault="00E96EBF">
                    <w:pPr>
                      <w:pStyle w:val="Bibliography"/>
                      <w:rPr>
                        <w:noProof/>
                      </w:rPr>
                    </w:pPr>
                    <w:r>
                      <w:rPr>
                        <w:noProof/>
                      </w:rPr>
                      <w:t xml:space="preserve">[22] </w:t>
                    </w:r>
                  </w:p>
                </w:tc>
                <w:tc>
                  <w:tcPr>
                    <w:tcW w:w="0" w:type="auto"/>
                    <w:hideMark/>
                  </w:tcPr>
                  <w:p w14:paraId="00C8CCE6" w14:textId="77777777" w:rsidR="00E96EBF" w:rsidRDefault="00E96EBF">
                    <w:pPr>
                      <w:pStyle w:val="Bibliography"/>
                      <w:rPr>
                        <w:noProof/>
                      </w:rPr>
                    </w:pPr>
                    <w:r>
                      <w:rPr>
                        <w:noProof/>
                      </w:rPr>
                      <w:t>S. Srungarapu, “Cloudera Engineering Blog,” Cloudera, Inc, 6 Mei 2015. [Online]. Available: https://blog.cloudera.com/blog/2015/05/apache-phoenix-joins-cloudera-labs/. [Diakses 6 Maret 2017].</w:t>
                    </w:r>
                  </w:p>
                </w:tc>
              </w:tr>
              <w:tr w:rsidR="00E96EBF" w14:paraId="727A1200" w14:textId="77777777">
                <w:trPr>
                  <w:divId w:val="1309700369"/>
                  <w:tblCellSpacing w:w="15" w:type="dxa"/>
                </w:trPr>
                <w:tc>
                  <w:tcPr>
                    <w:tcW w:w="50" w:type="pct"/>
                    <w:hideMark/>
                  </w:tcPr>
                  <w:p w14:paraId="0C3B6B0E" w14:textId="77777777" w:rsidR="00E96EBF" w:rsidRDefault="00E96EBF">
                    <w:pPr>
                      <w:pStyle w:val="Bibliography"/>
                      <w:rPr>
                        <w:noProof/>
                      </w:rPr>
                    </w:pPr>
                    <w:r>
                      <w:rPr>
                        <w:noProof/>
                      </w:rPr>
                      <w:t xml:space="preserve">[23] </w:t>
                    </w:r>
                  </w:p>
                </w:tc>
                <w:tc>
                  <w:tcPr>
                    <w:tcW w:w="0" w:type="auto"/>
                    <w:hideMark/>
                  </w:tcPr>
                  <w:p w14:paraId="5E86BFD4" w14:textId="77777777" w:rsidR="00E96EBF" w:rsidRDefault="00E96EBF">
                    <w:pPr>
                      <w:pStyle w:val="Bibliography"/>
                      <w:rPr>
                        <w:noProof/>
                      </w:rPr>
                    </w:pPr>
                    <w:r>
                      <w:rPr>
                        <w:noProof/>
                      </w:rPr>
                      <w:t>T. Point, “Tutorialspoint.com,” Tutorials Point (I) Pvt. Ltd., 2017. [Online]. Available: https://www.tutorialspoint.com/python/python_overview.htm. [Diakses 14 April 2017].</w:t>
                    </w:r>
                  </w:p>
                </w:tc>
              </w:tr>
              <w:tr w:rsidR="00E96EBF" w14:paraId="6D641584" w14:textId="77777777">
                <w:trPr>
                  <w:divId w:val="1309700369"/>
                  <w:tblCellSpacing w:w="15" w:type="dxa"/>
                </w:trPr>
                <w:tc>
                  <w:tcPr>
                    <w:tcW w:w="50" w:type="pct"/>
                    <w:hideMark/>
                  </w:tcPr>
                  <w:p w14:paraId="50117466" w14:textId="77777777" w:rsidR="00E96EBF" w:rsidRDefault="00E96EBF">
                    <w:pPr>
                      <w:pStyle w:val="Bibliography"/>
                      <w:rPr>
                        <w:noProof/>
                      </w:rPr>
                    </w:pPr>
                    <w:r>
                      <w:rPr>
                        <w:noProof/>
                      </w:rPr>
                      <w:t xml:space="preserve">[24] </w:t>
                    </w:r>
                  </w:p>
                </w:tc>
                <w:tc>
                  <w:tcPr>
                    <w:tcW w:w="0" w:type="auto"/>
                    <w:hideMark/>
                  </w:tcPr>
                  <w:p w14:paraId="48AB4432" w14:textId="77777777" w:rsidR="00E96EBF" w:rsidRDefault="00E96EBF">
                    <w:pPr>
                      <w:pStyle w:val="Bibliography"/>
                      <w:rPr>
                        <w:noProof/>
                      </w:rPr>
                    </w:pPr>
                    <w:r>
                      <w:rPr>
                        <w:noProof/>
                      </w:rPr>
                      <w:t>Python, “Python.org,” Python Software Foundation, 2017. [Online]. Available: https://www.python.org/. [Diakses 14 April 2017].</w:t>
                    </w:r>
                  </w:p>
                </w:tc>
              </w:tr>
              <w:tr w:rsidR="00E96EBF" w14:paraId="3633E93E" w14:textId="77777777">
                <w:trPr>
                  <w:divId w:val="1309700369"/>
                  <w:tblCellSpacing w:w="15" w:type="dxa"/>
                </w:trPr>
                <w:tc>
                  <w:tcPr>
                    <w:tcW w:w="50" w:type="pct"/>
                    <w:hideMark/>
                  </w:tcPr>
                  <w:p w14:paraId="339A639D" w14:textId="77777777" w:rsidR="00E96EBF" w:rsidRDefault="00E96EBF">
                    <w:pPr>
                      <w:pStyle w:val="Bibliography"/>
                      <w:rPr>
                        <w:noProof/>
                      </w:rPr>
                    </w:pPr>
                    <w:r>
                      <w:rPr>
                        <w:noProof/>
                      </w:rPr>
                      <w:t xml:space="preserve">[25] </w:t>
                    </w:r>
                  </w:p>
                </w:tc>
                <w:tc>
                  <w:tcPr>
                    <w:tcW w:w="0" w:type="auto"/>
                    <w:hideMark/>
                  </w:tcPr>
                  <w:p w14:paraId="44EC3ED9" w14:textId="77777777" w:rsidR="00E96EBF" w:rsidRDefault="00E96EBF">
                    <w:pPr>
                      <w:pStyle w:val="Bibliography"/>
                      <w:rPr>
                        <w:noProof/>
                      </w:rPr>
                    </w:pPr>
                    <w:r>
                      <w:rPr>
                        <w:noProof/>
                      </w:rPr>
                      <w:t>K. Das, “Pym,” pymbook, 2015. [Online]. Available: http://pymbook.readthedocs.io/en/latest/flask.html. [Diakses 2 Mei 2017].</w:t>
                    </w:r>
                  </w:p>
                </w:tc>
              </w:tr>
              <w:tr w:rsidR="00E96EBF" w14:paraId="42CA2F54" w14:textId="77777777">
                <w:trPr>
                  <w:divId w:val="1309700369"/>
                  <w:tblCellSpacing w:w="15" w:type="dxa"/>
                </w:trPr>
                <w:tc>
                  <w:tcPr>
                    <w:tcW w:w="50" w:type="pct"/>
                    <w:hideMark/>
                  </w:tcPr>
                  <w:p w14:paraId="0087C446" w14:textId="77777777" w:rsidR="00E96EBF" w:rsidRDefault="00E96EBF">
                    <w:pPr>
                      <w:pStyle w:val="Bibliography"/>
                      <w:rPr>
                        <w:noProof/>
                      </w:rPr>
                    </w:pPr>
                    <w:r>
                      <w:rPr>
                        <w:noProof/>
                      </w:rPr>
                      <w:t xml:space="preserve">[26] </w:t>
                    </w:r>
                  </w:p>
                </w:tc>
                <w:tc>
                  <w:tcPr>
                    <w:tcW w:w="0" w:type="auto"/>
                    <w:hideMark/>
                  </w:tcPr>
                  <w:p w14:paraId="73814F40" w14:textId="77777777" w:rsidR="00E96EBF" w:rsidRDefault="00E96EBF">
                    <w:pPr>
                      <w:pStyle w:val="Bibliography"/>
                      <w:rPr>
                        <w:noProof/>
                      </w:rPr>
                    </w:pPr>
                    <w:r>
                      <w:rPr>
                        <w:noProof/>
                      </w:rPr>
                      <w:t>A. Ronacher, “Flask,” Armin Ronacher and contributors, 2015. [Online]. Available: http://flask.pocoo.org/. [Diakses 2 Mei 2017].</w:t>
                    </w:r>
                  </w:p>
                </w:tc>
              </w:tr>
              <w:tr w:rsidR="00E96EBF" w14:paraId="16A00385" w14:textId="77777777">
                <w:trPr>
                  <w:divId w:val="1309700369"/>
                  <w:tblCellSpacing w:w="15" w:type="dxa"/>
                </w:trPr>
                <w:tc>
                  <w:tcPr>
                    <w:tcW w:w="50" w:type="pct"/>
                    <w:hideMark/>
                  </w:tcPr>
                  <w:p w14:paraId="6186903E" w14:textId="77777777" w:rsidR="00E96EBF" w:rsidRDefault="00E96EBF">
                    <w:pPr>
                      <w:pStyle w:val="Bibliography"/>
                      <w:rPr>
                        <w:noProof/>
                      </w:rPr>
                    </w:pPr>
                    <w:r>
                      <w:rPr>
                        <w:noProof/>
                      </w:rPr>
                      <w:t xml:space="preserve">[27] </w:t>
                    </w:r>
                  </w:p>
                </w:tc>
                <w:tc>
                  <w:tcPr>
                    <w:tcW w:w="0" w:type="auto"/>
                    <w:hideMark/>
                  </w:tcPr>
                  <w:p w14:paraId="0258757E" w14:textId="77777777" w:rsidR="00E96EBF" w:rsidRDefault="00E96EBF">
                    <w:pPr>
                      <w:pStyle w:val="Bibliography"/>
                      <w:rPr>
                        <w:noProof/>
                      </w:rPr>
                    </w:pPr>
                    <w:r>
                      <w:rPr>
                        <w:noProof/>
                      </w:rPr>
                      <w:t>Contentshare, “OpenFlights.org,” Contentshare, 2017. [Online]. Available: https://openflights.org/data.html. [Diakses 20 04 2017].</w:t>
                    </w:r>
                  </w:p>
                </w:tc>
              </w:tr>
            </w:tbl>
            <w:p w14:paraId="13B3C742" w14:textId="77777777" w:rsidR="00E96EBF" w:rsidRDefault="00E96EBF">
              <w:pPr>
                <w:divId w:val="1309700369"/>
                <w:rPr>
                  <w:noProof/>
                </w:rPr>
              </w:pPr>
            </w:p>
            <w:p w14:paraId="4CE72AE6" w14:textId="2BCE8638" w:rsidR="00621F89" w:rsidRDefault="00621F89">
              <w:r>
                <w:rPr>
                  <w:b/>
                  <w:bCs/>
                  <w:noProof/>
                </w:rPr>
                <w:fldChar w:fldCharType="end"/>
              </w:r>
            </w:p>
          </w:sdtContent>
        </w:sdt>
      </w:sdtContent>
    </w:sdt>
    <w:p w14:paraId="5B658CE0" w14:textId="77777777" w:rsidR="004F0CA5" w:rsidRDefault="004F0CA5">
      <w:pPr>
        <w:sectPr w:rsidR="004F0CA5">
          <w:headerReference w:type="even" r:id="rId101"/>
          <w:headerReference w:type="default" r:id="rId102"/>
          <w:footerReference w:type="even" r:id="rId103"/>
          <w:footerReference w:type="default" r:id="rId104"/>
          <w:headerReference w:type="first" r:id="rId105"/>
          <w:footerReference w:type="first" r:id="rId106"/>
          <w:pgSz w:w="8391" w:h="11906"/>
          <w:pgMar w:top="1418" w:right="1134" w:bottom="1418" w:left="1418" w:header="709" w:footer="709" w:gutter="0"/>
          <w:cols w:space="720"/>
          <w:titlePg/>
          <w:docGrid w:linePitch="360"/>
        </w:sectPr>
      </w:pPr>
    </w:p>
    <w:p w14:paraId="61DA469D" w14:textId="77777777" w:rsidR="004F0CA5" w:rsidRPr="002C4597" w:rsidRDefault="004F0CA5" w:rsidP="002C4597">
      <w:pPr>
        <w:jc w:val="center"/>
        <w:rPr>
          <w:b/>
          <w:sz w:val="24"/>
        </w:rPr>
      </w:pPr>
      <w:bookmarkStart w:id="71" w:name="_Ref407054063"/>
      <w:bookmarkStart w:id="72" w:name="_Ref406659248"/>
      <w:r w:rsidRPr="002C4597">
        <w:rPr>
          <w:b/>
          <w:sz w:val="24"/>
        </w:rPr>
        <w:lastRenderedPageBreak/>
        <w:t>LAMPIRAN</w:t>
      </w:r>
      <w:bookmarkEnd w:id="71"/>
      <w:bookmarkEnd w:id="72"/>
      <w:r w:rsidR="002C4597">
        <w:rPr>
          <w:b/>
          <w:sz w:val="24"/>
        </w:rPr>
        <w:t xml:space="preserve"> A</w:t>
      </w:r>
    </w:p>
    <w:p w14:paraId="454F5E69" w14:textId="77777777" w:rsidR="00B75DEC" w:rsidRDefault="00B75DEC" w:rsidP="00F450E6">
      <w:pPr>
        <w:pStyle w:val="Heading1"/>
        <w:numPr>
          <w:ilvl w:val="0"/>
          <w:numId w:val="0"/>
        </w:numPr>
      </w:pPr>
      <w:bookmarkStart w:id="73" w:name="_Toc454782876"/>
      <w:r>
        <w:t>KODE SUMBER</w:t>
      </w:r>
      <w:bookmarkEnd w:id="73"/>
    </w:p>
    <w:p w14:paraId="10E5C0A2" w14:textId="77777777" w:rsidR="00E32BC4" w:rsidRDefault="00E32BC4" w:rsidP="00E32BC4">
      <w:pPr>
        <w:ind w:firstLine="567"/>
      </w:pPr>
      <w:r>
        <w:t>Pada lampiran berikut dijelaskan mengenai kode sumber yang digunakan. Kode sumber menggunakan Bahasa Pemrograman C++. Berikut kode sumber yang dicantumkan:</w:t>
      </w:r>
    </w:p>
    <w:p w14:paraId="591BBC33" w14:textId="333C91C3" w:rsidR="00E32BC4" w:rsidRDefault="00E32BC4" w:rsidP="00C6127F">
      <w:pPr>
        <w:numPr>
          <w:ilvl w:val="0"/>
          <w:numId w:val="18"/>
        </w:numPr>
        <w:ind w:left="709" w:hanging="218"/>
      </w:pPr>
      <w:r>
        <w:fldChar w:fldCharType="begin"/>
      </w:r>
      <w:r>
        <w:instrText xml:space="preserve"> REF _Ref452962557 \h </w:instrText>
      </w:r>
      <w:r>
        <w:fldChar w:fldCharType="separate"/>
      </w:r>
      <w:r w:rsidR="00C66AF1">
        <w:t xml:space="preserve">Kode Sumber </w:t>
      </w:r>
      <w:r w:rsidR="00C66AF1">
        <w:rPr>
          <w:noProof/>
        </w:rPr>
        <w:t>1</w:t>
      </w:r>
      <w:r w:rsidR="00C66AF1">
        <w:t xml:space="preserve"> Fungsi Perhitungan </w:t>
      </w:r>
      <w:r w:rsidR="00C66AF1" w:rsidRPr="00BB1FAD">
        <w:t>LCS</w:t>
      </w:r>
      <w:r w:rsidR="00C66AF1">
        <w:t xml:space="preserve"> Paralel</w:t>
      </w:r>
      <w:r>
        <w:fldChar w:fldCharType="end"/>
      </w:r>
      <w:r>
        <w:t xml:space="preserve"> merupakan kode sumber dari prosedur perhitungan </w:t>
      </w:r>
      <w:r w:rsidR="00BB1FAD" w:rsidRPr="00BB1FAD">
        <w:rPr>
          <w:i/>
        </w:rPr>
        <w:t>LCS</w:t>
      </w:r>
      <w:r>
        <w:t xml:space="preserve"> paralel.</w:t>
      </w:r>
    </w:p>
    <w:p w14:paraId="180FD6F5" w14:textId="70D5A035" w:rsidR="00E32BC4" w:rsidRDefault="00E32BC4" w:rsidP="00C6127F">
      <w:pPr>
        <w:numPr>
          <w:ilvl w:val="0"/>
          <w:numId w:val="18"/>
        </w:numPr>
        <w:ind w:left="709" w:hanging="218"/>
      </w:pPr>
      <w:r>
        <w:fldChar w:fldCharType="begin"/>
      </w:r>
      <w:r>
        <w:instrText xml:space="preserve"> REF _Ref452962664 \h </w:instrText>
      </w:r>
      <w:r>
        <w:fldChar w:fldCharType="separate"/>
      </w:r>
      <w:r w:rsidR="00C66AF1">
        <w:t xml:space="preserve">Kode Sumber </w:t>
      </w:r>
      <w:r w:rsidR="00C66AF1">
        <w:rPr>
          <w:noProof/>
        </w:rPr>
        <w:t>2</w:t>
      </w:r>
      <w:r w:rsidR="00C66AF1">
        <w:t xml:space="preserve"> Fungsi Mencetak </w:t>
      </w:r>
      <w:r w:rsidR="00C66AF1" w:rsidRPr="00BB1FAD">
        <w:t>LCS</w:t>
      </w:r>
      <w:r>
        <w:fldChar w:fldCharType="end"/>
      </w:r>
      <w:r>
        <w:t xml:space="preserve"> merupakan kode sumber dari prosedur mencetak karakter </w:t>
      </w:r>
      <w:r w:rsidR="00BB1FAD" w:rsidRPr="00BB1FAD">
        <w:rPr>
          <w:i/>
        </w:rPr>
        <w:t>LCS</w:t>
      </w:r>
      <w:r>
        <w:t xml:space="preserve"> dari banyak proses.</w:t>
      </w:r>
    </w:p>
    <w:p w14:paraId="32B63418" w14:textId="3B2CB4E8" w:rsidR="001C5924" w:rsidRDefault="001C5924" w:rsidP="00C6127F">
      <w:pPr>
        <w:numPr>
          <w:ilvl w:val="0"/>
          <w:numId w:val="18"/>
        </w:numPr>
        <w:ind w:left="709" w:hanging="218"/>
      </w:pPr>
      <w:r>
        <w:fldChar w:fldCharType="begin"/>
      </w:r>
      <w:r>
        <w:instrText xml:space="preserve"> REF _Ref452964099 \h </w:instrText>
      </w:r>
      <w:r>
        <w:fldChar w:fldCharType="separate"/>
      </w:r>
      <w:r w:rsidR="00C66AF1">
        <w:t xml:space="preserve">Kode Sumber </w:t>
      </w:r>
      <w:r w:rsidR="00C66AF1">
        <w:rPr>
          <w:noProof/>
        </w:rPr>
        <w:t>3</w:t>
      </w:r>
      <w:r w:rsidR="00C66AF1">
        <w:t xml:space="preserve"> Pemilihan Indeks Perhitungan</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indeks dalam perhitungan </w:t>
      </w:r>
      <w:r w:rsidR="00BB1FAD" w:rsidRPr="00BB1FAD">
        <w:rPr>
          <w:i/>
        </w:rPr>
        <w:t>LCS</w:t>
      </w:r>
      <w:r>
        <w:t xml:space="preserve"> agar tidak terjadi perulangan perhitungan.</w:t>
      </w:r>
    </w:p>
    <w:p w14:paraId="12F95450" w14:textId="77777777" w:rsidR="001C5924" w:rsidRDefault="001C5924" w:rsidP="00C6127F">
      <w:pPr>
        <w:numPr>
          <w:ilvl w:val="0"/>
          <w:numId w:val="18"/>
        </w:numPr>
        <w:ind w:left="709" w:hanging="218"/>
      </w:pPr>
      <w:r>
        <w:fldChar w:fldCharType="begin"/>
      </w:r>
      <w:r>
        <w:instrText xml:space="preserve"> REF _Ref452964173 \h </w:instrText>
      </w:r>
      <w:r>
        <w:fldChar w:fldCharType="separate"/>
      </w:r>
      <w:r w:rsidR="00C66AF1">
        <w:t xml:space="preserve">Kode Sumber </w:t>
      </w:r>
      <w:r w:rsidR="00C66AF1">
        <w:rPr>
          <w:noProof/>
        </w:rPr>
        <w:t>4</w:t>
      </w:r>
      <w:r w:rsidR="00C66AF1">
        <w:t xml:space="preserve"> Pemilihan Indeks Kolom Untuk Menerima Data</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kolom dalam penerimaan data ketika </w:t>
      </w:r>
      <w:r>
        <w:rPr>
          <w:i/>
        </w:rPr>
        <w:t xml:space="preserve">proses </w:t>
      </w:r>
      <w:r>
        <w:t>&gt; 0.</w:t>
      </w:r>
    </w:p>
    <w:p w14:paraId="02244181" w14:textId="35C447E2" w:rsidR="001C5924" w:rsidRDefault="001C5924" w:rsidP="00C6127F">
      <w:pPr>
        <w:numPr>
          <w:ilvl w:val="0"/>
          <w:numId w:val="18"/>
        </w:numPr>
        <w:ind w:left="709" w:hanging="218"/>
      </w:pPr>
      <w:r>
        <w:fldChar w:fldCharType="begin"/>
      </w:r>
      <w:r>
        <w:instrText xml:space="preserve"> REF _Ref452964306 \h </w:instrText>
      </w:r>
      <w:r>
        <w:fldChar w:fldCharType="separate"/>
      </w:r>
      <w:r w:rsidR="00C66AF1">
        <w:t xml:space="preserve">Kode Sumber </w:t>
      </w:r>
      <w:r w:rsidR="00C66AF1">
        <w:rPr>
          <w:noProof/>
        </w:rPr>
        <w:t>5</w:t>
      </w:r>
      <w:r w:rsidR="00C66AF1">
        <w:t xml:space="preserve"> Pengambilkan Karakter </w:t>
      </w:r>
      <w:r w:rsidR="00C66AF1" w:rsidRPr="00BB1FAD">
        <w:t>LCS</w:t>
      </w:r>
      <w:r>
        <w:fldChar w:fldCharType="end"/>
      </w:r>
      <w:r>
        <w:t xml:space="preserve"> merupakan potongan kode sumber bagi</w:t>
      </w:r>
      <w:r w:rsidR="00D109C8">
        <w:t xml:space="preserve">an dari </w:t>
      </w:r>
      <w:r>
        <w:fldChar w:fldCharType="begin"/>
      </w:r>
      <w:r>
        <w:instrText xml:space="preserve"> REF _Ref452964315 \h </w:instrText>
      </w:r>
      <w:r>
        <w:fldChar w:fldCharType="separate"/>
      </w:r>
      <w:r w:rsidR="00C66AF1">
        <w:t xml:space="preserve">Kode Sumber </w:t>
      </w:r>
      <w:r w:rsidR="00C66AF1">
        <w:rPr>
          <w:noProof/>
        </w:rPr>
        <w:t>2</w:t>
      </w:r>
      <w:r>
        <w:fldChar w:fldCharType="end"/>
      </w:r>
      <w:r w:rsidR="00D109C8">
        <w:t xml:space="preserve"> dalam mengambil karakter </w:t>
      </w:r>
      <w:r w:rsidR="00BB1FAD" w:rsidRPr="00BB1FAD">
        <w:rPr>
          <w:i/>
        </w:rPr>
        <w:t>LCS</w:t>
      </w:r>
      <w:r w:rsidR="00D109C8">
        <w:t>.</w:t>
      </w:r>
    </w:p>
    <w:p w14:paraId="43F1AD6E" w14:textId="68DA90AF" w:rsidR="00156CE1" w:rsidRPr="00E32BC4" w:rsidRDefault="00156CE1" w:rsidP="00C6127F">
      <w:pPr>
        <w:numPr>
          <w:ilvl w:val="0"/>
          <w:numId w:val="18"/>
        </w:numPr>
        <w:spacing w:after="240"/>
        <w:ind w:left="709" w:hanging="218"/>
      </w:pPr>
      <w:r>
        <w:fldChar w:fldCharType="begin"/>
      </w:r>
      <w:r>
        <w:instrText xml:space="preserve"> REF _Ref452965009 \h </w:instrText>
      </w:r>
      <w:r>
        <w:fldChar w:fldCharType="separate"/>
      </w:r>
      <w:r w:rsidR="00C66AF1">
        <w:t xml:space="preserve">Kode Sumber </w:t>
      </w:r>
      <w:r w:rsidR="00C66AF1">
        <w:rPr>
          <w:noProof/>
        </w:rPr>
        <w:t>6</w:t>
      </w:r>
      <w:r w:rsidR="00C66AF1">
        <w:t xml:space="preserve"> Perhitungan Nilai Indeks </w:t>
      </w:r>
      <w:r w:rsidR="00C66AF1" w:rsidRPr="00BB1FAD">
        <w:t>LCS</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dalam menghitung nilai indeks </w:t>
      </w:r>
      <w:r w:rsidR="00BB1FAD" w:rsidRPr="00BB1FAD">
        <w:rPr>
          <w:i/>
        </w:rPr>
        <w:t>LCS</w:t>
      </w:r>
      <w:r w:rsidR="00C862EC">
        <w:t>.</w:t>
      </w:r>
    </w:p>
    <w:p w14:paraId="29973E50" w14:textId="53051816" w:rsidR="002E5FE5" w:rsidRDefault="002E5FE5" w:rsidP="002E5FE5">
      <w:pPr>
        <w:pStyle w:val="Caption"/>
      </w:pPr>
      <w:bookmarkStart w:id="74" w:name="_Ref452964135"/>
      <w:bookmarkStart w:id="75" w:name="_Ref452962557"/>
      <w:bookmarkStart w:id="76" w:name="_Toc454854716"/>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1</w:t>
      </w:r>
      <w:r w:rsidR="00111B7A">
        <w:rPr>
          <w:noProof/>
        </w:rPr>
        <w:fldChar w:fldCharType="end"/>
      </w:r>
      <w:bookmarkEnd w:id="74"/>
      <w:r w:rsidR="0068165C">
        <w:t xml:space="preserve"> Fungsi Perhitungan </w:t>
      </w:r>
      <w:r w:rsidR="00BB1FAD" w:rsidRPr="00BB1FAD">
        <w:t>LCS</w:t>
      </w:r>
      <w:r w:rsidR="0068165C">
        <w:t xml:space="preserve"> Paralel</w:t>
      </w:r>
      <w:bookmarkEnd w:id="75"/>
      <w:bookmarkEnd w:id="76"/>
    </w:p>
    <w:tbl>
      <w:tblPr>
        <w:tblW w:w="0" w:type="auto"/>
        <w:jc w:val="center"/>
        <w:tblLook w:val="04A0" w:firstRow="1" w:lastRow="0" w:firstColumn="1" w:lastColumn="0" w:noHBand="0" w:noVBand="1"/>
      </w:tblPr>
      <w:tblGrid>
        <w:gridCol w:w="8593"/>
      </w:tblGrid>
      <w:tr w:rsidR="00395D1B" w:rsidRPr="00A77953" w14:paraId="3D8EB453" w14:textId="77777777" w:rsidTr="00BD78CA">
        <w:trPr>
          <w:jc w:val="center"/>
        </w:trPr>
        <w:tc>
          <w:tcPr>
            <w:tcW w:w="0" w:type="auto"/>
            <w:shd w:val="clear" w:color="auto" w:fill="auto"/>
          </w:tcPr>
          <w:p w14:paraId="2A3E5C6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(k = 1; k &lt;= numberOfProcess / alpa; k++) {  </w:t>
            </w:r>
          </w:p>
          <w:p w14:paraId="356ABC7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5ACE240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314852B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3E9934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1687C68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1D789B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rowStart = rowStart + 1;  </w:t>
            </w:r>
          </w:p>
          <w:p w14:paraId="74CB5AE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86AD13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74E822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870854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FB6B6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7F885E2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2D900190"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898C89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AD3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1386C93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coloumnStart = coloumnStart + 1;  </w:t>
            </w:r>
          </w:p>
          <w:p w14:paraId="34E20478"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DD23FF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65EDC94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6E5009CD" w14:textId="7AD3C2A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0F94E9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w:t>
            </w:r>
            <w:r w:rsidR="005A0C26" w:rsidRPr="00A77953">
              <w:rPr>
                <w:rFonts w:ascii="Consolas" w:hAnsi="Consolas"/>
                <w:color w:val="000000"/>
                <w:sz w:val="14"/>
                <w:szCs w:val="14"/>
                <w:bdr w:val="none" w:sz="0" w:space="0" w:color="auto" w:frame="1"/>
                <w:lang w:eastAsia="ko-KR"/>
              </w:rPr>
              <w:t>loumnEnd; coloumnCalculate++) {</w:t>
            </w:r>
          </w:p>
          <w:p w14:paraId="5EC3EAF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D1A46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1407A468" w14:textId="779A9DD9"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0;  </w:t>
            </w:r>
          </w:p>
          <w:p w14:paraId="043AF8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65602F71" w14:textId="62AD822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5A616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2AE403" wp14:editId="08BCD4E7">
                  <wp:extent cx="209550" cy="20955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+ 1;  </w:t>
            </w:r>
          </w:p>
          <w:p w14:paraId="3608F9C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16377E7" w14:textId="6A1A28BB"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94C15D0" wp14:editId="4F4060DB">
                  <wp:extent cx="209550" cy="2095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-1][coloumnCalculate],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8015D0" wp14:editId="73D0A193">
                  <wp:extent cx="209550" cy="20955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w:t>
            </w:r>
          </w:p>
          <w:p w14:paraId="2FFB914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00A7F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383C1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5653EC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253F3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77F6F74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rowSendProcess0, coloumnSendProcess0;  </w:t>
            </w:r>
          </w:p>
          <w:p w14:paraId="587A020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(rowSendProcess0 = rowStart; rowSendProcess0 &lt;= rowEnd; rowSendProcess0++) {  </w:t>
            </w:r>
          </w:p>
          <w:p w14:paraId="5BAD14F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coloumnSendProcess0 = (dest * lengthOfY / numberOfProcess);  </w:t>
            </w:r>
          </w:p>
          <w:p w14:paraId="1A0A580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9E071B2" w14:textId="00F53FA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026" w:hanging="106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Character[rowSendProcess0][coloumnSendProcess0], 1, MPI_INT, dest, </w:t>
            </w:r>
            <w:r w:rsidR="005A0C26"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236A911" wp14:editId="25D37373">
                  <wp:extent cx="209550" cy="2095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0, MPI_COMM_WORLD);  </w:t>
            </w:r>
          </w:p>
          <w:p w14:paraId="5276690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3A7B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1F122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&gt; 0) {  </w:t>
            </w:r>
          </w:p>
          <w:p w14:paraId="6708422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 = 0;  </w:t>
            </w:r>
          </w:p>
          <w:p w14:paraId="42DE9FDE"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 = process - 1;  </w:t>
            </w:r>
          </w:p>
          <w:p w14:paraId="52961228" w14:textId="401A5A9F" w:rsidR="00BB139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624366D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coloumnReceive, rowReceive, coloumnSend, rowSend;  </w:t>
            </w:r>
          </w:p>
          <w:p w14:paraId="4ECE206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 = 0;  </w:t>
            </w:r>
          </w:p>
          <w:p w14:paraId="54BEBDE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4882B9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 * lengthOfY / numberOfProcess);  </w:t>
            </w:r>
          </w:p>
          <w:p w14:paraId="66FE516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4585795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2C8CDCC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2FF17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7F38A60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3B46B1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217AD5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0160F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coloumnPreviousProcess = (process - 1) * lengthOfY / numberOfProcess;  </w:t>
            </w:r>
          </w:p>
          <w:p w14:paraId="7FEB281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  </w:t>
            </w:r>
          </w:p>
          <w:p w14:paraId="7B6EEAB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692EDEA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2139E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rowStart = rowStart + 1;  </w:t>
            </w:r>
          </w:p>
          <w:p w14:paraId="03B685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rowStart == 0 &amp;&amp; rowEndPrevProcess == 0) rowStart = rowStart + 1;  </w:t>
            </w:r>
          </w:p>
          <w:p w14:paraId="0C2461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B1718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  </w:t>
            </w:r>
          </w:p>
          <w:p w14:paraId="345E763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26E9A16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BE0BC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7B46DF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4FEC045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colStartForProcess1 = (1 * lengthOfY / numberOfProcess);  </w:t>
            </w:r>
          </w:p>
          <w:p w14:paraId="2C6F1C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3D9308A4"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4CBF5C1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643C900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026E6D2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5E60B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CB1F7E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(rowReceive = rowStart; rowReceive &lt;= rowEnd; rowReceive++) {  </w:t>
            </w:r>
          </w:p>
          <w:p w14:paraId="527FF6BD" w14:textId="0E029076"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Character[rowReceive].resize(sizeForY);  </w:t>
            </w:r>
          </w:p>
          <w:p w14:paraId="122995E4" w14:textId="4F724411" w:rsidR="00395D1B" w:rsidRPr="00A77953" w:rsidRDefault="00395D1B" w:rsidP="00C6127F">
            <w:pPr>
              <w:numPr>
                <w:ilvl w:val="0"/>
                <w:numId w:val="16"/>
              </w:numPr>
              <w:pBdr>
                <w:left w:val="single" w:sz="18" w:space="0" w:color="6CE26C"/>
              </w:pBdr>
              <w:shd w:val="clear" w:color="auto" w:fill="F8F8F8"/>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1, MPI_INT, source, 0,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9CF0F4D" wp14:editId="3C00BDBF">
                  <wp:extent cx="209550" cy="2095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 status);  </w:t>
            </w:r>
          </w:p>
          <w:p w14:paraId="60680E83" w14:textId="46076996"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 coloumnReceive]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5FE6BF" wp14:editId="037C205B">
                  <wp:extent cx="209550" cy="2095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w:t>
            </w:r>
          </w:p>
          <w:p w14:paraId="1301AAC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 = 1;  </w:t>
            </w:r>
          </w:p>
          <w:p w14:paraId="42008EE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A77C14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(finishReceived == 1) {  </w:t>
            </w:r>
          </w:p>
          <w:p w14:paraId="4F3EE74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3B3BA639" w14:textId="00394981"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7A64B637" w14:textId="77777777"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coloumnEnd;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BA0EB7D" wp14:editId="4BF1FFFA">
                  <wp:extent cx="209550" cy="2095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coloumnCalculate++) {  </w:t>
            </w:r>
          </w:p>
          <w:p w14:paraId="04AF5033"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54A45D83" w14:textId="256498F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40A4522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7AF009F6" w14:textId="0B0870DA"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C4A119" wp14:editId="1DF5E726">
                  <wp:extent cx="209550" cy="2095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65BB2F3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90FD6DB" w14:textId="22DF31DC"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896E0F5" wp14:editId="7DB161A9">
                  <wp:extent cx="209550" cy="20955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DA2EF41" wp14:editId="18FC8DD4">
                  <wp:extent cx="209550" cy="2095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4FB263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98DEAB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rowIndex = rowCalculate;  </w:t>
            </w:r>
          </w:p>
          <w:p w14:paraId="2472734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coloumnIndex = coloumnCalculate - firstColoumn;  </w:t>
            </w:r>
          </w:p>
          <w:p w14:paraId="55BC595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35BCE2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A4E396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5FC66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 = coloumnEnd - firstColoumn;  </w:t>
            </w:r>
          </w:p>
          <w:p w14:paraId="0EE4E250"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7DCAD0C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 = rowStart; rowSend &lt;= rowEnd; rowSend++) {  </w:t>
            </w:r>
          </w:p>
          <w:p w14:paraId="68B77712" w14:textId="7BB5F93F" w:rsidR="00395D1B" w:rsidRPr="00A77953" w:rsidRDefault="00417A28"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2018" w:hanging="2061"/>
              <w:jc w:val="left"/>
              <w:rPr>
                <w:rFonts w:ascii="Consolas" w:hAnsi="Consolas"/>
                <w:color w:val="5C5C5C"/>
                <w:sz w:val="14"/>
                <w:szCs w:val="14"/>
                <w:lang w:eastAsia="ko-KR"/>
              </w:rPr>
            </w:pPr>
            <w:r w:rsidRPr="00A77953">
              <w:rPr>
                <w:rFonts w:ascii="Consolas" w:hAnsi="Consolas"/>
                <w:b/>
                <w:bCs/>
                <w:noProof/>
                <w:color w:val="006699"/>
                <w:sz w:val="14"/>
                <w:szCs w:val="14"/>
                <w:lang w:eastAsia="id-ID"/>
              </w:rPr>
              <w:drawing>
                <wp:anchor distT="0" distB="0" distL="114300" distR="114300" simplePos="0" relativeHeight="251656704" behindDoc="0" locked="0" layoutInCell="1" allowOverlap="1" wp14:anchorId="0F511C8B" wp14:editId="2BD9B431">
                  <wp:simplePos x="0" y="0"/>
                  <wp:positionH relativeFrom="column">
                    <wp:posOffset>1047115</wp:posOffset>
                  </wp:positionH>
                  <wp:positionV relativeFrom="paragraph">
                    <wp:posOffset>57785</wp:posOffset>
                  </wp:positionV>
                  <wp:extent cx="213995" cy="213995"/>
                  <wp:effectExtent l="0" t="0" r="0" b="0"/>
                  <wp:wrapNone/>
                  <wp:docPr id="160" name="Picture 160" descr="http://www.fileformat.info/info/unicode/font/arial_unicode_ms/u2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ileformat.info/info/unicode/font/arial_unicode_ms/u21AA.png"/>
                          <pic:cNvPicPr>
                            <a:picLocks noChangeAspect="1" noChangeArrowheads="1"/>
                          </pic:cNvPicPr>
                        </pic:nvPicPr>
                        <pic:blipFill>
                          <a:blip r:embed="rId108" r:link="rId109" cstate="print">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D1B"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00395D1B" w:rsidRPr="00A77953">
              <w:rPr>
                <w:rFonts w:ascii="Consolas" w:hAnsi="Consolas"/>
                <w:color w:val="000000"/>
                <w:sz w:val="14"/>
                <w:szCs w:val="14"/>
                <w:bdr w:val="none" w:sz="0" w:space="0" w:color="auto" w:frame="1"/>
                <w:lang w:eastAsia="ko-KR"/>
              </w:rPr>
              <w:t>Character[rowSend][coloumnSend], 1, MPI_INT, dest, 0, </w:t>
            </w:r>
            <w:r w:rsidR="002A1EF8" w:rsidRPr="00A77953">
              <w:rPr>
                <w:rFonts w:ascii="Consolas" w:hAnsi="Consolas"/>
                <w:color w:val="000000"/>
                <w:sz w:val="14"/>
                <w:szCs w:val="14"/>
                <w:bdr w:val="none" w:sz="0" w:space="0" w:color="auto" w:frame="1"/>
                <w:lang w:eastAsia="ko-KR"/>
              </w:rPr>
              <w:br/>
            </w:r>
            <w:r w:rsidR="00395D1B" w:rsidRPr="00A77953">
              <w:rPr>
                <w:rFonts w:ascii="Consolas" w:hAnsi="Consolas"/>
                <w:color w:val="000000"/>
                <w:sz w:val="14"/>
                <w:szCs w:val="14"/>
                <w:bdr w:val="none" w:sz="0" w:space="0" w:color="auto" w:frame="1"/>
                <w:lang w:eastAsia="ko-KR"/>
              </w:rPr>
              <w:t>MPI_COMM_WORLD);  </w:t>
            </w:r>
          </w:p>
          <w:p w14:paraId="615FCA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2DDE0F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50D6CE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F16D0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93E13E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sz w:val="14"/>
                <w:szCs w:val="14"/>
              </w:rPr>
            </w:pPr>
            <w:r w:rsidRPr="00A77953">
              <w:rPr>
                <w:rFonts w:ascii="Consolas" w:hAnsi="Consolas"/>
                <w:color w:val="000000"/>
                <w:sz w:val="14"/>
                <w:szCs w:val="14"/>
                <w:bdr w:val="none" w:sz="0" w:space="0" w:color="auto" w:frame="1"/>
                <w:lang w:eastAsia="ko-KR"/>
              </w:rPr>
              <w:t>    finishedCalculating = 1;  </w:t>
            </w:r>
          </w:p>
        </w:tc>
      </w:tr>
    </w:tbl>
    <w:p w14:paraId="26A8B676" w14:textId="77777777" w:rsidR="00395D1B" w:rsidRPr="00395D1B" w:rsidRDefault="00395D1B" w:rsidP="00395D1B"/>
    <w:p w14:paraId="316C8C55" w14:textId="77777777" w:rsidR="00B75DEC" w:rsidRPr="00B75DEC" w:rsidRDefault="00B75DEC" w:rsidP="00B75DEC"/>
    <w:p w14:paraId="2C506CF3" w14:textId="2E8FB54F" w:rsidR="0068165C" w:rsidRDefault="0068165C" w:rsidP="0068165C">
      <w:pPr>
        <w:pStyle w:val="Caption"/>
      </w:pPr>
      <w:bookmarkStart w:id="77" w:name="_Ref452964315"/>
      <w:bookmarkStart w:id="78" w:name="_Ref452962664"/>
      <w:bookmarkStart w:id="79" w:name="_Toc454854717"/>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2</w:t>
      </w:r>
      <w:r w:rsidR="00111B7A">
        <w:rPr>
          <w:noProof/>
        </w:rPr>
        <w:fldChar w:fldCharType="end"/>
      </w:r>
      <w:bookmarkEnd w:id="77"/>
      <w:r>
        <w:t xml:space="preserve"> Fungsi Mencetak </w:t>
      </w:r>
      <w:r w:rsidR="00BB1FAD" w:rsidRPr="00BB1FAD">
        <w:t>LCS</w:t>
      </w:r>
      <w:bookmarkEnd w:id="78"/>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9"/>
      </w:tblGrid>
      <w:tr w:rsidR="0068165C" w:rsidRPr="00A77953" w14:paraId="5542F5CC" w14:textId="77777777" w:rsidTr="00BD78CA">
        <w:trPr>
          <w:jc w:val="center"/>
        </w:trPr>
        <w:tc>
          <w:tcPr>
            <w:tcW w:w="0" w:type="auto"/>
            <w:tcBorders>
              <w:top w:val="nil"/>
              <w:left w:val="nil"/>
              <w:bottom w:val="nil"/>
              <w:right w:val="nil"/>
            </w:tcBorders>
            <w:shd w:val="clear" w:color="auto" w:fill="auto"/>
          </w:tcPr>
          <w:p w14:paraId="2470787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(finishedCalculating == 1) {  </w:t>
            </w:r>
          </w:p>
          <w:p w14:paraId="09CA9DC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3D13199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destBacktrack, coloumnStartBacktrack, coloumnEndBacktrack;  </w:t>
            </w:r>
          </w:p>
          <w:p w14:paraId="20C937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6263298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113DF0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0395B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 = process - 1;  </w:t>
            </w:r>
          </w:p>
          <w:p w14:paraId="03750BB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C4F17EA" w14:textId="77777777" w:rsidR="0068165C" w:rsidRPr="00A77953" w:rsidRDefault="0068165C" w:rsidP="00C6127F">
            <w:pPr>
              <w:numPr>
                <w:ilvl w:val="0"/>
                <w:numId w:val="17"/>
              </w:numPr>
              <w:pBdr>
                <w:left w:val="single" w:sz="18" w:space="0" w:color="6CE26C"/>
              </w:pBdr>
              <w:shd w:val="clear" w:color="auto" w:fill="FFFFFF"/>
              <w:tabs>
                <w:tab w:val="clear" w:pos="720"/>
                <w:tab w:val="left" w:pos="293"/>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D71A15F" wp14:editId="59E27BCA">
                  <wp:extent cx="209550" cy="2095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41553AD5" w14:textId="77777777" w:rsidR="0068165C" w:rsidRPr="00A77953" w:rsidRDefault="0068165C" w:rsidP="00C6127F">
            <w:pPr>
              <w:numPr>
                <w:ilvl w:val="0"/>
                <w:numId w:val="17"/>
              </w:numPr>
              <w:pBdr>
                <w:left w:val="single" w:sz="18" w:space="0" w:color="6CE26C"/>
              </w:pBdr>
              <w:shd w:val="clear" w:color="auto" w:fill="F8F8F8"/>
              <w:tabs>
                <w:tab w:val="clear" w:pos="720"/>
                <w:tab w:val="left" w:pos="31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7A913A1" wp14:editId="60B3D2DE">
                  <wp:extent cx="209550" cy="2095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DBEDA83" w14:textId="5619EC7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 =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Character[rowIndex][coloumnIndex];  </w:t>
            </w:r>
          </w:p>
          <w:p w14:paraId="1DD1CB54" w14:textId="6DA184E2"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- 1;  </w:t>
            </w:r>
          </w:p>
          <w:p w14:paraId="1472132F" w14:textId="397E03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7756B85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4EB636F" w14:textId="3886596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5527436" w14:textId="381ADF0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  </w:t>
            </w:r>
          </w:p>
          <w:p w14:paraId="274122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8C6C5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 rowIndex, coloumnBacktrack = coloumnIndex;  </w:t>
            </w:r>
          </w:p>
          <w:p w14:paraId="4C8CAE4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originalColoumnIndexY = coloumnBacktrack + firstColoumn;  </w:t>
            </w:r>
          </w:p>
          <w:p w14:paraId="4C06012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735" w:hanging="1735"/>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9231CEA" wp14:editId="6DAD6A5C">
                  <wp:extent cx="209550" cy="2095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&amp;&amp; coloumnBacktrack &lt;= coloumnEndBacktrack) {  </w:t>
            </w:r>
          </w:p>
          <w:p w14:paraId="1D6713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666E983" w14:textId="1EF771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 - 1] = X[rowBacktrack - 1];  </w:t>
            </w:r>
          </w:p>
          <w:p w14:paraId="05190A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2CBF330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E14AED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3A84432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  </w:t>
            </w:r>
          </w:p>
          <w:p w14:paraId="7F10E8D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C23AE1" w14:textId="368592C6" w:rsidR="0068165C" w:rsidRPr="00A77953" w:rsidRDefault="0068165C" w:rsidP="00C6127F">
            <w:pPr>
              <w:numPr>
                <w:ilvl w:val="0"/>
                <w:numId w:val="17"/>
              </w:numPr>
              <w:pBdr>
                <w:left w:val="single" w:sz="18" w:space="0" w:color="6CE26C"/>
              </w:pBdr>
              <w:shd w:val="clear" w:color="auto" w:fill="F8F8F8"/>
              <w:tabs>
                <w:tab w:val="clear" w:pos="720"/>
                <w:tab w:val="left" w:pos="28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w:t>
            </w:r>
            <w:r w:rsidR="00CB16EC" w:rsidRPr="00A77953">
              <w:rPr>
                <w:rFonts w:ascii="Consolas" w:hAnsi="Consolas"/>
                <w:color w:val="000000"/>
                <w:sz w:val="14"/>
                <w:szCs w:val="14"/>
                <w:bdr w:val="none" w:sz="0" w:space="0" w:color="auto" w:frame="1"/>
                <w:lang w:eastAsia="ko-KR"/>
              </w:rPr>
              <w:t>ktrack - 1][coloumnBacktrack] &gt;</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F7B0EF6" wp14:editId="30D631DA">
                  <wp:extent cx="209550" cy="20955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459A6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E52718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5BD9F7E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408F5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6B35E8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5A3F037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E74C79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118EFA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54ADA0D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23FF6E02" w14:textId="22801030"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  </w:t>
            </w:r>
          </w:p>
          <w:p w14:paraId="192C14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B25C5CC" w14:textId="7CF6891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0322031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ADD7D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MPI_Send(&amp;valueForBacktrack, 4, MPI_INT, destBacktrack, 3, MPI_COMM_WORLD);  </w:t>
            </w:r>
          </w:p>
          <w:p w14:paraId="2E1E79B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2FCBF9" w14:textId="6027B4C3"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5EB10AA3" w14:textId="53DB1AF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48F200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712E6E5" w14:textId="0D09793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5, MPI_COMM_WORLD);  </w:t>
            </w:r>
          </w:p>
          <w:p w14:paraId="7B309450" w14:textId="7D2212E4"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DA19A2F" wp14:editId="2443375D">
                  <wp:extent cx="209550" cy="20955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sendCharacter++) {  </w:t>
            </w:r>
          </w:p>
          <w:p w14:paraId="11B6B8F3" w14:textId="514EFDA2"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MPI_COMM_WORLD);  </w:t>
            </w:r>
          </w:p>
          <w:p w14:paraId="29E20D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035956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B15B6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&lt; numberOfProcess - 1) {  </w:t>
            </w:r>
          </w:p>
          <w:p w14:paraId="690D114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55BCE5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sourceBacktrackProcess, destBacktrackProcess;  </w:t>
            </w:r>
          </w:p>
          <w:p w14:paraId="1E07EDB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coloumnStartBacktrack, coloumnEndBacktrack;  </w:t>
            </w:r>
          </w:p>
          <w:p w14:paraId="313881D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5FD9091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243D985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0ACA53"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sourceBacktrackProcess = process + 1;  </w:t>
            </w:r>
          </w:p>
          <w:p w14:paraId="3B00C83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destBacktrackProcess = process - 1;  </w:t>
            </w:r>
          </w:p>
          <w:p w14:paraId="280EB03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68A0E1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MPI_Recv(&amp;valueForBacktrack, 4, MPI_INT, sourceBacktrackProcess, 3,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MPI_COMM_WORLD, &amp;status);  </w:t>
            </w:r>
          </w:p>
          <w:p w14:paraId="094B240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22B1152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44D5644" wp14:editId="41AFA2FB">
                  <wp:extent cx="209550" cy="20955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7E863EE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D27FCBA" wp14:editId="0A0C59DE">
                  <wp:extent cx="209550" cy="20955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F272E47" w14:textId="681FDB3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coloumnBacktrack,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D275367" w14:textId="4B94207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08B768C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7F3AF2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3790DA2" w14:textId="6AA7A0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60CA8B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4EB0418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ACFA15A" w14:textId="442974BD"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A6DDF72" w14:textId="064B453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4220BE2" w14:textId="4BCFA6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792E8D0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backtrack = 0;  </w:t>
            </w:r>
          </w:p>
          <w:p w14:paraId="09E635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FDA7551" wp14:editId="16E05598">
                  <wp:extent cx="209550" cy="20955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F9FE44A" w14:textId="63F6CAE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1405D4D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3EC2C31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0C2859F" w14:textId="25D1AC0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518CF6C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27E5391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1FCB2129" w14:textId="4E92362C"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EC3E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DC8A20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4FD934F" w14:textId="33C2459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2881B72" wp14:editId="374067AF">
                  <wp:extent cx="209550" cy="20955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F08F53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05B456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255784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3F504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9B7BD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18EE24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F581EA"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1F85B3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67346554" w14:textId="4334C57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0202E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DA65AF8" w14:textId="1FE9386B"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01FCB91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backtrack = 1;  </w:t>
            </w:r>
          </w:p>
          <w:p w14:paraId="57551E1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76F37E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MPI_Send(&amp;valueForBacktrack, 4, MPI_INT, destBacktrackProcess, 3,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062341" wp14:editId="3CD678A5">
                  <wp:extent cx="209550" cy="20955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00C1C0C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40DCDB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 flag[] =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  </w:t>
            </w:r>
          </w:p>
          <w:p w14:paraId="4098BDA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flag_notcount = 1;  </w:t>
            </w:r>
          </w:p>
          <w:p w14:paraId="3EB026B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1) {  </w:t>
            </w:r>
          </w:p>
          <w:p w14:paraId="06CA0C75" w14:textId="41203B6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04C8D0B" w14:textId="7541F59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63CB9CBC" w14:textId="5D26948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sendCharacter++) {  </w:t>
            </w:r>
          </w:p>
          <w:p w14:paraId="1548CBEA" w14:textId="121F9676"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F09E4F8" wp14:editId="0ADF2424">
                  <wp:extent cx="209550" cy="20955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24C38DE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D278BB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28D40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0) {  </w:t>
            </w:r>
          </w:p>
          <w:p w14:paraId="465B3935" w14:textId="7103419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34AE7B4C" w14:textId="3C330FA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24BCF2AB" w14:textId="66D2812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7FB65EB6" w14:textId="280518E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25C6F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F1EB2A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7B9713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003900DC" w14:textId="7BD3EAE8"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25E29C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coloumnBacktrack, rowBacktrack;  </w:t>
            </w:r>
          </w:p>
          <w:p w14:paraId="0188F4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E0EB0C2" w14:textId="53970D4F"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numberOfProcess - 1,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5, MPI_COMM_WORLD, &amp;status);  </w:t>
            </w:r>
          </w:p>
          <w:p w14:paraId="149FF233" w14:textId="7A2E997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571B46F3" w14:textId="7FCA8F6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C7DA98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BDC6972" w14:textId="1858605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w:t>
            </w:r>
          </w:p>
          <w:p w14:paraId="21C5FB01" w14:textId="2BE9DB95"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0, finishBacktrackAndReceived = 0,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40A995D" wp14:editId="2D7A3685">
                  <wp:extent cx="209550" cy="20955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finishBacktrackProcess0 = 0;  </w:t>
            </w:r>
          </w:p>
          <w:p w14:paraId="433B1EDE"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4E1C0BC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C44DF0" wp14:editId="448A640F">
                  <wp:extent cx="209550" cy="20955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firstColoumn;  </w:t>
            </w:r>
          </w:p>
          <w:p w14:paraId="24FBD4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CB06671" wp14:editId="0C2D61D4">
                  <wp:extent cx="209550" cy="2095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6C157B6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F2C5DB7" w14:textId="3446FB0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3413DE9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5022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124941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F5BF47B" w14:textId="7881158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5BED8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258AE4A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89387A2" wp14:editId="440EB557">
                  <wp:extent cx="209550" cy="20955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C71930F" w14:textId="04BD903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(rowBacktrack - 1 &lt; 0 || coloumnBacktrack - 1 &lt; 0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CA4374A" wp14:editId="034FB4B5">
                  <wp:extent cx="209550" cy="20955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originalColoumnIndexY - 1 &lt; 0 ||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0C23847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499E615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C0812DA" w14:textId="036756C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3CC8186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635CEDC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F1AB445" w14:textId="0577FD2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E82B8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37DE5D3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AC0783" w14:textId="0A1B00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11F1FBC" wp14:editId="23D43F06">
                  <wp:extent cx="209550" cy="20955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AA90D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270EFB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1A9DD2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C971E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C76367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E13BC3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62917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16BCB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finishBacktrackProcess0 = 1;  </w:t>
            </w:r>
          </w:p>
          <w:p w14:paraId="2F65350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8AF442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(finishBacktrackProcess0 == 1) {  </w:t>
            </w:r>
          </w:p>
          <w:p w14:paraId="56D5548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fromProcess = numberOfProcess - 1;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D016BF2" wp14:editId="208296A9">
                  <wp:extent cx="209550" cy="20955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&gt;= 1; fromProcess--) {  </w:t>
            </w:r>
          </w:p>
          <w:p w14:paraId="51184470" w14:textId="09AE326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E42E017" wp14:editId="4CDA94D4">
                  <wp:extent cx="209550" cy="20955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&amp;status);  </w:t>
            </w:r>
          </w:p>
          <w:p w14:paraId="2B065986" w14:textId="0345196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MPI_COMM_WORLD,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7057294" wp14:editId="788C7522">
                  <wp:extent cx="209550" cy="20955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&amp;status);  </w:t>
            </w:r>
          </w:p>
          <w:p w14:paraId="2DA5458B" w14:textId="2ED8C25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&amp;&amp;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w:t>
            </w:r>
          </w:p>
          <w:p w14:paraId="3869B37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A17EC5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2D2EAAD" w14:textId="1F36916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3294" w:hanging="329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EE549AA" wp14:editId="3F769DAD">
                  <wp:extent cx="190500" cy="1905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p>
          <w:p w14:paraId="4081A83E" w14:textId="70CA964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3152" w:hanging="315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76A2178" wp14:editId="448BC74B">
                  <wp:extent cx="190500" cy="1905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4, MPI_COMM_WORLD, &amp;status);  </w:t>
            </w:r>
          </w:p>
          <w:p w14:paraId="4920319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31BF4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27BFF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9FBAFB0" w14:textId="008F30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078FB5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F2C087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74CC8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7AEA40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finishBacktrackAndReceived = 1;  </w:t>
            </w:r>
          </w:p>
          <w:p w14:paraId="31D73B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918D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A43C75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4DC7EDC" w14:textId="77777777" w:rsidR="00B75DEC" w:rsidRPr="00B75DEC" w:rsidRDefault="00B75DEC" w:rsidP="00B75DEC"/>
    <w:p w14:paraId="19FB790B" w14:textId="3911DCAE" w:rsidR="00FA152E" w:rsidRDefault="00FA152E" w:rsidP="00FA152E">
      <w:pPr>
        <w:pStyle w:val="Caption"/>
      </w:pPr>
      <w:bookmarkStart w:id="80" w:name="_Ref452964578"/>
      <w:bookmarkStart w:id="81" w:name="_Ref452964099"/>
      <w:bookmarkStart w:id="82" w:name="_Toc454854718"/>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3</w:t>
      </w:r>
      <w:r w:rsidR="00111B7A">
        <w:rPr>
          <w:noProof/>
        </w:rPr>
        <w:fldChar w:fldCharType="end"/>
      </w:r>
      <w:bookmarkEnd w:id="80"/>
      <w:r>
        <w:t xml:space="preserve"> Pemilihan Indeks Perhitungan</w:t>
      </w:r>
      <w:bookmarkEnd w:id="81"/>
      <w:bookmarkEnd w:id="82"/>
    </w:p>
    <w:tbl>
      <w:tblPr>
        <w:tblW w:w="0" w:type="auto"/>
        <w:jc w:val="center"/>
        <w:tblLook w:val="04A0" w:firstRow="1" w:lastRow="0" w:firstColumn="1" w:lastColumn="0" w:noHBand="0" w:noVBand="1"/>
      </w:tblPr>
      <w:tblGrid>
        <w:gridCol w:w="6556"/>
      </w:tblGrid>
      <w:tr w:rsidR="00E32BC4" w:rsidRPr="00A77953" w14:paraId="065B5F10" w14:textId="77777777" w:rsidTr="00BD78CA">
        <w:trPr>
          <w:jc w:val="center"/>
        </w:trPr>
        <w:tc>
          <w:tcPr>
            <w:tcW w:w="0" w:type="auto"/>
            <w:shd w:val="clear" w:color="auto" w:fill="auto"/>
          </w:tcPr>
          <w:p w14:paraId="5F5F5A89"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682114C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58281746"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lastRenderedPageBreak/>
              <w:t>int</w:t>
            </w:r>
            <w:r w:rsidRPr="00A77953">
              <w:rPr>
                <w:rFonts w:ascii="Consolas" w:hAnsi="Consolas"/>
                <w:color w:val="000000"/>
                <w:sz w:val="14"/>
                <w:szCs w:val="14"/>
                <w:bdr w:val="none" w:sz="0" w:space="0" w:color="auto" w:frame="1"/>
                <w:lang w:eastAsia="ko-KR"/>
              </w:rPr>
              <w:t> rowEnd = (alpa * k * lengthOfX) / numberOfProcess;  </w:t>
            </w:r>
          </w:p>
          <w:p w14:paraId="1511BC9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47D80E4"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w:t>
            </w:r>
          </w:p>
          <w:p w14:paraId="3DC68AF6"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4CDDAEF"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B4F3"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14AEBB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E6E164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05A4F7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13A6F9EC"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7CE91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AC2E2F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18ABC1B"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(process)*lengthOfY / numberOfProcess;  </w:t>
            </w:r>
          </w:p>
          <w:p w14:paraId="025F3A7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w:t>
            </w:r>
          </w:p>
          <w:p w14:paraId="1A53AFB8"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1788E550"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D1F2C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tc>
      </w:tr>
    </w:tbl>
    <w:p w14:paraId="7A5AA713" w14:textId="77777777" w:rsidR="00B75DEC" w:rsidRPr="00B75DEC" w:rsidRDefault="00B75DEC" w:rsidP="00B75DEC"/>
    <w:p w14:paraId="02C881F0" w14:textId="177588CA" w:rsidR="00622FCD" w:rsidRDefault="00622FCD" w:rsidP="00622FCD">
      <w:pPr>
        <w:pStyle w:val="Caption"/>
      </w:pPr>
      <w:bookmarkStart w:id="83" w:name="_Ref452964600"/>
      <w:bookmarkStart w:id="84" w:name="_Ref452964173"/>
      <w:bookmarkStart w:id="85" w:name="_Toc454854719"/>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4</w:t>
      </w:r>
      <w:r w:rsidR="00111B7A">
        <w:rPr>
          <w:noProof/>
        </w:rPr>
        <w:fldChar w:fldCharType="end"/>
      </w:r>
      <w:bookmarkEnd w:id="83"/>
      <w:r>
        <w:t xml:space="preserve"> Pemilihan Indeks Kolom Untuk Menerima Data</w:t>
      </w:r>
      <w:bookmarkEnd w:id="84"/>
      <w:bookmarkEnd w:id="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3"/>
      </w:tblGrid>
      <w:tr w:rsidR="00FA152E" w:rsidRPr="00A77953" w14:paraId="0C74F963" w14:textId="77777777" w:rsidTr="00BD78CA">
        <w:trPr>
          <w:jc w:val="center"/>
        </w:trPr>
        <w:tc>
          <w:tcPr>
            <w:tcW w:w="0" w:type="auto"/>
            <w:tcBorders>
              <w:top w:val="nil"/>
              <w:left w:val="nil"/>
              <w:bottom w:val="nil"/>
              <w:right w:val="nil"/>
            </w:tcBorders>
            <w:shd w:val="clear" w:color="auto" w:fill="auto"/>
          </w:tcPr>
          <w:p w14:paraId="612D7561"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27FCF5F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colStartForProcess1 = (1 * lengthOfY / numberOfProcess);  </w:t>
            </w:r>
          </w:p>
          <w:p w14:paraId="2E75BD08"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75E1B8B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6F792CE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6BBCE9E"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3DF2484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12CAE30C" w14:textId="77777777" w:rsidR="00FA152E"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p>
        </w:tc>
      </w:tr>
    </w:tbl>
    <w:p w14:paraId="74EA692D" w14:textId="56E09C86" w:rsidR="005536E2" w:rsidRDefault="005536E2" w:rsidP="005536E2">
      <w:pPr>
        <w:pStyle w:val="Caption"/>
      </w:pPr>
      <w:bookmarkStart w:id="86" w:name="_Ref452964481"/>
      <w:bookmarkStart w:id="87" w:name="_Ref452964306"/>
      <w:bookmarkStart w:id="88" w:name="_Toc454854720"/>
      <w:r>
        <w:lastRenderedPageBreak/>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5</w:t>
      </w:r>
      <w:r w:rsidR="00111B7A">
        <w:rPr>
          <w:noProof/>
        </w:rPr>
        <w:fldChar w:fldCharType="end"/>
      </w:r>
      <w:bookmarkEnd w:id="86"/>
      <w:r>
        <w:t xml:space="preserve"> Pengambilkan Karakter </w:t>
      </w:r>
      <w:r w:rsidR="00BB1FAD" w:rsidRPr="00BB1FAD">
        <w:t>LCS</w:t>
      </w:r>
      <w:bookmarkEnd w:id="87"/>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2"/>
      </w:tblGrid>
      <w:tr w:rsidR="006560D9" w:rsidRPr="00A77953" w14:paraId="763368ED" w14:textId="77777777" w:rsidTr="00BD78CA">
        <w:trPr>
          <w:jc w:val="center"/>
        </w:trPr>
        <w:tc>
          <w:tcPr>
            <w:tcW w:w="0" w:type="auto"/>
            <w:tcBorders>
              <w:top w:val="nil"/>
              <w:left w:val="nil"/>
              <w:bottom w:val="nil"/>
              <w:right w:val="nil"/>
            </w:tcBorders>
            <w:shd w:val="clear" w:color="auto" w:fill="auto"/>
          </w:tcPr>
          <w:p w14:paraId="5FD1E4B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24167E7" w14:textId="1DFAF04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723BCDB3"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7B4F427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AB695FF" w14:textId="4689F58C"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9A5105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C716028"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82A3FD" w14:textId="76DE3331"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5A3E92" wp14:editId="41697318">
                  <wp:extent cx="190500" cy="1905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52DA095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1A5F05B"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602960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4C430CA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4349F2C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6F4BE41"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w:t>
            </w:r>
          </w:p>
        </w:tc>
      </w:tr>
    </w:tbl>
    <w:p w14:paraId="2D4D3779" w14:textId="77777777" w:rsidR="006560D9" w:rsidRPr="00B75DEC" w:rsidRDefault="006560D9" w:rsidP="00B75DEC"/>
    <w:p w14:paraId="0655DBAD" w14:textId="364D6539" w:rsidR="00156CE1" w:rsidRDefault="00156CE1" w:rsidP="00156CE1">
      <w:pPr>
        <w:pStyle w:val="Caption"/>
      </w:pPr>
      <w:bookmarkStart w:id="89" w:name="_Ref452965092"/>
      <w:bookmarkStart w:id="90" w:name="_Ref452965009"/>
      <w:bookmarkStart w:id="91" w:name="_Toc454854721"/>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6</w:t>
      </w:r>
      <w:r w:rsidR="00111B7A">
        <w:rPr>
          <w:noProof/>
        </w:rPr>
        <w:fldChar w:fldCharType="end"/>
      </w:r>
      <w:bookmarkEnd w:id="89"/>
      <w:r>
        <w:t xml:space="preserve"> Perhitungan Nilai Indeks </w:t>
      </w:r>
      <w:r w:rsidR="00BB1FAD" w:rsidRPr="00BB1FAD">
        <w:t>LCS</w:t>
      </w:r>
      <w:bookmarkEnd w:id="90"/>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7"/>
      </w:tblGrid>
      <w:tr w:rsidR="00D109C8" w:rsidRPr="00A77953" w14:paraId="3C3D0F80" w14:textId="77777777" w:rsidTr="00BD78CA">
        <w:trPr>
          <w:trHeight w:val="283"/>
          <w:jc w:val="center"/>
        </w:trPr>
        <w:tc>
          <w:tcPr>
            <w:tcW w:w="0" w:type="auto"/>
            <w:tcBorders>
              <w:top w:val="nil"/>
              <w:left w:val="nil"/>
              <w:bottom w:val="nil"/>
              <w:right w:val="nil"/>
            </w:tcBorders>
            <w:shd w:val="clear" w:color="auto" w:fill="auto"/>
          </w:tcPr>
          <w:p w14:paraId="26D93099"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752A329F" w14:textId="7ABD958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6EE5042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DE53D1"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0642638D" w14:textId="55614639" w:rsidR="00D109C8" w:rsidRPr="00A77953" w:rsidRDefault="00D109C8" w:rsidP="00C6127F">
            <w:pPr>
              <w:numPr>
                <w:ilvl w:val="0"/>
                <w:numId w:val="22"/>
              </w:numPr>
              <w:pBdr>
                <w:left w:val="single" w:sz="18" w:space="0" w:color="6CE26C"/>
              </w:pBdr>
              <w:shd w:val="clear" w:color="auto" w:fill="FFFFFF"/>
              <w:tabs>
                <w:tab w:val="clear" w:pos="720"/>
                <w:tab w:val="num"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5F310A" wp14:editId="05713A50">
                  <wp:extent cx="190500" cy="1905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3BF1DDE8"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8DAE446"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07426DA" w14:textId="507CE7A9" w:rsidR="00D109C8" w:rsidRPr="00A77953" w:rsidRDefault="00D109C8" w:rsidP="00C6127F">
            <w:pPr>
              <w:numPr>
                <w:ilvl w:val="0"/>
                <w:numId w:val="22"/>
              </w:numPr>
              <w:pBdr>
                <w:left w:val="single" w:sz="18" w:space="0" w:color="6CE26C"/>
              </w:pBdr>
              <w:shd w:val="clear" w:color="auto" w:fill="F8F8F8"/>
              <w:tabs>
                <w:tab w:val="clear" w:pos="720"/>
                <w:tab w:val="left"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055CC09" wp14:editId="63D6B353">
                  <wp:extent cx="190500" cy="1905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44CD5D3" wp14:editId="3EAA740F">
                  <wp:extent cx="190500" cy="1905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53032F5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D887FFD" w14:textId="77777777" w:rsidR="00B75DEC" w:rsidRDefault="00B75DEC" w:rsidP="00B75DEC"/>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1"/>
          <w:headerReference w:type="default" r:id="rId112"/>
          <w:footerReference w:type="even" r:id="rId113"/>
          <w:footerReference w:type="default" r:id="rId114"/>
          <w:headerReference w:type="first" r:id="rId115"/>
          <w:footerReference w:type="first" r:id="rId116"/>
          <w:pgSz w:w="11906" w:h="8391" w:orient="landscape"/>
          <w:pgMar w:top="1134" w:right="1411" w:bottom="1138" w:left="851" w:header="720" w:footer="720" w:gutter="0"/>
          <w:cols w:space="720"/>
          <w:titlePg/>
          <w:docGrid w:linePitch="360"/>
        </w:sectPr>
      </w:pPr>
      <w:r>
        <w:tab/>
      </w:r>
    </w:p>
    <w:p w14:paraId="04EFA5A6" w14:textId="77777777" w:rsidR="00E06845" w:rsidRDefault="00E06845" w:rsidP="00E06845">
      <w:pPr>
        <w:tabs>
          <w:tab w:val="left" w:pos="206"/>
        </w:tabs>
        <w:spacing w:after="200" w:line="276" w:lineRule="auto"/>
        <w:jc w:val="center"/>
        <w:rPr>
          <w:b/>
          <w:lang w:eastAsia="ko-KR"/>
        </w:rPr>
      </w:pPr>
      <w:r w:rsidRPr="00326ED3">
        <w:rPr>
          <w:b/>
          <w:i/>
          <w:noProof/>
        </w:rPr>
        <w:lastRenderedPageBreak/>
        <w:t>[Halaman ini sengaja dikosongkan]</w:t>
      </w:r>
    </w:p>
    <w:p w14:paraId="436408DF" w14:textId="5AA21EEE" w:rsidR="00B75DEC" w:rsidRPr="00B75DEC" w:rsidRDefault="00B75DEC" w:rsidP="00B75DEC">
      <w:pPr>
        <w:tabs>
          <w:tab w:val="left" w:pos="1515"/>
        </w:tabs>
        <w:sectPr w:rsidR="00B75DEC" w:rsidRPr="00B75DEC" w:rsidSect="00C660FF">
          <w:headerReference w:type="first" r:id="rId117"/>
          <w:footerReference w:type="first" r:id="rId118"/>
          <w:pgSz w:w="8391" w:h="11906"/>
          <w:pgMar w:top="1411" w:right="1138" w:bottom="851" w:left="1134" w:header="720" w:footer="720" w:gutter="0"/>
          <w:cols w:space="720"/>
          <w:titlePg/>
          <w:docGrid w:linePitch="360"/>
        </w:sectPr>
      </w:pPr>
    </w:p>
    <w:p w14:paraId="6FB52A9A" w14:textId="0BCDC6C6" w:rsidR="0049539F" w:rsidRPr="0049539F" w:rsidRDefault="004F0CA5" w:rsidP="00F450E6">
      <w:pPr>
        <w:pStyle w:val="JUDUL"/>
        <w:numPr>
          <w:ilvl w:val="0"/>
          <w:numId w:val="0"/>
        </w:numPr>
      </w:pPr>
      <w:bookmarkStart w:id="92" w:name="_Toc454782877"/>
      <w:r>
        <w:lastRenderedPageBreak/>
        <w:t>BIODATA PENULIS</w:t>
      </w:r>
      <w:bookmarkEnd w:id="92"/>
    </w:p>
    <w:p w14:paraId="19974D52" w14:textId="704F635B" w:rsidR="004F0CA5" w:rsidRDefault="00493DB0">
      <w:r w:rsidRPr="00493DB0">
        <w:rPr>
          <w:noProof/>
          <w:color w:val="000000" w:themeColor="text1"/>
          <w:lang w:eastAsia="id-ID"/>
        </w:rPr>
        <w:drawing>
          <wp:anchor distT="0" distB="0" distL="114300" distR="114300" simplePos="0" relativeHeight="251676160" behindDoc="0" locked="0" layoutInCell="1" allowOverlap="1" wp14:anchorId="26E8C775" wp14:editId="3A65DCCA">
            <wp:simplePos x="0" y="0"/>
            <wp:positionH relativeFrom="column">
              <wp:posOffset>25400</wp:posOffset>
            </wp:positionH>
            <wp:positionV relativeFrom="paragraph">
              <wp:posOffset>77470</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19">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493DB0">
        <w:rPr>
          <w:color w:val="000000" w:themeColor="text1"/>
        </w:rPr>
        <w:t>I Gusti Ngurah Adi Wicaksana</w:t>
      </w:r>
      <w:r>
        <w:rPr>
          <w:color w:val="000000" w:themeColor="text1"/>
        </w:rPr>
        <w:t>, lahir pada 29 September 1995 di Denpasar. Penulis merupakan seorang mahasiswa yang tengah menempuh studi di Jurusan Teknik Informatika Institut Teknologi Sepuluh Nopember. Memiliki beberapa hobi antara lain mendengarkan dan bermain musik serta bermain futsal. Pernah menjadi asisten dosen di mata kulian Sistem Digital dan Kecerdasan Buatan, serta 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20" w:history="1">
        <w:r w:rsidR="00F20C8F" w:rsidRPr="00846965">
          <w:rPr>
            <w:rStyle w:val="Hyperlink"/>
          </w:rPr>
          <w:t>adiwicaksana29@gmail.com</w:t>
        </w:r>
      </w:hyperlink>
      <w:r w:rsidR="00F20C8F">
        <w:t>.</w:t>
      </w:r>
    </w:p>
    <w:sectPr w:rsidR="004F0CA5" w:rsidRPr="00D23F43">
      <w:headerReference w:type="first" r:id="rId121"/>
      <w:footerReference w:type="first" r:id="rId122"/>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C8B19" w14:textId="77777777" w:rsidR="003A4437" w:rsidRDefault="003A4437">
      <w:r>
        <w:separator/>
      </w:r>
    </w:p>
  </w:endnote>
  <w:endnote w:type="continuationSeparator" w:id="0">
    <w:p w14:paraId="265A1749" w14:textId="77777777" w:rsidR="003A4437" w:rsidRDefault="003A4437">
      <w:r>
        <w:continuationSeparator/>
      </w:r>
    </w:p>
  </w:endnote>
  <w:endnote w:type="continuationNotice" w:id="1">
    <w:p w14:paraId="3F365CDA" w14:textId="77777777" w:rsidR="003A4437" w:rsidRDefault="003A4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C45AB2" w:rsidRDefault="00C45AB2">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C45AB2" w:rsidRDefault="00C45AB2">
    <w:pPr>
      <w:pStyle w:val="Footer"/>
      <w:jc w:val="center"/>
    </w:pPr>
    <w:r>
      <w:fldChar w:fldCharType="begin"/>
    </w:r>
    <w:r>
      <w:instrText xml:space="preserve"> PAGE </w:instrText>
    </w:r>
    <w:r>
      <w:fldChar w:fldCharType="separate"/>
    </w:r>
    <w:r w:rsidR="00A67ABE">
      <w:rPr>
        <w:noProof/>
      </w:rPr>
      <w:t>vi</w:t>
    </w:r>
    <w:r>
      <w:fldChar w:fldCharType="end"/>
    </w:r>
  </w:p>
  <w:p w14:paraId="73123B4F" w14:textId="77777777" w:rsidR="00C45AB2" w:rsidRDefault="00C45AB2">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C45AB2" w:rsidRDefault="00C45AB2">
    <w:pPr>
      <w:pStyle w:val="Footer"/>
      <w:jc w:val="center"/>
    </w:pPr>
    <w:r>
      <w:fldChar w:fldCharType="begin"/>
    </w:r>
    <w:r>
      <w:instrText xml:space="preserve"> PAGE </w:instrText>
    </w:r>
    <w:r>
      <w:fldChar w:fldCharType="separate"/>
    </w:r>
    <w:r>
      <w:t>vii</w:t>
    </w:r>
    <w:r>
      <w:fldChar w:fldCharType="end"/>
    </w:r>
  </w:p>
  <w:p w14:paraId="7081864E" w14:textId="77777777" w:rsidR="00C45AB2" w:rsidRDefault="00C45AB2">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C45AB2" w:rsidRDefault="00C45AB2">
    <w:pPr>
      <w:pStyle w:val="Footer"/>
      <w:jc w:val="center"/>
    </w:pPr>
    <w:r>
      <w:fldChar w:fldCharType="begin"/>
    </w:r>
    <w:r>
      <w:instrText xml:space="preserve"> PAGE </w:instrText>
    </w:r>
    <w:r>
      <w:fldChar w:fldCharType="separate"/>
    </w:r>
    <w:r w:rsidR="00A67ABE">
      <w:rPr>
        <w:noProof/>
      </w:rPr>
      <w:t>v</w:t>
    </w:r>
    <w:r>
      <w:fldChar w:fldCharType="end"/>
    </w:r>
  </w:p>
  <w:p w14:paraId="12E89EFA" w14:textId="77777777" w:rsidR="00C45AB2" w:rsidRDefault="00C45AB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C45AB2" w:rsidRDefault="00C45AB2">
    <w:pPr>
      <w:pStyle w:val="Footer"/>
      <w:jc w:val="center"/>
    </w:pPr>
    <w:r>
      <w:fldChar w:fldCharType="begin"/>
    </w:r>
    <w:r>
      <w:instrText xml:space="preserve"> PAGE </w:instrText>
    </w:r>
    <w:r>
      <w:fldChar w:fldCharType="separate"/>
    </w:r>
    <w:r>
      <w:rPr>
        <w:noProof/>
      </w:rPr>
      <w:t>viii</w:t>
    </w:r>
    <w:r>
      <w:fldChar w:fldCharType="end"/>
    </w:r>
  </w:p>
  <w:p w14:paraId="674533F5" w14:textId="77777777" w:rsidR="00C45AB2" w:rsidRDefault="00C45AB2">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C45AB2" w:rsidRDefault="00C45AB2">
    <w:pPr>
      <w:pStyle w:val="Footer"/>
      <w:jc w:val="center"/>
    </w:pPr>
    <w:r>
      <w:fldChar w:fldCharType="begin"/>
    </w:r>
    <w:r>
      <w:instrText xml:space="preserve"> PAGE </w:instrText>
    </w:r>
    <w:r>
      <w:fldChar w:fldCharType="separate"/>
    </w:r>
    <w:r w:rsidR="00A67ABE">
      <w:rPr>
        <w:noProof/>
      </w:rPr>
      <w:t>vii</w:t>
    </w:r>
    <w:r>
      <w:fldChar w:fldCharType="end"/>
    </w:r>
  </w:p>
  <w:p w14:paraId="12120467" w14:textId="77777777" w:rsidR="00C45AB2" w:rsidRDefault="00C45AB2">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C45AB2" w:rsidRDefault="00C45AB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C45AB2" w:rsidRDefault="00C45AB2">
    <w:pPr>
      <w:pStyle w:val="Footer"/>
      <w:jc w:val="center"/>
    </w:pPr>
    <w:r>
      <w:fldChar w:fldCharType="begin"/>
    </w:r>
    <w:r>
      <w:instrText xml:space="preserve"> PAGE </w:instrText>
    </w:r>
    <w:r>
      <w:fldChar w:fldCharType="separate"/>
    </w:r>
    <w:r w:rsidR="00A67ABE">
      <w:rPr>
        <w:noProof/>
      </w:rPr>
      <w:t>viii</w:t>
    </w:r>
    <w:r>
      <w:fldChar w:fldCharType="end"/>
    </w:r>
  </w:p>
  <w:p w14:paraId="4DBF5E4B" w14:textId="77777777" w:rsidR="00C45AB2" w:rsidRDefault="00C45AB2">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C45AB2" w:rsidRDefault="00C45AB2">
    <w:pPr>
      <w:pStyle w:val="Footer"/>
      <w:jc w:val="center"/>
    </w:pPr>
    <w:r>
      <w:fldChar w:fldCharType="begin"/>
    </w:r>
    <w:r>
      <w:instrText xml:space="preserve"> PAGE </w:instrText>
    </w:r>
    <w:r>
      <w:fldChar w:fldCharType="separate"/>
    </w:r>
    <w:r w:rsidR="00A67ABE">
      <w:rPr>
        <w:noProof/>
      </w:rPr>
      <w:t>ix</w:t>
    </w:r>
    <w:r>
      <w:fldChar w:fldCharType="end"/>
    </w:r>
  </w:p>
  <w:p w14:paraId="666B1F54" w14:textId="77777777" w:rsidR="00C45AB2" w:rsidRDefault="00C45AB2">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C45AB2" w:rsidRDefault="00C45AB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C45AB2" w:rsidRDefault="00C45AB2">
    <w:pPr>
      <w:pStyle w:val="Footer"/>
      <w:jc w:val="center"/>
    </w:pPr>
    <w:r>
      <w:fldChar w:fldCharType="begin"/>
    </w:r>
    <w:r>
      <w:instrText xml:space="preserve"> PAGE </w:instrText>
    </w:r>
    <w:r>
      <w:fldChar w:fldCharType="separate"/>
    </w:r>
    <w:r>
      <w:rPr>
        <w:noProof/>
      </w:rPr>
      <w:t>xiv</w:t>
    </w:r>
    <w:r>
      <w:fldChar w:fldCharType="end"/>
    </w:r>
  </w:p>
  <w:p w14:paraId="4F28A0FA" w14:textId="77777777" w:rsidR="00C45AB2" w:rsidRDefault="00C45AB2">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C45AB2" w:rsidRDefault="00C45AB2">
    <w:pPr>
      <w:pStyle w:val="Footer"/>
      <w:jc w:val="center"/>
    </w:pPr>
  </w:p>
  <w:p w14:paraId="0323E2D1" w14:textId="77777777" w:rsidR="00C45AB2" w:rsidRDefault="00C45AB2">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C45AB2" w:rsidRDefault="00C45AB2">
    <w:pPr>
      <w:pStyle w:val="Footer"/>
      <w:jc w:val="center"/>
    </w:pPr>
    <w:r>
      <w:fldChar w:fldCharType="begin"/>
    </w:r>
    <w:r>
      <w:instrText xml:space="preserve"> PAGE </w:instrText>
    </w:r>
    <w:r>
      <w:fldChar w:fldCharType="separate"/>
    </w:r>
    <w:r w:rsidR="00A67ABE">
      <w:rPr>
        <w:noProof/>
      </w:rPr>
      <w:t>xi</w:t>
    </w:r>
    <w:r>
      <w:fldChar w:fldCharType="end"/>
    </w:r>
  </w:p>
  <w:p w14:paraId="1B510EB9" w14:textId="77777777" w:rsidR="00C45AB2" w:rsidRDefault="00C45AB2">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C45AB2" w:rsidRDefault="00C45AB2">
    <w:pPr>
      <w:pStyle w:val="Footer"/>
      <w:jc w:val="center"/>
    </w:pPr>
    <w:r>
      <w:fldChar w:fldCharType="begin"/>
    </w:r>
    <w:r>
      <w:instrText xml:space="preserve"> PAGE </w:instrText>
    </w:r>
    <w:r>
      <w:fldChar w:fldCharType="separate"/>
    </w:r>
    <w:r w:rsidR="00A67ABE">
      <w:rPr>
        <w:noProof/>
      </w:rPr>
      <w:t>xii</w:t>
    </w:r>
    <w:r>
      <w:fldChar w:fldCharType="end"/>
    </w:r>
  </w:p>
  <w:p w14:paraId="4EF15D4C" w14:textId="77777777" w:rsidR="00C45AB2" w:rsidRDefault="00C45AB2">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C45AB2" w:rsidRDefault="00C45AB2">
    <w:pPr>
      <w:pStyle w:val="Footer"/>
      <w:jc w:val="center"/>
    </w:pPr>
    <w:r>
      <w:fldChar w:fldCharType="begin"/>
    </w:r>
    <w:r>
      <w:instrText xml:space="preserve"> PAGE </w:instrText>
    </w:r>
    <w:r>
      <w:fldChar w:fldCharType="separate"/>
    </w:r>
    <w:r>
      <w:rPr>
        <w:noProof/>
      </w:rPr>
      <w:t>xvi</w:t>
    </w:r>
    <w:r>
      <w:fldChar w:fldCharType="end"/>
    </w:r>
  </w:p>
  <w:p w14:paraId="61C6F09D" w14:textId="77777777" w:rsidR="00C45AB2" w:rsidRDefault="00C45AB2">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C45AB2" w:rsidRDefault="00C45AB2">
    <w:pPr>
      <w:pStyle w:val="Footer"/>
      <w:jc w:val="center"/>
    </w:pPr>
    <w:r>
      <w:fldChar w:fldCharType="begin"/>
    </w:r>
    <w:r>
      <w:instrText xml:space="preserve"> PAGE </w:instrText>
    </w:r>
    <w:r>
      <w:fldChar w:fldCharType="separate"/>
    </w:r>
    <w:r>
      <w:rPr>
        <w:noProof/>
      </w:rPr>
      <w:t>xv</w:t>
    </w:r>
    <w:r>
      <w:fldChar w:fldCharType="end"/>
    </w:r>
  </w:p>
  <w:p w14:paraId="65E0F038" w14:textId="77777777" w:rsidR="00C45AB2" w:rsidRDefault="00C45AB2">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C45AB2" w:rsidRDefault="00C45AB2">
    <w:pPr>
      <w:pStyle w:val="Footer"/>
      <w:jc w:val="center"/>
    </w:pPr>
    <w:r>
      <w:fldChar w:fldCharType="begin"/>
    </w:r>
    <w:r>
      <w:instrText xml:space="preserve"> PAGE </w:instrText>
    </w:r>
    <w:r>
      <w:fldChar w:fldCharType="separate"/>
    </w:r>
    <w:r w:rsidR="00A67ABE">
      <w:rPr>
        <w:noProof/>
      </w:rPr>
      <w:t>xiii</w:t>
    </w:r>
    <w:r>
      <w:fldChar w:fldCharType="end"/>
    </w:r>
  </w:p>
  <w:p w14:paraId="008F2ECE" w14:textId="77777777" w:rsidR="00C45AB2" w:rsidRDefault="00C45AB2">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C45AB2" w:rsidRDefault="00C45AB2">
    <w:pPr>
      <w:pStyle w:val="Footer"/>
      <w:jc w:val="center"/>
    </w:pPr>
    <w:r>
      <w:fldChar w:fldCharType="begin"/>
    </w:r>
    <w:r>
      <w:instrText xml:space="preserve"> PAGE </w:instrText>
    </w:r>
    <w:r>
      <w:fldChar w:fldCharType="separate"/>
    </w:r>
    <w:r w:rsidR="00A67ABE">
      <w:rPr>
        <w:noProof/>
      </w:rPr>
      <w:t>xvi</w:t>
    </w:r>
    <w:r>
      <w:fldChar w:fldCharType="end"/>
    </w:r>
  </w:p>
  <w:p w14:paraId="7786A632" w14:textId="77777777" w:rsidR="00C45AB2" w:rsidRDefault="00C45AB2">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C45AB2" w:rsidRDefault="00C45AB2">
    <w:pPr>
      <w:pStyle w:val="Footer"/>
      <w:jc w:val="center"/>
    </w:pPr>
    <w:r>
      <w:fldChar w:fldCharType="begin"/>
    </w:r>
    <w:r>
      <w:instrText xml:space="preserve"> PAGE </w:instrText>
    </w:r>
    <w:r>
      <w:fldChar w:fldCharType="separate"/>
    </w:r>
    <w:r>
      <w:rPr>
        <w:noProof/>
      </w:rPr>
      <w:t>xvii</w:t>
    </w:r>
    <w:r>
      <w:fldChar w:fldCharType="end"/>
    </w:r>
  </w:p>
  <w:p w14:paraId="142D02BD" w14:textId="77777777" w:rsidR="00C45AB2" w:rsidRDefault="00C45AB2">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C45AB2" w:rsidRDefault="00C45AB2">
    <w:pPr>
      <w:pStyle w:val="Footer"/>
      <w:jc w:val="center"/>
    </w:pPr>
    <w:r>
      <w:fldChar w:fldCharType="begin"/>
    </w:r>
    <w:r>
      <w:instrText xml:space="preserve"> PAGE </w:instrText>
    </w:r>
    <w:r>
      <w:fldChar w:fldCharType="separate"/>
    </w:r>
    <w:r w:rsidR="00A67ABE">
      <w:rPr>
        <w:noProof/>
      </w:rPr>
      <w:t>xvii</w:t>
    </w:r>
    <w:r>
      <w:fldChar w:fldCharType="end"/>
    </w:r>
  </w:p>
  <w:p w14:paraId="665E143F" w14:textId="77777777" w:rsidR="00C45AB2" w:rsidRDefault="00C45AB2">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C45AB2" w:rsidRDefault="00C45AB2">
        <w:pPr>
          <w:pStyle w:val="Footer"/>
          <w:jc w:val="center"/>
        </w:pPr>
        <w:r>
          <w:fldChar w:fldCharType="begin"/>
        </w:r>
        <w:r>
          <w:instrText xml:space="preserve"> PAGE   \* MERGEFORMAT </w:instrText>
        </w:r>
        <w:r>
          <w:fldChar w:fldCharType="separate"/>
        </w:r>
        <w:r w:rsidR="00A67ABE">
          <w:rPr>
            <w:noProof/>
          </w:rPr>
          <w:t>xviii</w:t>
        </w:r>
        <w:r>
          <w:rPr>
            <w:noProof/>
          </w:rPr>
          <w:fldChar w:fldCharType="end"/>
        </w:r>
      </w:p>
    </w:sdtContent>
  </w:sdt>
  <w:p w14:paraId="41447686" w14:textId="77777777" w:rsidR="00C45AB2" w:rsidRDefault="00C45AB2">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C45AB2" w:rsidRDefault="00C45AB2">
    <w:pPr>
      <w:pStyle w:val="Footer"/>
      <w:jc w:val="center"/>
    </w:pPr>
  </w:p>
  <w:p w14:paraId="6BB7B794" w14:textId="77777777" w:rsidR="00C45AB2" w:rsidRDefault="00C45A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C45AB2" w:rsidRDefault="00C45AB2">
    <w:pPr>
      <w:pStyle w:val="Footer"/>
      <w:jc w:val="center"/>
    </w:pPr>
    <w:r>
      <w:fldChar w:fldCharType="begin"/>
    </w:r>
    <w:r>
      <w:instrText xml:space="preserve"> PAGE </w:instrText>
    </w:r>
    <w:r>
      <w:fldChar w:fldCharType="separate"/>
    </w:r>
    <w:r w:rsidR="00A67ABE">
      <w:rPr>
        <w:noProof/>
      </w:rPr>
      <w:t>i</w:t>
    </w:r>
    <w:r>
      <w:fldChar w:fldCharType="end"/>
    </w:r>
  </w:p>
  <w:p w14:paraId="27D3B316" w14:textId="77777777" w:rsidR="00C45AB2" w:rsidRDefault="00C45AB2">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C45AB2" w:rsidRDefault="00C45AB2">
    <w:pPr>
      <w:pStyle w:val="Footer"/>
      <w:jc w:val="center"/>
    </w:pPr>
  </w:p>
  <w:p w14:paraId="2635C9E6" w14:textId="77777777" w:rsidR="00C45AB2" w:rsidRDefault="00C45AB2">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C45AB2" w:rsidRDefault="00C45AB2">
        <w:pPr>
          <w:pStyle w:val="Footer"/>
          <w:jc w:val="right"/>
        </w:pPr>
        <w:r>
          <w:fldChar w:fldCharType="begin"/>
        </w:r>
        <w:r>
          <w:instrText xml:space="preserve"> PAGE   \* MERGEFORMAT </w:instrText>
        </w:r>
        <w:r>
          <w:fldChar w:fldCharType="separate"/>
        </w:r>
        <w:r w:rsidR="00A67ABE">
          <w:rPr>
            <w:noProof/>
          </w:rPr>
          <w:t>1</w:t>
        </w:r>
        <w:r>
          <w:rPr>
            <w:noProof/>
          </w:rPr>
          <w:fldChar w:fldCharType="end"/>
        </w:r>
      </w:p>
    </w:sdtContent>
  </w:sdt>
  <w:p w14:paraId="21C5492C" w14:textId="77777777" w:rsidR="00C45AB2" w:rsidRDefault="00C45AB2">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C45AB2" w:rsidRDefault="00C45AB2">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C45AB2" w:rsidRDefault="00C45AB2">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303498"/>
      <w:docPartObj>
        <w:docPartGallery w:val="Page Numbers (Bottom of Page)"/>
        <w:docPartUnique/>
      </w:docPartObj>
    </w:sdtPr>
    <w:sdtEndPr>
      <w:rPr>
        <w:noProof/>
      </w:rPr>
    </w:sdtEndPr>
    <w:sdtContent>
      <w:p w14:paraId="3B245652" w14:textId="1B1F536E" w:rsidR="00C45AB2" w:rsidRDefault="00C45AB2" w:rsidP="00E77963">
        <w:pPr>
          <w:pStyle w:val="Footer"/>
          <w:jc w:val="center"/>
        </w:pPr>
        <w:r>
          <w:fldChar w:fldCharType="begin"/>
        </w:r>
        <w:r>
          <w:instrText xml:space="preserve"> PAGE   \* MERGEFORMAT </w:instrText>
        </w:r>
        <w:r>
          <w:fldChar w:fldCharType="separate"/>
        </w:r>
        <w:r w:rsidR="007B6B32">
          <w:rPr>
            <w:noProof/>
          </w:rPr>
          <w:t>78</w:t>
        </w:r>
        <w:r>
          <w:rPr>
            <w:noProof/>
          </w:rPr>
          <w:fldChar w:fldCharType="end"/>
        </w:r>
      </w:p>
    </w:sdtContent>
  </w:sdt>
  <w:p w14:paraId="2929E474" w14:textId="77777777" w:rsidR="00C45AB2" w:rsidRDefault="00C45AB2">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C45AB2" w:rsidRDefault="00C45AB2">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C45AB2" w:rsidRDefault="00C45AB2">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2046"/>
      <w:docPartObj>
        <w:docPartGallery w:val="Page Numbers (Bottom of Page)"/>
        <w:docPartUnique/>
      </w:docPartObj>
    </w:sdtPr>
    <w:sdtEndPr>
      <w:rPr>
        <w:noProof/>
      </w:rPr>
    </w:sdtEndPr>
    <w:sdtContent>
      <w:p w14:paraId="276FE319" w14:textId="4FF93ECD" w:rsidR="00C45AB2" w:rsidRDefault="00C45AB2">
        <w:pPr>
          <w:pStyle w:val="Footer"/>
          <w:jc w:val="right"/>
        </w:pPr>
        <w:r>
          <w:fldChar w:fldCharType="begin"/>
        </w:r>
        <w:r>
          <w:instrText xml:space="preserve"> PAGE   \* MERGEFORMAT </w:instrText>
        </w:r>
        <w:r>
          <w:fldChar w:fldCharType="separate"/>
        </w:r>
        <w:r w:rsidR="007B6B32">
          <w:rPr>
            <w:noProof/>
          </w:rPr>
          <w:t>79</w:t>
        </w:r>
        <w:r>
          <w:rPr>
            <w:noProof/>
          </w:rPr>
          <w:fldChar w:fldCharType="end"/>
        </w:r>
      </w:p>
    </w:sdtContent>
  </w:sdt>
  <w:p w14:paraId="75D43ECE" w14:textId="77777777" w:rsidR="00C45AB2" w:rsidRDefault="00C45AB2">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C45AB2" w:rsidRDefault="00C45AB2">
    <w:pPr>
      <w:pStyle w:val="Footer"/>
    </w:pPr>
  </w:p>
  <w:p w14:paraId="43FD3190" w14:textId="77777777" w:rsidR="00C45AB2" w:rsidRDefault="00C45AB2">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C45AB2" w:rsidRDefault="00C45AB2">
    <w:pPr>
      <w:pStyle w:val="Footer"/>
      <w:jc w:val="right"/>
    </w:pPr>
  </w:p>
  <w:p w14:paraId="6EC6523C" w14:textId="77777777" w:rsidR="00C45AB2" w:rsidRDefault="00C45AB2">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C45AB2" w:rsidRDefault="00C45AB2">
    <w:pPr>
      <w:pStyle w:val="Footer"/>
      <w:jc w:val="center"/>
    </w:pPr>
    <w:r>
      <w:fldChar w:fldCharType="begin"/>
    </w:r>
    <w:r>
      <w:instrText xml:space="preserve"> PAGE </w:instrText>
    </w:r>
    <w:r>
      <w:fldChar w:fldCharType="separate"/>
    </w:r>
    <w:r w:rsidR="00A67ABE">
      <w:rPr>
        <w:noProof/>
      </w:rPr>
      <w:t>ii</w:t>
    </w:r>
    <w:r>
      <w:fldChar w:fldCharType="end"/>
    </w:r>
  </w:p>
  <w:p w14:paraId="63E1D969" w14:textId="77777777" w:rsidR="00C45AB2" w:rsidRDefault="00C45AB2">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C45AB2" w:rsidRDefault="00C45AB2">
        <w:pPr>
          <w:pStyle w:val="Footer"/>
          <w:jc w:val="right"/>
        </w:pPr>
        <w:r>
          <w:fldChar w:fldCharType="begin"/>
        </w:r>
        <w:r>
          <w:instrText xml:space="preserve"> PAGE   \* MERGEFORMAT </w:instrText>
        </w:r>
        <w:r>
          <w:fldChar w:fldCharType="separate"/>
        </w:r>
        <w:r w:rsidR="007B6B32">
          <w:rPr>
            <w:noProof/>
          </w:rPr>
          <w:t>82</w:t>
        </w:r>
        <w:r>
          <w:rPr>
            <w:noProof/>
          </w:rPr>
          <w:fldChar w:fldCharType="end"/>
        </w:r>
      </w:p>
    </w:sdtContent>
  </w:sdt>
  <w:p w14:paraId="699C0C53" w14:textId="77777777" w:rsidR="00C45AB2" w:rsidRDefault="00C45AB2">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C45AB2" w:rsidRDefault="00C45AB2">
    <w:pPr>
      <w:pStyle w:val="Footer"/>
      <w:jc w:val="right"/>
    </w:pPr>
  </w:p>
  <w:p w14:paraId="3A2A460B" w14:textId="77777777" w:rsidR="00C45AB2" w:rsidRDefault="00C45AB2">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C45AB2" w:rsidRDefault="00C45AB2">
        <w:pPr>
          <w:pStyle w:val="Footer"/>
          <w:jc w:val="right"/>
        </w:pPr>
        <w:r>
          <w:fldChar w:fldCharType="begin"/>
        </w:r>
        <w:r>
          <w:instrText xml:space="preserve"> PAGE   \* MERGEFORMAT </w:instrText>
        </w:r>
        <w:r>
          <w:fldChar w:fldCharType="separate"/>
        </w:r>
        <w:r w:rsidR="007B6B32">
          <w:rPr>
            <w:noProof/>
          </w:rPr>
          <w:t>100</w:t>
        </w:r>
        <w:r>
          <w:rPr>
            <w:noProof/>
          </w:rPr>
          <w:fldChar w:fldCharType="end"/>
        </w:r>
      </w:p>
    </w:sdtContent>
  </w:sdt>
  <w:p w14:paraId="4308FC5C" w14:textId="77777777" w:rsidR="00C45AB2" w:rsidRDefault="00C45AB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C45AB2" w:rsidRDefault="00C45AB2">
    <w:pPr>
      <w:pStyle w:val="Footer"/>
      <w:jc w:val="center"/>
    </w:pPr>
    <w:r>
      <w:fldChar w:fldCharType="begin"/>
    </w:r>
    <w:r>
      <w:instrText xml:space="preserve"> PAGE </w:instrText>
    </w:r>
    <w:r>
      <w:fldChar w:fldCharType="separate"/>
    </w:r>
    <w:r>
      <w:t>0</w:t>
    </w:r>
    <w:r>
      <w:fldChar w:fldCharType="end"/>
    </w:r>
  </w:p>
  <w:p w14:paraId="09DE086D" w14:textId="77777777" w:rsidR="00C45AB2" w:rsidRDefault="00C45AB2">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C45AB2" w:rsidRDefault="00C45AB2">
    <w:pPr>
      <w:pStyle w:val="Footer"/>
      <w:jc w:val="center"/>
    </w:pPr>
    <w:r>
      <w:fldChar w:fldCharType="begin"/>
    </w:r>
    <w:r>
      <w:instrText xml:space="preserve"> PAGE </w:instrText>
    </w:r>
    <w:r>
      <w:fldChar w:fldCharType="separate"/>
    </w:r>
    <w:r w:rsidR="00A67ABE">
      <w:rPr>
        <w:noProof/>
      </w:rPr>
      <w:t>i</w:t>
    </w:r>
    <w:r>
      <w:fldChar w:fldCharType="end"/>
    </w:r>
  </w:p>
  <w:p w14:paraId="6EE0E58B" w14:textId="77777777" w:rsidR="00C45AB2" w:rsidRDefault="00C45AB2">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C45AB2" w:rsidRDefault="00C45AB2">
    <w:pPr>
      <w:pStyle w:val="Footer"/>
      <w:jc w:val="center"/>
    </w:pPr>
    <w:r>
      <w:fldChar w:fldCharType="begin"/>
    </w:r>
    <w:r>
      <w:instrText xml:space="preserve"> PAGE </w:instrText>
    </w:r>
    <w:r>
      <w:fldChar w:fldCharType="separate"/>
    </w:r>
    <w:r w:rsidR="00A67ABE">
      <w:rPr>
        <w:noProof/>
      </w:rPr>
      <w:t>iv</w:t>
    </w:r>
    <w:r>
      <w:fldChar w:fldCharType="end"/>
    </w:r>
  </w:p>
  <w:p w14:paraId="7BA54E13" w14:textId="77777777" w:rsidR="00C45AB2" w:rsidRDefault="00C45AB2">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C45AB2" w:rsidRDefault="00C45AB2">
    <w:pPr>
      <w:pStyle w:val="Footer"/>
      <w:jc w:val="center"/>
    </w:pPr>
    <w:r>
      <w:fldChar w:fldCharType="begin"/>
    </w:r>
    <w:r>
      <w:instrText xml:space="preserve"> PAGE </w:instrText>
    </w:r>
    <w:r>
      <w:fldChar w:fldCharType="separate"/>
    </w:r>
    <w:r>
      <w:t>0</w:t>
    </w:r>
    <w:r>
      <w:fldChar w:fldCharType="end"/>
    </w:r>
  </w:p>
  <w:p w14:paraId="705A5F98" w14:textId="77777777" w:rsidR="00C45AB2" w:rsidRDefault="00C45AB2">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C45AB2" w:rsidRDefault="00C45AB2">
    <w:pPr>
      <w:pStyle w:val="Footer"/>
      <w:jc w:val="center"/>
    </w:pPr>
    <w:r>
      <w:fldChar w:fldCharType="begin"/>
    </w:r>
    <w:r>
      <w:instrText xml:space="preserve"> PAGE </w:instrText>
    </w:r>
    <w:r>
      <w:fldChar w:fldCharType="separate"/>
    </w:r>
    <w:r w:rsidR="00A67ABE">
      <w:rPr>
        <w:noProof/>
      </w:rPr>
      <w:t>iii</w:t>
    </w:r>
    <w:r>
      <w:fldChar w:fldCharType="end"/>
    </w:r>
  </w:p>
  <w:p w14:paraId="0D8FB79C" w14:textId="77777777" w:rsidR="00C45AB2" w:rsidRDefault="00C45AB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2D87A" w14:textId="77777777" w:rsidR="003A4437" w:rsidRDefault="003A4437">
      <w:r>
        <w:separator/>
      </w:r>
    </w:p>
  </w:footnote>
  <w:footnote w:type="continuationSeparator" w:id="0">
    <w:p w14:paraId="7E15D7E5" w14:textId="77777777" w:rsidR="003A4437" w:rsidRDefault="003A4437">
      <w:r>
        <w:continuationSeparator/>
      </w:r>
    </w:p>
  </w:footnote>
  <w:footnote w:type="continuationNotice" w:id="1">
    <w:p w14:paraId="0AF39C44" w14:textId="77777777" w:rsidR="003A4437" w:rsidRDefault="003A44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C45AB2" w:rsidRDefault="00C45AB2">
    <w:pPr>
      <w:pStyle w:val="Header"/>
      <w:rPr>
        <w:rFonts w:eastAsia="Times New Roman"/>
        <w:lang w:eastAsia="ko-KR"/>
      </w:rPr>
    </w:pPr>
  </w:p>
  <w:p w14:paraId="666E3ABB" w14:textId="77777777" w:rsidR="00C45AB2" w:rsidRDefault="00C45AB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C45AB2" w:rsidRDefault="00C45AB2">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C45AB2" w:rsidRDefault="00C45AB2">
    <w:pPr>
      <w:pStyle w:val="Header"/>
      <w:jc w:val="right"/>
      <w:rPr>
        <w:lang w:eastAsia="ko-KR"/>
      </w:rPr>
    </w:pPr>
  </w:p>
  <w:p w14:paraId="69C601A1" w14:textId="77777777" w:rsidR="00C45AB2" w:rsidRDefault="00C45AB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C45AB2" w:rsidRDefault="00C45AB2">
    <w:pPr>
      <w:pStyle w:val="Header"/>
      <w:ind w:right="28" w:firstLine="0"/>
      <w:jc w:val="center"/>
      <w:rPr>
        <w:lang w:eastAsia="ko-KR"/>
      </w:rPr>
    </w:pPr>
  </w:p>
  <w:p w14:paraId="0B3B14C8" w14:textId="77777777" w:rsidR="00C45AB2" w:rsidRDefault="00C45AB2">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C45AB2" w:rsidRDefault="00C45AB2">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C45AB2" w:rsidRDefault="00C45AB2">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C45AB2" w:rsidRDefault="00C45AB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C45AB2" w:rsidRDefault="00C45AB2">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C45AB2" w:rsidRDefault="00C45AB2">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C45AB2" w:rsidRDefault="00C45AB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C45AB2" w:rsidRDefault="00C45AB2">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C45AB2" w:rsidRDefault="00C45AB2">
    <w:pPr>
      <w:pStyle w:val="Header"/>
      <w:jc w:val="right"/>
      <w:rPr>
        <w:lang w:eastAsia="ko-KR"/>
      </w:rPr>
    </w:pPr>
  </w:p>
  <w:p w14:paraId="507F5062" w14:textId="77777777" w:rsidR="00C45AB2" w:rsidRDefault="00C45AB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C45AB2" w:rsidRDefault="00C45AB2">
    <w:pPr>
      <w:pStyle w:val="Header"/>
      <w:jc w:val="right"/>
      <w:rPr>
        <w:lang w:eastAsia="ko-KR"/>
      </w:rPr>
    </w:pPr>
  </w:p>
  <w:p w14:paraId="5D438307" w14:textId="77777777" w:rsidR="00C45AB2" w:rsidRDefault="00C45AB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C45AB2" w:rsidRDefault="00C45AB2">
    <w:pPr>
      <w:pStyle w:val="Header"/>
      <w:ind w:right="28" w:firstLine="0"/>
      <w:jc w:val="center"/>
      <w:rPr>
        <w:lang w:eastAsia="ko-KR"/>
      </w:rPr>
    </w:pPr>
  </w:p>
  <w:p w14:paraId="461AD8E8" w14:textId="77777777" w:rsidR="00C45AB2" w:rsidRDefault="00C45AB2">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C45AB2" w:rsidRDefault="00C45AB2">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C45AB2" w:rsidRDefault="00C45AB2">
    <w:pPr>
      <w:pStyle w:val="Header"/>
      <w:jc w:val="right"/>
      <w:rPr>
        <w:lang w:eastAsia="ko-KR"/>
      </w:rPr>
    </w:pPr>
  </w:p>
  <w:p w14:paraId="5BDD6AA5" w14:textId="77777777" w:rsidR="00C45AB2" w:rsidRDefault="00C45AB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C45AB2" w:rsidRDefault="00C45AB2">
    <w:pPr>
      <w:pStyle w:val="Header"/>
      <w:ind w:right="28" w:firstLine="0"/>
      <w:jc w:val="center"/>
      <w:rPr>
        <w:lang w:eastAsia="ko-KR"/>
      </w:rPr>
    </w:pPr>
  </w:p>
  <w:p w14:paraId="5C03F715" w14:textId="77777777" w:rsidR="00C45AB2" w:rsidRDefault="00C45AB2">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C45AB2" w:rsidRDefault="00C45AB2">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C45AB2" w:rsidRDefault="00C45AB2">
    <w:pPr>
      <w:pStyle w:val="Header"/>
      <w:jc w:val="right"/>
      <w:rPr>
        <w:lang w:eastAsia="ko-KR"/>
      </w:rPr>
    </w:pPr>
  </w:p>
  <w:p w14:paraId="5B561518" w14:textId="77777777" w:rsidR="00C45AB2" w:rsidRDefault="00C45AB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C45AB2" w:rsidRDefault="00C45AB2">
    <w:pPr>
      <w:pStyle w:val="Header"/>
      <w:ind w:right="28" w:firstLine="0"/>
      <w:jc w:val="center"/>
      <w:rPr>
        <w:lang w:eastAsia="ko-KR"/>
      </w:rPr>
    </w:pPr>
  </w:p>
  <w:p w14:paraId="6DAFCD44" w14:textId="77777777" w:rsidR="00C45AB2" w:rsidRDefault="00C45AB2">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C45AB2" w:rsidRDefault="00C45AB2" w:rsidP="002C005E">
    <w:pPr>
      <w:pStyle w:val="Header"/>
      <w:tabs>
        <w:tab w:val="left" w:pos="1892"/>
      </w:tabs>
      <w:ind w:firstLine="0"/>
    </w:pPr>
  </w:p>
  <w:p w14:paraId="6EE92455" w14:textId="77777777" w:rsidR="00C45AB2" w:rsidRDefault="00C45AB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C45AB2" w:rsidRDefault="00C45AB2">
    <w:pPr>
      <w:pStyle w:val="Header"/>
      <w:jc w:val="right"/>
    </w:pPr>
    <w:r>
      <w:fldChar w:fldCharType="begin"/>
    </w:r>
    <w:r>
      <w:instrText xml:space="preserve"> PAGE   \* MERGEFORMAT </w:instrText>
    </w:r>
    <w:r>
      <w:fldChar w:fldCharType="separate"/>
    </w:r>
    <w:r>
      <w:rPr>
        <w:noProof/>
      </w:rPr>
      <w:t>xxi</w:t>
    </w:r>
    <w:r>
      <w:rPr>
        <w:noProof/>
      </w:rPr>
      <w:fldChar w:fldCharType="end"/>
    </w:r>
  </w:p>
  <w:p w14:paraId="21ECC517" w14:textId="77777777" w:rsidR="00C45AB2" w:rsidRDefault="00C45A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C45AB2" w:rsidRDefault="00C45AB2">
    <w:pPr>
      <w:pStyle w:val="Header"/>
      <w:ind w:firstLine="0"/>
      <w:jc w:val="center"/>
      <w:rPr>
        <w:lang w:eastAsia="ko-KR"/>
      </w:rPr>
    </w:pPr>
  </w:p>
  <w:p w14:paraId="7C7482E9" w14:textId="77777777" w:rsidR="00C45AB2" w:rsidRDefault="00C45AB2">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C45AB2" w:rsidRDefault="00C45AB2">
    <w:pPr>
      <w:pStyle w:val="Header"/>
    </w:pPr>
  </w:p>
  <w:p w14:paraId="75069C21" w14:textId="77777777" w:rsidR="00C45AB2" w:rsidRDefault="00C45AB2">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C45AB2" w:rsidRDefault="00C45AB2">
        <w:pPr>
          <w:pStyle w:val="Header"/>
        </w:pPr>
        <w:r>
          <w:fldChar w:fldCharType="begin"/>
        </w:r>
        <w:r>
          <w:instrText xml:space="preserve"> PAGE   \* MERGEFORMAT </w:instrText>
        </w:r>
        <w:r>
          <w:fldChar w:fldCharType="separate"/>
        </w:r>
        <w:r w:rsidR="00A67ABE">
          <w:rPr>
            <w:noProof/>
          </w:rPr>
          <w:t>6</w:t>
        </w:r>
        <w:r>
          <w:rPr>
            <w:noProof/>
          </w:rPr>
          <w:fldChar w:fldCharType="end"/>
        </w:r>
      </w:p>
    </w:sdtContent>
  </w:sdt>
  <w:p w14:paraId="29917715" w14:textId="77777777" w:rsidR="00C45AB2" w:rsidRDefault="00C45AB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C45AB2" w:rsidRDefault="00C45AB2">
    <w:pPr>
      <w:pStyle w:val="Header"/>
      <w:jc w:val="right"/>
    </w:pPr>
    <w:r>
      <w:fldChar w:fldCharType="begin"/>
    </w:r>
    <w:r>
      <w:instrText xml:space="preserve"> PAGE   \* MERGEFORMAT </w:instrText>
    </w:r>
    <w:r>
      <w:fldChar w:fldCharType="separate"/>
    </w:r>
    <w:r w:rsidR="00A67ABE">
      <w:rPr>
        <w:noProof/>
      </w:rPr>
      <w:t>5</w:t>
    </w:r>
    <w:r>
      <w:rPr>
        <w:noProof/>
      </w:rPr>
      <w:fldChar w:fldCharType="end"/>
    </w:r>
  </w:p>
  <w:p w14:paraId="483C81FE" w14:textId="77777777" w:rsidR="00C45AB2" w:rsidRDefault="00C45AB2">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C45AB2" w:rsidRDefault="00C45AB2">
    <w:pPr>
      <w:pStyle w:val="Header"/>
    </w:pPr>
  </w:p>
  <w:p w14:paraId="5234891F" w14:textId="77777777" w:rsidR="00C45AB2" w:rsidRDefault="00C45AB2">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C45AB2" w:rsidRDefault="00C45AB2">
    <w:pPr>
      <w:pStyle w:val="Header"/>
    </w:pPr>
    <w:r>
      <w:fldChar w:fldCharType="begin"/>
    </w:r>
    <w:r>
      <w:instrText xml:space="preserve"> PAGE   \* MERGEFORMAT </w:instrText>
    </w:r>
    <w:r>
      <w:fldChar w:fldCharType="separate"/>
    </w:r>
    <w:r w:rsidR="007B6B32">
      <w:rPr>
        <w:noProof/>
      </w:rPr>
      <w:t>76</w:t>
    </w:r>
    <w:r>
      <w:rPr>
        <w:noProof/>
      </w:rPr>
      <w:fldChar w:fldCharType="end"/>
    </w:r>
  </w:p>
  <w:p w14:paraId="3F4ED892" w14:textId="77777777" w:rsidR="00C45AB2" w:rsidRDefault="00C45AB2">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C45AB2" w:rsidRDefault="00C45AB2">
    <w:pPr>
      <w:pStyle w:val="Header"/>
      <w:jc w:val="right"/>
    </w:pPr>
    <w:r>
      <w:fldChar w:fldCharType="begin"/>
    </w:r>
    <w:r>
      <w:instrText xml:space="preserve"> PAGE   \* MERGEFORMAT </w:instrText>
    </w:r>
    <w:r>
      <w:fldChar w:fldCharType="separate"/>
    </w:r>
    <w:r w:rsidR="007B6B32">
      <w:rPr>
        <w:noProof/>
      </w:rPr>
      <w:t>51</w:t>
    </w:r>
    <w:r>
      <w:rPr>
        <w:noProof/>
      </w:rPr>
      <w:fldChar w:fldCharType="end"/>
    </w:r>
  </w:p>
  <w:p w14:paraId="1E303E5A" w14:textId="77777777" w:rsidR="00C45AB2" w:rsidRDefault="00C45AB2">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C45AB2" w:rsidRDefault="00C45AB2">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C45AB2" w:rsidRDefault="00C45AB2">
    <w:pPr>
      <w:pStyle w:val="Header"/>
      <w:jc w:val="right"/>
    </w:pPr>
    <w:r>
      <w:fldChar w:fldCharType="begin"/>
    </w:r>
    <w:r>
      <w:instrText xml:space="preserve"> PAGE   \* MERGEFORMAT </w:instrText>
    </w:r>
    <w:r>
      <w:fldChar w:fldCharType="separate"/>
    </w:r>
    <w:r w:rsidR="007B6B32">
      <w:rPr>
        <w:noProof/>
      </w:rPr>
      <w:t>77</w:t>
    </w:r>
    <w:r>
      <w:rPr>
        <w:noProof/>
      </w:rPr>
      <w:fldChar w:fldCharType="end"/>
    </w:r>
  </w:p>
  <w:p w14:paraId="758A8E50" w14:textId="77777777" w:rsidR="00C45AB2" w:rsidRDefault="00C45AB2">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343834"/>
      <w:docPartObj>
        <w:docPartGallery w:val="Page Numbers (Top of Page)"/>
        <w:docPartUnique/>
      </w:docPartObj>
    </w:sdtPr>
    <w:sdtEndPr>
      <w:rPr>
        <w:noProof/>
      </w:rPr>
    </w:sdtEndPr>
    <w:sdtContent>
      <w:p w14:paraId="32B29DCC" w14:textId="38E2F843" w:rsidR="00C45AB2" w:rsidRDefault="00C45AB2">
        <w:pPr>
          <w:pStyle w:val="Header"/>
        </w:pPr>
        <w:r>
          <w:fldChar w:fldCharType="begin"/>
        </w:r>
        <w:r>
          <w:instrText xml:space="preserve"> PAGE   \* MERGEFORMAT </w:instrText>
        </w:r>
        <w:r>
          <w:fldChar w:fldCharType="separate"/>
        </w:r>
        <w:r w:rsidR="007B6B32">
          <w:rPr>
            <w:noProof/>
          </w:rPr>
          <w:t>80</w:t>
        </w:r>
        <w:r>
          <w:rPr>
            <w:noProof/>
          </w:rPr>
          <w:fldChar w:fldCharType="end"/>
        </w:r>
      </w:p>
    </w:sdtContent>
  </w:sdt>
  <w:p w14:paraId="4ADD7C3D" w14:textId="77777777" w:rsidR="00C45AB2" w:rsidRDefault="00C45AB2">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633491"/>
      <w:docPartObj>
        <w:docPartGallery w:val="Page Numbers (Top of Page)"/>
        <w:docPartUnique/>
      </w:docPartObj>
    </w:sdtPr>
    <w:sdtEndPr>
      <w:rPr>
        <w:noProof/>
      </w:rPr>
    </w:sdtEndPr>
    <w:sdtContent>
      <w:p w14:paraId="36DFC398" w14:textId="0745A0D9" w:rsidR="00C45AB2" w:rsidRDefault="00C45AB2">
        <w:pPr>
          <w:pStyle w:val="Header"/>
          <w:jc w:val="right"/>
        </w:pPr>
        <w:r>
          <w:fldChar w:fldCharType="begin"/>
        </w:r>
        <w:r>
          <w:instrText xml:space="preserve"> PAGE   \* MERGEFORMAT </w:instrText>
        </w:r>
        <w:r>
          <w:fldChar w:fldCharType="separate"/>
        </w:r>
        <w:r w:rsidR="007B6B32">
          <w:rPr>
            <w:noProof/>
          </w:rPr>
          <w:t>81</w:t>
        </w:r>
        <w:r>
          <w:rPr>
            <w:noProof/>
          </w:rPr>
          <w:fldChar w:fldCharType="end"/>
        </w:r>
      </w:p>
    </w:sdtContent>
  </w:sdt>
  <w:p w14:paraId="05A0BA24" w14:textId="77777777" w:rsidR="00C45AB2" w:rsidRDefault="00C45AB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C45AB2" w:rsidRDefault="00C45AB2">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C45AB2" w:rsidRDefault="00C45AB2">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C45AB2" w:rsidRDefault="00C45AB2">
    <w:pPr>
      <w:pStyle w:val="Header"/>
      <w:ind w:firstLine="0"/>
    </w:pPr>
    <w:r>
      <w:fldChar w:fldCharType="begin"/>
    </w:r>
    <w:r>
      <w:instrText xml:space="preserve"> PAGE </w:instrText>
    </w:r>
    <w:r>
      <w:fldChar w:fldCharType="separate"/>
    </w:r>
    <w:r w:rsidR="007B6B32">
      <w:rPr>
        <w:noProof/>
      </w:rPr>
      <w:t>98</w:t>
    </w:r>
    <w:r>
      <w:fldChar w:fldCharType="end"/>
    </w:r>
  </w:p>
  <w:p w14:paraId="226F0A0F" w14:textId="77777777" w:rsidR="00C45AB2" w:rsidRDefault="00C45AB2">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C45AB2" w:rsidRDefault="00C45AB2">
        <w:pPr>
          <w:pStyle w:val="Header"/>
          <w:jc w:val="right"/>
        </w:pPr>
        <w:r>
          <w:fldChar w:fldCharType="begin"/>
        </w:r>
        <w:r>
          <w:instrText xml:space="preserve"> PAGE   \* MERGEFORMAT </w:instrText>
        </w:r>
        <w:r>
          <w:fldChar w:fldCharType="separate"/>
        </w:r>
        <w:r w:rsidR="007B6B32">
          <w:rPr>
            <w:noProof/>
          </w:rPr>
          <w:t>97</w:t>
        </w:r>
        <w:r>
          <w:rPr>
            <w:noProof/>
          </w:rPr>
          <w:fldChar w:fldCharType="end"/>
        </w:r>
      </w:p>
    </w:sdtContent>
  </w:sdt>
  <w:p w14:paraId="1FA06F46" w14:textId="77777777" w:rsidR="00C45AB2" w:rsidRDefault="00C45AB2">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C45AB2" w:rsidRDefault="00C45AB2">
    <w:pPr>
      <w:pStyle w:val="Header"/>
      <w:ind w:right="28" w:firstLine="0"/>
      <w:jc w:val="center"/>
      <w:rPr>
        <w:lang w:eastAsia="ko-KR"/>
      </w:rPr>
    </w:pPr>
  </w:p>
  <w:p w14:paraId="422790BC" w14:textId="77777777" w:rsidR="00C45AB2" w:rsidRDefault="00C45AB2">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C45AB2" w:rsidRDefault="00C45AB2">
        <w:pPr>
          <w:pStyle w:val="Header"/>
        </w:pPr>
        <w:r>
          <w:fldChar w:fldCharType="begin"/>
        </w:r>
        <w:r>
          <w:instrText xml:space="preserve"> PAGE   \* MERGEFORMAT </w:instrText>
        </w:r>
        <w:r>
          <w:fldChar w:fldCharType="separate"/>
        </w:r>
        <w:r w:rsidR="007B6B32">
          <w:rPr>
            <w:noProof/>
          </w:rPr>
          <w:t>99</w:t>
        </w:r>
        <w:r>
          <w:rPr>
            <w:noProof/>
          </w:rPr>
          <w:fldChar w:fldCharType="end"/>
        </w:r>
      </w:p>
    </w:sdtContent>
  </w:sdt>
  <w:p w14:paraId="10C54620" w14:textId="77777777" w:rsidR="00C45AB2" w:rsidRDefault="00C45AB2">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C45AB2" w:rsidRDefault="00C45AB2">
    <w:pPr>
      <w:pStyle w:val="Header"/>
      <w:ind w:right="28" w:firstLine="0"/>
      <w:jc w:val="center"/>
      <w:rPr>
        <w:lang w:eastAsia="ko-KR"/>
      </w:rPr>
    </w:pPr>
  </w:p>
  <w:p w14:paraId="5AAC6C0E" w14:textId="77777777" w:rsidR="00C45AB2" w:rsidRDefault="00C45AB2">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C45AB2" w:rsidRDefault="00C45AB2">
    <w:pPr>
      <w:pStyle w:val="Header"/>
      <w:jc w:val="right"/>
      <w:rPr>
        <w:lang w:eastAsia="ko-KR"/>
      </w:rPr>
    </w:pPr>
  </w:p>
  <w:p w14:paraId="1595C43D" w14:textId="77777777" w:rsidR="00C45AB2" w:rsidRDefault="00C45AB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C45AB2" w:rsidRDefault="00C45AB2">
    <w:pPr>
      <w:pStyle w:val="Header"/>
      <w:ind w:firstLine="0"/>
      <w:jc w:val="center"/>
      <w:rPr>
        <w:lang w:eastAsia="ko-KR"/>
      </w:rPr>
    </w:pPr>
  </w:p>
  <w:p w14:paraId="5EF9ED30" w14:textId="77777777" w:rsidR="00C45AB2" w:rsidRDefault="00C45AB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C45AB2" w:rsidRDefault="00C45AB2">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C45AB2" w:rsidRDefault="00C45AB2">
    <w:pPr>
      <w:pStyle w:val="Header"/>
      <w:jc w:val="right"/>
      <w:rPr>
        <w:lang w:eastAsia="ko-KR"/>
      </w:rPr>
    </w:pPr>
  </w:p>
  <w:p w14:paraId="155A0F6B" w14:textId="77777777" w:rsidR="00C45AB2" w:rsidRDefault="00C45AB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C45AB2" w:rsidRDefault="00C45AB2">
    <w:pPr>
      <w:pStyle w:val="Header"/>
      <w:ind w:right="28" w:firstLine="0"/>
      <w:jc w:val="center"/>
      <w:rPr>
        <w:lang w:eastAsia="ko-KR"/>
      </w:rPr>
    </w:pPr>
  </w:p>
  <w:p w14:paraId="2DDB7010" w14:textId="77777777" w:rsidR="00C45AB2" w:rsidRDefault="00C45AB2">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65FF"/>
    <w:rsid w:val="00042719"/>
    <w:rsid w:val="00042FEF"/>
    <w:rsid w:val="00044A4F"/>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3E1F"/>
    <w:rsid w:val="00064A64"/>
    <w:rsid w:val="00065820"/>
    <w:rsid w:val="000666D1"/>
    <w:rsid w:val="00066775"/>
    <w:rsid w:val="000707FB"/>
    <w:rsid w:val="0007165C"/>
    <w:rsid w:val="000722FD"/>
    <w:rsid w:val="00072456"/>
    <w:rsid w:val="0007325E"/>
    <w:rsid w:val="00073F24"/>
    <w:rsid w:val="00075987"/>
    <w:rsid w:val="00076139"/>
    <w:rsid w:val="000767C0"/>
    <w:rsid w:val="000817E4"/>
    <w:rsid w:val="00081FCD"/>
    <w:rsid w:val="00083652"/>
    <w:rsid w:val="00085412"/>
    <w:rsid w:val="00087F96"/>
    <w:rsid w:val="0009091E"/>
    <w:rsid w:val="00090D33"/>
    <w:rsid w:val="000925D0"/>
    <w:rsid w:val="0009477F"/>
    <w:rsid w:val="0009535C"/>
    <w:rsid w:val="000959D9"/>
    <w:rsid w:val="00096096"/>
    <w:rsid w:val="0009657B"/>
    <w:rsid w:val="00096DA4"/>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7899"/>
    <w:rsid w:val="001003E6"/>
    <w:rsid w:val="0010058B"/>
    <w:rsid w:val="001026D4"/>
    <w:rsid w:val="00103608"/>
    <w:rsid w:val="00105458"/>
    <w:rsid w:val="001057C4"/>
    <w:rsid w:val="001074E5"/>
    <w:rsid w:val="00110536"/>
    <w:rsid w:val="0011176F"/>
    <w:rsid w:val="00111B7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30E43"/>
    <w:rsid w:val="0013104F"/>
    <w:rsid w:val="0013271A"/>
    <w:rsid w:val="001345F9"/>
    <w:rsid w:val="00136B8D"/>
    <w:rsid w:val="00136DC1"/>
    <w:rsid w:val="00137161"/>
    <w:rsid w:val="001376F1"/>
    <w:rsid w:val="0014165B"/>
    <w:rsid w:val="0014282F"/>
    <w:rsid w:val="00142EA0"/>
    <w:rsid w:val="0014339B"/>
    <w:rsid w:val="00144527"/>
    <w:rsid w:val="00146A35"/>
    <w:rsid w:val="001478D2"/>
    <w:rsid w:val="001478D7"/>
    <w:rsid w:val="001479A1"/>
    <w:rsid w:val="001506C7"/>
    <w:rsid w:val="00150AEB"/>
    <w:rsid w:val="00152745"/>
    <w:rsid w:val="00153046"/>
    <w:rsid w:val="0015658E"/>
    <w:rsid w:val="00156CE1"/>
    <w:rsid w:val="001577FA"/>
    <w:rsid w:val="001579AA"/>
    <w:rsid w:val="0016007E"/>
    <w:rsid w:val="00160EB4"/>
    <w:rsid w:val="00161407"/>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75BEF"/>
    <w:rsid w:val="00181B21"/>
    <w:rsid w:val="0018258D"/>
    <w:rsid w:val="00182C53"/>
    <w:rsid w:val="00182D8F"/>
    <w:rsid w:val="001846EB"/>
    <w:rsid w:val="00184D11"/>
    <w:rsid w:val="00185871"/>
    <w:rsid w:val="00185E38"/>
    <w:rsid w:val="00186D4C"/>
    <w:rsid w:val="00187610"/>
    <w:rsid w:val="0018793E"/>
    <w:rsid w:val="00187CFB"/>
    <w:rsid w:val="00191077"/>
    <w:rsid w:val="00191B08"/>
    <w:rsid w:val="00192405"/>
    <w:rsid w:val="00192606"/>
    <w:rsid w:val="001A061A"/>
    <w:rsid w:val="001A1783"/>
    <w:rsid w:val="001A22B0"/>
    <w:rsid w:val="001A39CF"/>
    <w:rsid w:val="001A4A57"/>
    <w:rsid w:val="001A59A9"/>
    <w:rsid w:val="001A5B4E"/>
    <w:rsid w:val="001A7397"/>
    <w:rsid w:val="001A7500"/>
    <w:rsid w:val="001A7CFB"/>
    <w:rsid w:val="001B1A42"/>
    <w:rsid w:val="001B1AC2"/>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5DBF"/>
    <w:rsid w:val="0021652F"/>
    <w:rsid w:val="002167FB"/>
    <w:rsid w:val="00225186"/>
    <w:rsid w:val="00225397"/>
    <w:rsid w:val="002338CD"/>
    <w:rsid w:val="00233C68"/>
    <w:rsid w:val="00234DB1"/>
    <w:rsid w:val="002415AA"/>
    <w:rsid w:val="00242BB3"/>
    <w:rsid w:val="00242C09"/>
    <w:rsid w:val="00242D16"/>
    <w:rsid w:val="00243501"/>
    <w:rsid w:val="00243883"/>
    <w:rsid w:val="0024632A"/>
    <w:rsid w:val="002463D9"/>
    <w:rsid w:val="00247506"/>
    <w:rsid w:val="0024797A"/>
    <w:rsid w:val="00247BC4"/>
    <w:rsid w:val="00252D59"/>
    <w:rsid w:val="0025547D"/>
    <w:rsid w:val="002576AC"/>
    <w:rsid w:val="00257B7C"/>
    <w:rsid w:val="00260FA2"/>
    <w:rsid w:val="00261A11"/>
    <w:rsid w:val="00261D03"/>
    <w:rsid w:val="00262077"/>
    <w:rsid w:val="00262819"/>
    <w:rsid w:val="00262DEF"/>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7DA8"/>
    <w:rsid w:val="002A1271"/>
    <w:rsid w:val="002A1776"/>
    <w:rsid w:val="002A1AB2"/>
    <w:rsid w:val="002A1EF8"/>
    <w:rsid w:val="002A27F7"/>
    <w:rsid w:val="002A3741"/>
    <w:rsid w:val="002A4B8D"/>
    <w:rsid w:val="002A62B5"/>
    <w:rsid w:val="002A67B4"/>
    <w:rsid w:val="002B0159"/>
    <w:rsid w:val="002B18FC"/>
    <w:rsid w:val="002B1931"/>
    <w:rsid w:val="002B2F4C"/>
    <w:rsid w:val="002B3654"/>
    <w:rsid w:val="002B6D22"/>
    <w:rsid w:val="002B7EA7"/>
    <w:rsid w:val="002C005E"/>
    <w:rsid w:val="002C1EC7"/>
    <w:rsid w:val="002C2E46"/>
    <w:rsid w:val="002C41CA"/>
    <w:rsid w:val="002C4597"/>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827"/>
    <w:rsid w:val="00366A5C"/>
    <w:rsid w:val="00370532"/>
    <w:rsid w:val="00370D99"/>
    <w:rsid w:val="00372B4F"/>
    <w:rsid w:val="00374BE6"/>
    <w:rsid w:val="00375DE0"/>
    <w:rsid w:val="003768FC"/>
    <w:rsid w:val="00377C1D"/>
    <w:rsid w:val="00380A6D"/>
    <w:rsid w:val="00380B18"/>
    <w:rsid w:val="0038103E"/>
    <w:rsid w:val="003859D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4437"/>
    <w:rsid w:val="003A45AE"/>
    <w:rsid w:val="003A6A92"/>
    <w:rsid w:val="003A73D3"/>
    <w:rsid w:val="003B05A8"/>
    <w:rsid w:val="003B1A23"/>
    <w:rsid w:val="003B4193"/>
    <w:rsid w:val="003B4E19"/>
    <w:rsid w:val="003B7BD0"/>
    <w:rsid w:val="003B7C60"/>
    <w:rsid w:val="003C0CC1"/>
    <w:rsid w:val="003C232D"/>
    <w:rsid w:val="003C2A01"/>
    <w:rsid w:val="003C3CEA"/>
    <w:rsid w:val="003C3DB8"/>
    <w:rsid w:val="003C4779"/>
    <w:rsid w:val="003C4A3C"/>
    <w:rsid w:val="003C59A5"/>
    <w:rsid w:val="003C7452"/>
    <w:rsid w:val="003D1794"/>
    <w:rsid w:val="003D3909"/>
    <w:rsid w:val="003D3B3A"/>
    <w:rsid w:val="003D54D6"/>
    <w:rsid w:val="003E16DE"/>
    <w:rsid w:val="003E289D"/>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3889"/>
    <w:rsid w:val="00464D1C"/>
    <w:rsid w:val="004678DC"/>
    <w:rsid w:val="00467F5F"/>
    <w:rsid w:val="00470AB7"/>
    <w:rsid w:val="004726A7"/>
    <w:rsid w:val="00472E39"/>
    <w:rsid w:val="00473731"/>
    <w:rsid w:val="004742B6"/>
    <w:rsid w:val="0047444A"/>
    <w:rsid w:val="00474934"/>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8F9"/>
    <w:rsid w:val="004A6C61"/>
    <w:rsid w:val="004A6D2D"/>
    <w:rsid w:val="004B1672"/>
    <w:rsid w:val="004B2437"/>
    <w:rsid w:val="004B2BB8"/>
    <w:rsid w:val="004B397D"/>
    <w:rsid w:val="004B4447"/>
    <w:rsid w:val="004B7F0B"/>
    <w:rsid w:val="004C3065"/>
    <w:rsid w:val="004C39BF"/>
    <w:rsid w:val="004C3DCC"/>
    <w:rsid w:val="004D03AF"/>
    <w:rsid w:val="004D1B6B"/>
    <w:rsid w:val="004D28C0"/>
    <w:rsid w:val="004D3BF2"/>
    <w:rsid w:val="004D4B46"/>
    <w:rsid w:val="004D7707"/>
    <w:rsid w:val="004E0FFC"/>
    <w:rsid w:val="004E2D03"/>
    <w:rsid w:val="004E43C0"/>
    <w:rsid w:val="004E4F4E"/>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8D2"/>
    <w:rsid w:val="005066E4"/>
    <w:rsid w:val="00510741"/>
    <w:rsid w:val="0051115F"/>
    <w:rsid w:val="005112CF"/>
    <w:rsid w:val="00512219"/>
    <w:rsid w:val="0051280E"/>
    <w:rsid w:val="00512D17"/>
    <w:rsid w:val="005147B1"/>
    <w:rsid w:val="00517EEC"/>
    <w:rsid w:val="00521BC6"/>
    <w:rsid w:val="00521F67"/>
    <w:rsid w:val="00521FE4"/>
    <w:rsid w:val="0052376F"/>
    <w:rsid w:val="00523919"/>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6B5"/>
    <w:rsid w:val="005D7EE0"/>
    <w:rsid w:val="005E0B76"/>
    <w:rsid w:val="005E0D0D"/>
    <w:rsid w:val="005E3964"/>
    <w:rsid w:val="005E487B"/>
    <w:rsid w:val="005E5BF2"/>
    <w:rsid w:val="005E718A"/>
    <w:rsid w:val="005E718B"/>
    <w:rsid w:val="005F296E"/>
    <w:rsid w:val="005F3A56"/>
    <w:rsid w:val="005F5903"/>
    <w:rsid w:val="005F68F7"/>
    <w:rsid w:val="005F6937"/>
    <w:rsid w:val="00602D1C"/>
    <w:rsid w:val="00602F56"/>
    <w:rsid w:val="00603118"/>
    <w:rsid w:val="00603C59"/>
    <w:rsid w:val="00604175"/>
    <w:rsid w:val="00605F4F"/>
    <w:rsid w:val="00606590"/>
    <w:rsid w:val="006065C9"/>
    <w:rsid w:val="00606AB0"/>
    <w:rsid w:val="006076D0"/>
    <w:rsid w:val="00607BA2"/>
    <w:rsid w:val="006114D3"/>
    <w:rsid w:val="00613E8B"/>
    <w:rsid w:val="00614F0A"/>
    <w:rsid w:val="00614F64"/>
    <w:rsid w:val="00615C39"/>
    <w:rsid w:val="00615DBA"/>
    <w:rsid w:val="006166FE"/>
    <w:rsid w:val="00616887"/>
    <w:rsid w:val="00616ECE"/>
    <w:rsid w:val="00617CB4"/>
    <w:rsid w:val="00620B02"/>
    <w:rsid w:val="0062105C"/>
    <w:rsid w:val="00621383"/>
    <w:rsid w:val="00621E28"/>
    <w:rsid w:val="00621F89"/>
    <w:rsid w:val="00622DD7"/>
    <w:rsid w:val="00622FCD"/>
    <w:rsid w:val="006230EE"/>
    <w:rsid w:val="00626977"/>
    <w:rsid w:val="00627B1A"/>
    <w:rsid w:val="00630A2A"/>
    <w:rsid w:val="00630CF3"/>
    <w:rsid w:val="0063207B"/>
    <w:rsid w:val="00635117"/>
    <w:rsid w:val="00636665"/>
    <w:rsid w:val="00636A1B"/>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4499"/>
    <w:rsid w:val="006659D9"/>
    <w:rsid w:val="00665FD9"/>
    <w:rsid w:val="00666A0A"/>
    <w:rsid w:val="006717FA"/>
    <w:rsid w:val="00674413"/>
    <w:rsid w:val="00674563"/>
    <w:rsid w:val="00676477"/>
    <w:rsid w:val="00677EAC"/>
    <w:rsid w:val="006800EC"/>
    <w:rsid w:val="0068047A"/>
    <w:rsid w:val="0068165C"/>
    <w:rsid w:val="0068236E"/>
    <w:rsid w:val="00682AD0"/>
    <w:rsid w:val="00684C8A"/>
    <w:rsid w:val="00687C60"/>
    <w:rsid w:val="00691457"/>
    <w:rsid w:val="006923D1"/>
    <w:rsid w:val="00692749"/>
    <w:rsid w:val="00693B5F"/>
    <w:rsid w:val="00693B69"/>
    <w:rsid w:val="00697060"/>
    <w:rsid w:val="006A14DE"/>
    <w:rsid w:val="006A181D"/>
    <w:rsid w:val="006A21CF"/>
    <w:rsid w:val="006A360C"/>
    <w:rsid w:val="006A3FFC"/>
    <w:rsid w:val="006A520B"/>
    <w:rsid w:val="006B24B7"/>
    <w:rsid w:val="006B4C46"/>
    <w:rsid w:val="006B7074"/>
    <w:rsid w:val="006B7C9A"/>
    <w:rsid w:val="006C0AC0"/>
    <w:rsid w:val="006C13A8"/>
    <w:rsid w:val="006C2FAD"/>
    <w:rsid w:val="006C3071"/>
    <w:rsid w:val="006C37A9"/>
    <w:rsid w:val="006C42B5"/>
    <w:rsid w:val="006C546A"/>
    <w:rsid w:val="006C55A0"/>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38EE"/>
    <w:rsid w:val="0070417D"/>
    <w:rsid w:val="007043EF"/>
    <w:rsid w:val="00710198"/>
    <w:rsid w:val="0071191D"/>
    <w:rsid w:val="00711CB0"/>
    <w:rsid w:val="00712A4E"/>
    <w:rsid w:val="00712E95"/>
    <w:rsid w:val="00713013"/>
    <w:rsid w:val="0071324C"/>
    <w:rsid w:val="007145AF"/>
    <w:rsid w:val="0071512D"/>
    <w:rsid w:val="00715EC0"/>
    <w:rsid w:val="00717038"/>
    <w:rsid w:val="00721124"/>
    <w:rsid w:val="00721A01"/>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AF0"/>
    <w:rsid w:val="007A16DC"/>
    <w:rsid w:val="007A2D44"/>
    <w:rsid w:val="007A3011"/>
    <w:rsid w:val="007A35FD"/>
    <w:rsid w:val="007A4B73"/>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2910"/>
    <w:rsid w:val="00852AAB"/>
    <w:rsid w:val="00852F99"/>
    <w:rsid w:val="00853C95"/>
    <w:rsid w:val="00854201"/>
    <w:rsid w:val="00854561"/>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C34F6"/>
    <w:rsid w:val="008C6508"/>
    <w:rsid w:val="008C65AC"/>
    <w:rsid w:val="008D14FF"/>
    <w:rsid w:val="008D330F"/>
    <w:rsid w:val="008D45E9"/>
    <w:rsid w:val="008D45F4"/>
    <w:rsid w:val="008E051F"/>
    <w:rsid w:val="008E05E5"/>
    <w:rsid w:val="008E1FF6"/>
    <w:rsid w:val="008E314D"/>
    <w:rsid w:val="008E6626"/>
    <w:rsid w:val="008E6868"/>
    <w:rsid w:val="008F026A"/>
    <w:rsid w:val="008F0955"/>
    <w:rsid w:val="008F0FF4"/>
    <w:rsid w:val="008F2911"/>
    <w:rsid w:val="008F2A8E"/>
    <w:rsid w:val="008F2A9C"/>
    <w:rsid w:val="008F5266"/>
    <w:rsid w:val="008F5442"/>
    <w:rsid w:val="008F770A"/>
    <w:rsid w:val="008F7836"/>
    <w:rsid w:val="0090122F"/>
    <w:rsid w:val="00901372"/>
    <w:rsid w:val="00902755"/>
    <w:rsid w:val="0090289B"/>
    <w:rsid w:val="00903498"/>
    <w:rsid w:val="00903E64"/>
    <w:rsid w:val="00904731"/>
    <w:rsid w:val="009061C8"/>
    <w:rsid w:val="009066BD"/>
    <w:rsid w:val="00910F90"/>
    <w:rsid w:val="00911045"/>
    <w:rsid w:val="00912E62"/>
    <w:rsid w:val="00913CC7"/>
    <w:rsid w:val="00913DEE"/>
    <w:rsid w:val="009143AB"/>
    <w:rsid w:val="009152D9"/>
    <w:rsid w:val="00920D96"/>
    <w:rsid w:val="009214F5"/>
    <w:rsid w:val="0092203E"/>
    <w:rsid w:val="00923B49"/>
    <w:rsid w:val="0092415F"/>
    <w:rsid w:val="0092499F"/>
    <w:rsid w:val="0092699E"/>
    <w:rsid w:val="00930B12"/>
    <w:rsid w:val="00931159"/>
    <w:rsid w:val="0093159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36E0"/>
    <w:rsid w:val="00973A50"/>
    <w:rsid w:val="009769D7"/>
    <w:rsid w:val="0098017D"/>
    <w:rsid w:val="009801B5"/>
    <w:rsid w:val="00980C1C"/>
    <w:rsid w:val="0098158C"/>
    <w:rsid w:val="00982814"/>
    <w:rsid w:val="00982F21"/>
    <w:rsid w:val="00984147"/>
    <w:rsid w:val="0099096C"/>
    <w:rsid w:val="00990D75"/>
    <w:rsid w:val="00992258"/>
    <w:rsid w:val="009934E6"/>
    <w:rsid w:val="00994C08"/>
    <w:rsid w:val="00994D59"/>
    <w:rsid w:val="00996A49"/>
    <w:rsid w:val="00997557"/>
    <w:rsid w:val="00997B8C"/>
    <w:rsid w:val="00997DBB"/>
    <w:rsid w:val="009A0E74"/>
    <w:rsid w:val="009A2AF4"/>
    <w:rsid w:val="009A419D"/>
    <w:rsid w:val="009B0D16"/>
    <w:rsid w:val="009B1DDD"/>
    <w:rsid w:val="009B33E8"/>
    <w:rsid w:val="009B41C4"/>
    <w:rsid w:val="009B5F65"/>
    <w:rsid w:val="009B606C"/>
    <w:rsid w:val="009B72AF"/>
    <w:rsid w:val="009C2F57"/>
    <w:rsid w:val="009C3651"/>
    <w:rsid w:val="009C42CB"/>
    <w:rsid w:val="009C451E"/>
    <w:rsid w:val="009C4989"/>
    <w:rsid w:val="009C5C03"/>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4DFE"/>
    <w:rsid w:val="00A06C93"/>
    <w:rsid w:val="00A06D90"/>
    <w:rsid w:val="00A07CEE"/>
    <w:rsid w:val="00A12B03"/>
    <w:rsid w:val="00A16A37"/>
    <w:rsid w:val="00A21F47"/>
    <w:rsid w:val="00A23DE3"/>
    <w:rsid w:val="00A2410F"/>
    <w:rsid w:val="00A2570F"/>
    <w:rsid w:val="00A25728"/>
    <w:rsid w:val="00A27F36"/>
    <w:rsid w:val="00A30820"/>
    <w:rsid w:val="00A30BDF"/>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152A"/>
    <w:rsid w:val="00A6202F"/>
    <w:rsid w:val="00A623FD"/>
    <w:rsid w:val="00A63A81"/>
    <w:rsid w:val="00A63B19"/>
    <w:rsid w:val="00A64517"/>
    <w:rsid w:val="00A66CCD"/>
    <w:rsid w:val="00A67ABE"/>
    <w:rsid w:val="00A67BD6"/>
    <w:rsid w:val="00A67D1A"/>
    <w:rsid w:val="00A70C09"/>
    <w:rsid w:val="00A72B5B"/>
    <w:rsid w:val="00A7421A"/>
    <w:rsid w:val="00A75F31"/>
    <w:rsid w:val="00A76B16"/>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409"/>
    <w:rsid w:val="00A96008"/>
    <w:rsid w:val="00A96DEA"/>
    <w:rsid w:val="00A978F5"/>
    <w:rsid w:val="00A97D6D"/>
    <w:rsid w:val="00A97F93"/>
    <w:rsid w:val="00AA117C"/>
    <w:rsid w:val="00AA1321"/>
    <w:rsid w:val="00AA2A5D"/>
    <w:rsid w:val="00AA2CA3"/>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8B1"/>
    <w:rsid w:val="00B41927"/>
    <w:rsid w:val="00B4198D"/>
    <w:rsid w:val="00B41EAB"/>
    <w:rsid w:val="00B451F9"/>
    <w:rsid w:val="00B454EB"/>
    <w:rsid w:val="00B473BF"/>
    <w:rsid w:val="00B55115"/>
    <w:rsid w:val="00B562C8"/>
    <w:rsid w:val="00B56DDA"/>
    <w:rsid w:val="00B57896"/>
    <w:rsid w:val="00B57B0A"/>
    <w:rsid w:val="00B61E0F"/>
    <w:rsid w:val="00B6272F"/>
    <w:rsid w:val="00B7053A"/>
    <w:rsid w:val="00B711CF"/>
    <w:rsid w:val="00B75DEC"/>
    <w:rsid w:val="00B76F5A"/>
    <w:rsid w:val="00B770C4"/>
    <w:rsid w:val="00B8079D"/>
    <w:rsid w:val="00B81332"/>
    <w:rsid w:val="00B816D1"/>
    <w:rsid w:val="00B8231D"/>
    <w:rsid w:val="00B8249A"/>
    <w:rsid w:val="00B82517"/>
    <w:rsid w:val="00B8359A"/>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34B9"/>
    <w:rsid w:val="00BB7078"/>
    <w:rsid w:val="00BB7D3A"/>
    <w:rsid w:val="00BC019E"/>
    <w:rsid w:val="00BC0872"/>
    <w:rsid w:val="00BC3C3E"/>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3625"/>
    <w:rsid w:val="00C950CC"/>
    <w:rsid w:val="00C9597F"/>
    <w:rsid w:val="00C96FE2"/>
    <w:rsid w:val="00C97217"/>
    <w:rsid w:val="00C9749F"/>
    <w:rsid w:val="00CA028C"/>
    <w:rsid w:val="00CA2157"/>
    <w:rsid w:val="00CA5400"/>
    <w:rsid w:val="00CB16EC"/>
    <w:rsid w:val="00CB2020"/>
    <w:rsid w:val="00CB263B"/>
    <w:rsid w:val="00CB340A"/>
    <w:rsid w:val="00CB5931"/>
    <w:rsid w:val="00CB593A"/>
    <w:rsid w:val="00CB63EB"/>
    <w:rsid w:val="00CC01B5"/>
    <w:rsid w:val="00CC0AD4"/>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25BC"/>
    <w:rsid w:val="00CE2AF1"/>
    <w:rsid w:val="00CE46EB"/>
    <w:rsid w:val="00CE50A8"/>
    <w:rsid w:val="00CE6520"/>
    <w:rsid w:val="00CE7029"/>
    <w:rsid w:val="00CE71F2"/>
    <w:rsid w:val="00CE74AF"/>
    <w:rsid w:val="00CF0F53"/>
    <w:rsid w:val="00CF11D6"/>
    <w:rsid w:val="00CF16E7"/>
    <w:rsid w:val="00CF59E4"/>
    <w:rsid w:val="00CF6A24"/>
    <w:rsid w:val="00CF6C4C"/>
    <w:rsid w:val="00CF753B"/>
    <w:rsid w:val="00CF7695"/>
    <w:rsid w:val="00D007D9"/>
    <w:rsid w:val="00D00FED"/>
    <w:rsid w:val="00D019F0"/>
    <w:rsid w:val="00D033B6"/>
    <w:rsid w:val="00D03463"/>
    <w:rsid w:val="00D0435F"/>
    <w:rsid w:val="00D05D5D"/>
    <w:rsid w:val="00D109C8"/>
    <w:rsid w:val="00D12931"/>
    <w:rsid w:val="00D13961"/>
    <w:rsid w:val="00D13D46"/>
    <w:rsid w:val="00D157E3"/>
    <w:rsid w:val="00D16FCC"/>
    <w:rsid w:val="00D17B8A"/>
    <w:rsid w:val="00D2030D"/>
    <w:rsid w:val="00D20765"/>
    <w:rsid w:val="00D208C2"/>
    <w:rsid w:val="00D20B74"/>
    <w:rsid w:val="00D23304"/>
    <w:rsid w:val="00D23F43"/>
    <w:rsid w:val="00D26C47"/>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52819"/>
    <w:rsid w:val="00D540F8"/>
    <w:rsid w:val="00D57A6E"/>
    <w:rsid w:val="00D6000D"/>
    <w:rsid w:val="00D60010"/>
    <w:rsid w:val="00D61235"/>
    <w:rsid w:val="00D61DDC"/>
    <w:rsid w:val="00D62C24"/>
    <w:rsid w:val="00D637F9"/>
    <w:rsid w:val="00D659CE"/>
    <w:rsid w:val="00D65C9E"/>
    <w:rsid w:val="00D71DFF"/>
    <w:rsid w:val="00D72A9B"/>
    <w:rsid w:val="00D7454D"/>
    <w:rsid w:val="00D77F9A"/>
    <w:rsid w:val="00D819A0"/>
    <w:rsid w:val="00D8307C"/>
    <w:rsid w:val="00D84078"/>
    <w:rsid w:val="00D8505C"/>
    <w:rsid w:val="00D86948"/>
    <w:rsid w:val="00D86977"/>
    <w:rsid w:val="00D876FF"/>
    <w:rsid w:val="00D90FB0"/>
    <w:rsid w:val="00D912C7"/>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E03"/>
    <w:rsid w:val="00DB490E"/>
    <w:rsid w:val="00DB4AD5"/>
    <w:rsid w:val="00DB59A9"/>
    <w:rsid w:val="00DB5C20"/>
    <w:rsid w:val="00DB61D2"/>
    <w:rsid w:val="00DB69B5"/>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B81"/>
    <w:rsid w:val="00E31214"/>
    <w:rsid w:val="00E32968"/>
    <w:rsid w:val="00E32BC4"/>
    <w:rsid w:val="00E3366E"/>
    <w:rsid w:val="00E33A36"/>
    <w:rsid w:val="00E34247"/>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3306"/>
    <w:rsid w:val="00E851FD"/>
    <w:rsid w:val="00E85B84"/>
    <w:rsid w:val="00E86231"/>
    <w:rsid w:val="00E87D2E"/>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11B6"/>
    <w:rsid w:val="00F12115"/>
    <w:rsid w:val="00F12AFC"/>
    <w:rsid w:val="00F13E8F"/>
    <w:rsid w:val="00F143B7"/>
    <w:rsid w:val="00F155F3"/>
    <w:rsid w:val="00F17CFB"/>
    <w:rsid w:val="00F17DB3"/>
    <w:rsid w:val="00F20953"/>
    <w:rsid w:val="00F20C8F"/>
    <w:rsid w:val="00F21308"/>
    <w:rsid w:val="00F21B6F"/>
    <w:rsid w:val="00F21CC7"/>
    <w:rsid w:val="00F25F30"/>
    <w:rsid w:val="00F2768B"/>
    <w:rsid w:val="00F332DE"/>
    <w:rsid w:val="00F34A82"/>
    <w:rsid w:val="00F34ECB"/>
    <w:rsid w:val="00F35B47"/>
    <w:rsid w:val="00F367C3"/>
    <w:rsid w:val="00F422C2"/>
    <w:rsid w:val="00F423CA"/>
    <w:rsid w:val="00F4381C"/>
    <w:rsid w:val="00F4440E"/>
    <w:rsid w:val="00F450E6"/>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5176"/>
    <w:rsid w:val="00F965CD"/>
    <w:rsid w:val="00F96DE2"/>
    <w:rsid w:val="00F97BBC"/>
    <w:rsid w:val="00F97E89"/>
    <w:rsid w:val="00FA0523"/>
    <w:rsid w:val="00FA152E"/>
    <w:rsid w:val="00FA1FCE"/>
    <w:rsid w:val="00FA2A8F"/>
    <w:rsid w:val="00FA32CB"/>
    <w:rsid w:val="00FA36AE"/>
    <w:rsid w:val="00FA36DC"/>
    <w:rsid w:val="00FA4006"/>
    <w:rsid w:val="00FA78AC"/>
    <w:rsid w:val="00FA7C49"/>
    <w:rsid w:val="00FA7E35"/>
    <w:rsid w:val="00FB2153"/>
    <w:rsid w:val="00FB220B"/>
    <w:rsid w:val="00FB2587"/>
    <w:rsid w:val="00FB300F"/>
    <w:rsid w:val="00FB3D60"/>
    <w:rsid w:val="00FB543E"/>
    <w:rsid w:val="00FB77D5"/>
    <w:rsid w:val="00FC0A2A"/>
    <w:rsid w:val="00FC0EBA"/>
    <w:rsid w:val="00FC5142"/>
    <w:rsid w:val="00FC59DD"/>
    <w:rsid w:val="00FC6266"/>
    <w:rsid w:val="00FC6637"/>
    <w:rsid w:val="00FC6BDF"/>
    <w:rsid w:val="00FD0571"/>
    <w:rsid w:val="00FD0F84"/>
    <w:rsid w:val="00FD1A8D"/>
    <w:rsid w:val="00FD2668"/>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44.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header" Target="header31.xml"/><Relationship Id="rId84" Type="http://schemas.openxmlformats.org/officeDocument/2006/relationships/image" Target="media/image13.png"/><Relationship Id="rId89" Type="http://schemas.openxmlformats.org/officeDocument/2006/relationships/footer" Target="footer32.xml"/><Relationship Id="rId112" Type="http://schemas.openxmlformats.org/officeDocument/2006/relationships/header" Target="header42.xml"/><Relationship Id="rId16" Type="http://schemas.openxmlformats.org/officeDocument/2006/relationships/header" Target="header5.xml"/><Relationship Id="rId107" Type="http://schemas.openxmlformats.org/officeDocument/2006/relationships/image" Target="media/image19.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image" Target="media/image3.png"/><Relationship Id="rId79" Type="http://schemas.openxmlformats.org/officeDocument/2006/relationships/image" Target="media/image8.png"/><Relationship Id="rId102" Type="http://schemas.openxmlformats.org/officeDocument/2006/relationships/header" Target="header39.xm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footer" Target="footer33.xml"/><Relationship Id="rId95" Type="http://schemas.openxmlformats.org/officeDocument/2006/relationships/image" Target="media/image18.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2.xml"/><Relationship Id="rId113" Type="http://schemas.openxmlformats.org/officeDocument/2006/relationships/footer" Target="footer38.xml"/><Relationship Id="rId118" Type="http://schemas.openxmlformats.org/officeDocument/2006/relationships/footer" Target="footer41.xml"/><Relationship Id="rId80" Type="http://schemas.openxmlformats.org/officeDocument/2006/relationships/image" Target="media/image9.png"/><Relationship Id="rId85" Type="http://schemas.openxmlformats.org/officeDocument/2006/relationships/image" Target="media/image1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footer" Target="footer35.xml"/><Relationship Id="rId108" Type="http://schemas.openxmlformats.org/officeDocument/2006/relationships/image" Target="media/image20.png"/><Relationship Id="rId124" Type="http://schemas.openxmlformats.org/officeDocument/2006/relationships/theme" Target="theme/theme1.xml"/><Relationship Id="rId54" Type="http://schemas.openxmlformats.org/officeDocument/2006/relationships/footer" Target="footer23.xml"/><Relationship Id="rId70" Type="http://schemas.openxmlformats.org/officeDocument/2006/relationships/footer" Target="footer30.xml"/><Relationship Id="rId75" Type="http://schemas.openxmlformats.org/officeDocument/2006/relationships/image" Target="media/image4.jpeg"/><Relationship Id="rId91" Type="http://schemas.openxmlformats.org/officeDocument/2006/relationships/header" Target="header36.xml"/><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footer" Target="footer39.xml"/><Relationship Id="rId119" Type="http://schemas.openxmlformats.org/officeDocument/2006/relationships/image" Target="media/image22.jpg"/><Relationship Id="rId44"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footer" Target="footer28.xml"/><Relationship Id="rId81" Type="http://schemas.openxmlformats.org/officeDocument/2006/relationships/image" Target="media/image10.jpeg"/><Relationship Id="rId86"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http://www.fileformat.info/info/unicode/font/arial_unicode_ms/u21AA.png" TargetMode="Externa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image" Target="media/image5.png"/><Relationship Id="rId97" Type="http://schemas.openxmlformats.org/officeDocument/2006/relationships/chart" Target="charts/chart2.xml"/><Relationship Id="rId104" Type="http://schemas.openxmlformats.org/officeDocument/2006/relationships/footer" Target="footer36.xml"/><Relationship Id="rId120" Type="http://schemas.openxmlformats.org/officeDocument/2006/relationships/hyperlink" Target="mailto:adiwicaksana29@gmail.com" TargetMode="Externa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footer" Target="footer34.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header" Target="header34.xml"/><Relationship Id="rId110" Type="http://schemas.openxmlformats.org/officeDocument/2006/relationships/image" Target="media/image21.png"/><Relationship Id="rId115" Type="http://schemas.openxmlformats.org/officeDocument/2006/relationships/header" Target="header43.xml"/><Relationship Id="rId61" Type="http://schemas.openxmlformats.org/officeDocument/2006/relationships/header" Target="header27.xml"/><Relationship Id="rId82" Type="http://schemas.openxmlformats.org/officeDocument/2006/relationships/image" Target="media/image11.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image" Target="media/image6.png"/><Relationship Id="rId100" Type="http://schemas.openxmlformats.org/officeDocument/2006/relationships/header" Target="header37.xml"/><Relationship Id="rId105" Type="http://schemas.openxmlformats.org/officeDocument/2006/relationships/header" Target="header40.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image" Target="media/image16.png"/><Relationship Id="rId98" Type="http://schemas.openxmlformats.org/officeDocument/2006/relationships/chart" Target="charts/chart3.xml"/><Relationship Id="rId121" Type="http://schemas.openxmlformats.org/officeDocument/2006/relationships/header" Target="header45.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footer" Target="footer40.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image" Target="media/image12.png"/><Relationship Id="rId88" Type="http://schemas.openxmlformats.org/officeDocument/2006/relationships/header" Target="header35.xml"/><Relationship Id="rId111" Type="http://schemas.openxmlformats.org/officeDocument/2006/relationships/header" Target="header41.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footer" Target="footer37.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image" Target="media/image2.jpg"/><Relationship Id="rId78" Type="http://schemas.openxmlformats.org/officeDocument/2006/relationships/image" Target="media/image7.png"/><Relationship Id="rId94" Type="http://schemas.openxmlformats.org/officeDocument/2006/relationships/image" Target="media/image17.png"/><Relationship Id="rId99" Type="http://schemas.openxmlformats.org/officeDocument/2006/relationships/chart" Target="charts/chart4.xml"/><Relationship Id="rId101" Type="http://schemas.openxmlformats.org/officeDocument/2006/relationships/header" Target="header38.xml"/><Relationship Id="rId122" Type="http://schemas.openxmlformats.org/officeDocument/2006/relationships/footer" Target="footer42.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Sheet1!$J$30:$J$39</c:f>
              <c:numCache>
                <c:formatCode>General</c:formatCode>
                <c:ptCount val="10"/>
                <c:pt idx="0">
                  <c:v>704.2</c:v>
                </c:pt>
                <c:pt idx="1">
                  <c:v>53.8</c:v>
                </c:pt>
                <c:pt idx="2">
                  <c:v>63.8</c:v>
                </c:pt>
                <c:pt idx="3">
                  <c:v>22</c:v>
                </c:pt>
                <c:pt idx="4">
                  <c:v>138.4</c:v>
                </c:pt>
                <c:pt idx="5">
                  <c:v>25.2</c:v>
                </c:pt>
                <c:pt idx="6">
                  <c:v>335.6</c:v>
                </c:pt>
                <c:pt idx="7">
                  <c:v>21326.799999999999</c:v>
                </c:pt>
                <c:pt idx="8">
                  <c:v>53.2</c:v>
                </c:pt>
                <c:pt idx="9">
                  <c:v>52.2</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Sheet1!$K$30:$K$39</c:f>
              <c:numCache>
                <c:formatCode>General</c:formatCode>
                <c:ptCount val="10"/>
                <c:pt idx="0">
                  <c:v>13780.4</c:v>
                </c:pt>
                <c:pt idx="1">
                  <c:v>50</c:v>
                </c:pt>
                <c:pt idx="2">
                  <c:v>1030.8</c:v>
                </c:pt>
                <c:pt idx="3">
                  <c:v>64</c:v>
                </c:pt>
                <c:pt idx="4">
                  <c:v>2024.2</c:v>
                </c:pt>
                <c:pt idx="5">
                  <c:v>67.400000000000006</c:v>
                </c:pt>
                <c:pt idx="6">
                  <c:v>190.8</c:v>
                </c:pt>
                <c:pt idx="7">
                  <c:v>455.8</c:v>
                </c:pt>
                <c:pt idx="8">
                  <c:v>222.4</c:v>
                </c:pt>
                <c:pt idx="9">
                  <c:v>212.2</c:v>
                </c:pt>
              </c:numCache>
            </c:numRef>
          </c:val>
          <c:smooth val="0"/>
        </c:ser>
        <c:dLbls>
          <c:showLegendKey val="0"/>
          <c:showVal val="0"/>
          <c:showCatName val="0"/>
          <c:showSerName val="0"/>
          <c:showPercent val="0"/>
          <c:showBubbleSize val="0"/>
        </c:dLbls>
        <c:marker val="1"/>
        <c:smooth val="0"/>
        <c:axId val="806120352"/>
        <c:axId val="806117088"/>
      </c:lineChart>
      <c:catAx>
        <c:axId val="806120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Nomor Antar</a:t>
                </a:r>
                <a:r>
                  <a:rPr lang="id-ID" sz="1100" baseline="0"/>
                  <a:t>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06117088"/>
        <c:crosses val="autoZero"/>
        <c:auto val="1"/>
        <c:lblAlgn val="ctr"/>
        <c:lblOffset val="100"/>
        <c:noMultiLvlLbl val="0"/>
      </c:catAx>
      <c:valAx>
        <c:axId val="806117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Respon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0612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806121984"/>
        <c:axId val="806121440"/>
      </c:lineChart>
      <c:catAx>
        <c:axId val="80612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06121440"/>
        <c:crosses val="autoZero"/>
        <c:auto val="1"/>
        <c:lblAlgn val="ctr"/>
        <c:lblOffset val="100"/>
        <c:noMultiLvlLbl val="0"/>
      </c:catAx>
      <c:valAx>
        <c:axId val="80612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0612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821127152"/>
        <c:axId val="821128784"/>
      </c:lineChart>
      <c:catAx>
        <c:axId val="82112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21128784"/>
        <c:crosses val="autoZero"/>
        <c:auto val="0"/>
        <c:lblAlgn val="ctr"/>
        <c:lblOffset val="100"/>
        <c:tickLblSkip val="1"/>
        <c:noMultiLvlLbl val="0"/>
      </c:catAx>
      <c:valAx>
        <c:axId val="82112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2112715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821129328"/>
        <c:axId val="821124432"/>
      </c:lineChart>
      <c:catAx>
        <c:axId val="82112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Kueri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21124432"/>
        <c:crosses val="autoZero"/>
        <c:auto val="1"/>
        <c:lblAlgn val="ctr"/>
        <c:lblOffset val="100"/>
        <c:noMultiLvlLbl val="0"/>
      </c:catAx>
      <c:valAx>
        <c:axId val="82112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2112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3452A0F1-6CBC-4683-A75D-0FCE9455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19383</TotalTime>
  <Pages>120</Pages>
  <Words>17426</Words>
  <Characters>99331</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116524</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113</cp:revision>
  <cp:lastPrinted>2016-06-28T04:01:00Z</cp:lastPrinted>
  <dcterms:created xsi:type="dcterms:W3CDTF">2017-05-08T02:10:00Z</dcterms:created>
  <dcterms:modified xsi:type="dcterms:W3CDTF">2017-05-28T06:02:00Z</dcterms:modified>
</cp:coreProperties>
</file>